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6D92903C" w:rsidR="00C607B4" w:rsidRPr="00394576" w:rsidRDefault="00C607B4"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460B2F5A" w14:textId="77777777" w:rsidR="00C607B4" w:rsidRDefault="00C607B4">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6D92903C" w:rsidR="00C607B4" w:rsidRPr="00394576" w:rsidRDefault="00C607B4"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460B2F5A" w14:textId="77777777" w:rsidR="00C607B4" w:rsidRDefault="00C607B4">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C607B4" w:rsidRPr="00B5427A" w:rsidRDefault="00C607B4"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C607B4" w:rsidRPr="00B5427A" w:rsidRDefault="00C607B4"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569FDFBA" w:rsidR="000C5960" w:rsidRDefault="000C5960" w:rsidP="00CF0E1D">
            <w:pPr>
              <w:jc w:val="center"/>
              <w:rPr>
                <w:rFonts w:ascii="宋体" w:hAnsi="宋体"/>
                <w:sz w:val="28"/>
              </w:rPr>
            </w:pPr>
            <w:r>
              <w:rPr>
                <w:rFonts w:ascii="宋体" w:hAnsi="宋体" w:hint="eastAsia"/>
                <w:sz w:val="28"/>
              </w:rPr>
              <w:t>CS</w:t>
            </w:r>
            <w:r w:rsidR="0047192B">
              <w:rPr>
                <w:rFonts w:ascii="宋体" w:hAnsi="宋体"/>
                <w:sz w:val="28"/>
              </w:rPr>
              <w:t>IE</w:t>
            </w:r>
            <w:r w:rsidR="00CF0E1D">
              <w:rPr>
                <w:rFonts w:ascii="宋体" w:hAnsi="宋体"/>
                <w:sz w:val="28"/>
              </w:rPr>
              <w:t>16</w:t>
            </w:r>
            <w:r>
              <w:rPr>
                <w:rFonts w:ascii="宋体" w:hAnsi="宋体" w:hint="eastAsia"/>
                <w:sz w:val="28"/>
              </w:rPr>
              <w:t>0</w:t>
            </w:r>
            <w:r w:rsidR="0047192B">
              <w:rPr>
                <w:rFonts w:ascii="宋体" w:hAnsi="宋体" w:hint="eastAsia"/>
                <w:sz w:val="28"/>
              </w:rPr>
              <w:t>1</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077BFAEB" w:rsidR="000C5960" w:rsidRDefault="000C5960">
            <w:pPr>
              <w:jc w:val="center"/>
              <w:rPr>
                <w:rFonts w:ascii="宋体" w:hAnsi="宋体"/>
                <w:sz w:val="28"/>
              </w:rPr>
            </w:pPr>
            <w:r>
              <w:rPr>
                <w:rFonts w:ascii="宋体" w:hAnsi="宋体" w:hint="eastAsia"/>
                <w:sz w:val="28"/>
              </w:rPr>
              <w:t>U20</w:t>
            </w:r>
            <w:r w:rsidR="0047192B">
              <w:rPr>
                <w:rFonts w:ascii="宋体" w:hAnsi="宋体" w:hint="eastAsia"/>
                <w:sz w:val="28"/>
              </w:rPr>
              <w:t>1616277</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3D3B1D6A" w:rsidR="000C5960" w:rsidRDefault="0047192B" w:rsidP="00546102">
            <w:pPr>
              <w:jc w:val="center"/>
              <w:rPr>
                <w:rFonts w:ascii="宋体" w:hAnsi="宋体"/>
                <w:sz w:val="28"/>
              </w:rPr>
            </w:pPr>
            <w:proofErr w:type="gramStart"/>
            <w:r>
              <w:rPr>
                <w:rFonts w:ascii="宋体" w:hAnsi="宋体" w:hint="eastAsia"/>
                <w:sz w:val="28"/>
              </w:rPr>
              <w:t>李星儒</w:t>
            </w:r>
            <w:proofErr w:type="gramEnd"/>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074EAF50" w:rsidR="000C5960" w:rsidRDefault="0047192B">
            <w:pPr>
              <w:jc w:val="center"/>
              <w:rPr>
                <w:rFonts w:ascii="宋体" w:hAnsi="宋体"/>
                <w:sz w:val="28"/>
              </w:rPr>
            </w:pPr>
            <w:r>
              <w:rPr>
                <w:rFonts w:ascii="宋体" w:hAnsi="宋体" w:hint="eastAsia"/>
                <w:sz w:val="28"/>
              </w:rPr>
              <w:t>15629109360</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499FCB4E" w:rsidR="000C5960" w:rsidRDefault="003F2744">
            <w:pPr>
              <w:jc w:val="center"/>
              <w:rPr>
                <w:rFonts w:ascii="宋体" w:hAnsi="宋体"/>
                <w:sz w:val="28"/>
              </w:rPr>
            </w:pPr>
            <w:hyperlink r:id="rId11" w:history="1">
              <w:r w:rsidR="0047192B">
                <w:rPr>
                  <w:rStyle w:val="af"/>
                  <w:rFonts w:ascii="宋体" w:hAnsi="宋体" w:hint="eastAsia"/>
                  <w:sz w:val="28"/>
                </w:rPr>
                <w:t>1021551729</w:t>
              </w:r>
              <w:r w:rsidR="000C5960">
                <w:rPr>
                  <w:rStyle w:val="af"/>
                  <w:rFonts w:ascii="宋体" w:hAnsi="宋体" w:hint="eastAsia"/>
                  <w:sz w:val="28"/>
                </w:rPr>
                <w:t>@qq.com</w:t>
              </w:r>
            </w:hyperlink>
          </w:p>
        </w:tc>
      </w:tr>
    </w:tbl>
    <w:p w14:paraId="44C0ABAD" w14:textId="77777777" w:rsidR="000C5960" w:rsidRDefault="000C5960">
      <w:pPr>
        <w:widowControl/>
        <w:jc w:val="left"/>
        <w:sectPr w:rsidR="000C5960" w:rsidSect="00976F7A">
          <w:headerReference w:type="default" r:id="rId12"/>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7A47F6F0" w14:textId="63FBB982" w:rsidR="00246BA0" w:rsidRDefault="000C5960">
      <w:pPr>
        <w:pStyle w:val="TOC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883616" w:history="1">
        <w:r w:rsidR="00246BA0" w:rsidRPr="001D177B">
          <w:rPr>
            <w:rStyle w:val="af"/>
            <w:noProof/>
          </w:rPr>
          <w:t>1</w:t>
        </w:r>
        <w:r w:rsidR="00246BA0">
          <w:rPr>
            <w:rFonts w:asciiTheme="minorHAnsi" w:eastAsiaTheme="minorEastAsia" w:hAnsiTheme="minorHAnsi" w:cstheme="minorBidi"/>
            <w:b w:val="0"/>
            <w:bCs w:val="0"/>
            <w:caps w:val="0"/>
            <w:noProof/>
            <w:sz w:val="21"/>
            <w:szCs w:val="22"/>
          </w:rPr>
          <w:tab/>
        </w:r>
        <w:r w:rsidR="00246BA0" w:rsidRPr="001D177B">
          <w:rPr>
            <w:rStyle w:val="af"/>
            <w:noProof/>
          </w:rPr>
          <w:t>课程设计概述</w:t>
        </w:r>
        <w:r w:rsidR="00246BA0">
          <w:rPr>
            <w:noProof/>
            <w:webHidden/>
          </w:rPr>
          <w:tab/>
        </w:r>
        <w:r w:rsidR="00246BA0">
          <w:rPr>
            <w:noProof/>
            <w:webHidden/>
          </w:rPr>
          <w:fldChar w:fldCharType="begin"/>
        </w:r>
        <w:r w:rsidR="00246BA0">
          <w:rPr>
            <w:noProof/>
            <w:webHidden/>
          </w:rPr>
          <w:instrText xml:space="preserve"> PAGEREF _Toc4883616 \h </w:instrText>
        </w:r>
        <w:r w:rsidR="00246BA0">
          <w:rPr>
            <w:noProof/>
            <w:webHidden/>
          </w:rPr>
        </w:r>
        <w:r w:rsidR="00246BA0">
          <w:rPr>
            <w:noProof/>
            <w:webHidden/>
          </w:rPr>
          <w:fldChar w:fldCharType="separate"/>
        </w:r>
        <w:r w:rsidR="00246BA0">
          <w:rPr>
            <w:noProof/>
            <w:webHidden/>
          </w:rPr>
          <w:t>3</w:t>
        </w:r>
        <w:r w:rsidR="00246BA0">
          <w:rPr>
            <w:noProof/>
            <w:webHidden/>
          </w:rPr>
          <w:fldChar w:fldCharType="end"/>
        </w:r>
      </w:hyperlink>
    </w:p>
    <w:p w14:paraId="35D9485A" w14:textId="219FC01C"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17" w:history="1">
        <w:r w:rsidRPr="001D177B">
          <w:rPr>
            <w:rStyle w:val="af"/>
            <w:noProof/>
          </w:rPr>
          <w:t>1.1</w:t>
        </w:r>
        <w:r>
          <w:rPr>
            <w:rFonts w:asciiTheme="minorHAnsi" w:eastAsiaTheme="minorEastAsia" w:hAnsiTheme="minorHAnsi" w:cstheme="minorBidi"/>
            <w:smallCaps w:val="0"/>
            <w:noProof/>
            <w:sz w:val="21"/>
            <w:szCs w:val="22"/>
          </w:rPr>
          <w:tab/>
        </w:r>
        <w:r w:rsidRPr="001D177B">
          <w:rPr>
            <w:rStyle w:val="af"/>
            <w:noProof/>
          </w:rPr>
          <w:t>课设目的</w:t>
        </w:r>
        <w:r>
          <w:rPr>
            <w:noProof/>
            <w:webHidden/>
          </w:rPr>
          <w:tab/>
        </w:r>
        <w:r>
          <w:rPr>
            <w:noProof/>
            <w:webHidden/>
          </w:rPr>
          <w:fldChar w:fldCharType="begin"/>
        </w:r>
        <w:r>
          <w:rPr>
            <w:noProof/>
            <w:webHidden/>
          </w:rPr>
          <w:instrText xml:space="preserve"> PAGEREF _Toc4883617 \h </w:instrText>
        </w:r>
        <w:r>
          <w:rPr>
            <w:noProof/>
            <w:webHidden/>
          </w:rPr>
        </w:r>
        <w:r>
          <w:rPr>
            <w:noProof/>
            <w:webHidden/>
          </w:rPr>
          <w:fldChar w:fldCharType="separate"/>
        </w:r>
        <w:r>
          <w:rPr>
            <w:noProof/>
            <w:webHidden/>
          </w:rPr>
          <w:t>3</w:t>
        </w:r>
        <w:r>
          <w:rPr>
            <w:noProof/>
            <w:webHidden/>
          </w:rPr>
          <w:fldChar w:fldCharType="end"/>
        </w:r>
      </w:hyperlink>
    </w:p>
    <w:p w14:paraId="6BB98593" w14:textId="0A9F9588"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18" w:history="1">
        <w:r w:rsidRPr="001D177B">
          <w:rPr>
            <w:rStyle w:val="af"/>
            <w:noProof/>
          </w:rPr>
          <w:t>1.2</w:t>
        </w:r>
        <w:r>
          <w:rPr>
            <w:rFonts w:asciiTheme="minorHAnsi" w:eastAsiaTheme="minorEastAsia" w:hAnsiTheme="minorHAnsi" w:cstheme="minorBidi"/>
            <w:smallCaps w:val="0"/>
            <w:noProof/>
            <w:sz w:val="21"/>
            <w:szCs w:val="22"/>
          </w:rPr>
          <w:tab/>
        </w:r>
        <w:r w:rsidRPr="001D177B">
          <w:rPr>
            <w:rStyle w:val="af"/>
            <w:noProof/>
          </w:rPr>
          <w:t>设计任务</w:t>
        </w:r>
        <w:r>
          <w:rPr>
            <w:noProof/>
            <w:webHidden/>
          </w:rPr>
          <w:tab/>
        </w:r>
        <w:r>
          <w:rPr>
            <w:noProof/>
            <w:webHidden/>
          </w:rPr>
          <w:fldChar w:fldCharType="begin"/>
        </w:r>
        <w:r>
          <w:rPr>
            <w:noProof/>
            <w:webHidden/>
          </w:rPr>
          <w:instrText xml:space="preserve"> PAGEREF _Toc4883618 \h </w:instrText>
        </w:r>
        <w:r>
          <w:rPr>
            <w:noProof/>
            <w:webHidden/>
          </w:rPr>
        </w:r>
        <w:r>
          <w:rPr>
            <w:noProof/>
            <w:webHidden/>
          </w:rPr>
          <w:fldChar w:fldCharType="separate"/>
        </w:r>
        <w:r>
          <w:rPr>
            <w:noProof/>
            <w:webHidden/>
          </w:rPr>
          <w:t>3</w:t>
        </w:r>
        <w:r>
          <w:rPr>
            <w:noProof/>
            <w:webHidden/>
          </w:rPr>
          <w:fldChar w:fldCharType="end"/>
        </w:r>
      </w:hyperlink>
    </w:p>
    <w:p w14:paraId="47465349" w14:textId="3169BCEE"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19" w:history="1">
        <w:r w:rsidRPr="001D177B">
          <w:rPr>
            <w:rStyle w:val="af"/>
            <w:noProof/>
          </w:rPr>
          <w:t>1.3</w:t>
        </w:r>
        <w:r>
          <w:rPr>
            <w:rFonts w:asciiTheme="minorHAnsi" w:eastAsiaTheme="minorEastAsia" w:hAnsiTheme="minorHAnsi" w:cstheme="minorBidi"/>
            <w:smallCaps w:val="0"/>
            <w:noProof/>
            <w:sz w:val="21"/>
            <w:szCs w:val="22"/>
          </w:rPr>
          <w:tab/>
        </w:r>
        <w:r w:rsidRPr="001D177B">
          <w:rPr>
            <w:rStyle w:val="af"/>
            <w:noProof/>
          </w:rPr>
          <w:t>设计要求</w:t>
        </w:r>
        <w:r>
          <w:rPr>
            <w:noProof/>
            <w:webHidden/>
          </w:rPr>
          <w:tab/>
        </w:r>
        <w:r>
          <w:rPr>
            <w:noProof/>
            <w:webHidden/>
          </w:rPr>
          <w:fldChar w:fldCharType="begin"/>
        </w:r>
        <w:r>
          <w:rPr>
            <w:noProof/>
            <w:webHidden/>
          </w:rPr>
          <w:instrText xml:space="preserve"> PAGEREF _Toc4883619 \h </w:instrText>
        </w:r>
        <w:r>
          <w:rPr>
            <w:noProof/>
            <w:webHidden/>
          </w:rPr>
        </w:r>
        <w:r>
          <w:rPr>
            <w:noProof/>
            <w:webHidden/>
          </w:rPr>
          <w:fldChar w:fldCharType="separate"/>
        </w:r>
        <w:r>
          <w:rPr>
            <w:noProof/>
            <w:webHidden/>
          </w:rPr>
          <w:t>3</w:t>
        </w:r>
        <w:r>
          <w:rPr>
            <w:noProof/>
            <w:webHidden/>
          </w:rPr>
          <w:fldChar w:fldCharType="end"/>
        </w:r>
      </w:hyperlink>
    </w:p>
    <w:p w14:paraId="6FF5ED29" w14:textId="4F9F65F4"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20" w:history="1">
        <w:r w:rsidRPr="001D177B">
          <w:rPr>
            <w:rStyle w:val="af"/>
            <w:noProof/>
          </w:rPr>
          <w:t>1.4</w:t>
        </w:r>
        <w:r>
          <w:rPr>
            <w:rFonts w:asciiTheme="minorHAnsi" w:eastAsiaTheme="minorEastAsia" w:hAnsiTheme="minorHAnsi" w:cstheme="minorBidi"/>
            <w:smallCaps w:val="0"/>
            <w:noProof/>
            <w:sz w:val="21"/>
            <w:szCs w:val="22"/>
          </w:rPr>
          <w:tab/>
        </w:r>
        <w:r w:rsidRPr="001D177B">
          <w:rPr>
            <w:rStyle w:val="af"/>
            <w:noProof/>
          </w:rPr>
          <w:t>技术指标</w:t>
        </w:r>
        <w:r>
          <w:rPr>
            <w:noProof/>
            <w:webHidden/>
          </w:rPr>
          <w:tab/>
        </w:r>
        <w:r>
          <w:rPr>
            <w:noProof/>
            <w:webHidden/>
          </w:rPr>
          <w:fldChar w:fldCharType="begin"/>
        </w:r>
        <w:r>
          <w:rPr>
            <w:noProof/>
            <w:webHidden/>
          </w:rPr>
          <w:instrText xml:space="preserve"> PAGEREF _Toc4883620 \h </w:instrText>
        </w:r>
        <w:r>
          <w:rPr>
            <w:noProof/>
            <w:webHidden/>
          </w:rPr>
        </w:r>
        <w:r>
          <w:rPr>
            <w:noProof/>
            <w:webHidden/>
          </w:rPr>
          <w:fldChar w:fldCharType="separate"/>
        </w:r>
        <w:r>
          <w:rPr>
            <w:noProof/>
            <w:webHidden/>
          </w:rPr>
          <w:t>4</w:t>
        </w:r>
        <w:r>
          <w:rPr>
            <w:noProof/>
            <w:webHidden/>
          </w:rPr>
          <w:fldChar w:fldCharType="end"/>
        </w:r>
      </w:hyperlink>
    </w:p>
    <w:p w14:paraId="48982F56" w14:textId="60073E06" w:rsidR="00246BA0" w:rsidRDefault="00246BA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4883621" w:history="1">
        <w:r w:rsidRPr="001D177B">
          <w:rPr>
            <w:rStyle w:val="af"/>
            <w:noProof/>
          </w:rPr>
          <w:t>2</w:t>
        </w:r>
        <w:r>
          <w:rPr>
            <w:rFonts w:asciiTheme="minorHAnsi" w:eastAsiaTheme="minorEastAsia" w:hAnsiTheme="minorHAnsi" w:cstheme="minorBidi"/>
            <w:b w:val="0"/>
            <w:bCs w:val="0"/>
            <w:caps w:val="0"/>
            <w:noProof/>
            <w:sz w:val="21"/>
            <w:szCs w:val="22"/>
          </w:rPr>
          <w:tab/>
        </w:r>
        <w:r w:rsidRPr="001D177B">
          <w:rPr>
            <w:rStyle w:val="af"/>
            <w:noProof/>
          </w:rPr>
          <w:t>总体方案设计</w:t>
        </w:r>
        <w:r>
          <w:rPr>
            <w:noProof/>
            <w:webHidden/>
          </w:rPr>
          <w:tab/>
        </w:r>
        <w:r>
          <w:rPr>
            <w:noProof/>
            <w:webHidden/>
          </w:rPr>
          <w:fldChar w:fldCharType="begin"/>
        </w:r>
        <w:r>
          <w:rPr>
            <w:noProof/>
            <w:webHidden/>
          </w:rPr>
          <w:instrText xml:space="preserve"> PAGEREF _Toc4883621 \h </w:instrText>
        </w:r>
        <w:r>
          <w:rPr>
            <w:noProof/>
            <w:webHidden/>
          </w:rPr>
        </w:r>
        <w:r>
          <w:rPr>
            <w:noProof/>
            <w:webHidden/>
          </w:rPr>
          <w:fldChar w:fldCharType="separate"/>
        </w:r>
        <w:r>
          <w:rPr>
            <w:noProof/>
            <w:webHidden/>
          </w:rPr>
          <w:t>6</w:t>
        </w:r>
        <w:r>
          <w:rPr>
            <w:noProof/>
            <w:webHidden/>
          </w:rPr>
          <w:fldChar w:fldCharType="end"/>
        </w:r>
      </w:hyperlink>
    </w:p>
    <w:p w14:paraId="115CD062" w14:textId="7D6BD82B"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22" w:history="1">
        <w:r w:rsidRPr="001D177B">
          <w:rPr>
            <w:rStyle w:val="af"/>
            <w:noProof/>
          </w:rPr>
          <w:t>2.1</w:t>
        </w:r>
        <w:r>
          <w:rPr>
            <w:rFonts w:asciiTheme="minorHAnsi" w:eastAsiaTheme="minorEastAsia" w:hAnsiTheme="minorHAnsi" w:cstheme="minorBidi"/>
            <w:smallCaps w:val="0"/>
            <w:noProof/>
            <w:sz w:val="21"/>
            <w:szCs w:val="22"/>
          </w:rPr>
          <w:tab/>
        </w:r>
        <w:r w:rsidRPr="001D177B">
          <w:rPr>
            <w:rStyle w:val="af"/>
            <w:noProof/>
          </w:rPr>
          <w:t>单周期</w:t>
        </w:r>
        <w:r w:rsidRPr="001D177B">
          <w:rPr>
            <w:rStyle w:val="af"/>
            <w:noProof/>
          </w:rPr>
          <w:t>CPU</w:t>
        </w:r>
        <w:r w:rsidRPr="001D177B">
          <w:rPr>
            <w:rStyle w:val="af"/>
            <w:noProof/>
          </w:rPr>
          <w:t>设计</w:t>
        </w:r>
        <w:r>
          <w:rPr>
            <w:noProof/>
            <w:webHidden/>
          </w:rPr>
          <w:tab/>
        </w:r>
        <w:r>
          <w:rPr>
            <w:noProof/>
            <w:webHidden/>
          </w:rPr>
          <w:fldChar w:fldCharType="begin"/>
        </w:r>
        <w:r>
          <w:rPr>
            <w:noProof/>
            <w:webHidden/>
          </w:rPr>
          <w:instrText xml:space="preserve"> PAGEREF _Toc4883622 \h </w:instrText>
        </w:r>
        <w:r>
          <w:rPr>
            <w:noProof/>
            <w:webHidden/>
          </w:rPr>
        </w:r>
        <w:r>
          <w:rPr>
            <w:noProof/>
            <w:webHidden/>
          </w:rPr>
          <w:fldChar w:fldCharType="separate"/>
        </w:r>
        <w:r>
          <w:rPr>
            <w:noProof/>
            <w:webHidden/>
          </w:rPr>
          <w:t>6</w:t>
        </w:r>
        <w:r>
          <w:rPr>
            <w:noProof/>
            <w:webHidden/>
          </w:rPr>
          <w:fldChar w:fldCharType="end"/>
        </w:r>
      </w:hyperlink>
    </w:p>
    <w:p w14:paraId="30B306C9" w14:textId="160FBF6B"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23" w:history="1">
        <w:r w:rsidRPr="001D177B">
          <w:rPr>
            <w:rStyle w:val="af"/>
            <w:noProof/>
          </w:rPr>
          <w:t>2.2</w:t>
        </w:r>
        <w:r>
          <w:rPr>
            <w:rFonts w:asciiTheme="minorHAnsi" w:eastAsiaTheme="minorEastAsia" w:hAnsiTheme="minorHAnsi" w:cstheme="minorBidi"/>
            <w:smallCaps w:val="0"/>
            <w:noProof/>
            <w:sz w:val="21"/>
            <w:szCs w:val="22"/>
          </w:rPr>
          <w:tab/>
        </w:r>
        <w:r w:rsidRPr="001D177B">
          <w:rPr>
            <w:rStyle w:val="af"/>
            <w:noProof/>
          </w:rPr>
          <w:t>中断机制设计</w:t>
        </w:r>
        <w:r>
          <w:rPr>
            <w:noProof/>
            <w:webHidden/>
          </w:rPr>
          <w:tab/>
        </w:r>
        <w:r>
          <w:rPr>
            <w:noProof/>
            <w:webHidden/>
          </w:rPr>
          <w:fldChar w:fldCharType="begin"/>
        </w:r>
        <w:r>
          <w:rPr>
            <w:noProof/>
            <w:webHidden/>
          </w:rPr>
          <w:instrText xml:space="preserve"> PAGEREF _Toc4883623 \h </w:instrText>
        </w:r>
        <w:r>
          <w:rPr>
            <w:noProof/>
            <w:webHidden/>
          </w:rPr>
        </w:r>
        <w:r>
          <w:rPr>
            <w:noProof/>
            <w:webHidden/>
          </w:rPr>
          <w:fldChar w:fldCharType="separate"/>
        </w:r>
        <w:r>
          <w:rPr>
            <w:noProof/>
            <w:webHidden/>
          </w:rPr>
          <w:t>14</w:t>
        </w:r>
        <w:r>
          <w:rPr>
            <w:noProof/>
            <w:webHidden/>
          </w:rPr>
          <w:fldChar w:fldCharType="end"/>
        </w:r>
      </w:hyperlink>
    </w:p>
    <w:p w14:paraId="5F1815EC" w14:textId="2B4B5115"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24" w:history="1">
        <w:r w:rsidRPr="001D177B">
          <w:rPr>
            <w:rStyle w:val="af"/>
            <w:noProof/>
          </w:rPr>
          <w:t>2.3</w:t>
        </w:r>
        <w:r>
          <w:rPr>
            <w:rFonts w:asciiTheme="minorHAnsi" w:eastAsiaTheme="minorEastAsia" w:hAnsiTheme="minorHAnsi" w:cstheme="minorBidi"/>
            <w:smallCaps w:val="0"/>
            <w:noProof/>
            <w:sz w:val="21"/>
            <w:szCs w:val="22"/>
          </w:rPr>
          <w:tab/>
        </w:r>
        <w:r w:rsidRPr="001D177B">
          <w:rPr>
            <w:rStyle w:val="af"/>
            <w:noProof/>
          </w:rPr>
          <w:t>流水</w:t>
        </w:r>
        <w:r w:rsidRPr="001D177B">
          <w:rPr>
            <w:rStyle w:val="af"/>
            <w:noProof/>
          </w:rPr>
          <w:t>CPU</w:t>
        </w:r>
        <w:r w:rsidRPr="001D177B">
          <w:rPr>
            <w:rStyle w:val="af"/>
            <w:noProof/>
          </w:rPr>
          <w:t>设计</w:t>
        </w:r>
        <w:r>
          <w:rPr>
            <w:noProof/>
            <w:webHidden/>
          </w:rPr>
          <w:tab/>
        </w:r>
        <w:r>
          <w:rPr>
            <w:noProof/>
            <w:webHidden/>
          </w:rPr>
          <w:fldChar w:fldCharType="begin"/>
        </w:r>
        <w:r>
          <w:rPr>
            <w:noProof/>
            <w:webHidden/>
          </w:rPr>
          <w:instrText xml:space="preserve"> PAGEREF _Toc4883624 \h </w:instrText>
        </w:r>
        <w:r>
          <w:rPr>
            <w:noProof/>
            <w:webHidden/>
          </w:rPr>
        </w:r>
        <w:r>
          <w:rPr>
            <w:noProof/>
            <w:webHidden/>
          </w:rPr>
          <w:fldChar w:fldCharType="separate"/>
        </w:r>
        <w:r>
          <w:rPr>
            <w:noProof/>
            <w:webHidden/>
          </w:rPr>
          <w:t>14</w:t>
        </w:r>
        <w:r>
          <w:rPr>
            <w:noProof/>
            <w:webHidden/>
          </w:rPr>
          <w:fldChar w:fldCharType="end"/>
        </w:r>
      </w:hyperlink>
    </w:p>
    <w:p w14:paraId="3A0DF4D2" w14:textId="57F186AE"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25" w:history="1">
        <w:r w:rsidRPr="001D177B">
          <w:rPr>
            <w:rStyle w:val="af"/>
            <w:noProof/>
          </w:rPr>
          <w:t>2.4</w:t>
        </w:r>
        <w:r>
          <w:rPr>
            <w:rFonts w:asciiTheme="minorHAnsi" w:eastAsiaTheme="minorEastAsia" w:hAnsiTheme="minorHAnsi" w:cstheme="minorBidi"/>
            <w:smallCaps w:val="0"/>
            <w:noProof/>
            <w:sz w:val="21"/>
            <w:szCs w:val="22"/>
          </w:rPr>
          <w:tab/>
        </w:r>
        <w:r w:rsidRPr="001D177B">
          <w:rPr>
            <w:rStyle w:val="af"/>
            <w:noProof/>
          </w:rPr>
          <w:t>气泡式流水线设计</w:t>
        </w:r>
        <w:r>
          <w:rPr>
            <w:noProof/>
            <w:webHidden/>
          </w:rPr>
          <w:tab/>
        </w:r>
        <w:r>
          <w:rPr>
            <w:noProof/>
            <w:webHidden/>
          </w:rPr>
          <w:fldChar w:fldCharType="begin"/>
        </w:r>
        <w:r>
          <w:rPr>
            <w:noProof/>
            <w:webHidden/>
          </w:rPr>
          <w:instrText xml:space="preserve"> PAGEREF _Toc4883625 \h </w:instrText>
        </w:r>
        <w:r>
          <w:rPr>
            <w:noProof/>
            <w:webHidden/>
          </w:rPr>
        </w:r>
        <w:r>
          <w:rPr>
            <w:noProof/>
            <w:webHidden/>
          </w:rPr>
          <w:fldChar w:fldCharType="separate"/>
        </w:r>
        <w:r>
          <w:rPr>
            <w:noProof/>
            <w:webHidden/>
          </w:rPr>
          <w:t>17</w:t>
        </w:r>
        <w:r>
          <w:rPr>
            <w:noProof/>
            <w:webHidden/>
          </w:rPr>
          <w:fldChar w:fldCharType="end"/>
        </w:r>
      </w:hyperlink>
    </w:p>
    <w:p w14:paraId="44760052" w14:textId="15055E01"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26" w:history="1">
        <w:r w:rsidRPr="001D177B">
          <w:rPr>
            <w:rStyle w:val="af"/>
            <w:noProof/>
          </w:rPr>
          <w:t>2.5</w:t>
        </w:r>
        <w:r>
          <w:rPr>
            <w:rFonts w:asciiTheme="minorHAnsi" w:eastAsiaTheme="minorEastAsia" w:hAnsiTheme="minorHAnsi" w:cstheme="minorBidi"/>
            <w:smallCaps w:val="0"/>
            <w:noProof/>
            <w:sz w:val="21"/>
            <w:szCs w:val="22"/>
          </w:rPr>
          <w:tab/>
        </w:r>
        <w:r w:rsidRPr="001D177B">
          <w:rPr>
            <w:rStyle w:val="af"/>
            <w:noProof/>
          </w:rPr>
          <w:t>重定向流水线设计</w:t>
        </w:r>
        <w:r>
          <w:rPr>
            <w:noProof/>
            <w:webHidden/>
          </w:rPr>
          <w:tab/>
        </w:r>
        <w:r>
          <w:rPr>
            <w:noProof/>
            <w:webHidden/>
          </w:rPr>
          <w:fldChar w:fldCharType="begin"/>
        </w:r>
        <w:r>
          <w:rPr>
            <w:noProof/>
            <w:webHidden/>
          </w:rPr>
          <w:instrText xml:space="preserve"> PAGEREF _Toc4883626 \h </w:instrText>
        </w:r>
        <w:r>
          <w:rPr>
            <w:noProof/>
            <w:webHidden/>
          </w:rPr>
        </w:r>
        <w:r>
          <w:rPr>
            <w:noProof/>
            <w:webHidden/>
          </w:rPr>
          <w:fldChar w:fldCharType="separate"/>
        </w:r>
        <w:r>
          <w:rPr>
            <w:noProof/>
            <w:webHidden/>
          </w:rPr>
          <w:t>20</w:t>
        </w:r>
        <w:r>
          <w:rPr>
            <w:noProof/>
            <w:webHidden/>
          </w:rPr>
          <w:fldChar w:fldCharType="end"/>
        </w:r>
      </w:hyperlink>
    </w:p>
    <w:p w14:paraId="7DF71011" w14:textId="6F7FBA3A"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27" w:history="1">
        <w:r w:rsidRPr="001D177B">
          <w:rPr>
            <w:rStyle w:val="af"/>
            <w:noProof/>
          </w:rPr>
          <w:t>2.6</w:t>
        </w:r>
        <w:r>
          <w:rPr>
            <w:rFonts w:asciiTheme="minorHAnsi" w:eastAsiaTheme="minorEastAsia" w:hAnsiTheme="minorHAnsi" w:cstheme="minorBidi"/>
            <w:smallCaps w:val="0"/>
            <w:noProof/>
            <w:sz w:val="21"/>
            <w:szCs w:val="22"/>
          </w:rPr>
          <w:tab/>
        </w:r>
        <w:r w:rsidRPr="001D177B">
          <w:rPr>
            <w:rStyle w:val="af"/>
            <w:noProof/>
          </w:rPr>
          <w:t>动态分支预测机制</w:t>
        </w:r>
        <w:r>
          <w:rPr>
            <w:noProof/>
            <w:webHidden/>
          </w:rPr>
          <w:tab/>
        </w:r>
        <w:r>
          <w:rPr>
            <w:noProof/>
            <w:webHidden/>
          </w:rPr>
          <w:fldChar w:fldCharType="begin"/>
        </w:r>
        <w:r>
          <w:rPr>
            <w:noProof/>
            <w:webHidden/>
          </w:rPr>
          <w:instrText xml:space="preserve"> PAGEREF _Toc4883627 \h </w:instrText>
        </w:r>
        <w:r>
          <w:rPr>
            <w:noProof/>
            <w:webHidden/>
          </w:rPr>
        </w:r>
        <w:r>
          <w:rPr>
            <w:noProof/>
            <w:webHidden/>
          </w:rPr>
          <w:fldChar w:fldCharType="separate"/>
        </w:r>
        <w:r>
          <w:rPr>
            <w:noProof/>
            <w:webHidden/>
          </w:rPr>
          <w:t>22</w:t>
        </w:r>
        <w:r>
          <w:rPr>
            <w:noProof/>
            <w:webHidden/>
          </w:rPr>
          <w:fldChar w:fldCharType="end"/>
        </w:r>
      </w:hyperlink>
    </w:p>
    <w:p w14:paraId="0A306AEB" w14:textId="43059DC9" w:rsidR="00246BA0" w:rsidRDefault="00246BA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4883628" w:history="1">
        <w:r w:rsidRPr="001D177B">
          <w:rPr>
            <w:rStyle w:val="af"/>
            <w:noProof/>
          </w:rPr>
          <w:t>3</w:t>
        </w:r>
        <w:r>
          <w:rPr>
            <w:rFonts w:asciiTheme="minorHAnsi" w:eastAsiaTheme="minorEastAsia" w:hAnsiTheme="minorHAnsi" w:cstheme="minorBidi"/>
            <w:b w:val="0"/>
            <w:bCs w:val="0"/>
            <w:caps w:val="0"/>
            <w:noProof/>
            <w:sz w:val="21"/>
            <w:szCs w:val="22"/>
          </w:rPr>
          <w:tab/>
        </w:r>
        <w:r w:rsidRPr="001D177B">
          <w:rPr>
            <w:rStyle w:val="af"/>
            <w:noProof/>
          </w:rPr>
          <w:t>详细设计与实现</w:t>
        </w:r>
        <w:r>
          <w:rPr>
            <w:noProof/>
            <w:webHidden/>
          </w:rPr>
          <w:tab/>
        </w:r>
        <w:r>
          <w:rPr>
            <w:noProof/>
            <w:webHidden/>
          </w:rPr>
          <w:fldChar w:fldCharType="begin"/>
        </w:r>
        <w:r>
          <w:rPr>
            <w:noProof/>
            <w:webHidden/>
          </w:rPr>
          <w:instrText xml:space="preserve"> PAGEREF _Toc4883628 \h </w:instrText>
        </w:r>
        <w:r>
          <w:rPr>
            <w:noProof/>
            <w:webHidden/>
          </w:rPr>
        </w:r>
        <w:r>
          <w:rPr>
            <w:noProof/>
            <w:webHidden/>
          </w:rPr>
          <w:fldChar w:fldCharType="separate"/>
        </w:r>
        <w:r>
          <w:rPr>
            <w:noProof/>
            <w:webHidden/>
          </w:rPr>
          <w:t>26</w:t>
        </w:r>
        <w:r>
          <w:rPr>
            <w:noProof/>
            <w:webHidden/>
          </w:rPr>
          <w:fldChar w:fldCharType="end"/>
        </w:r>
      </w:hyperlink>
    </w:p>
    <w:p w14:paraId="7E826DE4" w14:textId="43FEEEAB"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29" w:history="1">
        <w:r w:rsidRPr="001D177B">
          <w:rPr>
            <w:rStyle w:val="af"/>
            <w:noProof/>
          </w:rPr>
          <w:t>3.1</w:t>
        </w:r>
        <w:r>
          <w:rPr>
            <w:rFonts w:asciiTheme="minorHAnsi" w:eastAsiaTheme="minorEastAsia" w:hAnsiTheme="minorHAnsi" w:cstheme="minorBidi"/>
            <w:smallCaps w:val="0"/>
            <w:noProof/>
            <w:sz w:val="21"/>
            <w:szCs w:val="22"/>
          </w:rPr>
          <w:tab/>
        </w:r>
        <w:r w:rsidRPr="001D177B">
          <w:rPr>
            <w:rStyle w:val="af"/>
            <w:noProof/>
          </w:rPr>
          <w:t>单周期</w:t>
        </w:r>
        <w:r w:rsidRPr="001D177B">
          <w:rPr>
            <w:rStyle w:val="af"/>
            <w:noProof/>
          </w:rPr>
          <w:t xml:space="preserve">CPU </w:t>
        </w:r>
        <w:r w:rsidRPr="001D177B">
          <w:rPr>
            <w:rStyle w:val="af"/>
            <w:noProof/>
          </w:rPr>
          <w:t>实现</w:t>
        </w:r>
        <w:r>
          <w:rPr>
            <w:noProof/>
            <w:webHidden/>
          </w:rPr>
          <w:tab/>
        </w:r>
        <w:r>
          <w:rPr>
            <w:noProof/>
            <w:webHidden/>
          </w:rPr>
          <w:fldChar w:fldCharType="begin"/>
        </w:r>
        <w:r>
          <w:rPr>
            <w:noProof/>
            <w:webHidden/>
          </w:rPr>
          <w:instrText xml:space="preserve"> PAGEREF _Toc4883629 \h </w:instrText>
        </w:r>
        <w:r>
          <w:rPr>
            <w:noProof/>
            <w:webHidden/>
          </w:rPr>
        </w:r>
        <w:r>
          <w:rPr>
            <w:noProof/>
            <w:webHidden/>
          </w:rPr>
          <w:fldChar w:fldCharType="separate"/>
        </w:r>
        <w:r>
          <w:rPr>
            <w:noProof/>
            <w:webHidden/>
          </w:rPr>
          <w:t>26</w:t>
        </w:r>
        <w:r>
          <w:rPr>
            <w:noProof/>
            <w:webHidden/>
          </w:rPr>
          <w:fldChar w:fldCharType="end"/>
        </w:r>
      </w:hyperlink>
    </w:p>
    <w:p w14:paraId="6CBED0B1" w14:textId="59AA1A68"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30" w:history="1">
        <w:r w:rsidRPr="001D177B">
          <w:rPr>
            <w:rStyle w:val="af"/>
            <w:noProof/>
          </w:rPr>
          <w:t>3.2</w:t>
        </w:r>
        <w:r>
          <w:rPr>
            <w:rFonts w:asciiTheme="minorHAnsi" w:eastAsiaTheme="minorEastAsia" w:hAnsiTheme="minorHAnsi" w:cstheme="minorBidi"/>
            <w:smallCaps w:val="0"/>
            <w:noProof/>
            <w:sz w:val="21"/>
            <w:szCs w:val="22"/>
          </w:rPr>
          <w:tab/>
        </w:r>
        <w:r w:rsidRPr="001D177B">
          <w:rPr>
            <w:rStyle w:val="af"/>
            <w:noProof/>
          </w:rPr>
          <w:t>中断机制实现</w:t>
        </w:r>
        <w:r>
          <w:rPr>
            <w:noProof/>
            <w:webHidden/>
          </w:rPr>
          <w:tab/>
        </w:r>
        <w:r>
          <w:rPr>
            <w:noProof/>
            <w:webHidden/>
          </w:rPr>
          <w:fldChar w:fldCharType="begin"/>
        </w:r>
        <w:r>
          <w:rPr>
            <w:noProof/>
            <w:webHidden/>
          </w:rPr>
          <w:instrText xml:space="preserve"> PAGEREF _Toc4883630 \h </w:instrText>
        </w:r>
        <w:r>
          <w:rPr>
            <w:noProof/>
            <w:webHidden/>
          </w:rPr>
        </w:r>
        <w:r>
          <w:rPr>
            <w:noProof/>
            <w:webHidden/>
          </w:rPr>
          <w:fldChar w:fldCharType="separate"/>
        </w:r>
        <w:r>
          <w:rPr>
            <w:noProof/>
            <w:webHidden/>
          </w:rPr>
          <w:t>42</w:t>
        </w:r>
        <w:r>
          <w:rPr>
            <w:noProof/>
            <w:webHidden/>
          </w:rPr>
          <w:fldChar w:fldCharType="end"/>
        </w:r>
      </w:hyperlink>
    </w:p>
    <w:p w14:paraId="6F5902B8" w14:textId="1270975F"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31" w:history="1">
        <w:r w:rsidRPr="001D177B">
          <w:rPr>
            <w:rStyle w:val="af"/>
            <w:noProof/>
          </w:rPr>
          <w:t>3.3</w:t>
        </w:r>
        <w:r>
          <w:rPr>
            <w:rFonts w:asciiTheme="minorHAnsi" w:eastAsiaTheme="minorEastAsia" w:hAnsiTheme="minorHAnsi" w:cstheme="minorBidi"/>
            <w:smallCaps w:val="0"/>
            <w:noProof/>
            <w:sz w:val="21"/>
            <w:szCs w:val="22"/>
          </w:rPr>
          <w:tab/>
        </w:r>
        <w:r w:rsidRPr="001D177B">
          <w:rPr>
            <w:rStyle w:val="af"/>
            <w:noProof/>
          </w:rPr>
          <w:t>流水</w:t>
        </w:r>
        <w:r w:rsidRPr="001D177B">
          <w:rPr>
            <w:rStyle w:val="af"/>
            <w:noProof/>
          </w:rPr>
          <w:t>CPU</w:t>
        </w:r>
        <w:r w:rsidRPr="001D177B">
          <w:rPr>
            <w:rStyle w:val="af"/>
            <w:noProof/>
          </w:rPr>
          <w:t>实现</w:t>
        </w:r>
        <w:r>
          <w:rPr>
            <w:noProof/>
            <w:webHidden/>
          </w:rPr>
          <w:tab/>
        </w:r>
        <w:r>
          <w:rPr>
            <w:noProof/>
            <w:webHidden/>
          </w:rPr>
          <w:fldChar w:fldCharType="begin"/>
        </w:r>
        <w:r>
          <w:rPr>
            <w:noProof/>
            <w:webHidden/>
          </w:rPr>
          <w:instrText xml:space="preserve"> PAGEREF _Toc4883631 \h </w:instrText>
        </w:r>
        <w:r>
          <w:rPr>
            <w:noProof/>
            <w:webHidden/>
          </w:rPr>
        </w:r>
        <w:r>
          <w:rPr>
            <w:noProof/>
            <w:webHidden/>
          </w:rPr>
          <w:fldChar w:fldCharType="separate"/>
        </w:r>
        <w:r>
          <w:rPr>
            <w:noProof/>
            <w:webHidden/>
          </w:rPr>
          <w:t>50</w:t>
        </w:r>
        <w:r>
          <w:rPr>
            <w:noProof/>
            <w:webHidden/>
          </w:rPr>
          <w:fldChar w:fldCharType="end"/>
        </w:r>
      </w:hyperlink>
    </w:p>
    <w:p w14:paraId="44CA46C1" w14:textId="37990F19"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32" w:history="1">
        <w:r w:rsidRPr="001D177B">
          <w:rPr>
            <w:rStyle w:val="af"/>
            <w:noProof/>
          </w:rPr>
          <w:t>3.4</w:t>
        </w:r>
        <w:r>
          <w:rPr>
            <w:rFonts w:asciiTheme="minorHAnsi" w:eastAsiaTheme="minorEastAsia" w:hAnsiTheme="minorHAnsi" w:cstheme="minorBidi"/>
            <w:smallCaps w:val="0"/>
            <w:noProof/>
            <w:sz w:val="21"/>
            <w:szCs w:val="22"/>
          </w:rPr>
          <w:tab/>
        </w:r>
        <w:r w:rsidRPr="001D177B">
          <w:rPr>
            <w:rStyle w:val="af"/>
            <w:noProof/>
          </w:rPr>
          <w:t>气泡式流水线实现</w:t>
        </w:r>
        <w:r>
          <w:rPr>
            <w:noProof/>
            <w:webHidden/>
          </w:rPr>
          <w:tab/>
        </w:r>
        <w:r>
          <w:rPr>
            <w:noProof/>
            <w:webHidden/>
          </w:rPr>
          <w:fldChar w:fldCharType="begin"/>
        </w:r>
        <w:r>
          <w:rPr>
            <w:noProof/>
            <w:webHidden/>
          </w:rPr>
          <w:instrText xml:space="preserve"> PAGEREF _Toc4883632 \h </w:instrText>
        </w:r>
        <w:r>
          <w:rPr>
            <w:noProof/>
            <w:webHidden/>
          </w:rPr>
        </w:r>
        <w:r>
          <w:rPr>
            <w:noProof/>
            <w:webHidden/>
          </w:rPr>
          <w:fldChar w:fldCharType="separate"/>
        </w:r>
        <w:r>
          <w:rPr>
            <w:noProof/>
            <w:webHidden/>
          </w:rPr>
          <w:t>52</w:t>
        </w:r>
        <w:r>
          <w:rPr>
            <w:noProof/>
            <w:webHidden/>
          </w:rPr>
          <w:fldChar w:fldCharType="end"/>
        </w:r>
      </w:hyperlink>
    </w:p>
    <w:p w14:paraId="1F0921F9" w14:textId="3EC7F140"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33" w:history="1">
        <w:r w:rsidRPr="001D177B">
          <w:rPr>
            <w:rStyle w:val="af"/>
            <w:noProof/>
          </w:rPr>
          <w:t>3.5</w:t>
        </w:r>
        <w:r>
          <w:rPr>
            <w:rFonts w:asciiTheme="minorHAnsi" w:eastAsiaTheme="minorEastAsia" w:hAnsiTheme="minorHAnsi" w:cstheme="minorBidi"/>
            <w:smallCaps w:val="0"/>
            <w:noProof/>
            <w:sz w:val="21"/>
            <w:szCs w:val="22"/>
          </w:rPr>
          <w:tab/>
        </w:r>
        <w:r w:rsidRPr="001D177B">
          <w:rPr>
            <w:rStyle w:val="af"/>
            <w:noProof/>
          </w:rPr>
          <w:t>重定向流水线实现</w:t>
        </w:r>
        <w:r>
          <w:rPr>
            <w:noProof/>
            <w:webHidden/>
          </w:rPr>
          <w:tab/>
        </w:r>
        <w:r>
          <w:rPr>
            <w:noProof/>
            <w:webHidden/>
          </w:rPr>
          <w:fldChar w:fldCharType="begin"/>
        </w:r>
        <w:r>
          <w:rPr>
            <w:noProof/>
            <w:webHidden/>
          </w:rPr>
          <w:instrText xml:space="preserve"> PAGEREF _Toc4883633 \h </w:instrText>
        </w:r>
        <w:r>
          <w:rPr>
            <w:noProof/>
            <w:webHidden/>
          </w:rPr>
        </w:r>
        <w:r>
          <w:rPr>
            <w:noProof/>
            <w:webHidden/>
          </w:rPr>
          <w:fldChar w:fldCharType="separate"/>
        </w:r>
        <w:r>
          <w:rPr>
            <w:noProof/>
            <w:webHidden/>
          </w:rPr>
          <w:t>54</w:t>
        </w:r>
        <w:r>
          <w:rPr>
            <w:noProof/>
            <w:webHidden/>
          </w:rPr>
          <w:fldChar w:fldCharType="end"/>
        </w:r>
      </w:hyperlink>
    </w:p>
    <w:p w14:paraId="3C69085A" w14:textId="7FEBF2BF"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34" w:history="1">
        <w:r w:rsidRPr="001D177B">
          <w:rPr>
            <w:rStyle w:val="af"/>
            <w:noProof/>
          </w:rPr>
          <w:t>3.6</w:t>
        </w:r>
        <w:r>
          <w:rPr>
            <w:rFonts w:asciiTheme="minorHAnsi" w:eastAsiaTheme="minorEastAsia" w:hAnsiTheme="minorHAnsi" w:cstheme="minorBidi"/>
            <w:smallCaps w:val="0"/>
            <w:noProof/>
            <w:sz w:val="21"/>
            <w:szCs w:val="22"/>
          </w:rPr>
          <w:tab/>
        </w:r>
        <w:r w:rsidRPr="001D177B">
          <w:rPr>
            <w:rStyle w:val="af"/>
            <w:noProof/>
          </w:rPr>
          <w:t>动态分支预测机制实现</w:t>
        </w:r>
        <w:r>
          <w:rPr>
            <w:noProof/>
            <w:webHidden/>
          </w:rPr>
          <w:tab/>
        </w:r>
        <w:r>
          <w:rPr>
            <w:noProof/>
            <w:webHidden/>
          </w:rPr>
          <w:fldChar w:fldCharType="begin"/>
        </w:r>
        <w:r>
          <w:rPr>
            <w:noProof/>
            <w:webHidden/>
          </w:rPr>
          <w:instrText xml:space="preserve"> PAGEREF _Toc4883634 \h </w:instrText>
        </w:r>
        <w:r>
          <w:rPr>
            <w:noProof/>
            <w:webHidden/>
          </w:rPr>
        </w:r>
        <w:r>
          <w:rPr>
            <w:noProof/>
            <w:webHidden/>
          </w:rPr>
          <w:fldChar w:fldCharType="separate"/>
        </w:r>
        <w:r>
          <w:rPr>
            <w:noProof/>
            <w:webHidden/>
          </w:rPr>
          <w:t>56</w:t>
        </w:r>
        <w:r>
          <w:rPr>
            <w:noProof/>
            <w:webHidden/>
          </w:rPr>
          <w:fldChar w:fldCharType="end"/>
        </w:r>
      </w:hyperlink>
    </w:p>
    <w:p w14:paraId="247235B2" w14:textId="54C78E9F" w:rsidR="00246BA0" w:rsidRDefault="00246BA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4883635" w:history="1">
        <w:r w:rsidRPr="001D177B">
          <w:rPr>
            <w:rStyle w:val="af"/>
            <w:noProof/>
          </w:rPr>
          <w:t>4</w:t>
        </w:r>
        <w:r>
          <w:rPr>
            <w:rFonts w:asciiTheme="minorHAnsi" w:eastAsiaTheme="minorEastAsia" w:hAnsiTheme="minorHAnsi" w:cstheme="minorBidi"/>
            <w:b w:val="0"/>
            <w:bCs w:val="0"/>
            <w:caps w:val="0"/>
            <w:noProof/>
            <w:sz w:val="21"/>
            <w:szCs w:val="22"/>
          </w:rPr>
          <w:tab/>
        </w:r>
        <w:r w:rsidRPr="001D177B">
          <w:rPr>
            <w:rStyle w:val="af"/>
            <w:noProof/>
          </w:rPr>
          <w:t>实验过程与调试</w:t>
        </w:r>
        <w:r>
          <w:rPr>
            <w:noProof/>
            <w:webHidden/>
          </w:rPr>
          <w:tab/>
        </w:r>
        <w:r>
          <w:rPr>
            <w:noProof/>
            <w:webHidden/>
          </w:rPr>
          <w:fldChar w:fldCharType="begin"/>
        </w:r>
        <w:r>
          <w:rPr>
            <w:noProof/>
            <w:webHidden/>
          </w:rPr>
          <w:instrText xml:space="preserve"> PAGEREF _Toc4883635 \h </w:instrText>
        </w:r>
        <w:r>
          <w:rPr>
            <w:noProof/>
            <w:webHidden/>
          </w:rPr>
        </w:r>
        <w:r>
          <w:rPr>
            <w:noProof/>
            <w:webHidden/>
          </w:rPr>
          <w:fldChar w:fldCharType="separate"/>
        </w:r>
        <w:r>
          <w:rPr>
            <w:noProof/>
            <w:webHidden/>
          </w:rPr>
          <w:t>61</w:t>
        </w:r>
        <w:r>
          <w:rPr>
            <w:noProof/>
            <w:webHidden/>
          </w:rPr>
          <w:fldChar w:fldCharType="end"/>
        </w:r>
      </w:hyperlink>
    </w:p>
    <w:p w14:paraId="4C82AEB4" w14:textId="41558959"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36" w:history="1">
        <w:r w:rsidRPr="001D177B">
          <w:rPr>
            <w:rStyle w:val="af"/>
            <w:noProof/>
          </w:rPr>
          <w:t>4.1</w:t>
        </w:r>
        <w:r>
          <w:rPr>
            <w:rFonts w:asciiTheme="minorHAnsi" w:eastAsiaTheme="minorEastAsia" w:hAnsiTheme="minorHAnsi" w:cstheme="minorBidi"/>
            <w:smallCaps w:val="0"/>
            <w:noProof/>
            <w:sz w:val="21"/>
            <w:szCs w:val="22"/>
          </w:rPr>
          <w:tab/>
        </w:r>
        <w:r w:rsidRPr="001D177B">
          <w:rPr>
            <w:rStyle w:val="af"/>
            <w:noProof/>
          </w:rPr>
          <w:t>测试用例和功能测试</w:t>
        </w:r>
        <w:r>
          <w:rPr>
            <w:noProof/>
            <w:webHidden/>
          </w:rPr>
          <w:tab/>
        </w:r>
        <w:r>
          <w:rPr>
            <w:noProof/>
            <w:webHidden/>
          </w:rPr>
          <w:fldChar w:fldCharType="begin"/>
        </w:r>
        <w:r>
          <w:rPr>
            <w:noProof/>
            <w:webHidden/>
          </w:rPr>
          <w:instrText xml:space="preserve"> PAGEREF _Toc4883636 \h </w:instrText>
        </w:r>
        <w:r>
          <w:rPr>
            <w:noProof/>
            <w:webHidden/>
          </w:rPr>
        </w:r>
        <w:r>
          <w:rPr>
            <w:noProof/>
            <w:webHidden/>
          </w:rPr>
          <w:fldChar w:fldCharType="separate"/>
        </w:r>
        <w:r>
          <w:rPr>
            <w:noProof/>
            <w:webHidden/>
          </w:rPr>
          <w:t>61</w:t>
        </w:r>
        <w:r>
          <w:rPr>
            <w:noProof/>
            <w:webHidden/>
          </w:rPr>
          <w:fldChar w:fldCharType="end"/>
        </w:r>
      </w:hyperlink>
    </w:p>
    <w:p w14:paraId="4C74FC57" w14:textId="7FEA8BD1"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37" w:history="1">
        <w:r w:rsidRPr="001D177B">
          <w:rPr>
            <w:rStyle w:val="af"/>
            <w:noProof/>
          </w:rPr>
          <w:t>4.2</w:t>
        </w:r>
        <w:r>
          <w:rPr>
            <w:rFonts w:asciiTheme="minorHAnsi" w:eastAsiaTheme="minorEastAsia" w:hAnsiTheme="minorHAnsi" w:cstheme="minorBidi"/>
            <w:smallCaps w:val="0"/>
            <w:noProof/>
            <w:sz w:val="21"/>
            <w:szCs w:val="22"/>
          </w:rPr>
          <w:tab/>
        </w:r>
        <w:r w:rsidRPr="001D177B">
          <w:rPr>
            <w:rStyle w:val="af"/>
            <w:noProof/>
          </w:rPr>
          <w:t>性能分析</w:t>
        </w:r>
        <w:r>
          <w:rPr>
            <w:noProof/>
            <w:webHidden/>
          </w:rPr>
          <w:tab/>
        </w:r>
        <w:r>
          <w:rPr>
            <w:noProof/>
            <w:webHidden/>
          </w:rPr>
          <w:fldChar w:fldCharType="begin"/>
        </w:r>
        <w:r>
          <w:rPr>
            <w:noProof/>
            <w:webHidden/>
          </w:rPr>
          <w:instrText xml:space="preserve"> PAGEREF _Toc4883637 \h </w:instrText>
        </w:r>
        <w:r>
          <w:rPr>
            <w:noProof/>
            <w:webHidden/>
          </w:rPr>
        </w:r>
        <w:r>
          <w:rPr>
            <w:noProof/>
            <w:webHidden/>
          </w:rPr>
          <w:fldChar w:fldCharType="separate"/>
        </w:r>
        <w:r>
          <w:rPr>
            <w:noProof/>
            <w:webHidden/>
          </w:rPr>
          <w:t>63</w:t>
        </w:r>
        <w:r>
          <w:rPr>
            <w:noProof/>
            <w:webHidden/>
          </w:rPr>
          <w:fldChar w:fldCharType="end"/>
        </w:r>
      </w:hyperlink>
    </w:p>
    <w:p w14:paraId="3F01845A" w14:textId="5ADB93A2"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38" w:history="1">
        <w:r w:rsidRPr="001D177B">
          <w:rPr>
            <w:rStyle w:val="af"/>
            <w:noProof/>
          </w:rPr>
          <w:t>4.3</w:t>
        </w:r>
        <w:r>
          <w:rPr>
            <w:rFonts w:asciiTheme="minorHAnsi" w:eastAsiaTheme="minorEastAsia" w:hAnsiTheme="minorHAnsi" w:cstheme="minorBidi"/>
            <w:smallCaps w:val="0"/>
            <w:noProof/>
            <w:sz w:val="21"/>
            <w:szCs w:val="22"/>
          </w:rPr>
          <w:tab/>
        </w:r>
        <w:r w:rsidRPr="001D177B">
          <w:rPr>
            <w:rStyle w:val="af"/>
            <w:noProof/>
          </w:rPr>
          <w:t>主要故障与调试</w:t>
        </w:r>
        <w:r>
          <w:rPr>
            <w:noProof/>
            <w:webHidden/>
          </w:rPr>
          <w:tab/>
        </w:r>
        <w:r>
          <w:rPr>
            <w:noProof/>
            <w:webHidden/>
          </w:rPr>
          <w:fldChar w:fldCharType="begin"/>
        </w:r>
        <w:r>
          <w:rPr>
            <w:noProof/>
            <w:webHidden/>
          </w:rPr>
          <w:instrText xml:space="preserve"> PAGEREF _Toc4883638 \h </w:instrText>
        </w:r>
        <w:r>
          <w:rPr>
            <w:noProof/>
            <w:webHidden/>
          </w:rPr>
        </w:r>
        <w:r>
          <w:rPr>
            <w:noProof/>
            <w:webHidden/>
          </w:rPr>
          <w:fldChar w:fldCharType="separate"/>
        </w:r>
        <w:r>
          <w:rPr>
            <w:noProof/>
            <w:webHidden/>
          </w:rPr>
          <w:t>64</w:t>
        </w:r>
        <w:r>
          <w:rPr>
            <w:noProof/>
            <w:webHidden/>
          </w:rPr>
          <w:fldChar w:fldCharType="end"/>
        </w:r>
      </w:hyperlink>
    </w:p>
    <w:p w14:paraId="383F3601" w14:textId="1BF4E495"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39" w:history="1">
        <w:r w:rsidRPr="001D177B">
          <w:rPr>
            <w:rStyle w:val="af"/>
            <w:noProof/>
          </w:rPr>
          <w:t>4.4</w:t>
        </w:r>
        <w:r>
          <w:rPr>
            <w:rFonts w:asciiTheme="minorHAnsi" w:eastAsiaTheme="minorEastAsia" w:hAnsiTheme="minorHAnsi" w:cstheme="minorBidi"/>
            <w:smallCaps w:val="0"/>
            <w:noProof/>
            <w:sz w:val="21"/>
            <w:szCs w:val="22"/>
          </w:rPr>
          <w:tab/>
        </w:r>
        <w:r w:rsidRPr="001D177B">
          <w:rPr>
            <w:rStyle w:val="af"/>
            <w:noProof/>
          </w:rPr>
          <w:t>实验进度</w:t>
        </w:r>
        <w:r>
          <w:rPr>
            <w:noProof/>
            <w:webHidden/>
          </w:rPr>
          <w:tab/>
        </w:r>
        <w:r>
          <w:rPr>
            <w:noProof/>
            <w:webHidden/>
          </w:rPr>
          <w:fldChar w:fldCharType="begin"/>
        </w:r>
        <w:r>
          <w:rPr>
            <w:noProof/>
            <w:webHidden/>
          </w:rPr>
          <w:instrText xml:space="preserve"> PAGEREF _Toc4883639 \h </w:instrText>
        </w:r>
        <w:r>
          <w:rPr>
            <w:noProof/>
            <w:webHidden/>
          </w:rPr>
        </w:r>
        <w:r>
          <w:rPr>
            <w:noProof/>
            <w:webHidden/>
          </w:rPr>
          <w:fldChar w:fldCharType="separate"/>
        </w:r>
        <w:r>
          <w:rPr>
            <w:noProof/>
            <w:webHidden/>
          </w:rPr>
          <w:t>67</w:t>
        </w:r>
        <w:r>
          <w:rPr>
            <w:noProof/>
            <w:webHidden/>
          </w:rPr>
          <w:fldChar w:fldCharType="end"/>
        </w:r>
      </w:hyperlink>
    </w:p>
    <w:p w14:paraId="6C079EE0" w14:textId="09C9C9B6" w:rsidR="00246BA0" w:rsidRDefault="00246BA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4883640" w:history="1">
        <w:r w:rsidRPr="001D177B">
          <w:rPr>
            <w:rStyle w:val="af"/>
            <w:noProof/>
          </w:rPr>
          <w:t>5</w:t>
        </w:r>
        <w:r>
          <w:rPr>
            <w:rFonts w:asciiTheme="minorHAnsi" w:eastAsiaTheme="minorEastAsia" w:hAnsiTheme="minorHAnsi" w:cstheme="minorBidi"/>
            <w:b w:val="0"/>
            <w:bCs w:val="0"/>
            <w:caps w:val="0"/>
            <w:noProof/>
            <w:sz w:val="21"/>
            <w:szCs w:val="22"/>
          </w:rPr>
          <w:tab/>
        </w:r>
        <w:r w:rsidRPr="001D177B">
          <w:rPr>
            <w:rStyle w:val="af"/>
            <w:noProof/>
          </w:rPr>
          <w:t>设计总结与心得</w:t>
        </w:r>
        <w:r>
          <w:rPr>
            <w:noProof/>
            <w:webHidden/>
          </w:rPr>
          <w:tab/>
        </w:r>
        <w:r>
          <w:rPr>
            <w:noProof/>
            <w:webHidden/>
          </w:rPr>
          <w:fldChar w:fldCharType="begin"/>
        </w:r>
        <w:r>
          <w:rPr>
            <w:noProof/>
            <w:webHidden/>
          </w:rPr>
          <w:instrText xml:space="preserve"> PAGEREF _Toc4883640 \h </w:instrText>
        </w:r>
        <w:r>
          <w:rPr>
            <w:noProof/>
            <w:webHidden/>
          </w:rPr>
        </w:r>
        <w:r>
          <w:rPr>
            <w:noProof/>
            <w:webHidden/>
          </w:rPr>
          <w:fldChar w:fldCharType="separate"/>
        </w:r>
        <w:r>
          <w:rPr>
            <w:noProof/>
            <w:webHidden/>
          </w:rPr>
          <w:t>69</w:t>
        </w:r>
        <w:r>
          <w:rPr>
            <w:noProof/>
            <w:webHidden/>
          </w:rPr>
          <w:fldChar w:fldCharType="end"/>
        </w:r>
      </w:hyperlink>
    </w:p>
    <w:p w14:paraId="7B66E165" w14:textId="07CBFAE3"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41" w:history="1">
        <w:r w:rsidRPr="001D177B">
          <w:rPr>
            <w:rStyle w:val="af"/>
            <w:noProof/>
          </w:rPr>
          <w:t>5.1</w:t>
        </w:r>
        <w:r>
          <w:rPr>
            <w:rFonts w:asciiTheme="minorHAnsi" w:eastAsiaTheme="minorEastAsia" w:hAnsiTheme="minorHAnsi" w:cstheme="minorBidi"/>
            <w:smallCaps w:val="0"/>
            <w:noProof/>
            <w:sz w:val="21"/>
            <w:szCs w:val="22"/>
          </w:rPr>
          <w:tab/>
        </w:r>
        <w:r w:rsidRPr="001D177B">
          <w:rPr>
            <w:rStyle w:val="af"/>
            <w:noProof/>
          </w:rPr>
          <w:t>课设总结</w:t>
        </w:r>
        <w:r>
          <w:rPr>
            <w:noProof/>
            <w:webHidden/>
          </w:rPr>
          <w:tab/>
        </w:r>
        <w:r>
          <w:rPr>
            <w:noProof/>
            <w:webHidden/>
          </w:rPr>
          <w:fldChar w:fldCharType="begin"/>
        </w:r>
        <w:r>
          <w:rPr>
            <w:noProof/>
            <w:webHidden/>
          </w:rPr>
          <w:instrText xml:space="preserve"> PAGEREF _Toc4883641 \h </w:instrText>
        </w:r>
        <w:r>
          <w:rPr>
            <w:noProof/>
            <w:webHidden/>
          </w:rPr>
        </w:r>
        <w:r>
          <w:rPr>
            <w:noProof/>
            <w:webHidden/>
          </w:rPr>
          <w:fldChar w:fldCharType="separate"/>
        </w:r>
        <w:r>
          <w:rPr>
            <w:noProof/>
            <w:webHidden/>
          </w:rPr>
          <w:t>69</w:t>
        </w:r>
        <w:r>
          <w:rPr>
            <w:noProof/>
            <w:webHidden/>
          </w:rPr>
          <w:fldChar w:fldCharType="end"/>
        </w:r>
      </w:hyperlink>
    </w:p>
    <w:p w14:paraId="34E1E0CB" w14:textId="2515AADB" w:rsidR="00246BA0" w:rsidRDefault="00246BA0">
      <w:pPr>
        <w:pStyle w:val="TOC2"/>
        <w:tabs>
          <w:tab w:val="left" w:pos="960"/>
          <w:tab w:val="right" w:leader="dot" w:pos="8834"/>
        </w:tabs>
        <w:rPr>
          <w:rFonts w:asciiTheme="minorHAnsi" w:eastAsiaTheme="minorEastAsia" w:hAnsiTheme="minorHAnsi" w:cstheme="minorBidi"/>
          <w:smallCaps w:val="0"/>
          <w:noProof/>
          <w:sz w:val="21"/>
          <w:szCs w:val="22"/>
        </w:rPr>
      </w:pPr>
      <w:hyperlink w:anchor="_Toc4883642" w:history="1">
        <w:r w:rsidRPr="001D177B">
          <w:rPr>
            <w:rStyle w:val="af"/>
            <w:noProof/>
          </w:rPr>
          <w:t>5.2</w:t>
        </w:r>
        <w:r>
          <w:rPr>
            <w:rFonts w:asciiTheme="minorHAnsi" w:eastAsiaTheme="minorEastAsia" w:hAnsiTheme="minorHAnsi" w:cstheme="minorBidi"/>
            <w:smallCaps w:val="0"/>
            <w:noProof/>
            <w:sz w:val="21"/>
            <w:szCs w:val="22"/>
          </w:rPr>
          <w:tab/>
        </w:r>
        <w:r w:rsidRPr="001D177B">
          <w:rPr>
            <w:rStyle w:val="af"/>
            <w:noProof/>
          </w:rPr>
          <w:t>课设心得</w:t>
        </w:r>
        <w:r>
          <w:rPr>
            <w:noProof/>
            <w:webHidden/>
          </w:rPr>
          <w:tab/>
        </w:r>
        <w:r>
          <w:rPr>
            <w:noProof/>
            <w:webHidden/>
          </w:rPr>
          <w:fldChar w:fldCharType="begin"/>
        </w:r>
        <w:r>
          <w:rPr>
            <w:noProof/>
            <w:webHidden/>
          </w:rPr>
          <w:instrText xml:space="preserve"> PAGEREF _Toc4883642 \h </w:instrText>
        </w:r>
        <w:r>
          <w:rPr>
            <w:noProof/>
            <w:webHidden/>
          </w:rPr>
        </w:r>
        <w:r>
          <w:rPr>
            <w:noProof/>
            <w:webHidden/>
          </w:rPr>
          <w:fldChar w:fldCharType="separate"/>
        </w:r>
        <w:r>
          <w:rPr>
            <w:noProof/>
            <w:webHidden/>
          </w:rPr>
          <w:t>69</w:t>
        </w:r>
        <w:r>
          <w:rPr>
            <w:noProof/>
            <w:webHidden/>
          </w:rPr>
          <w:fldChar w:fldCharType="end"/>
        </w:r>
      </w:hyperlink>
    </w:p>
    <w:p w14:paraId="5879A463" w14:textId="336061D3" w:rsidR="00246BA0" w:rsidRDefault="00246BA0">
      <w:pPr>
        <w:pStyle w:val="TOC1"/>
        <w:tabs>
          <w:tab w:val="right" w:leader="dot" w:pos="8834"/>
        </w:tabs>
        <w:rPr>
          <w:rFonts w:asciiTheme="minorHAnsi" w:eastAsiaTheme="minorEastAsia" w:hAnsiTheme="minorHAnsi" w:cstheme="minorBidi"/>
          <w:b w:val="0"/>
          <w:bCs w:val="0"/>
          <w:caps w:val="0"/>
          <w:noProof/>
          <w:sz w:val="21"/>
          <w:szCs w:val="22"/>
        </w:rPr>
      </w:pPr>
      <w:hyperlink w:anchor="_Toc4883643" w:history="1">
        <w:r w:rsidRPr="001D177B">
          <w:rPr>
            <w:rStyle w:val="af"/>
            <w:noProof/>
          </w:rPr>
          <w:t>参考文献</w:t>
        </w:r>
        <w:r>
          <w:rPr>
            <w:noProof/>
            <w:webHidden/>
          </w:rPr>
          <w:tab/>
        </w:r>
        <w:r>
          <w:rPr>
            <w:noProof/>
            <w:webHidden/>
          </w:rPr>
          <w:fldChar w:fldCharType="begin"/>
        </w:r>
        <w:r>
          <w:rPr>
            <w:noProof/>
            <w:webHidden/>
          </w:rPr>
          <w:instrText xml:space="preserve"> PAGEREF _Toc4883643 \h </w:instrText>
        </w:r>
        <w:r>
          <w:rPr>
            <w:noProof/>
            <w:webHidden/>
          </w:rPr>
        </w:r>
        <w:r>
          <w:rPr>
            <w:noProof/>
            <w:webHidden/>
          </w:rPr>
          <w:fldChar w:fldCharType="separate"/>
        </w:r>
        <w:r>
          <w:rPr>
            <w:noProof/>
            <w:webHidden/>
          </w:rPr>
          <w:t>71</w:t>
        </w:r>
        <w:r>
          <w:rPr>
            <w:noProof/>
            <w:webHidden/>
          </w:rPr>
          <w:fldChar w:fldCharType="end"/>
        </w:r>
      </w:hyperlink>
    </w:p>
    <w:p w14:paraId="587F0DF7" w14:textId="3FE61F34" w:rsidR="000C5960" w:rsidRDefault="000C5960">
      <w:pPr>
        <w:sectPr w:rsidR="000C5960" w:rsidSect="00976F7A">
          <w:headerReference w:type="default" r:id="rId13"/>
          <w:footerReference w:type="default" r:id="rId14"/>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3" w:name="_Toc4883616"/>
      <w:r w:rsidRPr="00207D8A">
        <w:rPr>
          <w:rFonts w:hint="eastAsia"/>
        </w:rPr>
        <w:lastRenderedPageBreak/>
        <w:t>课程设计概述</w:t>
      </w:r>
      <w:bookmarkEnd w:id="7"/>
      <w:bookmarkEnd w:id="8"/>
      <w:bookmarkEnd w:id="9"/>
      <w:bookmarkEnd w:id="10"/>
      <w:bookmarkEnd w:id="11"/>
      <w:bookmarkEnd w:id="12"/>
      <w:bookmarkEnd w:id="13"/>
      <w:commentRangeStart w:id="14"/>
      <w:commentRangeEnd w:id="14"/>
    </w:p>
    <w:p w14:paraId="6219E629" w14:textId="77777777" w:rsidR="000C5960" w:rsidRPr="001F5053" w:rsidRDefault="000C5960" w:rsidP="00591A3F">
      <w:pPr>
        <w:pStyle w:val="2"/>
        <w:tabs>
          <w:tab w:val="clear" w:pos="720"/>
          <w:tab w:val="left" w:pos="567"/>
        </w:tabs>
        <w:ind w:left="818" w:right="240" w:hanging="818"/>
      </w:pPr>
      <w:bookmarkStart w:id="15" w:name="_Toc4883617"/>
      <w:proofErr w:type="gramStart"/>
      <w:r w:rsidRPr="001F5053">
        <w:rPr>
          <w:rFonts w:hint="eastAsia"/>
        </w:rPr>
        <w:t>课设目的</w:t>
      </w:r>
      <w:bookmarkEnd w:id="15"/>
      <w:commentRangeStart w:id="16"/>
      <w:commentRangeEnd w:id="16"/>
      <w:proofErr w:type="gramEnd"/>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7" w:name="_Toc134007858"/>
      <w:bookmarkStart w:id="18" w:name="_Toc135227308"/>
      <w:bookmarkStart w:id="19" w:name="_Toc135227387"/>
      <w:bookmarkStart w:id="20" w:name="_Toc135227509"/>
      <w:bookmarkStart w:id="21"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2" w:name="_Toc4883618"/>
      <w:r>
        <w:rPr>
          <w:rFonts w:hint="eastAsia"/>
        </w:rPr>
        <w:t>设计任务</w:t>
      </w:r>
      <w:bookmarkEnd w:id="17"/>
      <w:bookmarkEnd w:id="18"/>
      <w:bookmarkEnd w:id="19"/>
      <w:bookmarkEnd w:id="20"/>
      <w:bookmarkEnd w:id="21"/>
      <w:bookmarkEnd w:id="22"/>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3" w:name="_Toc4883619"/>
      <w:r>
        <w:rPr>
          <w:rFonts w:hint="eastAsia"/>
        </w:rPr>
        <w:t>设计要求</w:t>
      </w:r>
      <w:bookmarkEnd w:id="23"/>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4" w:name="_Toc4883620"/>
      <w:r>
        <w:rPr>
          <w:rFonts w:hint="eastAsia"/>
        </w:rPr>
        <w:t>技术指标</w:t>
      </w:r>
      <w:bookmarkEnd w:id="24"/>
    </w:p>
    <w:p w14:paraId="753DB383" w14:textId="45066A33" w:rsidR="00AD02FF" w:rsidRPr="008C14B5" w:rsidRDefault="00AD02FF" w:rsidP="0047192B">
      <w:pPr>
        <w:pStyle w:val="a3"/>
        <w:numPr>
          <w:ilvl w:val="0"/>
          <w:numId w:val="25"/>
        </w:numPr>
        <w:ind w:rightChars="11" w:right="26" w:firstLineChars="0"/>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r w:rsidR="00F67674">
        <w:rPr>
          <w:rFonts w:hint="eastAsia"/>
        </w:rPr>
        <w:t>前</w:t>
      </w:r>
      <w:r w:rsidR="00F67674">
        <w:rPr>
          <w:rFonts w:hint="eastAsia"/>
        </w:rPr>
        <w:t>2</w:t>
      </w:r>
      <w:r w:rsidR="0029031B">
        <w:rPr>
          <w:rFonts w:hint="eastAsia"/>
        </w:rPr>
        <w:t>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47192B">
      <w:pPr>
        <w:pStyle w:val="a3"/>
        <w:numPr>
          <w:ilvl w:val="0"/>
          <w:numId w:val="25"/>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47192B">
      <w:pPr>
        <w:pStyle w:val="a3"/>
        <w:numPr>
          <w:ilvl w:val="0"/>
          <w:numId w:val="25"/>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47192B">
      <w:pPr>
        <w:pStyle w:val="a3"/>
        <w:numPr>
          <w:ilvl w:val="0"/>
          <w:numId w:val="25"/>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47192B">
      <w:pPr>
        <w:pStyle w:val="a3"/>
        <w:numPr>
          <w:ilvl w:val="0"/>
          <w:numId w:val="25"/>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47192B">
      <w:pPr>
        <w:pStyle w:val="a3"/>
        <w:numPr>
          <w:ilvl w:val="0"/>
          <w:numId w:val="25"/>
        </w:numPr>
        <w:ind w:rightChars="11" w:right="26" w:firstLineChars="0"/>
      </w:pPr>
      <w:r w:rsidRPr="008C14B5">
        <w:rPr>
          <w:rFonts w:hint="eastAsia"/>
        </w:rPr>
        <w:t>能运行教师提供的标准测试程序，并自动统计执行周期数</w:t>
      </w:r>
    </w:p>
    <w:p w14:paraId="35B85BB9" w14:textId="77777777" w:rsidR="00AD02FF" w:rsidRDefault="00AD02FF" w:rsidP="0047192B">
      <w:pPr>
        <w:pStyle w:val="a3"/>
        <w:numPr>
          <w:ilvl w:val="0"/>
          <w:numId w:val="25"/>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119D51C" w:rsidR="00B64263" w:rsidRDefault="00B64263" w:rsidP="00B64263">
      <w:pPr>
        <w:pStyle w:val="aff1"/>
        <w:spacing w:before="91" w:after="91"/>
      </w:pPr>
      <w:bookmarkStart w:id="25" w:name="_Ref474694445"/>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bookmarkEnd w:id="25"/>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34A87D8F" w:rsidR="00AD02FF" w:rsidRPr="00DB60F4" w:rsidRDefault="00AD02FF" w:rsidP="00DD2EF2">
            <w:pPr>
              <w:jc w:val="center"/>
              <w:rPr>
                <w:sz w:val="21"/>
              </w:rPr>
            </w:pPr>
            <w:r w:rsidRPr="00DB60F4">
              <w:rPr>
                <w:sz w:val="21"/>
              </w:rPr>
              <w:t>S</w:t>
            </w:r>
            <w:r w:rsidR="00CF2244">
              <w:rPr>
                <w:sz w:val="21"/>
              </w:rPr>
              <w:t>L</w:t>
            </w:r>
            <w:r w:rsidRPr="00DB60F4">
              <w:rPr>
                <w:sz w:val="21"/>
              </w:rPr>
              <w:t>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45E84A" w:rsidR="00450213" w:rsidRPr="0047192B" w:rsidRDefault="0047192B" w:rsidP="00DD2EF2">
            <w:pPr>
              <w:jc w:val="center"/>
              <w:rPr>
                <w:sz w:val="21"/>
              </w:rPr>
            </w:pPr>
            <w:r w:rsidRPr="0047192B">
              <w:rPr>
                <w:sz w:val="21"/>
              </w:rPr>
              <w:t>SRLV</w:t>
            </w:r>
          </w:p>
        </w:tc>
        <w:tc>
          <w:tcPr>
            <w:tcW w:w="2694" w:type="dxa"/>
            <w:shd w:val="clear" w:color="000000" w:fill="FFFFFF"/>
          </w:tcPr>
          <w:p w14:paraId="412B3AE2" w14:textId="76DFB1DE" w:rsidR="00450213" w:rsidRPr="0047192B" w:rsidRDefault="0047192B" w:rsidP="00DD2EF2">
            <w:pPr>
              <w:jc w:val="center"/>
              <w:rPr>
                <w:sz w:val="21"/>
              </w:rPr>
            </w:pPr>
            <w:r>
              <w:rPr>
                <w:rFonts w:hint="eastAsia"/>
                <w:sz w:val="21"/>
              </w:rPr>
              <w:t>逻辑可变右移</w:t>
            </w:r>
          </w:p>
        </w:tc>
        <w:tc>
          <w:tcPr>
            <w:tcW w:w="2694" w:type="dxa"/>
            <w:shd w:val="clear" w:color="000000" w:fill="FFFFFF"/>
          </w:tcPr>
          <w:p w14:paraId="327EC239" w14:textId="0F5578F4" w:rsidR="00450213" w:rsidRPr="00DB60F4" w:rsidRDefault="0047192B" w:rsidP="00450213">
            <w:pPr>
              <w:ind w:firstLineChars="50" w:firstLine="105"/>
              <w:rPr>
                <w:sz w:val="21"/>
              </w:rPr>
            </w:pPr>
            <w:r>
              <w:rPr>
                <w:rFonts w:hint="eastAsia"/>
                <w:sz w:val="21"/>
              </w:rPr>
              <w:t>C</w:t>
            </w:r>
            <w:r>
              <w:rPr>
                <w:sz w:val="21"/>
              </w:rPr>
              <w:t>2</w:t>
            </w: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4E9A3919" w:rsidR="00450213" w:rsidRPr="0047192B" w:rsidRDefault="0047192B" w:rsidP="002F7A55">
            <w:pPr>
              <w:jc w:val="center"/>
              <w:rPr>
                <w:sz w:val="21"/>
              </w:rPr>
            </w:pPr>
            <w:r w:rsidRPr="0047192B">
              <w:rPr>
                <w:rFonts w:hint="eastAsia"/>
                <w:sz w:val="21"/>
              </w:rPr>
              <w:t>S</w:t>
            </w:r>
            <w:r w:rsidRPr="0047192B">
              <w:rPr>
                <w:sz w:val="21"/>
              </w:rPr>
              <w:t>RAV</w:t>
            </w:r>
          </w:p>
        </w:tc>
        <w:tc>
          <w:tcPr>
            <w:tcW w:w="2694" w:type="dxa"/>
            <w:shd w:val="clear" w:color="000000" w:fill="FFFFFF"/>
          </w:tcPr>
          <w:p w14:paraId="01007C73" w14:textId="7EE04F49" w:rsidR="00450213" w:rsidRPr="0047192B" w:rsidRDefault="0047192B" w:rsidP="0047192B">
            <w:pPr>
              <w:jc w:val="center"/>
              <w:rPr>
                <w:sz w:val="21"/>
              </w:rPr>
            </w:pPr>
            <w:r>
              <w:rPr>
                <w:rFonts w:hint="eastAsia"/>
                <w:sz w:val="21"/>
              </w:rPr>
              <w:t>算术可变右移</w:t>
            </w:r>
          </w:p>
        </w:tc>
        <w:tc>
          <w:tcPr>
            <w:tcW w:w="2694" w:type="dxa"/>
            <w:shd w:val="clear" w:color="000000" w:fill="FFFFFF"/>
          </w:tcPr>
          <w:p w14:paraId="0AB2F9C2" w14:textId="26845585" w:rsidR="00450213" w:rsidRPr="00DB60F4" w:rsidRDefault="0047192B" w:rsidP="00DD2EF2">
            <w:pPr>
              <w:ind w:firstLineChars="50" w:firstLine="105"/>
              <w:rPr>
                <w:sz w:val="21"/>
              </w:rPr>
            </w:pPr>
            <w:r>
              <w:rPr>
                <w:rFonts w:hint="eastAsia"/>
                <w:sz w:val="21"/>
              </w:rPr>
              <w:t>C</w:t>
            </w:r>
            <w:r>
              <w:rPr>
                <w:sz w:val="21"/>
              </w:rPr>
              <w:t>3</w:t>
            </w: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14C479D7" w:rsidR="00450213" w:rsidRPr="0047192B" w:rsidRDefault="0047192B" w:rsidP="002F7A55">
            <w:pPr>
              <w:jc w:val="center"/>
              <w:rPr>
                <w:sz w:val="21"/>
              </w:rPr>
            </w:pPr>
            <w:r w:rsidRPr="0047192B">
              <w:rPr>
                <w:rFonts w:hint="eastAsia"/>
                <w:sz w:val="21"/>
              </w:rPr>
              <w:t>L</w:t>
            </w:r>
            <w:r w:rsidRPr="0047192B">
              <w:rPr>
                <w:sz w:val="21"/>
              </w:rPr>
              <w:t>BU</w:t>
            </w:r>
          </w:p>
        </w:tc>
        <w:tc>
          <w:tcPr>
            <w:tcW w:w="2694" w:type="dxa"/>
            <w:shd w:val="clear" w:color="000000" w:fill="FFFFFF"/>
          </w:tcPr>
          <w:p w14:paraId="1AD240A4" w14:textId="4226AF45" w:rsidR="00450213" w:rsidRPr="0047192B" w:rsidRDefault="0047192B" w:rsidP="00DD2EF2">
            <w:pPr>
              <w:jc w:val="center"/>
              <w:rPr>
                <w:sz w:val="21"/>
              </w:rPr>
            </w:pPr>
            <w:r>
              <w:rPr>
                <w:rFonts w:hint="eastAsia"/>
                <w:sz w:val="21"/>
              </w:rPr>
              <w:t>取一个字节</w:t>
            </w:r>
          </w:p>
        </w:tc>
        <w:tc>
          <w:tcPr>
            <w:tcW w:w="2694" w:type="dxa"/>
            <w:shd w:val="clear" w:color="000000" w:fill="FFFFFF"/>
          </w:tcPr>
          <w:p w14:paraId="0F06991D" w14:textId="29C1755A" w:rsidR="00450213" w:rsidRPr="00DB60F4" w:rsidRDefault="0047192B" w:rsidP="00DD2EF2">
            <w:pPr>
              <w:ind w:firstLineChars="50" w:firstLine="105"/>
              <w:rPr>
                <w:sz w:val="21"/>
              </w:rPr>
            </w:pPr>
            <w:r>
              <w:rPr>
                <w:rFonts w:hint="eastAsia"/>
                <w:sz w:val="21"/>
              </w:rPr>
              <w:t>M</w:t>
            </w:r>
            <w:r>
              <w:rPr>
                <w:sz w:val="21"/>
              </w:rPr>
              <w:t>3</w:t>
            </w: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6753127D" w:rsidR="00450213" w:rsidRPr="0047192B" w:rsidRDefault="0047192B" w:rsidP="002F7A55">
            <w:pPr>
              <w:jc w:val="center"/>
              <w:rPr>
                <w:sz w:val="21"/>
              </w:rPr>
            </w:pPr>
            <w:r w:rsidRPr="0047192B">
              <w:rPr>
                <w:rFonts w:hint="eastAsia"/>
                <w:sz w:val="21"/>
              </w:rPr>
              <w:t>B</w:t>
            </w:r>
            <w:r w:rsidRPr="0047192B">
              <w:rPr>
                <w:sz w:val="21"/>
              </w:rPr>
              <w:t>GEZ</w:t>
            </w:r>
          </w:p>
        </w:tc>
        <w:tc>
          <w:tcPr>
            <w:tcW w:w="2694" w:type="dxa"/>
            <w:shd w:val="clear" w:color="000000" w:fill="FFFFFF"/>
          </w:tcPr>
          <w:p w14:paraId="7B29F30D" w14:textId="3C0CAA97" w:rsidR="00450213" w:rsidRPr="0047192B" w:rsidRDefault="0047192B" w:rsidP="00DD2EF2">
            <w:pPr>
              <w:jc w:val="center"/>
              <w:rPr>
                <w:sz w:val="21"/>
              </w:rPr>
            </w:pPr>
            <w:r>
              <w:rPr>
                <w:rFonts w:hint="eastAsia"/>
                <w:sz w:val="21"/>
              </w:rPr>
              <w:t>有符号比较，大于等于</w:t>
            </w:r>
            <w:r>
              <w:rPr>
                <w:rFonts w:hint="eastAsia"/>
                <w:sz w:val="21"/>
              </w:rPr>
              <w:t>0</w:t>
            </w:r>
            <w:r>
              <w:rPr>
                <w:rFonts w:hint="eastAsia"/>
                <w:sz w:val="21"/>
              </w:rPr>
              <w:t>时跳转</w:t>
            </w:r>
          </w:p>
        </w:tc>
        <w:tc>
          <w:tcPr>
            <w:tcW w:w="2694" w:type="dxa"/>
            <w:shd w:val="clear" w:color="000000" w:fill="FFFFFF"/>
          </w:tcPr>
          <w:p w14:paraId="135E416C" w14:textId="3F8964CF" w:rsidR="00450213" w:rsidRPr="00DB60F4" w:rsidRDefault="0047192B" w:rsidP="00DD2EF2">
            <w:pPr>
              <w:ind w:firstLineChars="50" w:firstLine="105"/>
              <w:rPr>
                <w:sz w:val="21"/>
              </w:rPr>
            </w:pPr>
            <w:r>
              <w:rPr>
                <w:rFonts w:hint="eastAsia"/>
                <w:sz w:val="21"/>
              </w:rPr>
              <w:t>B</w:t>
            </w:r>
            <w:r>
              <w:rPr>
                <w:sz w:val="21"/>
              </w:rPr>
              <w:t>4</w:t>
            </w:r>
          </w:p>
        </w:tc>
      </w:tr>
    </w:tbl>
    <w:p w14:paraId="00A18AB1" w14:textId="676A6BE2" w:rsidR="001D1AB4" w:rsidRDefault="001D1AB4" w:rsidP="00AD02FF"/>
    <w:p w14:paraId="0F3C7DFD" w14:textId="77777777" w:rsidR="001D4FDA" w:rsidRDefault="001D4FDA">
      <w:pPr>
        <w:widowControl/>
        <w:jc w:val="left"/>
        <w:sectPr w:rsidR="001D4FDA" w:rsidSect="001A4F50">
          <w:headerReference w:type="default" r:id="rId15"/>
          <w:footerReference w:type="default" r:id="rId16"/>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26" w:name="_Toc4883621"/>
      <w:r w:rsidRPr="001D1AB4">
        <w:rPr>
          <w:rFonts w:hint="eastAsia"/>
        </w:rPr>
        <w:lastRenderedPageBreak/>
        <w:t>总体方案设计</w:t>
      </w:r>
      <w:bookmarkEnd w:id="26"/>
    </w:p>
    <w:p w14:paraId="58CA9B6D" w14:textId="77777777" w:rsidR="000C5960" w:rsidRDefault="00186A26" w:rsidP="00591A3F">
      <w:pPr>
        <w:pStyle w:val="2"/>
        <w:tabs>
          <w:tab w:val="clear" w:pos="720"/>
          <w:tab w:val="left" w:pos="567"/>
        </w:tabs>
        <w:ind w:left="818" w:right="240" w:hanging="818"/>
      </w:pPr>
      <w:bookmarkStart w:id="27" w:name="_Toc4883622"/>
      <w:r>
        <w:rPr>
          <w:rFonts w:hint="eastAsia"/>
        </w:rPr>
        <w:t>单周期</w:t>
      </w:r>
      <w:r>
        <w:rPr>
          <w:rFonts w:hint="eastAsia"/>
        </w:rPr>
        <w:t>CPU</w:t>
      </w:r>
      <w:r w:rsidR="00FB0D44">
        <w:rPr>
          <w:rFonts w:hint="eastAsia"/>
        </w:rPr>
        <w:t>设计</w:t>
      </w:r>
      <w:bookmarkEnd w:id="27"/>
    </w:p>
    <w:p w14:paraId="0DB5164C" w14:textId="0FBEA666" w:rsidR="00E1209D" w:rsidRDefault="000C5960" w:rsidP="00E1209D">
      <w:pPr>
        <w:pStyle w:val="a3"/>
        <w:ind w:rightChars="11" w:right="26" w:firstLine="480"/>
        <w:rPr>
          <w:rFonts w:ascii="宋体" w:hAnsi="宋体"/>
        </w:rPr>
      </w:pPr>
      <w:r>
        <w:rPr>
          <w:rFonts w:ascii="宋体" w:hAnsi="宋体" w:hint="eastAsia"/>
        </w:rPr>
        <w:t>本次</w:t>
      </w:r>
      <w:r w:rsidR="00090D0D">
        <w:rPr>
          <w:rFonts w:ascii="宋体" w:hAnsi="宋体" w:hint="eastAsia"/>
        </w:rPr>
        <w:t>课程设计中</w:t>
      </w:r>
      <w:r>
        <w:rPr>
          <w:rFonts w:ascii="宋体" w:hAnsi="宋体" w:hint="eastAsia"/>
        </w:rPr>
        <w:t>采用的方案是</w:t>
      </w:r>
      <w:r w:rsidR="00090D0D">
        <w:rPr>
          <w:rFonts w:ascii="宋体" w:hAnsi="宋体" w:hint="eastAsia"/>
        </w:rPr>
        <w:t>硬布线</w:t>
      </w:r>
      <w:r>
        <w:rPr>
          <w:rFonts w:ascii="宋体" w:hAnsi="宋体" w:hint="eastAsia"/>
        </w:rPr>
        <w:t>控制，</w:t>
      </w:r>
      <w:r w:rsidR="00A3415D">
        <w:rPr>
          <w:rFonts w:ascii="宋体" w:hAnsi="宋体" w:hint="eastAsia"/>
        </w:rPr>
        <w:t>在设计中要注意加上四条扩展指令。</w:t>
      </w:r>
      <w:r w:rsidR="00090D0D">
        <w:rPr>
          <w:rFonts w:ascii="宋体" w:hAnsi="宋体" w:hint="eastAsia"/>
        </w:rPr>
        <w:t>首先构造单周期C</w:t>
      </w:r>
      <w:r w:rsidR="00090D0D">
        <w:rPr>
          <w:rFonts w:ascii="宋体" w:hAnsi="宋体"/>
        </w:rPr>
        <w:t>PU</w:t>
      </w:r>
      <w:r w:rsidR="00090D0D">
        <w:rPr>
          <w:rFonts w:ascii="宋体" w:hAnsi="宋体" w:hint="eastAsia"/>
        </w:rPr>
        <w:t>的大体框架，之后通过E</w:t>
      </w:r>
      <w:r w:rsidR="00090D0D">
        <w:rPr>
          <w:rFonts w:ascii="宋体" w:hAnsi="宋体"/>
        </w:rPr>
        <w:t>xcel</w:t>
      </w:r>
      <w:r w:rsidR="00090D0D">
        <w:rPr>
          <w:rFonts w:ascii="宋体" w:hAnsi="宋体" w:hint="eastAsia"/>
        </w:rPr>
        <w:t>表格完善相关信号，通过表达式自动生成运算控制器和控制信号生成两个模块</w:t>
      </w:r>
      <w:r w:rsidR="0012788E">
        <w:rPr>
          <w:rFonts w:ascii="宋体" w:hAnsi="宋体" w:hint="eastAsia"/>
        </w:rPr>
        <w:t>，最后完善b</w:t>
      </w:r>
      <w:r w:rsidR="0012788E">
        <w:rPr>
          <w:rFonts w:ascii="宋体" w:hAnsi="宋体"/>
        </w:rPr>
        <w:t>enchmark.asm</w:t>
      </w:r>
      <w:r w:rsidR="0012788E">
        <w:rPr>
          <w:rFonts w:ascii="宋体" w:hAnsi="宋体" w:hint="eastAsia"/>
        </w:rPr>
        <w:t>为b</w:t>
      </w:r>
      <w:r w:rsidR="0012788E">
        <w:rPr>
          <w:rFonts w:ascii="宋体" w:hAnsi="宋体"/>
        </w:rPr>
        <w:t>enchmark_ccmb.asm</w:t>
      </w:r>
      <w:r w:rsidR="0012788E">
        <w:rPr>
          <w:rFonts w:ascii="宋体" w:hAnsi="宋体" w:hint="eastAsia"/>
        </w:rPr>
        <w:t>，保证测试程序的正确运行。</w:t>
      </w:r>
    </w:p>
    <w:p w14:paraId="3D3F5D50" w14:textId="36158C6F"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Pr>
          <w:rFonts w:ascii="宋体" w:hAnsi="宋体" w:hint="eastAsia"/>
        </w:rPr>
        <w:fldChar w:fldCharType="end"/>
      </w:r>
      <w:r>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commentRangeStart w:id="28"/>
      <w:commentRangeEnd w:id="28"/>
    </w:p>
    <w:p w14:paraId="63AFFA9B" w14:textId="6DD88048" w:rsidR="000C5960" w:rsidRDefault="000C5960">
      <w:pPr>
        <w:pStyle w:val="aff1"/>
        <w:spacing w:beforeLines="0" w:before="91" w:afterLines="0" w:after="91"/>
        <w:rPr>
          <w:szCs w:val="21"/>
        </w:rPr>
      </w:pPr>
      <w:bookmarkStart w:id="29" w:name="_Ref26160"/>
      <w:r>
        <w:t xml:space="preserve">图 </w:t>
      </w:r>
      <w:r w:rsidR="007F3685">
        <w:rPr>
          <w:noProof/>
        </w:rPr>
        <w:fldChar w:fldCharType="begin"/>
      </w:r>
      <w:r w:rsidR="007F3685">
        <w:rPr>
          <w:noProof/>
        </w:rPr>
        <w:instrText xml:space="preserve"> STYLEREF 1 \s </w:instrText>
      </w:r>
      <w:r w:rsidR="007F3685">
        <w:rPr>
          <w:noProof/>
        </w:rPr>
        <w:fldChar w:fldCharType="separate"/>
      </w:r>
      <w:r w:rsidR="00CF0E1D">
        <w:rPr>
          <w:noProof/>
        </w:rPr>
        <w:t>2</w:t>
      </w:r>
      <w:r w:rsidR="007F3685">
        <w:rPr>
          <w:noProof/>
        </w:rPr>
        <w:fldChar w:fldCharType="end"/>
      </w:r>
      <w:r w:rsidR="00596A7A">
        <w:t>.</w:t>
      </w:r>
      <w:r w:rsidR="007F3685">
        <w:rPr>
          <w:noProof/>
        </w:rPr>
        <w:fldChar w:fldCharType="begin"/>
      </w:r>
      <w:r w:rsidR="007F3685">
        <w:rPr>
          <w:noProof/>
        </w:rPr>
        <w:instrText xml:space="preserve"> SEQ 图 \* ARABIC \s 1 </w:instrText>
      </w:r>
      <w:r w:rsidR="007F3685">
        <w:rPr>
          <w:noProof/>
        </w:rPr>
        <w:fldChar w:fldCharType="separate"/>
      </w:r>
      <w:r w:rsidR="00CF0E1D">
        <w:rPr>
          <w:noProof/>
        </w:rPr>
        <w:t>1</w:t>
      </w:r>
      <w:r w:rsidR="007F3685">
        <w:rPr>
          <w:noProof/>
        </w:rPr>
        <w:fldChar w:fldCharType="end"/>
      </w:r>
      <w:bookmarkEnd w:id="29"/>
      <w:r>
        <w:rPr>
          <w:rFonts w:hint="eastAsia"/>
        </w:rPr>
        <w:t xml:space="preserve">  </w:t>
      </w:r>
      <w:r>
        <w:rPr>
          <w:rFonts w:hint="eastAsia"/>
          <w:szCs w:val="21"/>
        </w:rPr>
        <w:t>总体结构图</w:t>
      </w:r>
    </w:p>
    <w:p w14:paraId="712DFF05" w14:textId="77777777" w:rsidR="000C5960" w:rsidRDefault="00186A26">
      <w:pPr>
        <w:pStyle w:val="30"/>
        <w:tabs>
          <w:tab w:val="left" w:pos="1080"/>
        </w:tabs>
        <w:spacing w:beforeLines="0" w:before="229" w:afterLines="0" w:after="229"/>
      </w:pPr>
      <w:r>
        <w:rPr>
          <w:rFonts w:hint="eastAsia"/>
        </w:rPr>
        <w:t>主要功能部件</w:t>
      </w:r>
    </w:p>
    <w:p w14:paraId="0D73A290" w14:textId="69566665" w:rsidR="000C5960" w:rsidRDefault="00186A26" w:rsidP="00794496">
      <w:pPr>
        <w:pStyle w:val="4"/>
        <w:ind w:left="1342"/>
      </w:pPr>
      <w:r>
        <w:rPr>
          <w:rFonts w:hint="eastAsia"/>
        </w:rPr>
        <w:t>程序计数器</w:t>
      </w:r>
      <w:r>
        <w:rPr>
          <w:rFonts w:hint="eastAsia"/>
        </w:rPr>
        <w:t>PC</w:t>
      </w:r>
    </w:p>
    <w:p w14:paraId="1AE217EA" w14:textId="4684BE81" w:rsidR="00F22C7C" w:rsidRDefault="00F22C7C" w:rsidP="00EC1077">
      <w:pPr>
        <w:pStyle w:val="a3"/>
        <w:ind w:rightChars="11" w:right="26" w:firstLine="480"/>
      </w:pPr>
      <w:r>
        <w:rPr>
          <w:rFonts w:hint="eastAsia"/>
        </w:rPr>
        <w:t>P</w:t>
      </w:r>
      <w:r>
        <w:t>C</w:t>
      </w:r>
      <w:r>
        <w:rPr>
          <w:rFonts w:hint="eastAsia"/>
        </w:rPr>
        <w:t>程序计数器用来保存下一条指令的地址，应使用由时钟输入端的寄存器保存其值，保证在一个周期内</w:t>
      </w:r>
      <w:r>
        <w:t>PC</w:t>
      </w:r>
      <w:r>
        <w:rPr>
          <w:rFonts w:hint="eastAsia"/>
        </w:rPr>
        <w:t>不会发生变化。</w:t>
      </w:r>
      <w:r w:rsidR="00361E8B">
        <w:rPr>
          <w:rFonts w:hint="eastAsia"/>
        </w:rPr>
        <w:t>其中由于</w:t>
      </w:r>
      <w:r w:rsidR="00361E8B">
        <w:rPr>
          <w:rFonts w:hint="eastAsia"/>
        </w:rPr>
        <w:t>h</w:t>
      </w:r>
      <w:r w:rsidR="00361E8B">
        <w:t>alt</w:t>
      </w:r>
      <w:r w:rsidR="00361E8B">
        <w:rPr>
          <w:rFonts w:hint="eastAsia"/>
        </w:rPr>
        <w:t>信号为停机信号，而</w:t>
      </w:r>
      <w:r w:rsidR="00361E8B">
        <w:rPr>
          <w:rFonts w:hint="eastAsia"/>
        </w:rPr>
        <w:t>g</w:t>
      </w:r>
      <w:r w:rsidR="00361E8B">
        <w:t>o</w:t>
      </w:r>
      <w:r w:rsidR="00361E8B">
        <w:rPr>
          <w:rFonts w:hint="eastAsia"/>
        </w:rPr>
        <w:t>信号为继续运行信号，所以程序计数器的使能端信号为</w:t>
      </w:r>
      <w:r w:rsidR="00794496">
        <w:rPr>
          <w:rFonts w:hint="eastAsia"/>
        </w:rPr>
        <w:t>(!</w:t>
      </w:r>
      <w:r w:rsidR="00794496">
        <w:t>halt || go)</w:t>
      </w:r>
    </w:p>
    <w:p w14:paraId="5B4AA002" w14:textId="77777777" w:rsidR="000C5960" w:rsidRDefault="00186A26">
      <w:pPr>
        <w:pStyle w:val="4"/>
        <w:tabs>
          <w:tab w:val="clear" w:pos="3558"/>
          <w:tab w:val="left" w:pos="600"/>
        </w:tabs>
        <w:ind w:left="1342"/>
      </w:pPr>
      <w:r>
        <w:lastRenderedPageBreak/>
        <w:t>指令存储器</w:t>
      </w:r>
      <w:r>
        <w:t>IM</w:t>
      </w:r>
    </w:p>
    <w:p w14:paraId="705B43BB" w14:textId="6B63199A" w:rsidR="00794496" w:rsidRDefault="00794496" w:rsidP="00EC1077">
      <w:pPr>
        <w:pStyle w:val="a3"/>
        <w:ind w:rightChars="11" w:right="26" w:firstLine="480"/>
      </w:pPr>
      <w:r>
        <w:rPr>
          <w:rFonts w:hint="eastAsia"/>
        </w:rPr>
        <w:t>指令寄存器使用的是只读寄存器</w:t>
      </w:r>
      <w:r>
        <w:rPr>
          <w:rFonts w:hint="eastAsia"/>
        </w:rPr>
        <w:t>R</w:t>
      </w:r>
      <w:r>
        <w:t>OM</w:t>
      </w:r>
      <w:r>
        <w:rPr>
          <w:rFonts w:hint="eastAsia"/>
        </w:rPr>
        <w:t>，通过加载镜像将指令导入到指令寄存器中之后，在运行过程中</w:t>
      </w:r>
      <w:r w:rsidR="003F687E">
        <w:rPr>
          <w:rFonts w:hint="eastAsia"/>
        </w:rPr>
        <w:t>指令寄存器的值都不会发生变化。通过程序控制器</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4E7AACA3"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r w:rsidR="007B3962">
        <w:t xml:space="preserve"> </w:t>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Equal=(x==y</w:t>
            </w:r>
            <w:proofErr w:type="gramStart"/>
            <w:r w:rsidRPr="00A43997">
              <w:rPr>
                <w:sz w:val="18"/>
                <w:szCs w:val="18"/>
              </w:rPr>
              <w:t>)?1:0</w:t>
            </w:r>
            <w:proofErr w:type="gramEnd"/>
            <w:r w:rsidRPr="00A43997">
              <w:rPr>
                <w:sz w:val="18"/>
                <w:szCs w:val="18"/>
              </w:rPr>
              <w:t xml:space="preserve">, </w:t>
            </w:r>
            <w:r w:rsidRPr="00A43997">
              <w:rPr>
                <w:rFonts w:hint="eastAsia"/>
                <w:sz w:val="18"/>
                <w:szCs w:val="18"/>
              </w:rPr>
              <w:t>对所有操作有效</w:t>
            </w:r>
          </w:p>
        </w:tc>
      </w:tr>
    </w:tbl>
    <w:p w14:paraId="1722637D" w14:textId="77777777" w:rsidR="005C5AB0" w:rsidRDefault="005C5AB0" w:rsidP="005C5AB0">
      <w:pPr>
        <w:pStyle w:val="a3"/>
        <w:ind w:rightChars="11" w:right="26" w:firstLine="480"/>
      </w:pPr>
    </w:p>
    <w:p w14:paraId="63C7A254" w14:textId="533DD4F6" w:rsidR="005C5AB0" w:rsidRDefault="005C5AB0" w:rsidP="005C5AB0">
      <w:pPr>
        <w:pStyle w:val="affe"/>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Pr>
          <w:rFonts w:hint="eastAsia"/>
        </w:rPr>
        <w:t>2</w:t>
      </w:r>
      <w:r w:rsidR="007B3962">
        <w:t xml:space="preserve"> </w:t>
      </w:r>
      <w:r>
        <w:rPr>
          <w:rFonts w:hint="eastAsia"/>
        </w:rPr>
        <w:t>算术逻辑运算单元功能描述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34"/>
        <w:gridCol w:w="851"/>
        <w:gridCol w:w="5386"/>
      </w:tblGrid>
      <w:tr w:rsidR="005C5AB0" w:rsidRPr="00A43997" w14:paraId="3DFC801F" w14:textId="77777777" w:rsidTr="005C5AB0">
        <w:trPr>
          <w:tblHeader/>
          <w:jc w:val="center"/>
        </w:trPr>
        <w:tc>
          <w:tcPr>
            <w:tcW w:w="1134" w:type="dxa"/>
            <w:shd w:val="clear" w:color="auto" w:fill="auto"/>
            <w:vAlign w:val="center"/>
            <w:hideMark/>
          </w:tcPr>
          <w:p w14:paraId="1C5B58FC" w14:textId="714A2120" w:rsidR="005C5AB0" w:rsidRDefault="005C5AB0" w:rsidP="00101FAA">
            <w:pPr>
              <w:pStyle w:val="aff8"/>
              <w:ind w:firstLineChars="0" w:firstLine="0"/>
              <w:jc w:val="center"/>
            </w:pPr>
            <w:r>
              <w:rPr>
                <w:rFonts w:hint="eastAsia"/>
              </w:rPr>
              <w:t>A</w:t>
            </w:r>
            <w:r>
              <w:t>LU_OP</w:t>
            </w:r>
          </w:p>
        </w:tc>
        <w:tc>
          <w:tcPr>
            <w:tcW w:w="851" w:type="dxa"/>
            <w:shd w:val="clear" w:color="auto" w:fill="auto"/>
            <w:vAlign w:val="center"/>
            <w:hideMark/>
          </w:tcPr>
          <w:p w14:paraId="77718A25" w14:textId="05F4F0E0" w:rsidR="005C5AB0" w:rsidRDefault="005C5AB0" w:rsidP="00101FAA">
            <w:pPr>
              <w:pStyle w:val="aff8"/>
              <w:ind w:firstLineChars="0" w:firstLine="0"/>
              <w:jc w:val="center"/>
            </w:pPr>
            <w:r>
              <w:rPr>
                <w:rFonts w:hint="eastAsia"/>
              </w:rPr>
              <w:t>十进制</w:t>
            </w:r>
          </w:p>
        </w:tc>
        <w:tc>
          <w:tcPr>
            <w:tcW w:w="5386" w:type="dxa"/>
            <w:shd w:val="clear" w:color="auto" w:fill="auto"/>
            <w:vAlign w:val="center"/>
            <w:hideMark/>
          </w:tcPr>
          <w:p w14:paraId="3FE7E301" w14:textId="4A337CB7" w:rsidR="005C5AB0" w:rsidRDefault="005C5AB0" w:rsidP="00101FAA">
            <w:pPr>
              <w:pStyle w:val="aff8"/>
              <w:ind w:firstLineChars="0" w:firstLine="0"/>
            </w:pPr>
            <w:r>
              <w:rPr>
                <w:rFonts w:hint="eastAsia"/>
              </w:rPr>
              <w:t>运算功能</w:t>
            </w:r>
          </w:p>
        </w:tc>
      </w:tr>
      <w:tr w:rsidR="005C5AB0" w:rsidRPr="00A43997" w14:paraId="08819A04" w14:textId="77777777" w:rsidTr="005C5AB0">
        <w:trPr>
          <w:jc w:val="center"/>
        </w:trPr>
        <w:tc>
          <w:tcPr>
            <w:tcW w:w="1134" w:type="dxa"/>
            <w:shd w:val="clear" w:color="auto" w:fill="auto"/>
            <w:vAlign w:val="center"/>
            <w:hideMark/>
          </w:tcPr>
          <w:p w14:paraId="1ACBE82D" w14:textId="1730FF02" w:rsidR="005C5AB0" w:rsidRPr="00A43997" w:rsidRDefault="005C5AB0" w:rsidP="00101FAA">
            <w:pPr>
              <w:pStyle w:val="aff8"/>
              <w:ind w:firstLineChars="0" w:firstLine="0"/>
              <w:jc w:val="center"/>
              <w:rPr>
                <w:sz w:val="18"/>
                <w:szCs w:val="18"/>
              </w:rPr>
            </w:pPr>
            <w:r>
              <w:rPr>
                <w:rFonts w:hint="eastAsia"/>
                <w:sz w:val="18"/>
                <w:szCs w:val="18"/>
              </w:rPr>
              <w:t>0000</w:t>
            </w:r>
          </w:p>
        </w:tc>
        <w:tc>
          <w:tcPr>
            <w:tcW w:w="851" w:type="dxa"/>
            <w:shd w:val="clear" w:color="auto" w:fill="auto"/>
            <w:vAlign w:val="center"/>
            <w:hideMark/>
          </w:tcPr>
          <w:p w14:paraId="1B96C1B2" w14:textId="1380AA02" w:rsidR="005C5AB0" w:rsidRPr="00A43997" w:rsidRDefault="005C5AB0" w:rsidP="00101FAA">
            <w:pPr>
              <w:pStyle w:val="aff8"/>
              <w:ind w:firstLineChars="0" w:firstLine="0"/>
              <w:jc w:val="center"/>
              <w:rPr>
                <w:sz w:val="18"/>
                <w:szCs w:val="18"/>
              </w:rPr>
            </w:pPr>
            <w:r>
              <w:rPr>
                <w:rFonts w:hint="eastAsia"/>
                <w:sz w:val="18"/>
                <w:szCs w:val="18"/>
              </w:rPr>
              <w:t>0</w:t>
            </w:r>
          </w:p>
        </w:tc>
        <w:tc>
          <w:tcPr>
            <w:tcW w:w="5386" w:type="dxa"/>
            <w:shd w:val="clear" w:color="auto" w:fill="auto"/>
            <w:vAlign w:val="center"/>
            <w:hideMark/>
          </w:tcPr>
          <w:p w14:paraId="44ABA910" w14:textId="50BE4B19" w:rsidR="005C5AB0" w:rsidRPr="00A43997" w:rsidRDefault="005C5AB0" w:rsidP="00101FAA">
            <w:pPr>
              <w:pStyle w:val="aff8"/>
              <w:ind w:firstLineChars="0" w:firstLine="0"/>
              <w:rPr>
                <w:sz w:val="18"/>
                <w:szCs w:val="18"/>
              </w:rPr>
            </w:pPr>
            <w:r w:rsidRPr="005C5AB0">
              <w:rPr>
                <w:rFonts w:hint="eastAsia"/>
                <w:sz w:val="18"/>
                <w:szCs w:val="18"/>
              </w:rPr>
              <w:t xml:space="preserve">Result = X &lt;&lt; Y   </w:t>
            </w:r>
            <w:r w:rsidRPr="005C5AB0">
              <w:rPr>
                <w:rFonts w:hint="eastAsia"/>
                <w:sz w:val="18"/>
                <w:szCs w:val="18"/>
              </w:rPr>
              <w:t>逻辑左移</w:t>
            </w:r>
            <w:r w:rsidRPr="005C5AB0">
              <w:rPr>
                <w:rFonts w:hint="eastAsia"/>
                <w:sz w:val="18"/>
                <w:szCs w:val="18"/>
              </w:rPr>
              <w:t xml:space="preserve"> </w:t>
            </w:r>
            <w:r w:rsidRPr="005C5AB0">
              <w:rPr>
                <w:rFonts w:hint="eastAsia"/>
                <w:sz w:val="18"/>
                <w:szCs w:val="18"/>
              </w:rPr>
              <w:t>（</w:t>
            </w:r>
            <w:r w:rsidRPr="005C5AB0">
              <w:rPr>
                <w:rFonts w:hint="eastAsia"/>
                <w:sz w:val="18"/>
                <w:szCs w:val="18"/>
              </w:rPr>
              <w:t>Y</w:t>
            </w:r>
            <w:proofErr w:type="gramStart"/>
            <w:r w:rsidRPr="005C5AB0">
              <w:rPr>
                <w:rFonts w:hint="eastAsia"/>
                <w:sz w:val="18"/>
                <w:szCs w:val="18"/>
              </w:rPr>
              <w:t>取低五位</w:t>
            </w:r>
            <w:proofErr w:type="gramEnd"/>
            <w:r w:rsidRPr="005C5AB0">
              <w:rPr>
                <w:rFonts w:hint="eastAsia"/>
                <w:sz w:val="18"/>
                <w:szCs w:val="18"/>
              </w:rPr>
              <w:t>）</w:t>
            </w:r>
            <w:r w:rsidRPr="005C5AB0">
              <w:rPr>
                <w:rFonts w:hint="eastAsia"/>
                <w:sz w:val="18"/>
                <w:szCs w:val="18"/>
              </w:rPr>
              <w:t xml:space="preserve">  Result2=0</w:t>
            </w:r>
          </w:p>
        </w:tc>
      </w:tr>
      <w:tr w:rsidR="005C5AB0" w:rsidRPr="00A43997" w14:paraId="1035A25B" w14:textId="77777777" w:rsidTr="005C5AB0">
        <w:trPr>
          <w:jc w:val="center"/>
        </w:trPr>
        <w:tc>
          <w:tcPr>
            <w:tcW w:w="1134" w:type="dxa"/>
            <w:shd w:val="clear" w:color="auto" w:fill="auto"/>
            <w:vAlign w:val="center"/>
            <w:hideMark/>
          </w:tcPr>
          <w:p w14:paraId="6EFE4A2A" w14:textId="16264F55" w:rsidR="005C5AB0" w:rsidRPr="00A43997" w:rsidRDefault="005C5AB0" w:rsidP="00101FAA">
            <w:pPr>
              <w:pStyle w:val="aff8"/>
              <w:ind w:firstLineChars="0" w:firstLine="0"/>
              <w:jc w:val="center"/>
              <w:rPr>
                <w:sz w:val="18"/>
                <w:szCs w:val="18"/>
              </w:rPr>
            </w:pPr>
            <w:r>
              <w:rPr>
                <w:rFonts w:hint="eastAsia"/>
                <w:sz w:val="18"/>
                <w:szCs w:val="18"/>
              </w:rPr>
              <w:t>0001</w:t>
            </w:r>
          </w:p>
        </w:tc>
        <w:tc>
          <w:tcPr>
            <w:tcW w:w="851" w:type="dxa"/>
            <w:shd w:val="clear" w:color="auto" w:fill="auto"/>
            <w:vAlign w:val="center"/>
            <w:hideMark/>
          </w:tcPr>
          <w:p w14:paraId="2C702EBC" w14:textId="729E90E5" w:rsidR="005C5AB0" w:rsidRPr="00A43997" w:rsidRDefault="005C5AB0" w:rsidP="00101FAA">
            <w:pPr>
              <w:pStyle w:val="aff8"/>
              <w:ind w:firstLineChars="0" w:firstLine="0"/>
              <w:jc w:val="center"/>
              <w:rPr>
                <w:sz w:val="18"/>
                <w:szCs w:val="18"/>
              </w:rPr>
            </w:pPr>
            <w:r>
              <w:rPr>
                <w:rFonts w:hint="eastAsia"/>
                <w:sz w:val="18"/>
                <w:szCs w:val="18"/>
              </w:rPr>
              <w:t>1</w:t>
            </w:r>
          </w:p>
        </w:tc>
        <w:tc>
          <w:tcPr>
            <w:tcW w:w="5386" w:type="dxa"/>
            <w:shd w:val="clear" w:color="auto" w:fill="auto"/>
            <w:vAlign w:val="center"/>
            <w:hideMark/>
          </w:tcPr>
          <w:p w14:paraId="172F64AB" w14:textId="0D9B4F2D" w:rsidR="005C5AB0" w:rsidRPr="00A43997" w:rsidRDefault="005C5AB0" w:rsidP="00101FAA">
            <w:pPr>
              <w:pStyle w:val="aff8"/>
              <w:ind w:firstLineChars="0" w:firstLine="0"/>
              <w:rPr>
                <w:sz w:val="18"/>
                <w:szCs w:val="18"/>
              </w:rPr>
            </w:pPr>
            <w:r w:rsidRPr="005C5AB0">
              <w:rPr>
                <w:rFonts w:hint="eastAsia"/>
                <w:sz w:val="18"/>
                <w:szCs w:val="18"/>
              </w:rPr>
              <w:t xml:space="preserve">Result = X &gt;&gt;&gt;Y  </w:t>
            </w:r>
            <w:r w:rsidRPr="005C5AB0">
              <w:rPr>
                <w:rFonts w:hint="eastAsia"/>
                <w:sz w:val="18"/>
                <w:szCs w:val="18"/>
              </w:rPr>
              <w:t>算术右移</w:t>
            </w:r>
            <w:r w:rsidRPr="005C5AB0">
              <w:rPr>
                <w:rFonts w:hint="eastAsia"/>
                <w:sz w:val="18"/>
                <w:szCs w:val="18"/>
              </w:rPr>
              <w:t xml:space="preserve"> </w:t>
            </w:r>
            <w:r w:rsidRPr="005C5AB0">
              <w:rPr>
                <w:rFonts w:hint="eastAsia"/>
                <w:sz w:val="18"/>
                <w:szCs w:val="18"/>
              </w:rPr>
              <w:t>（</w:t>
            </w:r>
            <w:r w:rsidRPr="005C5AB0">
              <w:rPr>
                <w:rFonts w:hint="eastAsia"/>
                <w:sz w:val="18"/>
                <w:szCs w:val="18"/>
              </w:rPr>
              <w:t>Y</w:t>
            </w:r>
            <w:proofErr w:type="gramStart"/>
            <w:r w:rsidRPr="005C5AB0">
              <w:rPr>
                <w:rFonts w:hint="eastAsia"/>
                <w:sz w:val="18"/>
                <w:szCs w:val="18"/>
              </w:rPr>
              <w:t>取低五位</w:t>
            </w:r>
            <w:proofErr w:type="gramEnd"/>
            <w:r w:rsidRPr="005C5AB0">
              <w:rPr>
                <w:rFonts w:hint="eastAsia"/>
                <w:sz w:val="18"/>
                <w:szCs w:val="18"/>
              </w:rPr>
              <w:t>）</w:t>
            </w:r>
            <w:r w:rsidRPr="005C5AB0">
              <w:rPr>
                <w:rFonts w:hint="eastAsia"/>
                <w:sz w:val="18"/>
                <w:szCs w:val="18"/>
              </w:rPr>
              <w:t xml:space="preserve">  Result2=0</w:t>
            </w:r>
          </w:p>
        </w:tc>
      </w:tr>
      <w:tr w:rsidR="005C5AB0" w:rsidRPr="00A43997" w14:paraId="2B6A983E" w14:textId="77777777" w:rsidTr="005C5AB0">
        <w:trPr>
          <w:jc w:val="center"/>
        </w:trPr>
        <w:tc>
          <w:tcPr>
            <w:tcW w:w="1134" w:type="dxa"/>
            <w:shd w:val="clear" w:color="auto" w:fill="auto"/>
            <w:vAlign w:val="center"/>
            <w:hideMark/>
          </w:tcPr>
          <w:p w14:paraId="74A2334E" w14:textId="579E8F79" w:rsidR="005C5AB0" w:rsidRPr="00A43997" w:rsidRDefault="005C5AB0" w:rsidP="00101FAA">
            <w:pPr>
              <w:pStyle w:val="aff8"/>
              <w:ind w:firstLineChars="0" w:firstLine="0"/>
              <w:jc w:val="center"/>
              <w:rPr>
                <w:sz w:val="18"/>
                <w:szCs w:val="18"/>
              </w:rPr>
            </w:pPr>
            <w:r>
              <w:rPr>
                <w:rFonts w:hint="eastAsia"/>
                <w:sz w:val="18"/>
                <w:szCs w:val="18"/>
              </w:rPr>
              <w:t>0010</w:t>
            </w:r>
          </w:p>
        </w:tc>
        <w:tc>
          <w:tcPr>
            <w:tcW w:w="851" w:type="dxa"/>
            <w:shd w:val="clear" w:color="auto" w:fill="auto"/>
            <w:vAlign w:val="center"/>
            <w:hideMark/>
          </w:tcPr>
          <w:p w14:paraId="0D9724A9" w14:textId="37BE3B39" w:rsidR="005C5AB0" w:rsidRPr="00A43997" w:rsidRDefault="005C5AB0" w:rsidP="00101FAA">
            <w:pPr>
              <w:pStyle w:val="aff8"/>
              <w:ind w:firstLineChars="0" w:firstLine="0"/>
              <w:jc w:val="center"/>
              <w:rPr>
                <w:sz w:val="18"/>
                <w:szCs w:val="18"/>
              </w:rPr>
            </w:pPr>
            <w:r>
              <w:rPr>
                <w:rFonts w:hint="eastAsia"/>
                <w:sz w:val="18"/>
                <w:szCs w:val="18"/>
              </w:rPr>
              <w:t>2</w:t>
            </w:r>
          </w:p>
        </w:tc>
        <w:tc>
          <w:tcPr>
            <w:tcW w:w="5386" w:type="dxa"/>
            <w:shd w:val="clear" w:color="auto" w:fill="auto"/>
            <w:vAlign w:val="center"/>
            <w:hideMark/>
          </w:tcPr>
          <w:p w14:paraId="3A38ADA6" w14:textId="2A0F923B" w:rsidR="005C5AB0" w:rsidRPr="00A43997" w:rsidRDefault="005C5AB0" w:rsidP="00101FAA">
            <w:pPr>
              <w:pStyle w:val="aff8"/>
              <w:ind w:firstLineChars="0" w:firstLine="0"/>
              <w:rPr>
                <w:sz w:val="18"/>
                <w:szCs w:val="18"/>
              </w:rPr>
            </w:pPr>
            <w:r w:rsidRPr="005C5AB0">
              <w:rPr>
                <w:rFonts w:hint="eastAsia"/>
                <w:sz w:val="18"/>
                <w:szCs w:val="18"/>
              </w:rPr>
              <w:t xml:space="preserve">Result = X &gt;&gt; Y   </w:t>
            </w:r>
            <w:r w:rsidRPr="005C5AB0">
              <w:rPr>
                <w:rFonts w:hint="eastAsia"/>
                <w:sz w:val="18"/>
                <w:szCs w:val="18"/>
              </w:rPr>
              <w:t>逻辑右移</w:t>
            </w:r>
            <w:r w:rsidRPr="005C5AB0">
              <w:rPr>
                <w:rFonts w:hint="eastAsia"/>
                <w:sz w:val="18"/>
                <w:szCs w:val="18"/>
              </w:rPr>
              <w:t xml:space="preserve"> </w:t>
            </w:r>
            <w:r w:rsidRPr="005C5AB0">
              <w:rPr>
                <w:rFonts w:hint="eastAsia"/>
                <w:sz w:val="18"/>
                <w:szCs w:val="18"/>
              </w:rPr>
              <w:t>（</w:t>
            </w:r>
            <w:r w:rsidRPr="005C5AB0">
              <w:rPr>
                <w:rFonts w:hint="eastAsia"/>
                <w:sz w:val="18"/>
                <w:szCs w:val="18"/>
              </w:rPr>
              <w:t>Y</w:t>
            </w:r>
            <w:proofErr w:type="gramStart"/>
            <w:r w:rsidRPr="005C5AB0">
              <w:rPr>
                <w:rFonts w:hint="eastAsia"/>
                <w:sz w:val="18"/>
                <w:szCs w:val="18"/>
              </w:rPr>
              <w:t>取低五位</w:t>
            </w:r>
            <w:proofErr w:type="gramEnd"/>
            <w:r w:rsidRPr="005C5AB0">
              <w:rPr>
                <w:rFonts w:hint="eastAsia"/>
                <w:sz w:val="18"/>
                <w:szCs w:val="18"/>
              </w:rPr>
              <w:t>）</w:t>
            </w:r>
            <w:r w:rsidRPr="005C5AB0">
              <w:rPr>
                <w:rFonts w:hint="eastAsia"/>
                <w:sz w:val="18"/>
                <w:szCs w:val="18"/>
              </w:rPr>
              <w:t xml:space="preserve">  Result2=0</w:t>
            </w:r>
          </w:p>
        </w:tc>
      </w:tr>
      <w:tr w:rsidR="005C5AB0" w:rsidRPr="00A43997" w14:paraId="76651FE5" w14:textId="77777777" w:rsidTr="005C5AB0">
        <w:trPr>
          <w:jc w:val="center"/>
        </w:trPr>
        <w:tc>
          <w:tcPr>
            <w:tcW w:w="1134" w:type="dxa"/>
            <w:shd w:val="clear" w:color="auto" w:fill="auto"/>
            <w:vAlign w:val="center"/>
            <w:hideMark/>
          </w:tcPr>
          <w:p w14:paraId="335F3B52" w14:textId="5D672E6C" w:rsidR="005C5AB0" w:rsidRPr="00A43997" w:rsidRDefault="005C5AB0" w:rsidP="00101FAA">
            <w:pPr>
              <w:pStyle w:val="aff8"/>
              <w:ind w:firstLineChars="0" w:firstLine="0"/>
              <w:jc w:val="center"/>
              <w:rPr>
                <w:sz w:val="18"/>
                <w:szCs w:val="18"/>
              </w:rPr>
            </w:pPr>
            <w:r>
              <w:rPr>
                <w:rFonts w:hint="eastAsia"/>
                <w:sz w:val="18"/>
                <w:szCs w:val="18"/>
              </w:rPr>
              <w:t>0011</w:t>
            </w:r>
          </w:p>
        </w:tc>
        <w:tc>
          <w:tcPr>
            <w:tcW w:w="851" w:type="dxa"/>
            <w:shd w:val="clear" w:color="auto" w:fill="auto"/>
            <w:vAlign w:val="center"/>
            <w:hideMark/>
          </w:tcPr>
          <w:p w14:paraId="6773867D" w14:textId="34B51DC9" w:rsidR="005C5AB0" w:rsidRPr="00A43997" w:rsidRDefault="005C5AB0" w:rsidP="00101FAA">
            <w:pPr>
              <w:pStyle w:val="aff8"/>
              <w:ind w:firstLineChars="0" w:firstLine="0"/>
              <w:jc w:val="center"/>
              <w:rPr>
                <w:sz w:val="18"/>
                <w:szCs w:val="18"/>
              </w:rPr>
            </w:pPr>
            <w:r>
              <w:rPr>
                <w:rFonts w:hint="eastAsia"/>
                <w:sz w:val="18"/>
                <w:szCs w:val="18"/>
              </w:rPr>
              <w:t>3</w:t>
            </w:r>
          </w:p>
        </w:tc>
        <w:tc>
          <w:tcPr>
            <w:tcW w:w="5386" w:type="dxa"/>
            <w:shd w:val="clear" w:color="auto" w:fill="auto"/>
            <w:vAlign w:val="center"/>
            <w:hideMark/>
          </w:tcPr>
          <w:p w14:paraId="25638800" w14:textId="3DBFB25D" w:rsidR="005C5AB0" w:rsidRPr="00A43997" w:rsidRDefault="005C5AB0" w:rsidP="00101FAA">
            <w:pPr>
              <w:pStyle w:val="aff8"/>
              <w:ind w:firstLineChars="0" w:firstLine="0"/>
              <w:rPr>
                <w:sz w:val="18"/>
                <w:szCs w:val="18"/>
              </w:rPr>
            </w:pPr>
            <w:r w:rsidRPr="005C5AB0">
              <w:rPr>
                <w:rFonts w:hint="eastAsia"/>
                <w:sz w:val="18"/>
                <w:szCs w:val="18"/>
              </w:rPr>
              <w:t xml:space="preserve">Result = (X * Y)[31:0];  Result2 = (X * Y)[63:32] </w:t>
            </w:r>
            <w:r w:rsidRPr="005C5AB0">
              <w:rPr>
                <w:rFonts w:hint="eastAsia"/>
                <w:sz w:val="18"/>
                <w:szCs w:val="18"/>
              </w:rPr>
              <w:t>无符号乘法</w:t>
            </w:r>
          </w:p>
        </w:tc>
      </w:tr>
      <w:tr w:rsidR="005C5AB0" w:rsidRPr="00A43997" w14:paraId="12EDB8A3" w14:textId="77777777" w:rsidTr="005C5AB0">
        <w:trPr>
          <w:jc w:val="center"/>
        </w:trPr>
        <w:tc>
          <w:tcPr>
            <w:tcW w:w="1134" w:type="dxa"/>
            <w:shd w:val="clear" w:color="auto" w:fill="auto"/>
            <w:vAlign w:val="center"/>
            <w:hideMark/>
          </w:tcPr>
          <w:p w14:paraId="2085815D" w14:textId="08F17563" w:rsidR="005C5AB0" w:rsidRPr="00A43997" w:rsidRDefault="005C5AB0" w:rsidP="00101FAA">
            <w:pPr>
              <w:pStyle w:val="aff8"/>
              <w:ind w:firstLineChars="0" w:firstLine="0"/>
              <w:jc w:val="center"/>
              <w:rPr>
                <w:sz w:val="18"/>
                <w:szCs w:val="18"/>
              </w:rPr>
            </w:pPr>
            <w:r>
              <w:rPr>
                <w:rFonts w:hint="eastAsia"/>
                <w:sz w:val="18"/>
                <w:szCs w:val="18"/>
              </w:rPr>
              <w:t>0100</w:t>
            </w:r>
          </w:p>
        </w:tc>
        <w:tc>
          <w:tcPr>
            <w:tcW w:w="851" w:type="dxa"/>
            <w:shd w:val="clear" w:color="auto" w:fill="auto"/>
            <w:vAlign w:val="center"/>
            <w:hideMark/>
          </w:tcPr>
          <w:p w14:paraId="3CC0994A" w14:textId="4B69B591" w:rsidR="005C5AB0" w:rsidRPr="00A43997" w:rsidRDefault="005C5AB0" w:rsidP="00101FAA">
            <w:pPr>
              <w:pStyle w:val="aff8"/>
              <w:ind w:firstLineChars="0" w:firstLine="0"/>
              <w:jc w:val="center"/>
              <w:rPr>
                <w:sz w:val="18"/>
                <w:szCs w:val="18"/>
              </w:rPr>
            </w:pPr>
            <w:r>
              <w:rPr>
                <w:rFonts w:hint="eastAsia"/>
                <w:sz w:val="18"/>
                <w:szCs w:val="18"/>
              </w:rPr>
              <w:t>4</w:t>
            </w:r>
          </w:p>
        </w:tc>
        <w:tc>
          <w:tcPr>
            <w:tcW w:w="5386" w:type="dxa"/>
            <w:shd w:val="clear" w:color="auto" w:fill="auto"/>
            <w:vAlign w:val="center"/>
            <w:hideMark/>
          </w:tcPr>
          <w:p w14:paraId="0885DFF7" w14:textId="03A90C3A" w:rsidR="005C5AB0" w:rsidRPr="00A43997" w:rsidRDefault="005C5AB0" w:rsidP="00101FAA">
            <w:pPr>
              <w:pStyle w:val="aff8"/>
              <w:ind w:firstLineChars="0" w:firstLine="0"/>
              <w:rPr>
                <w:sz w:val="18"/>
                <w:szCs w:val="18"/>
              </w:rPr>
            </w:pPr>
            <w:r w:rsidRPr="005C5AB0">
              <w:rPr>
                <w:rFonts w:hint="eastAsia"/>
                <w:sz w:val="18"/>
                <w:szCs w:val="18"/>
              </w:rPr>
              <w:t xml:space="preserve">Result = X/Y;   Result2 = X%Y  </w:t>
            </w:r>
            <w:r w:rsidRPr="005C5AB0">
              <w:rPr>
                <w:rFonts w:hint="eastAsia"/>
                <w:sz w:val="18"/>
                <w:szCs w:val="18"/>
              </w:rPr>
              <w:t>无符号除法</w:t>
            </w:r>
          </w:p>
        </w:tc>
      </w:tr>
      <w:tr w:rsidR="005C5AB0" w:rsidRPr="00A43997" w14:paraId="0CD2C70A" w14:textId="77777777" w:rsidTr="005C5AB0">
        <w:trPr>
          <w:jc w:val="center"/>
        </w:trPr>
        <w:tc>
          <w:tcPr>
            <w:tcW w:w="1134" w:type="dxa"/>
            <w:shd w:val="clear" w:color="auto" w:fill="auto"/>
            <w:vAlign w:val="center"/>
            <w:hideMark/>
          </w:tcPr>
          <w:p w14:paraId="44D0F7A4" w14:textId="6F8E47DA" w:rsidR="005C5AB0" w:rsidRPr="00A43997" w:rsidRDefault="005C5AB0" w:rsidP="00101FAA">
            <w:pPr>
              <w:pStyle w:val="aff8"/>
              <w:ind w:firstLineChars="0" w:firstLine="0"/>
              <w:jc w:val="center"/>
              <w:rPr>
                <w:sz w:val="18"/>
                <w:szCs w:val="18"/>
              </w:rPr>
            </w:pPr>
            <w:r>
              <w:rPr>
                <w:rFonts w:hint="eastAsia"/>
                <w:sz w:val="18"/>
                <w:szCs w:val="18"/>
              </w:rPr>
              <w:t>0101</w:t>
            </w:r>
          </w:p>
        </w:tc>
        <w:tc>
          <w:tcPr>
            <w:tcW w:w="851" w:type="dxa"/>
            <w:shd w:val="clear" w:color="auto" w:fill="auto"/>
            <w:vAlign w:val="center"/>
            <w:hideMark/>
          </w:tcPr>
          <w:p w14:paraId="1FB931C9" w14:textId="0306233B" w:rsidR="005C5AB0" w:rsidRPr="00A43997" w:rsidRDefault="005C5AB0" w:rsidP="00101FAA">
            <w:pPr>
              <w:pStyle w:val="aff8"/>
              <w:ind w:firstLineChars="0" w:firstLine="0"/>
              <w:jc w:val="center"/>
              <w:rPr>
                <w:sz w:val="18"/>
                <w:szCs w:val="18"/>
              </w:rPr>
            </w:pPr>
            <w:r>
              <w:rPr>
                <w:rFonts w:hint="eastAsia"/>
                <w:sz w:val="18"/>
                <w:szCs w:val="18"/>
              </w:rPr>
              <w:t>5</w:t>
            </w:r>
          </w:p>
        </w:tc>
        <w:tc>
          <w:tcPr>
            <w:tcW w:w="5386" w:type="dxa"/>
            <w:shd w:val="clear" w:color="auto" w:fill="auto"/>
            <w:vAlign w:val="center"/>
            <w:hideMark/>
          </w:tcPr>
          <w:p w14:paraId="0842FC39" w14:textId="312118B2" w:rsidR="005C5AB0" w:rsidRPr="00A43997" w:rsidRDefault="005C5AB0" w:rsidP="00101FAA">
            <w:pPr>
              <w:pStyle w:val="aff8"/>
              <w:ind w:firstLineChars="0" w:firstLine="0"/>
              <w:rPr>
                <w:sz w:val="18"/>
                <w:szCs w:val="18"/>
              </w:rPr>
            </w:pPr>
            <w:r w:rsidRPr="005C5AB0">
              <w:rPr>
                <w:sz w:val="18"/>
                <w:szCs w:val="18"/>
              </w:rPr>
              <w:t xml:space="preserve">Result = X + Y </w:t>
            </w:r>
            <w:proofErr w:type="gramStart"/>
            <w:r w:rsidRPr="005C5AB0">
              <w:rPr>
                <w:sz w:val="18"/>
                <w:szCs w:val="18"/>
              </w:rPr>
              <w:t xml:space="preserve">   (</w:t>
            </w:r>
            <w:proofErr w:type="gramEnd"/>
            <w:r w:rsidRPr="005C5AB0">
              <w:rPr>
                <w:sz w:val="18"/>
                <w:szCs w:val="18"/>
              </w:rPr>
              <w:t>Set OF/UOF)</w:t>
            </w:r>
          </w:p>
        </w:tc>
      </w:tr>
      <w:tr w:rsidR="005C5AB0" w:rsidRPr="00A43997" w14:paraId="0326AC73" w14:textId="77777777" w:rsidTr="005C5AB0">
        <w:trPr>
          <w:jc w:val="center"/>
        </w:trPr>
        <w:tc>
          <w:tcPr>
            <w:tcW w:w="1134" w:type="dxa"/>
            <w:shd w:val="clear" w:color="auto" w:fill="auto"/>
            <w:vAlign w:val="center"/>
            <w:hideMark/>
          </w:tcPr>
          <w:p w14:paraId="0D2A842E" w14:textId="670D45E5" w:rsidR="005C5AB0" w:rsidRPr="00A43997" w:rsidRDefault="005C5AB0" w:rsidP="005C5AB0">
            <w:pPr>
              <w:pStyle w:val="aff8"/>
              <w:ind w:firstLineChars="0" w:firstLine="0"/>
              <w:jc w:val="center"/>
              <w:rPr>
                <w:sz w:val="18"/>
                <w:szCs w:val="18"/>
              </w:rPr>
            </w:pPr>
            <w:r>
              <w:rPr>
                <w:rFonts w:hint="eastAsia"/>
                <w:sz w:val="18"/>
                <w:szCs w:val="18"/>
              </w:rPr>
              <w:t>0110</w:t>
            </w:r>
          </w:p>
        </w:tc>
        <w:tc>
          <w:tcPr>
            <w:tcW w:w="851" w:type="dxa"/>
            <w:shd w:val="clear" w:color="auto" w:fill="auto"/>
            <w:vAlign w:val="center"/>
            <w:hideMark/>
          </w:tcPr>
          <w:p w14:paraId="331D9F5F" w14:textId="6F537C1F" w:rsidR="005C5AB0" w:rsidRPr="00A43997" w:rsidRDefault="005C5AB0" w:rsidP="005C5AB0">
            <w:pPr>
              <w:pStyle w:val="aff8"/>
              <w:ind w:firstLineChars="0" w:firstLine="0"/>
              <w:jc w:val="center"/>
              <w:rPr>
                <w:sz w:val="18"/>
                <w:szCs w:val="18"/>
              </w:rPr>
            </w:pPr>
            <w:r>
              <w:rPr>
                <w:rFonts w:hint="eastAsia"/>
                <w:sz w:val="18"/>
                <w:szCs w:val="18"/>
              </w:rPr>
              <w:t>6</w:t>
            </w:r>
          </w:p>
        </w:tc>
        <w:tc>
          <w:tcPr>
            <w:tcW w:w="5386" w:type="dxa"/>
            <w:shd w:val="clear" w:color="auto" w:fill="auto"/>
            <w:vAlign w:val="center"/>
            <w:hideMark/>
          </w:tcPr>
          <w:p w14:paraId="16C0F293" w14:textId="181EFCE5" w:rsidR="005C5AB0" w:rsidRPr="00A43997" w:rsidRDefault="005C5AB0" w:rsidP="00101FAA">
            <w:pPr>
              <w:pStyle w:val="aff8"/>
              <w:ind w:firstLineChars="0" w:firstLine="0"/>
              <w:rPr>
                <w:sz w:val="18"/>
                <w:szCs w:val="18"/>
              </w:rPr>
            </w:pPr>
            <w:r w:rsidRPr="005C5AB0">
              <w:rPr>
                <w:sz w:val="18"/>
                <w:szCs w:val="18"/>
              </w:rPr>
              <w:t xml:space="preserve">Result = X - Y </w:t>
            </w:r>
            <w:proofErr w:type="gramStart"/>
            <w:r w:rsidRPr="005C5AB0">
              <w:rPr>
                <w:sz w:val="18"/>
                <w:szCs w:val="18"/>
              </w:rPr>
              <w:t xml:space="preserve">   (</w:t>
            </w:r>
            <w:proofErr w:type="gramEnd"/>
            <w:r w:rsidRPr="005C5AB0">
              <w:rPr>
                <w:sz w:val="18"/>
                <w:szCs w:val="18"/>
              </w:rPr>
              <w:t>Set OF/UOF)</w:t>
            </w:r>
          </w:p>
        </w:tc>
      </w:tr>
      <w:tr w:rsidR="005C5AB0" w:rsidRPr="00A43997" w14:paraId="4CD5B14F" w14:textId="77777777" w:rsidTr="005C5AB0">
        <w:trPr>
          <w:jc w:val="center"/>
        </w:trPr>
        <w:tc>
          <w:tcPr>
            <w:tcW w:w="1134" w:type="dxa"/>
            <w:shd w:val="clear" w:color="auto" w:fill="auto"/>
            <w:vAlign w:val="center"/>
          </w:tcPr>
          <w:p w14:paraId="0277D163" w14:textId="682D8693" w:rsidR="005C5AB0" w:rsidRDefault="005C5AB0" w:rsidP="005C5AB0">
            <w:pPr>
              <w:pStyle w:val="aff8"/>
              <w:ind w:firstLineChars="0" w:firstLine="0"/>
              <w:jc w:val="center"/>
              <w:rPr>
                <w:sz w:val="18"/>
                <w:szCs w:val="18"/>
              </w:rPr>
            </w:pPr>
            <w:r>
              <w:rPr>
                <w:rFonts w:hint="eastAsia"/>
                <w:sz w:val="18"/>
                <w:szCs w:val="18"/>
              </w:rPr>
              <w:t>0111</w:t>
            </w:r>
          </w:p>
        </w:tc>
        <w:tc>
          <w:tcPr>
            <w:tcW w:w="851" w:type="dxa"/>
            <w:shd w:val="clear" w:color="auto" w:fill="auto"/>
            <w:vAlign w:val="center"/>
          </w:tcPr>
          <w:p w14:paraId="49A8819B" w14:textId="3590A57F" w:rsidR="005C5AB0" w:rsidRDefault="005C5AB0" w:rsidP="005C5AB0">
            <w:pPr>
              <w:pStyle w:val="aff8"/>
              <w:ind w:firstLineChars="0" w:firstLine="0"/>
              <w:jc w:val="center"/>
              <w:rPr>
                <w:sz w:val="18"/>
                <w:szCs w:val="18"/>
              </w:rPr>
            </w:pPr>
            <w:r>
              <w:rPr>
                <w:rFonts w:hint="eastAsia"/>
                <w:sz w:val="18"/>
                <w:szCs w:val="18"/>
              </w:rPr>
              <w:t>7</w:t>
            </w:r>
          </w:p>
        </w:tc>
        <w:tc>
          <w:tcPr>
            <w:tcW w:w="5386" w:type="dxa"/>
            <w:shd w:val="clear" w:color="auto" w:fill="auto"/>
            <w:vAlign w:val="center"/>
          </w:tcPr>
          <w:p w14:paraId="6080EB74" w14:textId="2D2D2EFD" w:rsidR="005C5AB0" w:rsidRPr="00A43997" w:rsidRDefault="005C5AB0" w:rsidP="00101FAA">
            <w:pPr>
              <w:pStyle w:val="aff8"/>
              <w:ind w:firstLineChars="0" w:firstLine="0"/>
              <w:rPr>
                <w:sz w:val="18"/>
                <w:szCs w:val="18"/>
              </w:rPr>
            </w:pPr>
            <w:r w:rsidRPr="005C5AB0">
              <w:rPr>
                <w:rFonts w:hint="eastAsia"/>
                <w:sz w:val="18"/>
                <w:szCs w:val="18"/>
              </w:rPr>
              <w:t xml:space="preserve">Result = X &amp; Y   </w:t>
            </w:r>
            <w:r w:rsidRPr="005C5AB0">
              <w:rPr>
                <w:rFonts w:hint="eastAsia"/>
                <w:sz w:val="18"/>
                <w:szCs w:val="18"/>
              </w:rPr>
              <w:t>按位与</w:t>
            </w:r>
          </w:p>
        </w:tc>
      </w:tr>
      <w:tr w:rsidR="005C5AB0" w:rsidRPr="00A43997" w14:paraId="1835A12F" w14:textId="77777777" w:rsidTr="005C5AB0">
        <w:trPr>
          <w:jc w:val="center"/>
        </w:trPr>
        <w:tc>
          <w:tcPr>
            <w:tcW w:w="1134" w:type="dxa"/>
            <w:shd w:val="clear" w:color="auto" w:fill="auto"/>
            <w:vAlign w:val="center"/>
            <w:hideMark/>
          </w:tcPr>
          <w:p w14:paraId="7DB27058" w14:textId="2F3E694E" w:rsidR="005C5AB0" w:rsidRPr="00A43997" w:rsidRDefault="005C5AB0" w:rsidP="00101FAA">
            <w:pPr>
              <w:pStyle w:val="aff8"/>
              <w:ind w:firstLineChars="0" w:firstLine="0"/>
              <w:jc w:val="center"/>
              <w:rPr>
                <w:sz w:val="18"/>
                <w:szCs w:val="18"/>
              </w:rPr>
            </w:pPr>
            <w:r>
              <w:rPr>
                <w:rFonts w:hint="eastAsia"/>
                <w:sz w:val="18"/>
                <w:szCs w:val="18"/>
              </w:rPr>
              <w:t>1000</w:t>
            </w:r>
          </w:p>
        </w:tc>
        <w:tc>
          <w:tcPr>
            <w:tcW w:w="851" w:type="dxa"/>
            <w:shd w:val="clear" w:color="auto" w:fill="auto"/>
            <w:vAlign w:val="center"/>
            <w:hideMark/>
          </w:tcPr>
          <w:p w14:paraId="418CE57E" w14:textId="2308A415" w:rsidR="005C5AB0" w:rsidRPr="00A43997" w:rsidRDefault="005C5AB0" w:rsidP="00101FAA">
            <w:pPr>
              <w:pStyle w:val="aff8"/>
              <w:ind w:firstLineChars="0" w:firstLine="0"/>
              <w:jc w:val="center"/>
              <w:rPr>
                <w:sz w:val="18"/>
                <w:szCs w:val="18"/>
              </w:rPr>
            </w:pPr>
            <w:r>
              <w:rPr>
                <w:rFonts w:hint="eastAsia"/>
                <w:sz w:val="18"/>
                <w:szCs w:val="18"/>
              </w:rPr>
              <w:t>8</w:t>
            </w:r>
          </w:p>
        </w:tc>
        <w:tc>
          <w:tcPr>
            <w:tcW w:w="5386" w:type="dxa"/>
            <w:shd w:val="clear" w:color="auto" w:fill="auto"/>
            <w:vAlign w:val="center"/>
            <w:hideMark/>
          </w:tcPr>
          <w:p w14:paraId="04C1C1D4" w14:textId="33B604D9" w:rsidR="005C5AB0" w:rsidRPr="00A43997" w:rsidRDefault="005C5AB0" w:rsidP="00101FAA">
            <w:pPr>
              <w:pStyle w:val="aff8"/>
              <w:ind w:firstLineChars="0" w:firstLine="0"/>
              <w:rPr>
                <w:sz w:val="18"/>
                <w:szCs w:val="18"/>
              </w:rPr>
            </w:pPr>
            <w:r w:rsidRPr="005C5AB0">
              <w:rPr>
                <w:rFonts w:hint="eastAsia"/>
                <w:sz w:val="18"/>
                <w:szCs w:val="18"/>
              </w:rPr>
              <w:t xml:space="preserve">Result = X | Y    </w:t>
            </w:r>
            <w:r w:rsidRPr="005C5AB0">
              <w:rPr>
                <w:rFonts w:hint="eastAsia"/>
                <w:sz w:val="18"/>
                <w:szCs w:val="18"/>
              </w:rPr>
              <w:t>按位或</w:t>
            </w:r>
          </w:p>
        </w:tc>
      </w:tr>
      <w:tr w:rsidR="005C5AB0" w:rsidRPr="00A43997" w14:paraId="276D82C4" w14:textId="77777777" w:rsidTr="005C5AB0">
        <w:trPr>
          <w:jc w:val="center"/>
        </w:trPr>
        <w:tc>
          <w:tcPr>
            <w:tcW w:w="1134" w:type="dxa"/>
            <w:shd w:val="clear" w:color="auto" w:fill="auto"/>
            <w:vAlign w:val="center"/>
          </w:tcPr>
          <w:p w14:paraId="789297EC" w14:textId="63CC49B5" w:rsidR="005C5AB0" w:rsidRDefault="005C5AB0" w:rsidP="00101FAA">
            <w:pPr>
              <w:pStyle w:val="aff8"/>
              <w:ind w:firstLineChars="0" w:firstLine="0"/>
              <w:jc w:val="center"/>
              <w:rPr>
                <w:sz w:val="18"/>
                <w:szCs w:val="18"/>
              </w:rPr>
            </w:pPr>
            <w:r>
              <w:rPr>
                <w:rFonts w:hint="eastAsia"/>
                <w:sz w:val="18"/>
                <w:szCs w:val="18"/>
              </w:rPr>
              <w:lastRenderedPageBreak/>
              <w:t>1001</w:t>
            </w:r>
          </w:p>
        </w:tc>
        <w:tc>
          <w:tcPr>
            <w:tcW w:w="851" w:type="dxa"/>
            <w:shd w:val="clear" w:color="auto" w:fill="auto"/>
            <w:vAlign w:val="center"/>
          </w:tcPr>
          <w:p w14:paraId="2ADB3950" w14:textId="0C550EE9" w:rsidR="005C5AB0" w:rsidRPr="00A43997" w:rsidRDefault="005C5AB0" w:rsidP="00101FAA">
            <w:pPr>
              <w:pStyle w:val="aff8"/>
              <w:ind w:firstLineChars="0" w:firstLine="0"/>
              <w:jc w:val="center"/>
              <w:rPr>
                <w:sz w:val="18"/>
                <w:szCs w:val="18"/>
              </w:rPr>
            </w:pPr>
            <w:r>
              <w:rPr>
                <w:rFonts w:hint="eastAsia"/>
                <w:sz w:val="18"/>
                <w:szCs w:val="18"/>
              </w:rPr>
              <w:t>9</w:t>
            </w:r>
          </w:p>
        </w:tc>
        <w:tc>
          <w:tcPr>
            <w:tcW w:w="5386" w:type="dxa"/>
            <w:shd w:val="clear" w:color="auto" w:fill="auto"/>
            <w:vAlign w:val="center"/>
          </w:tcPr>
          <w:p w14:paraId="37328037" w14:textId="217B2648" w:rsidR="005C5AB0" w:rsidRPr="00A43997" w:rsidRDefault="005C5AB0" w:rsidP="00101FAA">
            <w:pPr>
              <w:pStyle w:val="aff8"/>
              <w:ind w:firstLineChars="0" w:firstLine="0"/>
              <w:rPr>
                <w:sz w:val="18"/>
                <w:szCs w:val="18"/>
              </w:rPr>
            </w:pPr>
            <w:r w:rsidRPr="005C5AB0">
              <w:rPr>
                <w:rFonts w:hint="eastAsia"/>
                <w:sz w:val="18"/>
                <w:szCs w:val="18"/>
              </w:rPr>
              <w:t>Result = X</w:t>
            </w:r>
            <w:r w:rsidRPr="005C5AB0">
              <w:rPr>
                <w:rFonts w:hint="eastAsia"/>
                <w:sz w:val="18"/>
                <w:szCs w:val="18"/>
              </w:rPr>
              <w:t>⊕</w:t>
            </w:r>
            <w:r w:rsidRPr="005C5AB0">
              <w:rPr>
                <w:rFonts w:hint="eastAsia"/>
                <w:sz w:val="18"/>
                <w:szCs w:val="18"/>
              </w:rPr>
              <w:t xml:space="preserve">Y    </w:t>
            </w:r>
            <w:proofErr w:type="gramStart"/>
            <w:r w:rsidRPr="005C5AB0">
              <w:rPr>
                <w:rFonts w:hint="eastAsia"/>
                <w:sz w:val="18"/>
                <w:szCs w:val="18"/>
              </w:rPr>
              <w:t>按位异或</w:t>
            </w:r>
            <w:proofErr w:type="gramEnd"/>
          </w:p>
        </w:tc>
      </w:tr>
      <w:tr w:rsidR="005C5AB0" w:rsidRPr="00A43997" w14:paraId="3625993B" w14:textId="77777777" w:rsidTr="005C5AB0">
        <w:trPr>
          <w:jc w:val="center"/>
        </w:trPr>
        <w:tc>
          <w:tcPr>
            <w:tcW w:w="1134" w:type="dxa"/>
            <w:shd w:val="clear" w:color="auto" w:fill="auto"/>
            <w:vAlign w:val="center"/>
          </w:tcPr>
          <w:p w14:paraId="4EF46F63" w14:textId="4A08B4A0" w:rsidR="005C5AB0" w:rsidRDefault="005C5AB0" w:rsidP="00101FAA">
            <w:pPr>
              <w:pStyle w:val="aff8"/>
              <w:ind w:firstLineChars="0" w:firstLine="0"/>
              <w:jc w:val="center"/>
              <w:rPr>
                <w:sz w:val="18"/>
                <w:szCs w:val="18"/>
              </w:rPr>
            </w:pPr>
            <w:r>
              <w:rPr>
                <w:rFonts w:hint="eastAsia"/>
                <w:sz w:val="18"/>
                <w:szCs w:val="18"/>
              </w:rPr>
              <w:t>1010</w:t>
            </w:r>
          </w:p>
        </w:tc>
        <w:tc>
          <w:tcPr>
            <w:tcW w:w="851" w:type="dxa"/>
            <w:shd w:val="clear" w:color="auto" w:fill="auto"/>
            <w:vAlign w:val="center"/>
          </w:tcPr>
          <w:p w14:paraId="126217AD" w14:textId="7D2FADA6" w:rsidR="005C5AB0" w:rsidRPr="00A43997" w:rsidRDefault="005C5AB0" w:rsidP="00101FAA">
            <w:pPr>
              <w:pStyle w:val="aff8"/>
              <w:ind w:firstLineChars="0" w:firstLine="0"/>
              <w:jc w:val="center"/>
              <w:rPr>
                <w:sz w:val="18"/>
                <w:szCs w:val="18"/>
              </w:rPr>
            </w:pPr>
            <w:r>
              <w:rPr>
                <w:rFonts w:hint="eastAsia"/>
                <w:sz w:val="18"/>
                <w:szCs w:val="18"/>
              </w:rPr>
              <w:t>10</w:t>
            </w:r>
          </w:p>
        </w:tc>
        <w:tc>
          <w:tcPr>
            <w:tcW w:w="5386" w:type="dxa"/>
            <w:shd w:val="clear" w:color="auto" w:fill="auto"/>
            <w:vAlign w:val="center"/>
          </w:tcPr>
          <w:p w14:paraId="5832F674" w14:textId="1ECF39D7" w:rsidR="005C5AB0" w:rsidRPr="00A43997" w:rsidRDefault="005C5AB0" w:rsidP="00101FAA">
            <w:pPr>
              <w:pStyle w:val="aff8"/>
              <w:ind w:firstLineChars="0" w:firstLine="0"/>
              <w:rPr>
                <w:sz w:val="18"/>
                <w:szCs w:val="18"/>
              </w:rPr>
            </w:pPr>
            <w:r w:rsidRPr="005C5AB0">
              <w:rPr>
                <w:rFonts w:hint="eastAsia"/>
                <w:sz w:val="18"/>
                <w:szCs w:val="18"/>
              </w:rPr>
              <w:t xml:space="preserve">Result = ~(X |Y)  </w:t>
            </w:r>
            <w:r w:rsidRPr="005C5AB0">
              <w:rPr>
                <w:rFonts w:hint="eastAsia"/>
                <w:sz w:val="18"/>
                <w:szCs w:val="18"/>
              </w:rPr>
              <w:t>按位或非</w:t>
            </w:r>
          </w:p>
        </w:tc>
      </w:tr>
      <w:tr w:rsidR="005C5AB0" w:rsidRPr="00A43997" w14:paraId="5C6E9001" w14:textId="77777777" w:rsidTr="005C5AB0">
        <w:trPr>
          <w:jc w:val="center"/>
        </w:trPr>
        <w:tc>
          <w:tcPr>
            <w:tcW w:w="1134" w:type="dxa"/>
            <w:shd w:val="clear" w:color="auto" w:fill="auto"/>
            <w:vAlign w:val="center"/>
          </w:tcPr>
          <w:p w14:paraId="2F54CCC2" w14:textId="4BF82FE1" w:rsidR="005C5AB0" w:rsidRDefault="005C5AB0" w:rsidP="00101FAA">
            <w:pPr>
              <w:pStyle w:val="aff8"/>
              <w:ind w:firstLineChars="0" w:firstLine="0"/>
              <w:jc w:val="center"/>
              <w:rPr>
                <w:sz w:val="18"/>
                <w:szCs w:val="18"/>
              </w:rPr>
            </w:pPr>
            <w:r>
              <w:rPr>
                <w:rFonts w:hint="eastAsia"/>
                <w:sz w:val="18"/>
                <w:szCs w:val="18"/>
              </w:rPr>
              <w:t>1011</w:t>
            </w:r>
          </w:p>
        </w:tc>
        <w:tc>
          <w:tcPr>
            <w:tcW w:w="851" w:type="dxa"/>
            <w:shd w:val="clear" w:color="auto" w:fill="auto"/>
            <w:vAlign w:val="center"/>
          </w:tcPr>
          <w:p w14:paraId="63400C0F" w14:textId="28EE2F18" w:rsidR="005C5AB0" w:rsidRPr="00A43997" w:rsidRDefault="005C5AB0" w:rsidP="00101FAA">
            <w:pPr>
              <w:pStyle w:val="aff8"/>
              <w:ind w:firstLineChars="0" w:firstLine="0"/>
              <w:jc w:val="center"/>
              <w:rPr>
                <w:sz w:val="18"/>
                <w:szCs w:val="18"/>
              </w:rPr>
            </w:pPr>
            <w:r>
              <w:rPr>
                <w:rFonts w:hint="eastAsia"/>
                <w:sz w:val="18"/>
                <w:szCs w:val="18"/>
              </w:rPr>
              <w:t>11</w:t>
            </w:r>
          </w:p>
        </w:tc>
        <w:tc>
          <w:tcPr>
            <w:tcW w:w="5386" w:type="dxa"/>
            <w:shd w:val="clear" w:color="auto" w:fill="auto"/>
            <w:vAlign w:val="center"/>
          </w:tcPr>
          <w:p w14:paraId="2B1B96A2" w14:textId="7A6451DB" w:rsidR="005C5AB0" w:rsidRPr="00A43997" w:rsidRDefault="005C5AB0" w:rsidP="00101FAA">
            <w:pPr>
              <w:pStyle w:val="aff8"/>
              <w:ind w:firstLineChars="0" w:firstLine="0"/>
              <w:rPr>
                <w:sz w:val="18"/>
                <w:szCs w:val="18"/>
              </w:rPr>
            </w:pPr>
            <w:r w:rsidRPr="005C5AB0">
              <w:rPr>
                <w:rFonts w:hint="eastAsia"/>
                <w:sz w:val="18"/>
                <w:szCs w:val="18"/>
              </w:rPr>
              <w:t>Result = (X &lt; Y</w:t>
            </w:r>
            <w:proofErr w:type="gramStart"/>
            <w:r w:rsidRPr="005C5AB0">
              <w:rPr>
                <w:rFonts w:hint="eastAsia"/>
                <w:sz w:val="18"/>
                <w:szCs w:val="18"/>
              </w:rPr>
              <w:t>) ?</w:t>
            </w:r>
            <w:proofErr w:type="gramEnd"/>
            <w:r w:rsidRPr="005C5AB0">
              <w:rPr>
                <w:rFonts w:hint="eastAsia"/>
                <w:sz w:val="18"/>
                <w:szCs w:val="18"/>
              </w:rPr>
              <w:t xml:space="preserve"> 1 : 0 </w:t>
            </w:r>
            <w:r w:rsidRPr="005C5AB0">
              <w:rPr>
                <w:rFonts w:hint="eastAsia"/>
                <w:sz w:val="18"/>
                <w:szCs w:val="18"/>
              </w:rPr>
              <w:t>符号比较</w:t>
            </w:r>
          </w:p>
        </w:tc>
      </w:tr>
      <w:tr w:rsidR="005C5AB0" w:rsidRPr="00A43997" w14:paraId="2A1EE5A3" w14:textId="77777777" w:rsidTr="005C5AB0">
        <w:trPr>
          <w:jc w:val="center"/>
        </w:trPr>
        <w:tc>
          <w:tcPr>
            <w:tcW w:w="1134" w:type="dxa"/>
            <w:shd w:val="clear" w:color="auto" w:fill="auto"/>
            <w:vAlign w:val="center"/>
          </w:tcPr>
          <w:p w14:paraId="0DD28EA7" w14:textId="5C09DB8B" w:rsidR="005C5AB0" w:rsidRDefault="005C5AB0" w:rsidP="00101FAA">
            <w:pPr>
              <w:pStyle w:val="aff8"/>
              <w:ind w:firstLineChars="0" w:firstLine="0"/>
              <w:jc w:val="center"/>
              <w:rPr>
                <w:sz w:val="18"/>
                <w:szCs w:val="18"/>
              </w:rPr>
            </w:pPr>
            <w:r>
              <w:rPr>
                <w:rFonts w:hint="eastAsia"/>
                <w:sz w:val="18"/>
                <w:szCs w:val="18"/>
              </w:rPr>
              <w:t>1100</w:t>
            </w:r>
          </w:p>
        </w:tc>
        <w:tc>
          <w:tcPr>
            <w:tcW w:w="851" w:type="dxa"/>
            <w:shd w:val="clear" w:color="auto" w:fill="auto"/>
            <w:vAlign w:val="center"/>
          </w:tcPr>
          <w:p w14:paraId="61B7601A" w14:textId="6AC992A2" w:rsidR="005C5AB0" w:rsidRPr="00A43997" w:rsidRDefault="005C5AB0" w:rsidP="00101FAA">
            <w:pPr>
              <w:pStyle w:val="aff8"/>
              <w:ind w:firstLineChars="0" w:firstLine="0"/>
              <w:jc w:val="center"/>
              <w:rPr>
                <w:sz w:val="18"/>
                <w:szCs w:val="18"/>
              </w:rPr>
            </w:pPr>
            <w:r>
              <w:rPr>
                <w:rFonts w:hint="eastAsia"/>
                <w:sz w:val="18"/>
                <w:szCs w:val="18"/>
              </w:rPr>
              <w:t>12</w:t>
            </w:r>
          </w:p>
        </w:tc>
        <w:tc>
          <w:tcPr>
            <w:tcW w:w="5386" w:type="dxa"/>
            <w:shd w:val="clear" w:color="auto" w:fill="auto"/>
            <w:vAlign w:val="center"/>
          </w:tcPr>
          <w:p w14:paraId="52EEB191" w14:textId="3E7B1453" w:rsidR="005C5AB0" w:rsidRPr="00A43997" w:rsidRDefault="005C5AB0" w:rsidP="00101FAA">
            <w:pPr>
              <w:pStyle w:val="aff8"/>
              <w:ind w:firstLineChars="0" w:firstLine="0"/>
              <w:rPr>
                <w:sz w:val="18"/>
                <w:szCs w:val="18"/>
              </w:rPr>
            </w:pPr>
            <w:r w:rsidRPr="005C5AB0">
              <w:rPr>
                <w:rFonts w:hint="eastAsia"/>
                <w:sz w:val="18"/>
                <w:szCs w:val="18"/>
              </w:rPr>
              <w:t>Result = (X &lt; Y</w:t>
            </w:r>
            <w:proofErr w:type="gramStart"/>
            <w:r w:rsidRPr="005C5AB0">
              <w:rPr>
                <w:rFonts w:hint="eastAsia"/>
                <w:sz w:val="18"/>
                <w:szCs w:val="18"/>
              </w:rPr>
              <w:t>) ?</w:t>
            </w:r>
            <w:proofErr w:type="gramEnd"/>
            <w:r w:rsidRPr="005C5AB0">
              <w:rPr>
                <w:rFonts w:hint="eastAsia"/>
                <w:sz w:val="18"/>
                <w:szCs w:val="18"/>
              </w:rPr>
              <w:t xml:space="preserve"> 1 : 0 </w:t>
            </w:r>
            <w:r w:rsidRPr="005C5AB0">
              <w:rPr>
                <w:rFonts w:hint="eastAsia"/>
                <w:sz w:val="18"/>
                <w:szCs w:val="18"/>
              </w:rPr>
              <w:t>无符号比较</w:t>
            </w:r>
          </w:p>
        </w:tc>
      </w:tr>
    </w:tbl>
    <w:p w14:paraId="1AF7F402" w14:textId="0213EE5F" w:rsidR="00186A26" w:rsidRDefault="00186A26" w:rsidP="00186A26">
      <w:pPr>
        <w:pStyle w:val="4"/>
        <w:tabs>
          <w:tab w:val="clear" w:pos="3558"/>
          <w:tab w:val="left" w:pos="600"/>
        </w:tabs>
        <w:ind w:left="1342"/>
      </w:pPr>
      <w:bookmarkStart w:id="30" w:name="_GoBack"/>
      <w:bookmarkEnd w:id="30"/>
      <w:r>
        <w:t>寄存器堆</w:t>
      </w:r>
      <w:r>
        <w:t>RF</w:t>
      </w:r>
    </w:p>
    <w:p w14:paraId="5BC923FE" w14:textId="59F8CF85" w:rsidR="00101FAA" w:rsidRDefault="00101FAA" w:rsidP="00101FAA">
      <w:pPr>
        <w:pStyle w:val="affe"/>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Pr>
          <w:rFonts w:hint="eastAsia"/>
        </w:rPr>
        <w:t>3</w:t>
      </w:r>
      <w:r>
        <w:t xml:space="preserve"> </w:t>
      </w:r>
      <w:r>
        <w:rPr>
          <w:rFonts w:hint="eastAsia"/>
        </w:rPr>
        <w:t>寄存器堆R</w:t>
      </w:r>
      <w:r>
        <w:t>F</w:t>
      </w:r>
      <w:r>
        <w:rPr>
          <w:rFonts w:hint="eastAsia"/>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101FAA" w:rsidRPr="00A43997" w14:paraId="3E2DF847" w14:textId="77777777" w:rsidTr="00101FAA">
        <w:trPr>
          <w:tblHeader/>
          <w:jc w:val="center"/>
        </w:trPr>
        <w:tc>
          <w:tcPr>
            <w:tcW w:w="1276" w:type="dxa"/>
            <w:shd w:val="clear" w:color="auto" w:fill="auto"/>
            <w:vAlign w:val="center"/>
            <w:hideMark/>
          </w:tcPr>
          <w:p w14:paraId="4E76A250" w14:textId="77777777" w:rsidR="00101FAA" w:rsidRDefault="00101FAA" w:rsidP="00101FAA">
            <w:pPr>
              <w:pStyle w:val="aff8"/>
              <w:ind w:firstLineChars="0" w:firstLine="0"/>
              <w:jc w:val="center"/>
            </w:pPr>
            <w:r>
              <w:rPr>
                <w:rFonts w:hint="eastAsia"/>
              </w:rPr>
              <w:t>引脚</w:t>
            </w:r>
          </w:p>
        </w:tc>
        <w:tc>
          <w:tcPr>
            <w:tcW w:w="1264" w:type="dxa"/>
            <w:shd w:val="clear" w:color="auto" w:fill="auto"/>
            <w:vAlign w:val="center"/>
            <w:hideMark/>
          </w:tcPr>
          <w:p w14:paraId="383DA523" w14:textId="77777777" w:rsidR="00101FAA" w:rsidRDefault="00101FAA" w:rsidP="00101FAA">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2FF513E5" w14:textId="77777777" w:rsidR="00101FAA" w:rsidRDefault="00101FAA" w:rsidP="00101FAA">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68090C69" w14:textId="77777777" w:rsidR="00101FAA" w:rsidRDefault="00101FAA" w:rsidP="00101FAA">
            <w:pPr>
              <w:pStyle w:val="aff8"/>
              <w:ind w:firstLineChars="0" w:firstLine="0"/>
            </w:pPr>
            <w:r>
              <w:rPr>
                <w:rFonts w:hint="eastAsia"/>
              </w:rPr>
              <w:t>功能描述</w:t>
            </w:r>
          </w:p>
        </w:tc>
      </w:tr>
      <w:tr w:rsidR="00A82D87" w:rsidRPr="00A43997" w14:paraId="30721158" w14:textId="77777777" w:rsidTr="00101FAA">
        <w:trPr>
          <w:tblHeader/>
          <w:jc w:val="center"/>
        </w:trPr>
        <w:tc>
          <w:tcPr>
            <w:tcW w:w="1276" w:type="dxa"/>
            <w:shd w:val="clear" w:color="auto" w:fill="auto"/>
            <w:vAlign w:val="center"/>
          </w:tcPr>
          <w:p w14:paraId="383A23F1" w14:textId="285479E9" w:rsidR="00A82D87" w:rsidRDefault="00A82D87" w:rsidP="00101FAA">
            <w:pPr>
              <w:pStyle w:val="aff8"/>
              <w:ind w:firstLineChars="0" w:firstLine="0"/>
              <w:jc w:val="center"/>
            </w:pPr>
            <w:r>
              <w:rPr>
                <w:rFonts w:hint="eastAsia"/>
              </w:rPr>
              <w:t>C</w:t>
            </w:r>
            <w:r>
              <w:t>LK</w:t>
            </w:r>
          </w:p>
        </w:tc>
        <w:tc>
          <w:tcPr>
            <w:tcW w:w="1264" w:type="dxa"/>
            <w:shd w:val="clear" w:color="auto" w:fill="auto"/>
            <w:vAlign w:val="center"/>
          </w:tcPr>
          <w:p w14:paraId="29819BCF" w14:textId="5950210E" w:rsidR="00A82D87" w:rsidRDefault="00A82D87" w:rsidP="00101FAA">
            <w:pPr>
              <w:pStyle w:val="aff8"/>
              <w:ind w:firstLineChars="0" w:firstLine="0"/>
              <w:jc w:val="center"/>
            </w:pPr>
            <w:r w:rsidRPr="00A43997">
              <w:rPr>
                <w:rFonts w:hint="eastAsia"/>
                <w:sz w:val="18"/>
                <w:szCs w:val="18"/>
              </w:rPr>
              <w:t>输入</w:t>
            </w:r>
          </w:p>
        </w:tc>
        <w:tc>
          <w:tcPr>
            <w:tcW w:w="851" w:type="dxa"/>
            <w:shd w:val="clear" w:color="auto" w:fill="auto"/>
            <w:vAlign w:val="center"/>
          </w:tcPr>
          <w:p w14:paraId="6C432412" w14:textId="3593C02A" w:rsidR="00A82D87" w:rsidRDefault="00A82D87" w:rsidP="00101FAA">
            <w:pPr>
              <w:pStyle w:val="aff8"/>
              <w:ind w:firstLineChars="0" w:firstLine="0"/>
              <w:jc w:val="center"/>
            </w:pPr>
            <w:r>
              <w:rPr>
                <w:rFonts w:hint="eastAsia"/>
              </w:rPr>
              <w:t>1</w:t>
            </w:r>
          </w:p>
        </w:tc>
        <w:tc>
          <w:tcPr>
            <w:tcW w:w="3906" w:type="dxa"/>
            <w:shd w:val="clear" w:color="auto" w:fill="auto"/>
            <w:vAlign w:val="center"/>
          </w:tcPr>
          <w:p w14:paraId="66CBB881" w14:textId="0CCB726E" w:rsidR="00A82D87" w:rsidRDefault="00A82D87" w:rsidP="00101FAA">
            <w:pPr>
              <w:pStyle w:val="aff8"/>
              <w:ind w:firstLineChars="0" w:firstLine="0"/>
            </w:pPr>
            <w:r>
              <w:rPr>
                <w:rFonts w:hint="eastAsia"/>
              </w:rPr>
              <w:t>时钟信号，上升沿触发</w:t>
            </w:r>
          </w:p>
        </w:tc>
      </w:tr>
      <w:tr w:rsidR="00A82D87" w:rsidRPr="00A43997" w14:paraId="7287A29E" w14:textId="77777777" w:rsidTr="00101FAA">
        <w:trPr>
          <w:tblHeader/>
          <w:jc w:val="center"/>
        </w:trPr>
        <w:tc>
          <w:tcPr>
            <w:tcW w:w="1276" w:type="dxa"/>
            <w:shd w:val="clear" w:color="auto" w:fill="auto"/>
            <w:vAlign w:val="center"/>
          </w:tcPr>
          <w:p w14:paraId="488DA927" w14:textId="55DB3517" w:rsidR="00A82D87" w:rsidRDefault="00A82D87" w:rsidP="00101FAA">
            <w:pPr>
              <w:pStyle w:val="aff8"/>
              <w:ind w:firstLineChars="0" w:firstLine="0"/>
              <w:jc w:val="center"/>
            </w:pPr>
            <w:r>
              <w:rPr>
                <w:rFonts w:hint="eastAsia"/>
              </w:rPr>
              <w:t>W</w:t>
            </w:r>
            <w:r>
              <w:t>E</w:t>
            </w:r>
          </w:p>
        </w:tc>
        <w:tc>
          <w:tcPr>
            <w:tcW w:w="1264" w:type="dxa"/>
            <w:shd w:val="clear" w:color="auto" w:fill="auto"/>
            <w:vAlign w:val="center"/>
          </w:tcPr>
          <w:p w14:paraId="7D9F2A43" w14:textId="3A18826B" w:rsidR="00A82D87" w:rsidRDefault="00A82D87" w:rsidP="00101FAA">
            <w:pPr>
              <w:pStyle w:val="aff8"/>
              <w:ind w:firstLineChars="0" w:firstLine="0"/>
              <w:jc w:val="center"/>
            </w:pPr>
            <w:r w:rsidRPr="00A43997">
              <w:rPr>
                <w:rFonts w:hint="eastAsia"/>
                <w:sz w:val="18"/>
                <w:szCs w:val="18"/>
              </w:rPr>
              <w:t>输入</w:t>
            </w:r>
          </w:p>
        </w:tc>
        <w:tc>
          <w:tcPr>
            <w:tcW w:w="851" w:type="dxa"/>
            <w:shd w:val="clear" w:color="auto" w:fill="auto"/>
            <w:vAlign w:val="center"/>
          </w:tcPr>
          <w:p w14:paraId="5E253829" w14:textId="003FE0FB" w:rsidR="00A82D87" w:rsidRDefault="00A82D87" w:rsidP="00101FAA">
            <w:pPr>
              <w:pStyle w:val="aff8"/>
              <w:ind w:firstLineChars="0" w:firstLine="0"/>
              <w:jc w:val="center"/>
            </w:pPr>
            <w:r>
              <w:rPr>
                <w:rFonts w:hint="eastAsia"/>
              </w:rPr>
              <w:t>1</w:t>
            </w:r>
          </w:p>
        </w:tc>
        <w:tc>
          <w:tcPr>
            <w:tcW w:w="3906" w:type="dxa"/>
            <w:shd w:val="clear" w:color="auto" w:fill="auto"/>
            <w:vAlign w:val="center"/>
          </w:tcPr>
          <w:p w14:paraId="54E8656B" w14:textId="33FE2550" w:rsidR="00A82D87" w:rsidRDefault="00A82D87" w:rsidP="00101FAA">
            <w:pPr>
              <w:pStyle w:val="aff8"/>
              <w:ind w:firstLineChars="0" w:firstLine="0"/>
            </w:pPr>
            <w:r>
              <w:rPr>
                <w:rFonts w:hint="eastAsia"/>
              </w:rPr>
              <w:t>写使能信号</w:t>
            </w:r>
          </w:p>
        </w:tc>
      </w:tr>
      <w:tr w:rsidR="00A82D87" w:rsidRPr="00A43997" w14:paraId="1B461ADB" w14:textId="77777777" w:rsidTr="00101FAA">
        <w:trPr>
          <w:tblHeader/>
          <w:jc w:val="center"/>
        </w:trPr>
        <w:tc>
          <w:tcPr>
            <w:tcW w:w="1276" w:type="dxa"/>
            <w:shd w:val="clear" w:color="auto" w:fill="auto"/>
            <w:vAlign w:val="center"/>
          </w:tcPr>
          <w:p w14:paraId="0BFD3486" w14:textId="3F8452EB" w:rsidR="00A82D87" w:rsidRDefault="00A82D87" w:rsidP="00101FAA">
            <w:pPr>
              <w:pStyle w:val="aff8"/>
              <w:ind w:firstLineChars="0" w:firstLine="0"/>
              <w:jc w:val="center"/>
            </w:pPr>
            <w:r>
              <w:rPr>
                <w:rFonts w:hint="eastAsia"/>
              </w:rPr>
              <w:t>Din</w:t>
            </w:r>
          </w:p>
        </w:tc>
        <w:tc>
          <w:tcPr>
            <w:tcW w:w="1264" w:type="dxa"/>
            <w:shd w:val="clear" w:color="auto" w:fill="auto"/>
            <w:vAlign w:val="center"/>
          </w:tcPr>
          <w:p w14:paraId="0BD4A138" w14:textId="5D204589" w:rsidR="00A82D87" w:rsidRDefault="00A82D87" w:rsidP="00101FAA">
            <w:pPr>
              <w:pStyle w:val="aff8"/>
              <w:ind w:firstLineChars="0" w:firstLine="0"/>
              <w:jc w:val="center"/>
            </w:pPr>
            <w:r w:rsidRPr="00A43997">
              <w:rPr>
                <w:rFonts w:hint="eastAsia"/>
                <w:sz w:val="18"/>
                <w:szCs w:val="18"/>
              </w:rPr>
              <w:t>输入</w:t>
            </w:r>
          </w:p>
        </w:tc>
        <w:tc>
          <w:tcPr>
            <w:tcW w:w="851" w:type="dxa"/>
            <w:shd w:val="clear" w:color="auto" w:fill="auto"/>
            <w:vAlign w:val="center"/>
          </w:tcPr>
          <w:p w14:paraId="77399F15" w14:textId="6DA92284" w:rsidR="00A82D87" w:rsidRDefault="00A82D87" w:rsidP="00101FAA">
            <w:pPr>
              <w:pStyle w:val="aff8"/>
              <w:ind w:firstLineChars="0" w:firstLine="0"/>
              <w:jc w:val="center"/>
            </w:pPr>
            <w:r>
              <w:rPr>
                <w:rFonts w:hint="eastAsia"/>
              </w:rPr>
              <w:t>3</w:t>
            </w:r>
            <w:r>
              <w:t>2</w:t>
            </w:r>
          </w:p>
        </w:tc>
        <w:tc>
          <w:tcPr>
            <w:tcW w:w="3906" w:type="dxa"/>
            <w:shd w:val="clear" w:color="auto" w:fill="auto"/>
            <w:vAlign w:val="center"/>
          </w:tcPr>
          <w:p w14:paraId="7898DC3D" w14:textId="1B9B95E2" w:rsidR="00A82D87" w:rsidRDefault="00A82D87" w:rsidP="00101FAA">
            <w:pPr>
              <w:pStyle w:val="aff8"/>
              <w:ind w:firstLineChars="0" w:firstLine="0"/>
            </w:pPr>
            <w:r>
              <w:rPr>
                <w:rFonts w:hint="eastAsia"/>
              </w:rPr>
              <w:t>写入的数据</w:t>
            </w:r>
          </w:p>
        </w:tc>
      </w:tr>
      <w:tr w:rsidR="00A82D87" w:rsidRPr="00A43997" w14:paraId="3A567A46" w14:textId="77777777" w:rsidTr="00101FAA">
        <w:trPr>
          <w:tblHeader/>
          <w:jc w:val="center"/>
        </w:trPr>
        <w:tc>
          <w:tcPr>
            <w:tcW w:w="1276" w:type="dxa"/>
            <w:shd w:val="clear" w:color="auto" w:fill="auto"/>
            <w:vAlign w:val="center"/>
          </w:tcPr>
          <w:p w14:paraId="55BF687C" w14:textId="47EABF0E" w:rsidR="00A82D87" w:rsidRDefault="00A82D87" w:rsidP="00A82D87">
            <w:pPr>
              <w:pStyle w:val="aff8"/>
              <w:ind w:firstLineChars="0" w:firstLine="0"/>
              <w:jc w:val="center"/>
            </w:pPr>
            <w:r>
              <w:rPr>
                <w:rFonts w:hint="eastAsia"/>
                <w:sz w:val="18"/>
                <w:szCs w:val="18"/>
              </w:rPr>
              <w:t>R</w:t>
            </w:r>
            <w:r>
              <w:rPr>
                <w:sz w:val="18"/>
                <w:szCs w:val="18"/>
              </w:rPr>
              <w:t>W#</w:t>
            </w:r>
          </w:p>
        </w:tc>
        <w:tc>
          <w:tcPr>
            <w:tcW w:w="1264" w:type="dxa"/>
            <w:shd w:val="clear" w:color="auto" w:fill="auto"/>
            <w:vAlign w:val="center"/>
          </w:tcPr>
          <w:p w14:paraId="2B18328B" w14:textId="13B04465" w:rsidR="00A82D87" w:rsidRPr="00A43997" w:rsidRDefault="00A82D87" w:rsidP="00A82D87">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tcPr>
          <w:p w14:paraId="5A57BBA3" w14:textId="6C3C9508" w:rsidR="00A82D87" w:rsidRDefault="00A82D87" w:rsidP="00A82D87">
            <w:pPr>
              <w:pStyle w:val="aff8"/>
              <w:ind w:firstLineChars="0" w:firstLine="0"/>
              <w:jc w:val="center"/>
            </w:pPr>
            <w:r>
              <w:rPr>
                <w:rFonts w:hint="eastAsia"/>
                <w:sz w:val="18"/>
                <w:szCs w:val="18"/>
              </w:rPr>
              <w:t>5</w:t>
            </w:r>
          </w:p>
        </w:tc>
        <w:tc>
          <w:tcPr>
            <w:tcW w:w="3906" w:type="dxa"/>
            <w:shd w:val="clear" w:color="auto" w:fill="auto"/>
            <w:vAlign w:val="center"/>
          </w:tcPr>
          <w:p w14:paraId="72C63E71" w14:textId="277515B6" w:rsidR="00A82D87" w:rsidRDefault="00A82D87" w:rsidP="00A82D87">
            <w:pPr>
              <w:pStyle w:val="aff8"/>
              <w:ind w:firstLineChars="0" w:firstLine="0"/>
            </w:pPr>
            <w:r>
              <w:rPr>
                <w:rFonts w:hint="eastAsia"/>
              </w:rPr>
              <w:t>写入的寄存器编号</w:t>
            </w:r>
          </w:p>
        </w:tc>
      </w:tr>
      <w:tr w:rsidR="00A82D87" w:rsidRPr="00A43997" w14:paraId="626FFF71" w14:textId="77777777" w:rsidTr="00101FAA">
        <w:trPr>
          <w:jc w:val="center"/>
        </w:trPr>
        <w:tc>
          <w:tcPr>
            <w:tcW w:w="1276" w:type="dxa"/>
            <w:shd w:val="clear" w:color="auto" w:fill="auto"/>
            <w:vAlign w:val="center"/>
            <w:hideMark/>
          </w:tcPr>
          <w:p w14:paraId="049A975C" w14:textId="0762623A" w:rsidR="00A82D87" w:rsidRPr="00A43997" w:rsidRDefault="00A82D87" w:rsidP="00A82D87">
            <w:pPr>
              <w:pStyle w:val="aff8"/>
              <w:ind w:firstLineChars="0" w:firstLine="0"/>
              <w:jc w:val="center"/>
              <w:rPr>
                <w:sz w:val="18"/>
                <w:szCs w:val="18"/>
              </w:rPr>
            </w:pPr>
            <w:r>
              <w:rPr>
                <w:rFonts w:hint="eastAsia"/>
                <w:sz w:val="18"/>
                <w:szCs w:val="18"/>
              </w:rPr>
              <w:t>R</w:t>
            </w:r>
            <w:r>
              <w:rPr>
                <w:sz w:val="18"/>
                <w:szCs w:val="18"/>
              </w:rPr>
              <w:t>1#</w:t>
            </w:r>
          </w:p>
        </w:tc>
        <w:tc>
          <w:tcPr>
            <w:tcW w:w="1264" w:type="dxa"/>
            <w:shd w:val="clear" w:color="auto" w:fill="auto"/>
            <w:vAlign w:val="center"/>
            <w:hideMark/>
          </w:tcPr>
          <w:p w14:paraId="39AD568D" w14:textId="77777777" w:rsidR="00A82D87" w:rsidRPr="00A43997" w:rsidRDefault="00A82D87" w:rsidP="00A82D87">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49DE268E" w14:textId="3B99542C" w:rsidR="00A82D87" w:rsidRPr="00A43997" w:rsidRDefault="00A82D87" w:rsidP="00A82D87">
            <w:pPr>
              <w:pStyle w:val="aff8"/>
              <w:ind w:firstLineChars="0" w:firstLine="0"/>
              <w:jc w:val="center"/>
              <w:rPr>
                <w:sz w:val="18"/>
                <w:szCs w:val="18"/>
              </w:rPr>
            </w:pPr>
            <w:r>
              <w:rPr>
                <w:rFonts w:hint="eastAsia"/>
                <w:sz w:val="18"/>
                <w:szCs w:val="18"/>
              </w:rPr>
              <w:t>5</w:t>
            </w:r>
          </w:p>
        </w:tc>
        <w:tc>
          <w:tcPr>
            <w:tcW w:w="3906" w:type="dxa"/>
            <w:shd w:val="clear" w:color="auto" w:fill="auto"/>
            <w:vAlign w:val="center"/>
            <w:hideMark/>
          </w:tcPr>
          <w:p w14:paraId="6A79EC6D" w14:textId="17B63B07" w:rsidR="00A82D87" w:rsidRPr="00A43997" w:rsidRDefault="00A82D87" w:rsidP="00A82D87">
            <w:pPr>
              <w:pStyle w:val="aff8"/>
              <w:ind w:firstLineChars="0" w:firstLine="0"/>
              <w:rPr>
                <w:sz w:val="18"/>
                <w:szCs w:val="18"/>
              </w:rPr>
            </w:pPr>
            <w:r>
              <w:rPr>
                <w:rFonts w:hint="eastAsia"/>
                <w:sz w:val="18"/>
                <w:szCs w:val="18"/>
              </w:rPr>
              <w:t>读寄存器编号</w:t>
            </w:r>
          </w:p>
        </w:tc>
      </w:tr>
      <w:tr w:rsidR="00A82D87" w:rsidRPr="00A43997" w14:paraId="28A6F3DD" w14:textId="77777777" w:rsidTr="00101FAA">
        <w:trPr>
          <w:jc w:val="center"/>
        </w:trPr>
        <w:tc>
          <w:tcPr>
            <w:tcW w:w="1276" w:type="dxa"/>
            <w:shd w:val="clear" w:color="auto" w:fill="auto"/>
            <w:vAlign w:val="center"/>
            <w:hideMark/>
          </w:tcPr>
          <w:p w14:paraId="7DA776D3" w14:textId="1F1EC0DA" w:rsidR="00A82D87" w:rsidRPr="00A43997" w:rsidRDefault="00A82D87" w:rsidP="00A82D87">
            <w:pPr>
              <w:pStyle w:val="aff8"/>
              <w:ind w:firstLineChars="0" w:firstLine="0"/>
              <w:jc w:val="center"/>
              <w:rPr>
                <w:sz w:val="18"/>
                <w:szCs w:val="18"/>
              </w:rPr>
            </w:pPr>
            <w:r>
              <w:rPr>
                <w:rFonts w:hint="eastAsia"/>
                <w:sz w:val="18"/>
                <w:szCs w:val="18"/>
              </w:rPr>
              <w:t>R</w:t>
            </w:r>
            <w:r>
              <w:rPr>
                <w:sz w:val="18"/>
                <w:szCs w:val="18"/>
              </w:rPr>
              <w:t>2#</w:t>
            </w:r>
          </w:p>
        </w:tc>
        <w:tc>
          <w:tcPr>
            <w:tcW w:w="1264" w:type="dxa"/>
            <w:shd w:val="clear" w:color="auto" w:fill="auto"/>
            <w:vAlign w:val="center"/>
            <w:hideMark/>
          </w:tcPr>
          <w:p w14:paraId="1C86889F" w14:textId="77777777" w:rsidR="00A82D87" w:rsidRPr="00A43997" w:rsidRDefault="00A82D87" w:rsidP="00A82D87">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7033FAEC" w14:textId="439597AC" w:rsidR="00A82D87" w:rsidRPr="00A43997" w:rsidRDefault="00A82D87" w:rsidP="00A82D87">
            <w:pPr>
              <w:pStyle w:val="aff8"/>
              <w:ind w:firstLineChars="0" w:firstLine="0"/>
              <w:jc w:val="center"/>
              <w:rPr>
                <w:sz w:val="18"/>
                <w:szCs w:val="18"/>
              </w:rPr>
            </w:pPr>
            <w:r>
              <w:rPr>
                <w:rFonts w:hint="eastAsia"/>
                <w:sz w:val="18"/>
                <w:szCs w:val="18"/>
              </w:rPr>
              <w:t>5</w:t>
            </w:r>
          </w:p>
        </w:tc>
        <w:tc>
          <w:tcPr>
            <w:tcW w:w="3906" w:type="dxa"/>
            <w:shd w:val="clear" w:color="auto" w:fill="auto"/>
            <w:vAlign w:val="center"/>
            <w:hideMark/>
          </w:tcPr>
          <w:p w14:paraId="152E34A9" w14:textId="5C9027D1" w:rsidR="00A82D87" w:rsidRPr="00A43997" w:rsidRDefault="00A82D87" w:rsidP="00A82D87">
            <w:pPr>
              <w:pStyle w:val="aff8"/>
              <w:ind w:firstLineChars="0" w:firstLine="0"/>
              <w:rPr>
                <w:sz w:val="18"/>
                <w:szCs w:val="18"/>
              </w:rPr>
            </w:pPr>
            <w:r>
              <w:rPr>
                <w:rFonts w:hint="eastAsia"/>
                <w:sz w:val="18"/>
                <w:szCs w:val="18"/>
              </w:rPr>
              <w:t>读寄存器编号</w:t>
            </w:r>
          </w:p>
        </w:tc>
      </w:tr>
      <w:tr w:rsidR="00A82D87" w:rsidRPr="00A43997" w14:paraId="3785060A" w14:textId="77777777" w:rsidTr="00101FAA">
        <w:trPr>
          <w:jc w:val="center"/>
        </w:trPr>
        <w:tc>
          <w:tcPr>
            <w:tcW w:w="1276" w:type="dxa"/>
            <w:shd w:val="clear" w:color="auto" w:fill="auto"/>
            <w:vAlign w:val="center"/>
            <w:hideMark/>
          </w:tcPr>
          <w:p w14:paraId="2E8A3A8F" w14:textId="10AB736F" w:rsidR="00A82D87" w:rsidRPr="00A43997" w:rsidRDefault="00A82D87" w:rsidP="00A82D87">
            <w:pPr>
              <w:pStyle w:val="aff8"/>
              <w:ind w:firstLineChars="0" w:firstLine="0"/>
              <w:jc w:val="center"/>
              <w:rPr>
                <w:sz w:val="18"/>
                <w:szCs w:val="18"/>
              </w:rPr>
            </w:pPr>
            <w:r>
              <w:rPr>
                <w:rFonts w:hint="eastAsia"/>
                <w:sz w:val="18"/>
                <w:szCs w:val="18"/>
              </w:rPr>
              <w:t>R</w:t>
            </w:r>
            <w:r>
              <w:rPr>
                <w:sz w:val="18"/>
                <w:szCs w:val="18"/>
              </w:rPr>
              <w:t>1</w:t>
            </w:r>
          </w:p>
        </w:tc>
        <w:tc>
          <w:tcPr>
            <w:tcW w:w="1264" w:type="dxa"/>
            <w:shd w:val="clear" w:color="auto" w:fill="auto"/>
            <w:vAlign w:val="center"/>
            <w:hideMark/>
          </w:tcPr>
          <w:p w14:paraId="07F5517A" w14:textId="77777777" w:rsidR="00A82D87" w:rsidRPr="00A43997" w:rsidRDefault="00A82D87" w:rsidP="00A82D87">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69435A68" w14:textId="77777777" w:rsidR="00A82D87" w:rsidRPr="00A43997" w:rsidRDefault="00A82D87" w:rsidP="00A82D87">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7F0449C" w14:textId="73E20D1E" w:rsidR="00A82D87" w:rsidRPr="00A43997" w:rsidRDefault="00A82D87" w:rsidP="00A82D87">
            <w:pPr>
              <w:pStyle w:val="aff8"/>
              <w:ind w:firstLineChars="0" w:firstLine="0"/>
              <w:rPr>
                <w:sz w:val="18"/>
                <w:szCs w:val="18"/>
              </w:rPr>
            </w:pPr>
            <w:r>
              <w:rPr>
                <w:rFonts w:hint="eastAsia"/>
                <w:sz w:val="18"/>
                <w:szCs w:val="18"/>
              </w:rPr>
              <w:t>R</w:t>
            </w:r>
            <w:r>
              <w:rPr>
                <w:sz w:val="18"/>
                <w:szCs w:val="18"/>
              </w:rPr>
              <w:t>1#</w:t>
            </w:r>
            <w:r>
              <w:rPr>
                <w:rFonts w:hint="eastAsia"/>
                <w:sz w:val="18"/>
                <w:szCs w:val="18"/>
              </w:rPr>
              <w:t>寄存器中的值</w:t>
            </w:r>
          </w:p>
        </w:tc>
      </w:tr>
      <w:tr w:rsidR="00A82D87" w:rsidRPr="00A43997" w14:paraId="100D08E8" w14:textId="77777777" w:rsidTr="00101FAA">
        <w:trPr>
          <w:jc w:val="center"/>
        </w:trPr>
        <w:tc>
          <w:tcPr>
            <w:tcW w:w="1276" w:type="dxa"/>
            <w:shd w:val="clear" w:color="auto" w:fill="auto"/>
            <w:vAlign w:val="center"/>
            <w:hideMark/>
          </w:tcPr>
          <w:p w14:paraId="054580A8" w14:textId="6F8CB73E" w:rsidR="00A82D87" w:rsidRPr="00A43997" w:rsidRDefault="00A82D87" w:rsidP="00A82D87">
            <w:pPr>
              <w:pStyle w:val="aff8"/>
              <w:ind w:firstLineChars="0" w:firstLine="0"/>
              <w:jc w:val="center"/>
              <w:rPr>
                <w:sz w:val="18"/>
                <w:szCs w:val="18"/>
              </w:rPr>
            </w:pPr>
            <w:r w:rsidRPr="00A43997">
              <w:rPr>
                <w:sz w:val="18"/>
                <w:szCs w:val="18"/>
              </w:rPr>
              <w:t>R2</w:t>
            </w:r>
          </w:p>
        </w:tc>
        <w:tc>
          <w:tcPr>
            <w:tcW w:w="1264" w:type="dxa"/>
            <w:shd w:val="clear" w:color="auto" w:fill="auto"/>
            <w:vAlign w:val="center"/>
            <w:hideMark/>
          </w:tcPr>
          <w:p w14:paraId="56656A65" w14:textId="77777777" w:rsidR="00A82D87" w:rsidRPr="00A43997" w:rsidRDefault="00A82D87" w:rsidP="00A82D87">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BAF9BD5" w14:textId="77777777" w:rsidR="00A82D87" w:rsidRPr="00A43997" w:rsidRDefault="00A82D87" w:rsidP="00A82D87">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6AF9E682" w14:textId="56E27CF5" w:rsidR="00A82D87" w:rsidRPr="00A43997" w:rsidRDefault="00A82D87" w:rsidP="00A82D87">
            <w:pPr>
              <w:pStyle w:val="aff8"/>
              <w:ind w:firstLineChars="0" w:firstLine="0"/>
              <w:rPr>
                <w:sz w:val="18"/>
                <w:szCs w:val="18"/>
              </w:rPr>
            </w:pPr>
            <w:r>
              <w:rPr>
                <w:rFonts w:hint="eastAsia"/>
                <w:sz w:val="18"/>
                <w:szCs w:val="18"/>
              </w:rPr>
              <w:t>R</w:t>
            </w:r>
            <w:r>
              <w:rPr>
                <w:sz w:val="18"/>
                <w:szCs w:val="18"/>
              </w:rPr>
              <w:t>2</w:t>
            </w:r>
            <w:r>
              <w:rPr>
                <w:rFonts w:hint="eastAsia"/>
                <w:sz w:val="18"/>
                <w:szCs w:val="18"/>
              </w:rPr>
              <w:t>#</w:t>
            </w:r>
            <w:r>
              <w:rPr>
                <w:rFonts w:hint="eastAsia"/>
                <w:sz w:val="18"/>
                <w:szCs w:val="18"/>
              </w:rPr>
              <w:t>寄存器中的值</w:t>
            </w:r>
          </w:p>
        </w:tc>
      </w:tr>
    </w:tbl>
    <w:p w14:paraId="51AC586D" w14:textId="5BB213A0" w:rsidR="00101FAA" w:rsidRDefault="006F264B" w:rsidP="006F264B">
      <w:pPr>
        <w:pStyle w:val="4"/>
        <w:tabs>
          <w:tab w:val="clear" w:pos="2140"/>
          <w:tab w:val="clear" w:pos="3558"/>
          <w:tab w:val="left" w:pos="600"/>
        </w:tabs>
        <w:ind w:leftChars="200" w:left="1342" w:hanging="862"/>
      </w:pPr>
      <w:r>
        <w:rPr>
          <w:rFonts w:hint="eastAsia"/>
        </w:rPr>
        <w:t>数据存储器</w:t>
      </w:r>
    </w:p>
    <w:p w14:paraId="59A7C527" w14:textId="516B6755" w:rsidR="006F264B" w:rsidRDefault="006F264B" w:rsidP="006F264B">
      <w:pPr>
        <w:pStyle w:val="a3"/>
        <w:ind w:firstLine="480"/>
      </w:pPr>
      <w:r>
        <w:rPr>
          <w:rFonts w:hint="eastAsia"/>
        </w:rPr>
        <w:t>为了避免根据</w:t>
      </w:r>
      <w:r>
        <w:rPr>
          <w:rFonts w:hint="eastAsia"/>
        </w:rPr>
        <w:t>P</w:t>
      </w:r>
      <w:r>
        <w:t>C</w:t>
      </w:r>
      <w:r>
        <w:rPr>
          <w:rFonts w:hint="eastAsia"/>
        </w:rPr>
        <w:t>读取存储器和最终运算结果写入存储器的操作发生冲突，采用分离的指令存储器和数据存储器</w:t>
      </w:r>
      <w:r w:rsidR="00931CD8">
        <w:rPr>
          <w:rFonts w:hint="eastAsia"/>
        </w:rPr>
        <w:t>。</w:t>
      </w:r>
    </w:p>
    <w:p w14:paraId="20681846" w14:textId="68F87DDD" w:rsidR="00E62F8C" w:rsidRDefault="00E62F8C" w:rsidP="00E62F8C">
      <w:pPr>
        <w:pStyle w:val="4"/>
        <w:tabs>
          <w:tab w:val="clear" w:pos="2140"/>
          <w:tab w:val="clear" w:pos="3558"/>
          <w:tab w:val="left" w:pos="600"/>
        </w:tabs>
        <w:ind w:leftChars="200" w:left="1342" w:hanging="862"/>
      </w:pPr>
      <w:r>
        <w:rPr>
          <w:rFonts w:hint="eastAsia"/>
        </w:rPr>
        <w:t>控制器</w:t>
      </w:r>
    </w:p>
    <w:p w14:paraId="20016EC3" w14:textId="7D0C40D7" w:rsidR="00D3130F" w:rsidRPr="00D3130F" w:rsidRDefault="00D3130F" w:rsidP="00D3130F">
      <w:pPr>
        <w:pStyle w:val="a3"/>
        <w:ind w:firstLine="480"/>
      </w:pPr>
      <w:r>
        <w:rPr>
          <w:rFonts w:hint="eastAsia"/>
        </w:rPr>
        <w:t>控制器是一种</w:t>
      </w:r>
      <w:r>
        <w:rPr>
          <w:rFonts w:hint="eastAsia"/>
        </w:rPr>
        <w:t>O</w:t>
      </w:r>
      <w:r>
        <w:t>P_CODE</w:t>
      </w:r>
      <w:r>
        <w:rPr>
          <w:rFonts w:hint="eastAsia"/>
        </w:rPr>
        <w:t>字段和</w:t>
      </w:r>
      <w:r>
        <w:rPr>
          <w:rFonts w:hint="eastAsia"/>
        </w:rPr>
        <w:t>F</w:t>
      </w:r>
      <w:r>
        <w:t>UNC</w:t>
      </w:r>
      <w:r>
        <w:rPr>
          <w:rFonts w:hint="eastAsia"/>
        </w:rPr>
        <w:t>字段与</w:t>
      </w:r>
      <w:r>
        <w:rPr>
          <w:rFonts w:hint="eastAsia"/>
        </w:rPr>
        <w:t>A</w:t>
      </w:r>
      <w:r>
        <w:t>LU_OP</w:t>
      </w:r>
      <w:r>
        <w:rPr>
          <w:rFonts w:hint="eastAsia"/>
        </w:rPr>
        <w:t>和各种信号的逻辑对应关系，</w:t>
      </w:r>
      <w:r w:rsidR="009A2105">
        <w:rPr>
          <w:rFonts w:hint="eastAsia"/>
        </w:rPr>
        <w:t>需要首先深入理解每个指令的执行过程，</w:t>
      </w:r>
      <w:r w:rsidR="009C1133">
        <w:rPr>
          <w:rFonts w:hint="eastAsia"/>
        </w:rPr>
        <w:t>才能通过分析得到指令与</w:t>
      </w:r>
      <w:r w:rsidR="00EE17BD">
        <w:rPr>
          <w:rFonts w:hint="eastAsia"/>
        </w:rPr>
        <w:t>A</w:t>
      </w:r>
      <w:r w:rsidR="00EE17BD">
        <w:t>LU_OP</w:t>
      </w:r>
      <w:r w:rsidR="00EE17BD">
        <w:rPr>
          <w:rFonts w:hint="eastAsia"/>
        </w:rPr>
        <w:t>和</w:t>
      </w:r>
      <w:r w:rsidR="00427D93">
        <w:rPr>
          <w:rFonts w:hint="eastAsia"/>
        </w:rPr>
        <w:t>各控制</w:t>
      </w:r>
      <w:r w:rsidR="009C1133">
        <w:rPr>
          <w:rFonts w:hint="eastAsia"/>
        </w:rPr>
        <w:t>信号的对应关系，</w:t>
      </w:r>
      <w:r w:rsidR="00547026">
        <w:rPr>
          <w:rFonts w:hint="eastAsia"/>
        </w:rPr>
        <w:t>然后通过查找</w:t>
      </w:r>
      <w:r w:rsidR="00547026">
        <w:rPr>
          <w:rFonts w:hint="eastAsia"/>
        </w:rPr>
        <w:t>M</w:t>
      </w:r>
      <w:r w:rsidR="00547026">
        <w:t>IPS</w:t>
      </w:r>
      <w:r w:rsidR="00547026">
        <w:rPr>
          <w:rFonts w:hint="eastAsia"/>
        </w:rPr>
        <w:t>指令集得到指令与</w:t>
      </w:r>
      <w:r w:rsidR="00547026">
        <w:rPr>
          <w:rFonts w:hint="eastAsia"/>
        </w:rPr>
        <w:t>O</w:t>
      </w:r>
      <w:r w:rsidR="00547026">
        <w:t>P_CODE</w:t>
      </w:r>
      <w:r w:rsidR="00547026">
        <w:rPr>
          <w:rFonts w:hint="eastAsia"/>
        </w:rPr>
        <w:t>和</w:t>
      </w:r>
      <w:r w:rsidR="00547026">
        <w:rPr>
          <w:rFonts w:hint="eastAsia"/>
        </w:rPr>
        <w:t>F</w:t>
      </w:r>
      <w:r w:rsidR="00547026">
        <w:t>UNC</w:t>
      </w:r>
      <w:r w:rsidR="00547026">
        <w:rPr>
          <w:rFonts w:hint="eastAsia"/>
        </w:rPr>
        <w:t>字段的对应关系，最终获得一系列逻辑表达式，可使用</w:t>
      </w:r>
      <w:r w:rsidR="00547026">
        <w:rPr>
          <w:rFonts w:hint="eastAsia"/>
        </w:rPr>
        <w:t>Logi</w:t>
      </w:r>
      <w:r w:rsidR="00547026">
        <w:t>sim</w:t>
      </w:r>
      <w:r w:rsidR="00547026">
        <w:rPr>
          <w:rFonts w:hint="eastAsia"/>
        </w:rPr>
        <w:t>自动生成电路。</w:t>
      </w:r>
    </w:p>
    <w:p w14:paraId="3558BE34" w14:textId="0EE9C7E6" w:rsidR="00943A91" w:rsidRDefault="00943A91" w:rsidP="00943A91">
      <w:pPr>
        <w:pStyle w:val="30"/>
        <w:tabs>
          <w:tab w:val="left" w:pos="1080"/>
        </w:tabs>
        <w:spacing w:beforeLines="0" w:before="229" w:afterLines="0" w:after="229"/>
      </w:pPr>
      <w:r>
        <w:rPr>
          <w:rFonts w:hint="eastAsia"/>
        </w:rPr>
        <w:lastRenderedPageBreak/>
        <w:t>数据通路的设计</w:t>
      </w:r>
    </w:p>
    <w:p w14:paraId="52AD7BE9" w14:textId="41A927EC" w:rsidR="002A6D24" w:rsidRDefault="00AE3CB2" w:rsidP="00EA0916">
      <w:pPr>
        <w:pStyle w:val="a3"/>
        <w:ind w:firstLine="480"/>
      </w:pPr>
      <w:r>
        <w:rPr>
          <w:rFonts w:hint="eastAsia"/>
        </w:rPr>
        <w:t>首先</w:t>
      </w:r>
      <w:r w:rsidR="00EA0916">
        <w:rPr>
          <w:rFonts w:hint="eastAsia"/>
        </w:rPr>
        <w:t>通过查找</w:t>
      </w:r>
      <w:r w:rsidR="00EA0916">
        <w:rPr>
          <w:rFonts w:hint="eastAsia"/>
        </w:rPr>
        <w:t>M</w:t>
      </w:r>
      <w:r w:rsidR="00EA0916">
        <w:t>IPS32</w:t>
      </w:r>
      <w:r w:rsidR="00EA0916">
        <w:rPr>
          <w:rFonts w:hint="eastAsia"/>
        </w:rPr>
        <w:t>指令集，</w:t>
      </w:r>
      <w:r w:rsidR="00A7442D">
        <w:rPr>
          <w:rFonts w:hint="eastAsia"/>
        </w:rPr>
        <w:t>首先统计指令</w:t>
      </w:r>
      <w:r>
        <w:rPr>
          <w:rFonts w:hint="eastAsia"/>
        </w:rPr>
        <w:t>类型分类，即</w:t>
      </w:r>
      <w:r>
        <w:rPr>
          <w:rFonts w:hint="eastAsia"/>
        </w:rPr>
        <w:t>R</w:t>
      </w:r>
      <w:r>
        <w:rPr>
          <w:rFonts w:hint="eastAsia"/>
        </w:rPr>
        <w:t>型、</w:t>
      </w:r>
      <w:r>
        <w:rPr>
          <w:rFonts w:hint="eastAsia"/>
        </w:rPr>
        <w:t>I</w:t>
      </w:r>
      <w:r>
        <w:rPr>
          <w:rFonts w:hint="eastAsia"/>
        </w:rPr>
        <w:t>型、</w:t>
      </w:r>
      <w:r>
        <w:rPr>
          <w:rFonts w:hint="eastAsia"/>
        </w:rPr>
        <w:t>J</w:t>
      </w:r>
      <w:r>
        <w:rPr>
          <w:rFonts w:hint="eastAsia"/>
        </w:rPr>
        <w:t>型，同时记录各指令</w:t>
      </w:r>
      <w:r w:rsidR="00A7442D">
        <w:rPr>
          <w:rFonts w:hint="eastAsia"/>
        </w:rPr>
        <w:t>的</w:t>
      </w:r>
      <w:r w:rsidR="002A6D24">
        <w:rPr>
          <w:rFonts w:hint="eastAsia"/>
        </w:rPr>
        <w:t>具体</w:t>
      </w:r>
      <w:r w:rsidR="00A7442D">
        <w:rPr>
          <w:rFonts w:hint="eastAsia"/>
        </w:rPr>
        <w:t>功能如下</w:t>
      </w:r>
      <w:r w:rsidR="002A6D24">
        <w:rPr>
          <w:rFonts w:hint="eastAsia"/>
        </w:rPr>
        <w:t>表</w:t>
      </w:r>
      <w:r w:rsidR="002A6D24">
        <w:rPr>
          <w:rFonts w:hint="eastAsia"/>
        </w:rPr>
        <w:t>2.4</w:t>
      </w:r>
      <w:r w:rsidR="002A6D24">
        <w:rPr>
          <w:rFonts w:hint="eastAsia"/>
        </w:rPr>
        <w:t>所示。</w:t>
      </w:r>
    </w:p>
    <w:p w14:paraId="24A9D432" w14:textId="56E43A00" w:rsidR="00AE3CB2" w:rsidRDefault="00AE3CB2" w:rsidP="00AE3CB2">
      <w:pPr>
        <w:pStyle w:val="affe"/>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Pr>
          <w:rFonts w:hint="eastAsia"/>
        </w:rPr>
        <w:t>4</w:t>
      </w:r>
      <w:r>
        <w:t xml:space="preserve"> </w:t>
      </w:r>
      <w:r>
        <w:rPr>
          <w:rFonts w:hint="eastAsia"/>
        </w:rPr>
        <w:t>指令功能具体描述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18"/>
        <w:gridCol w:w="855"/>
        <w:gridCol w:w="855"/>
        <w:gridCol w:w="1032"/>
        <w:gridCol w:w="927"/>
        <w:gridCol w:w="1062"/>
        <w:gridCol w:w="1020"/>
        <w:gridCol w:w="2248"/>
      </w:tblGrid>
      <w:tr w:rsidR="00AE1D6B" w:rsidRPr="00A43997" w14:paraId="32294745" w14:textId="5B89E857" w:rsidTr="00AE3CB2">
        <w:trPr>
          <w:tblHeader/>
          <w:jc w:val="center"/>
        </w:trPr>
        <w:tc>
          <w:tcPr>
            <w:tcW w:w="819" w:type="dxa"/>
            <w:shd w:val="clear" w:color="auto" w:fill="auto"/>
            <w:vAlign w:val="center"/>
            <w:hideMark/>
          </w:tcPr>
          <w:p w14:paraId="57AE526C" w14:textId="28FBA635" w:rsidR="00AE3CB2" w:rsidRDefault="00AE3CB2" w:rsidP="00AE3CB2">
            <w:pPr>
              <w:pStyle w:val="aff8"/>
              <w:ind w:firstLineChars="0" w:firstLine="0"/>
              <w:jc w:val="center"/>
            </w:pPr>
            <w:r>
              <w:rPr>
                <w:rFonts w:hint="eastAsia"/>
              </w:rPr>
              <w:t>指令</w:t>
            </w:r>
          </w:p>
        </w:tc>
        <w:tc>
          <w:tcPr>
            <w:tcW w:w="855" w:type="dxa"/>
            <w:shd w:val="clear" w:color="auto" w:fill="auto"/>
            <w:vAlign w:val="center"/>
            <w:hideMark/>
          </w:tcPr>
          <w:p w14:paraId="559CE07C" w14:textId="4F57B809" w:rsidR="00AE3CB2" w:rsidRDefault="00AE3CB2" w:rsidP="00AE3CB2">
            <w:pPr>
              <w:pStyle w:val="aff8"/>
              <w:ind w:firstLineChars="0" w:firstLine="0"/>
              <w:jc w:val="center"/>
            </w:pPr>
            <w:r>
              <w:rPr>
                <w:rFonts w:hint="eastAsia"/>
              </w:rPr>
              <w:t>o</w:t>
            </w:r>
            <w:r>
              <w:t>p</w:t>
            </w:r>
          </w:p>
        </w:tc>
        <w:tc>
          <w:tcPr>
            <w:tcW w:w="855" w:type="dxa"/>
            <w:shd w:val="clear" w:color="auto" w:fill="auto"/>
            <w:vAlign w:val="center"/>
            <w:hideMark/>
          </w:tcPr>
          <w:p w14:paraId="7E5CDA6C" w14:textId="38E65E8A" w:rsidR="00AE3CB2" w:rsidRDefault="00AE3CB2" w:rsidP="00AE3CB2">
            <w:pPr>
              <w:pStyle w:val="aff8"/>
              <w:ind w:firstLineChars="0" w:firstLine="0"/>
              <w:jc w:val="center"/>
            </w:pPr>
            <w:proofErr w:type="spellStart"/>
            <w:r>
              <w:rPr>
                <w:rFonts w:hint="eastAsia"/>
              </w:rPr>
              <w:t>r</w:t>
            </w:r>
            <w:r>
              <w:t>s</w:t>
            </w:r>
            <w:proofErr w:type="spellEnd"/>
          </w:p>
        </w:tc>
        <w:tc>
          <w:tcPr>
            <w:tcW w:w="1365" w:type="dxa"/>
            <w:shd w:val="clear" w:color="auto" w:fill="auto"/>
            <w:vAlign w:val="center"/>
            <w:hideMark/>
          </w:tcPr>
          <w:p w14:paraId="4B345838" w14:textId="1DF94F17" w:rsidR="00AE3CB2" w:rsidRDefault="00AE3CB2" w:rsidP="00AE3CB2">
            <w:pPr>
              <w:pStyle w:val="aff8"/>
              <w:ind w:firstLineChars="0" w:firstLine="0"/>
              <w:jc w:val="center"/>
            </w:pPr>
            <w:r>
              <w:rPr>
                <w:rFonts w:hint="eastAsia"/>
              </w:rPr>
              <w:t>r</w:t>
            </w:r>
            <w:r>
              <w:t>t</w:t>
            </w:r>
          </w:p>
        </w:tc>
        <w:tc>
          <w:tcPr>
            <w:tcW w:w="1162" w:type="dxa"/>
          </w:tcPr>
          <w:p w14:paraId="79D6E671" w14:textId="1D031BEA" w:rsidR="00AE3CB2" w:rsidRDefault="00AE3CB2" w:rsidP="00AE3CB2">
            <w:pPr>
              <w:pStyle w:val="aff8"/>
              <w:ind w:firstLineChars="0" w:firstLine="0"/>
              <w:jc w:val="center"/>
            </w:pPr>
            <w:proofErr w:type="spellStart"/>
            <w:r>
              <w:rPr>
                <w:rFonts w:hint="eastAsia"/>
              </w:rPr>
              <w:t>r</w:t>
            </w:r>
            <w:r>
              <w:t>d</w:t>
            </w:r>
            <w:proofErr w:type="spellEnd"/>
          </w:p>
        </w:tc>
        <w:tc>
          <w:tcPr>
            <w:tcW w:w="1352" w:type="dxa"/>
          </w:tcPr>
          <w:p w14:paraId="30424C2F" w14:textId="1D0DD0C4" w:rsidR="00AE3CB2" w:rsidRDefault="00AE3CB2" w:rsidP="00AE3CB2">
            <w:pPr>
              <w:pStyle w:val="aff8"/>
              <w:ind w:firstLineChars="0" w:firstLine="0"/>
              <w:jc w:val="center"/>
            </w:pPr>
            <w:proofErr w:type="spellStart"/>
            <w:r>
              <w:rPr>
                <w:rFonts w:hint="eastAsia"/>
              </w:rPr>
              <w:t>s</w:t>
            </w:r>
            <w:r>
              <w:t>hamt</w:t>
            </w:r>
            <w:proofErr w:type="spellEnd"/>
          </w:p>
        </w:tc>
        <w:tc>
          <w:tcPr>
            <w:tcW w:w="1258" w:type="dxa"/>
          </w:tcPr>
          <w:p w14:paraId="71F3412A" w14:textId="502F9921" w:rsidR="00AE3CB2" w:rsidRDefault="00AE3CB2" w:rsidP="00AE3CB2">
            <w:pPr>
              <w:pStyle w:val="aff8"/>
              <w:ind w:firstLineChars="0" w:firstLine="0"/>
              <w:jc w:val="center"/>
            </w:pPr>
            <w:proofErr w:type="spellStart"/>
            <w:r>
              <w:rPr>
                <w:rFonts w:hint="eastAsia"/>
              </w:rPr>
              <w:t>f</w:t>
            </w:r>
            <w:r>
              <w:t>unct</w:t>
            </w:r>
            <w:proofErr w:type="spellEnd"/>
          </w:p>
        </w:tc>
        <w:tc>
          <w:tcPr>
            <w:tcW w:w="1151" w:type="dxa"/>
          </w:tcPr>
          <w:p w14:paraId="54A33B07" w14:textId="0B2C4C1B" w:rsidR="00AE3CB2" w:rsidRDefault="00AE3CB2" w:rsidP="00AE3CB2">
            <w:pPr>
              <w:pStyle w:val="aff8"/>
              <w:ind w:firstLineChars="0" w:firstLine="0"/>
              <w:jc w:val="center"/>
            </w:pPr>
            <w:r>
              <w:rPr>
                <w:rFonts w:hint="eastAsia"/>
              </w:rPr>
              <w:t>功能描述</w:t>
            </w:r>
          </w:p>
        </w:tc>
      </w:tr>
      <w:tr w:rsidR="00AE1D6B" w:rsidRPr="00AE3CB2" w14:paraId="34BFE0B9" w14:textId="77777777" w:rsidTr="00AE3CB2">
        <w:trPr>
          <w:jc w:val="center"/>
        </w:trPr>
        <w:tc>
          <w:tcPr>
            <w:tcW w:w="819" w:type="dxa"/>
            <w:shd w:val="clear" w:color="auto" w:fill="auto"/>
            <w:vAlign w:val="center"/>
          </w:tcPr>
          <w:p w14:paraId="57B1B8B5" w14:textId="0D07E9C5" w:rsidR="00AE1D6B" w:rsidRDefault="00AE1D6B" w:rsidP="00AE1D6B">
            <w:pPr>
              <w:pStyle w:val="aff8"/>
              <w:ind w:firstLineChars="0" w:firstLine="0"/>
              <w:jc w:val="center"/>
            </w:pPr>
            <w:r>
              <w:rPr>
                <w:rFonts w:hint="eastAsia"/>
              </w:rPr>
              <w:t>S</w:t>
            </w:r>
            <w:r>
              <w:t>LL</w:t>
            </w:r>
          </w:p>
        </w:tc>
        <w:tc>
          <w:tcPr>
            <w:tcW w:w="855" w:type="dxa"/>
            <w:shd w:val="clear" w:color="auto" w:fill="auto"/>
            <w:vAlign w:val="center"/>
          </w:tcPr>
          <w:p w14:paraId="5807D989" w14:textId="40270413" w:rsidR="00AE1D6B" w:rsidRDefault="00AE1D6B" w:rsidP="00AE1D6B">
            <w:pPr>
              <w:pStyle w:val="aff8"/>
              <w:ind w:firstLineChars="0" w:firstLine="0"/>
              <w:jc w:val="center"/>
            </w:pPr>
            <w:r>
              <w:rPr>
                <w:rFonts w:hint="eastAsia"/>
              </w:rPr>
              <w:t>0</w:t>
            </w:r>
            <w:r>
              <w:t>00000</w:t>
            </w:r>
          </w:p>
        </w:tc>
        <w:tc>
          <w:tcPr>
            <w:tcW w:w="855" w:type="dxa"/>
            <w:shd w:val="clear" w:color="auto" w:fill="auto"/>
            <w:vAlign w:val="center"/>
          </w:tcPr>
          <w:p w14:paraId="4031382F" w14:textId="33E9D778" w:rsidR="00AE1D6B" w:rsidRDefault="00AE1D6B" w:rsidP="00AE1D6B">
            <w:pPr>
              <w:pStyle w:val="aff8"/>
              <w:ind w:firstLineChars="0" w:firstLine="0"/>
              <w:jc w:val="center"/>
            </w:pPr>
            <w:r>
              <w:rPr>
                <w:rFonts w:hint="eastAsia"/>
              </w:rPr>
              <w:t>0</w:t>
            </w:r>
            <w:r>
              <w:t>00000</w:t>
            </w:r>
          </w:p>
        </w:tc>
        <w:tc>
          <w:tcPr>
            <w:tcW w:w="1365" w:type="dxa"/>
            <w:shd w:val="clear" w:color="auto" w:fill="auto"/>
            <w:vAlign w:val="center"/>
          </w:tcPr>
          <w:p w14:paraId="3B452DA1" w14:textId="577D4CEB" w:rsidR="00AE1D6B" w:rsidRPr="00AE3CB2" w:rsidRDefault="00AE1D6B" w:rsidP="00AE1D6B">
            <w:pPr>
              <w:pStyle w:val="aff8"/>
              <w:ind w:firstLineChars="0" w:firstLine="0"/>
              <w:jc w:val="center"/>
            </w:pPr>
            <w:r>
              <w:rPr>
                <w:rFonts w:hint="eastAsia"/>
              </w:rPr>
              <w:t>r</w:t>
            </w:r>
            <w:r>
              <w:t>t</w:t>
            </w:r>
          </w:p>
        </w:tc>
        <w:tc>
          <w:tcPr>
            <w:tcW w:w="1162" w:type="dxa"/>
          </w:tcPr>
          <w:p w14:paraId="67F4490F" w14:textId="3911C8FB" w:rsidR="00AE1D6B" w:rsidRPr="00AE3CB2" w:rsidRDefault="00AE1D6B" w:rsidP="00AE1D6B">
            <w:pPr>
              <w:pStyle w:val="aff8"/>
              <w:ind w:firstLineChars="0" w:firstLine="0"/>
              <w:jc w:val="center"/>
            </w:pPr>
            <w:proofErr w:type="spellStart"/>
            <w:r>
              <w:rPr>
                <w:rFonts w:hint="eastAsia"/>
              </w:rPr>
              <w:t>r</w:t>
            </w:r>
            <w:r>
              <w:t>d</w:t>
            </w:r>
            <w:proofErr w:type="spellEnd"/>
          </w:p>
        </w:tc>
        <w:tc>
          <w:tcPr>
            <w:tcW w:w="1352" w:type="dxa"/>
          </w:tcPr>
          <w:p w14:paraId="21A3C0E8" w14:textId="434A2A31" w:rsidR="00AE1D6B" w:rsidRPr="00AE3CB2" w:rsidRDefault="00AE1D6B" w:rsidP="00AE1D6B">
            <w:pPr>
              <w:pStyle w:val="aff8"/>
              <w:ind w:firstLineChars="0" w:firstLine="0"/>
              <w:jc w:val="center"/>
            </w:pPr>
            <w:proofErr w:type="spellStart"/>
            <w:r>
              <w:rPr>
                <w:rFonts w:hint="eastAsia"/>
              </w:rPr>
              <w:t>s</w:t>
            </w:r>
            <w:r>
              <w:t>a</w:t>
            </w:r>
            <w:proofErr w:type="spellEnd"/>
          </w:p>
        </w:tc>
        <w:tc>
          <w:tcPr>
            <w:tcW w:w="1258" w:type="dxa"/>
          </w:tcPr>
          <w:p w14:paraId="222C52CF" w14:textId="044C1D24" w:rsidR="00AE1D6B" w:rsidRPr="00AE3CB2" w:rsidRDefault="00AE1D6B" w:rsidP="00AE1D6B">
            <w:pPr>
              <w:pStyle w:val="aff8"/>
              <w:ind w:firstLineChars="0" w:firstLine="0"/>
              <w:jc w:val="center"/>
            </w:pPr>
            <w:r>
              <w:rPr>
                <w:rFonts w:hint="eastAsia"/>
                <w:sz w:val="18"/>
                <w:szCs w:val="18"/>
              </w:rPr>
              <w:t>0</w:t>
            </w:r>
            <w:r>
              <w:rPr>
                <w:sz w:val="18"/>
                <w:szCs w:val="18"/>
              </w:rPr>
              <w:t>00000</w:t>
            </w:r>
          </w:p>
        </w:tc>
        <w:tc>
          <w:tcPr>
            <w:tcW w:w="1151" w:type="dxa"/>
          </w:tcPr>
          <w:p w14:paraId="19719077" w14:textId="10F3EBB2" w:rsidR="00AE1D6B" w:rsidRPr="00AE3CB2" w:rsidRDefault="00AE1D6B" w:rsidP="00AE1D6B">
            <w:pPr>
              <w:pStyle w:val="aff8"/>
              <w:ind w:firstLineChars="0" w:firstLine="0"/>
              <w:jc w:val="center"/>
            </w:pPr>
            <w:proofErr w:type="spellStart"/>
            <w:r>
              <w:rPr>
                <w:rFonts w:hint="eastAsia"/>
              </w:rPr>
              <w:t>r</w:t>
            </w:r>
            <w:r>
              <w:t>d</w:t>
            </w:r>
            <w:proofErr w:type="spellEnd"/>
            <w:r>
              <w:t>&lt;-rt&lt;&lt;</w:t>
            </w:r>
            <w:proofErr w:type="spellStart"/>
            <w:r>
              <w:t>sa</w:t>
            </w:r>
            <w:proofErr w:type="spellEnd"/>
          </w:p>
        </w:tc>
      </w:tr>
      <w:tr w:rsidR="00AE1D6B" w:rsidRPr="00AE3CB2" w14:paraId="5EF448CA" w14:textId="77777777" w:rsidTr="00AE3CB2">
        <w:trPr>
          <w:jc w:val="center"/>
        </w:trPr>
        <w:tc>
          <w:tcPr>
            <w:tcW w:w="819" w:type="dxa"/>
            <w:shd w:val="clear" w:color="auto" w:fill="auto"/>
            <w:vAlign w:val="center"/>
          </w:tcPr>
          <w:p w14:paraId="293EB0E2" w14:textId="6DB4F637" w:rsidR="00AE1D6B" w:rsidRDefault="00AE1D6B" w:rsidP="00AE1D6B">
            <w:pPr>
              <w:pStyle w:val="aff8"/>
              <w:ind w:firstLineChars="0" w:firstLine="0"/>
              <w:jc w:val="center"/>
            </w:pPr>
            <w:r>
              <w:rPr>
                <w:rFonts w:hint="eastAsia"/>
              </w:rPr>
              <w:t>S</w:t>
            </w:r>
            <w:r>
              <w:t>RA</w:t>
            </w:r>
          </w:p>
        </w:tc>
        <w:tc>
          <w:tcPr>
            <w:tcW w:w="855" w:type="dxa"/>
            <w:shd w:val="clear" w:color="auto" w:fill="auto"/>
            <w:vAlign w:val="center"/>
          </w:tcPr>
          <w:p w14:paraId="651489E4" w14:textId="31830C4A" w:rsidR="00AE1D6B" w:rsidRDefault="00AE1D6B" w:rsidP="00AE1D6B">
            <w:pPr>
              <w:pStyle w:val="aff8"/>
              <w:ind w:firstLineChars="0" w:firstLine="0"/>
              <w:jc w:val="center"/>
            </w:pPr>
            <w:r>
              <w:rPr>
                <w:rFonts w:hint="eastAsia"/>
              </w:rPr>
              <w:t>0</w:t>
            </w:r>
            <w:r>
              <w:t>00000</w:t>
            </w:r>
          </w:p>
        </w:tc>
        <w:tc>
          <w:tcPr>
            <w:tcW w:w="855" w:type="dxa"/>
            <w:shd w:val="clear" w:color="auto" w:fill="auto"/>
            <w:vAlign w:val="center"/>
          </w:tcPr>
          <w:p w14:paraId="5FFAEE15" w14:textId="56D1D216" w:rsidR="00AE1D6B" w:rsidRDefault="00AE1D6B" w:rsidP="00AE1D6B">
            <w:pPr>
              <w:pStyle w:val="aff8"/>
              <w:ind w:firstLineChars="0" w:firstLine="0"/>
              <w:jc w:val="center"/>
            </w:pPr>
            <w:r>
              <w:rPr>
                <w:rFonts w:hint="eastAsia"/>
              </w:rPr>
              <w:t>0</w:t>
            </w:r>
            <w:r>
              <w:t>00000</w:t>
            </w:r>
          </w:p>
        </w:tc>
        <w:tc>
          <w:tcPr>
            <w:tcW w:w="1365" w:type="dxa"/>
            <w:shd w:val="clear" w:color="auto" w:fill="auto"/>
            <w:vAlign w:val="center"/>
          </w:tcPr>
          <w:p w14:paraId="388C77F1" w14:textId="06DB07C8" w:rsidR="00AE1D6B" w:rsidRPr="00AE3CB2" w:rsidRDefault="00AE1D6B" w:rsidP="00AE1D6B">
            <w:pPr>
              <w:pStyle w:val="aff8"/>
              <w:ind w:firstLineChars="0" w:firstLine="0"/>
              <w:jc w:val="center"/>
            </w:pPr>
            <w:r>
              <w:rPr>
                <w:rFonts w:hint="eastAsia"/>
              </w:rPr>
              <w:t>r</w:t>
            </w:r>
            <w:r>
              <w:t>t</w:t>
            </w:r>
          </w:p>
        </w:tc>
        <w:tc>
          <w:tcPr>
            <w:tcW w:w="1162" w:type="dxa"/>
          </w:tcPr>
          <w:p w14:paraId="7FE229FF" w14:textId="1E3B626D" w:rsidR="00AE1D6B" w:rsidRPr="00AE3CB2" w:rsidRDefault="00AE1D6B" w:rsidP="00AE1D6B">
            <w:pPr>
              <w:pStyle w:val="aff8"/>
              <w:ind w:firstLineChars="0" w:firstLine="0"/>
              <w:jc w:val="center"/>
            </w:pPr>
            <w:proofErr w:type="spellStart"/>
            <w:r>
              <w:rPr>
                <w:rFonts w:hint="eastAsia"/>
              </w:rPr>
              <w:t>r</w:t>
            </w:r>
            <w:r>
              <w:t>d</w:t>
            </w:r>
            <w:proofErr w:type="spellEnd"/>
          </w:p>
        </w:tc>
        <w:tc>
          <w:tcPr>
            <w:tcW w:w="1352" w:type="dxa"/>
          </w:tcPr>
          <w:p w14:paraId="2272067D" w14:textId="5A85C8B3" w:rsidR="00AE1D6B" w:rsidRPr="00AE3CB2" w:rsidRDefault="00AE1D6B" w:rsidP="00AE1D6B">
            <w:pPr>
              <w:pStyle w:val="aff8"/>
              <w:ind w:firstLineChars="0" w:firstLine="0"/>
              <w:jc w:val="center"/>
            </w:pPr>
            <w:proofErr w:type="spellStart"/>
            <w:r>
              <w:rPr>
                <w:rFonts w:hint="eastAsia"/>
              </w:rPr>
              <w:t>s</w:t>
            </w:r>
            <w:r>
              <w:t>a</w:t>
            </w:r>
            <w:proofErr w:type="spellEnd"/>
          </w:p>
        </w:tc>
        <w:tc>
          <w:tcPr>
            <w:tcW w:w="1258" w:type="dxa"/>
          </w:tcPr>
          <w:p w14:paraId="0B6F9DCA" w14:textId="557BEA3B" w:rsidR="00AE1D6B" w:rsidRPr="00AE3CB2" w:rsidRDefault="00AE1D6B" w:rsidP="00AE1D6B">
            <w:pPr>
              <w:pStyle w:val="aff8"/>
              <w:ind w:firstLineChars="0" w:firstLine="0"/>
              <w:jc w:val="center"/>
            </w:pPr>
            <w:r>
              <w:rPr>
                <w:rFonts w:hint="eastAsia"/>
                <w:sz w:val="18"/>
                <w:szCs w:val="18"/>
              </w:rPr>
              <w:t>0</w:t>
            </w:r>
            <w:r>
              <w:rPr>
                <w:sz w:val="18"/>
                <w:szCs w:val="18"/>
              </w:rPr>
              <w:t>00011</w:t>
            </w:r>
          </w:p>
        </w:tc>
        <w:tc>
          <w:tcPr>
            <w:tcW w:w="1151" w:type="dxa"/>
          </w:tcPr>
          <w:p w14:paraId="54050095" w14:textId="5A85CE67" w:rsidR="00AE1D6B" w:rsidRPr="00AE3CB2" w:rsidRDefault="00AE1D6B" w:rsidP="00AE1D6B">
            <w:pPr>
              <w:pStyle w:val="aff8"/>
              <w:ind w:firstLineChars="0" w:firstLine="0"/>
              <w:jc w:val="center"/>
            </w:pPr>
            <w:proofErr w:type="spellStart"/>
            <w:r>
              <w:rPr>
                <w:rFonts w:hint="eastAsia"/>
              </w:rPr>
              <w:t>r</w:t>
            </w:r>
            <w:r>
              <w:t>d</w:t>
            </w:r>
            <w:proofErr w:type="spellEnd"/>
            <w:r>
              <w:t>&lt;-rt&gt;&gt;</w:t>
            </w:r>
            <w:proofErr w:type="spellStart"/>
            <w:r>
              <w:t>sa</w:t>
            </w:r>
            <w:proofErr w:type="spellEnd"/>
          </w:p>
        </w:tc>
      </w:tr>
      <w:tr w:rsidR="00AE1D6B" w:rsidRPr="00AE3CB2" w14:paraId="20779C31" w14:textId="77777777" w:rsidTr="00AE3CB2">
        <w:trPr>
          <w:jc w:val="center"/>
        </w:trPr>
        <w:tc>
          <w:tcPr>
            <w:tcW w:w="819" w:type="dxa"/>
            <w:shd w:val="clear" w:color="auto" w:fill="auto"/>
            <w:vAlign w:val="center"/>
          </w:tcPr>
          <w:p w14:paraId="7F5D8763" w14:textId="6568E144" w:rsidR="00AE1D6B" w:rsidRDefault="00AE1D6B" w:rsidP="00AE1D6B">
            <w:pPr>
              <w:pStyle w:val="aff8"/>
              <w:ind w:firstLineChars="0" w:firstLine="0"/>
              <w:jc w:val="center"/>
            </w:pPr>
            <w:r>
              <w:rPr>
                <w:rFonts w:hint="eastAsia"/>
              </w:rPr>
              <w:t>S</w:t>
            </w:r>
            <w:r>
              <w:t>RL</w:t>
            </w:r>
          </w:p>
        </w:tc>
        <w:tc>
          <w:tcPr>
            <w:tcW w:w="855" w:type="dxa"/>
            <w:shd w:val="clear" w:color="auto" w:fill="auto"/>
            <w:vAlign w:val="center"/>
          </w:tcPr>
          <w:p w14:paraId="421FDC12" w14:textId="781A875B" w:rsidR="00AE1D6B" w:rsidRDefault="00AE1D6B" w:rsidP="00AE1D6B">
            <w:pPr>
              <w:pStyle w:val="aff8"/>
              <w:ind w:firstLineChars="0" w:firstLine="0"/>
              <w:jc w:val="center"/>
            </w:pPr>
            <w:r>
              <w:rPr>
                <w:rFonts w:hint="eastAsia"/>
              </w:rPr>
              <w:t>0</w:t>
            </w:r>
            <w:r>
              <w:t>00000</w:t>
            </w:r>
          </w:p>
        </w:tc>
        <w:tc>
          <w:tcPr>
            <w:tcW w:w="855" w:type="dxa"/>
            <w:shd w:val="clear" w:color="auto" w:fill="auto"/>
            <w:vAlign w:val="center"/>
          </w:tcPr>
          <w:p w14:paraId="5B4A8929" w14:textId="4DF1F0F9" w:rsidR="00AE1D6B" w:rsidRDefault="00AE1D6B" w:rsidP="00AE1D6B">
            <w:pPr>
              <w:pStyle w:val="aff8"/>
              <w:ind w:firstLineChars="0" w:firstLine="0"/>
              <w:jc w:val="center"/>
            </w:pPr>
            <w:r>
              <w:rPr>
                <w:rFonts w:hint="eastAsia"/>
              </w:rPr>
              <w:t>0</w:t>
            </w:r>
            <w:r>
              <w:t>00000</w:t>
            </w:r>
          </w:p>
        </w:tc>
        <w:tc>
          <w:tcPr>
            <w:tcW w:w="1365" w:type="dxa"/>
            <w:shd w:val="clear" w:color="auto" w:fill="auto"/>
            <w:vAlign w:val="center"/>
          </w:tcPr>
          <w:p w14:paraId="557CD5F1" w14:textId="1E0FE718" w:rsidR="00AE1D6B" w:rsidRPr="00AE3CB2" w:rsidRDefault="00AE1D6B" w:rsidP="00AE1D6B">
            <w:pPr>
              <w:pStyle w:val="aff8"/>
              <w:ind w:firstLineChars="0" w:firstLine="0"/>
              <w:jc w:val="center"/>
            </w:pPr>
            <w:r>
              <w:rPr>
                <w:rFonts w:hint="eastAsia"/>
              </w:rPr>
              <w:t>r</w:t>
            </w:r>
            <w:r>
              <w:t>t</w:t>
            </w:r>
          </w:p>
        </w:tc>
        <w:tc>
          <w:tcPr>
            <w:tcW w:w="1162" w:type="dxa"/>
          </w:tcPr>
          <w:p w14:paraId="3128558B" w14:textId="20949113" w:rsidR="00AE1D6B" w:rsidRPr="00AE3CB2" w:rsidRDefault="00AE1D6B" w:rsidP="00AE1D6B">
            <w:pPr>
              <w:pStyle w:val="aff8"/>
              <w:ind w:firstLineChars="0" w:firstLine="0"/>
              <w:jc w:val="center"/>
            </w:pPr>
            <w:proofErr w:type="spellStart"/>
            <w:r>
              <w:rPr>
                <w:rFonts w:hint="eastAsia"/>
              </w:rPr>
              <w:t>rd</w:t>
            </w:r>
            <w:proofErr w:type="spellEnd"/>
          </w:p>
        </w:tc>
        <w:tc>
          <w:tcPr>
            <w:tcW w:w="1352" w:type="dxa"/>
          </w:tcPr>
          <w:p w14:paraId="73668AE9" w14:textId="6F63B131" w:rsidR="00AE1D6B" w:rsidRPr="00AE3CB2" w:rsidRDefault="00AE1D6B" w:rsidP="00AE1D6B">
            <w:pPr>
              <w:pStyle w:val="aff8"/>
              <w:ind w:firstLineChars="0" w:firstLine="0"/>
              <w:jc w:val="center"/>
            </w:pPr>
            <w:proofErr w:type="spellStart"/>
            <w:r>
              <w:rPr>
                <w:rFonts w:hint="eastAsia"/>
              </w:rPr>
              <w:t>s</w:t>
            </w:r>
            <w:r>
              <w:t>a</w:t>
            </w:r>
            <w:proofErr w:type="spellEnd"/>
          </w:p>
        </w:tc>
        <w:tc>
          <w:tcPr>
            <w:tcW w:w="1258" w:type="dxa"/>
          </w:tcPr>
          <w:p w14:paraId="3FEC0F8B" w14:textId="5A4B561A" w:rsidR="00AE1D6B" w:rsidRPr="00AE3CB2" w:rsidRDefault="00AE1D6B" w:rsidP="00AE1D6B">
            <w:pPr>
              <w:pStyle w:val="aff8"/>
              <w:ind w:firstLineChars="0" w:firstLine="0"/>
              <w:jc w:val="center"/>
            </w:pPr>
            <w:r>
              <w:rPr>
                <w:rFonts w:hint="eastAsia"/>
                <w:sz w:val="18"/>
                <w:szCs w:val="18"/>
              </w:rPr>
              <w:t>0</w:t>
            </w:r>
            <w:r>
              <w:rPr>
                <w:sz w:val="18"/>
                <w:szCs w:val="18"/>
              </w:rPr>
              <w:t>00010</w:t>
            </w:r>
          </w:p>
        </w:tc>
        <w:tc>
          <w:tcPr>
            <w:tcW w:w="1151" w:type="dxa"/>
          </w:tcPr>
          <w:p w14:paraId="5E1D2DEC" w14:textId="56D3FC9E" w:rsidR="00AE1D6B" w:rsidRPr="00AE3CB2" w:rsidRDefault="00AE1D6B" w:rsidP="00AE1D6B">
            <w:pPr>
              <w:pStyle w:val="aff8"/>
              <w:ind w:firstLineChars="0" w:firstLine="0"/>
              <w:jc w:val="center"/>
            </w:pPr>
            <w:proofErr w:type="spellStart"/>
            <w:r>
              <w:rPr>
                <w:rFonts w:hint="eastAsia"/>
              </w:rPr>
              <w:t>r</w:t>
            </w:r>
            <w:r>
              <w:t>d</w:t>
            </w:r>
            <w:proofErr w:type="spellEnd"/>
            <w:r>
              <w:t>&lt;-rt&gt;&gt;</w:t>
            </w:r>
            <w:proofErr w:type="spellStart"/>
            <w:r>
              <w:t>sa</w:t>
            </w:r>
            <w:proofErr w:type="spellEnd"/>
          </w:p>
        </w:tc>
      </w:tr>
      <w:tr w:rsidR="00AE1D6B" w:rsidRPr="00AE3CB2" w14:paraId="49F9B88A" w14:textId="77777777" w:rsidTr="00AE3CB2">
        <w:trPr>
          <w:jc w:val="center"/>
        </w:trPr>
        <w:tc>
          <w:tcPr>
            <w:tcW w:w="819" w:type="dxa"/>
            <w:shd w:val="clear" w:color="auto" w:fill="auto"/>
            <w:vAlign w:val="center"/>
          </w:tcPr>
          <w:p w14:paraId="13197D02" w14:textId="7F7E97A6" w:rsidR="00AE1D6B" w:rsidRDefault="00AE1D6B" w:rsidP="00AE1D6B">
            <w:pPr>
              <w:pStyle w:val="aff8"/>
              <w:ind w:firstLineChars="0" w:firstLine="0"/>
              <w:jc w:val="center"/>
            </w:pPr>
            <w:r>
              <w:rPr>
                <w:rFonts w:hint="eastAsia"/>
              </w:rPr>
              <w:t>A</w:t>
            </w:r>
            <w:r>
              <w:t>DDU</w:t>
            </w:r>
          </w:p>
        </w:tc>
        <w:tc>
          <w:tcPr>
            <w:tcW w:w="855" w:type="dxa"/>
            <w:shd w:val="clear" w:color="auto" w:fill="auto"/>
            <w:vAlign w:val="center"/>
          </w:tcPr>
          <w:p w14:paraId="53DD7C9C" w14:textId="368CBD88" w:rsidR="00AE1D6B" w:rsidRDefault="00AE1D6B" w:rsidP="00AE1D6B">
            <w:pPr>
              <w:pStyle w:val="aff8"/>
              <w:ind w:firstLineChars="0" w:firstLine="0"/>
              <w:jc w:val="center"/>
            </w:pPr>
            <w:r>
              <w:rPr>
                <w:rFonts w:hint="eastAsia"/>
              </w:rPr>
              <w:t>0</w:t>
            </w:r>
            <w:r>
              <w:t>00000</w:t>
            </w:r>
          </w:p>
        </w:tc>
        <w:tc>
          <w:tcPr>
            <w:tcW w:w="855" w:type="dxa"/>
            <w:shd w:val="clear" w:color="auto" w:fill="auto"/>
            <w:vAlign w:val="center"/>
          </w:tcPr>
          <w:p w14:paraId="73024010" w14:textId="504FD88E" w:rsidR="00AE1D6B" w:rsidRDefault="00AE1D6B" w:rsidP="00AE1D6B">
            <w:pPr>
              <w:pStyle w:val="aff8"/>
              <w:ind w:firstLineChars="0" w:firstLine="0"/>
              <w:jc w:val="center"/>
            </w:pPr>
            <w:proofErr w:type="spellStart"/>
            <w:r>
              <w:t>rs</w:t>
            </w:r>
            <w:proofErr w:type="spellEnd"/>
          </w:p>
        </w:tc>
        <w:tc>
          <w:tcPr>
            <w:tcW w:w="1365" w:type="dxa"/>
            <w:shd w:val="clear" w:color="auto" w:fill="auto"/>
            <w:vAlign w:val="center"/>
          </w:tcPr>
          <w:p w14:paraId="3860AC62" w14:textId="7FAA9545" w:rsidR="00AE1D6B" w:rsidRDefault="00AE1D6B" w:rsidP="00AE1D6B">
            <w:pPr>
              <w:pStyle w:val="aff8"/>
              <w:ind w:firstLineChars="0" w:firstLine="0"/>
              <w:jc w:val="center"/>
            </w:pPr>
            <w:r>
              <w:rPr>
                <w:rFonts w:hint="eastAsia"/>
              </w:rPr>
              <w:t>r</w:t>
            </w:r>
            <w:r>
              <w:t>t</w:t>
            </w:r>
          </w:p>
        </w:tc>
        <w:tc>
          <w:tcPr>
            <w:tcW w:w="1162" w:type="dxa"/>
          </w:tcPr>
          <w:p w14:paraId="6FC20E21" w14:textId="35DF3A80" w:rsidR="00AE1D6B" w:rsidRDefault="00AE1D6B" w:rsidP="00AE1D6B">
            <w:pPr>
              <w:pStyle w:val="aff8"/>
              <w:ind w:firstLineChars="0" w:firstLine="0"/>
              <w:jc w:val="center"/>
            </w:pPr>
            <w:proofErr w:type="spellStart"/>
            <w:r>
              <w:rPr>
                <w:rFonts w:hint="eastAsia"/>
              </w:rPr>
              <w:t>r</w:t>
            </w:r>
            <w:r>
              <w:t>d</w:t>
            </w:r>
            <w:proofErr w:type="spellEnd"/>
          </w:p>
        </w:tc>
        <w:tc>
          <w:tcPr>
            <w:tcW w:w="1352" w:type="dxa"/>
          </w:tcPr>
          <w:p w14:paraId="02A502BA" w14:textId="4845C453" w:rsidR="00AE1D6B" w:rsidRDefault="00AE1D6B" w:rsidP="00AE1D6B">
            <w:pPr>
              <w:pStyle w:val="aff8"/>
              <w:ind w:firstLineChars="0" w:firstLine="0"/>
              <w:jc w:val="center"/>
            </w:pPr>
            <w:r>
              <w:rPr>
                <w:rFonts w:hint="eastAsia"/>
              </w:rPr>
              <w:t>0</w:t>
            </w:r>
            <w:r>
              <w:t>0000</w:t>
            </w:r>
          </w:p>
        </w:tc>
        <w:tc>
          <w:tcPr>
            <w:tcW w:w="1258" w:type="dxa"/>
          </w:tcPr>
          <w:p w14:paraId="0F663B11" w14:textId="1732FCD6" w:rsidR="00AE1D6B" w:rsidRDefault="00AE1D6B" w:rsidP="00AE1D6B">
            <w:pPr>
              <w:pStyle w:val="aff8"/>
              <w:ind w:firstLineChars="0" w:firstLine="0"/>
              <w:jc w:val="center"/>
            </w:pPr>
            <w:r>
              <w:rPr>
                <w:rFonts w:hint="eastAsia"/>
                <w:sz w:val="18"/>
                <w:szCs w:val="18"/>
              </w:rPr>
              <w:t>1</w:t>
            </w:r>
            <w:r>
              <w:rPr>
                <w:sz w:val="18"/>
                <w:szCs w:val="18"/>
              </w:rPr>
              <w:t>00000</w:t>
            </w:r>
          </w:p>
        </w:tc>
        <w:tc>
          <w:tcPr>
            <w:tcW w:w="1151" w:type="dxa"/>
          </w:tcPr>
          <w:p w14:paraId="5FF4B612" w14:textId="0020A5B3" w:rsidR="00AE1D6B" w:rsidRDefault="00AE1D6B" w:rsidP="00AE1D6B">
            <w:pPr>
              <w:pStyle w:val="aff8"/>
              <w:ind w:firstLineChars="0" w:firstLine="0"/>
              <w:jc w:val="center"/>
            </w:pPr>
            <w:proofErr w:type="spellStart"/>
            <w:r>
              <w:t>rd</w:t>
            </w:r>
            <w:proofErr w:type="spellEnd"/>
            <w:r>
              <w:t>&lt;-</w:t>
            </w:r>
            <w:proofErr w:type="spellStart"/>
            <w:r>
              <w:t>rs+rt</w:t>
            </w:r>
            <w:proofErr w:type="spellEnd"/>
          </w:p>
        </w:tc>
      </w:tr>
      <w:tr w:rsidR="00AE1D6B" w:rsidRPr="00AE3CB2" w14:paraId="77C65756" w14:textId="77777777" w:rsidTr="00AE3CB2">
        <w:trPr>
          <w:jc w:val="center"/>
        </w:trPr>
        <w:tc>
          <w:tcPr>
            <w:tcW w:w="819" w:type="dxa"/>
            <w:shd w:val="clear" w:color="auto" w:fill="auto"/>
            <w:vAlign w:val="center"/>
          </w:tcPr>
          <w:p w14:paraId="2644587D" w14:textId="53182E1B" w:rsidR="00AE1D6B" w:rsidRDefault="00AE1D6B" w:rsidP="00AE1D6B">
            <w:pPr>
              <w:pStyle w:val="aff8"/>
              <w:ind w:firstLineChars="0" w:firstLine="0"/>
              <w:jc w:val="center"/>
            </w:pPr>
            <w:r>
              <w:rPr>
                <w:rFonts w:hint="eastAsia"/>
              </w:rPr>
              <w:t>A</w:t>
            </w:r>
            <w:r>
              <w:t>DD</w:t>
            </w:r>
          </w:p>
        </w:tc>
        <w:tc>
          <w:tcPr>
            <w:tcW w:w="855" w:type="dxa"/>
            <w:shd w:val="clear" w:color="auto" w:fill="auto"/>
            <w:vAlign w:val="center"/>
          </w:tcPr>
          <w:p w14:paraId="27037247" w14:textId="2EE61FBD" w:rsidR="00AE1D6B" w:rsidRDefault="00AE1D6B" w:rsidP="00AE1D6B">
            <w:pPr>
              <w:pStyle w:val="aff8"/>
              <w:ind w:firstLineChars="0" w:firstLine="0"/>
              <w:jc w:val="center"/>
            </w:pPr>
            <w:r>
              <w:rPr>
                <w:rFonts w:hint="eastAsia"/>
              </w:rPr>
              <w:t>0</w:t>
            </w:r>
            <w:r>
              <w:t>00000</w:t>
            </w:r>
          </w:p>
        </w:tc>
        <w:tc>
          <w:tcPr>
            <w:tcW w:w="855" w:type="dxa"/>
            <w:shd w:val="clear" w:color="auto" w:fill="auto"/>
            <w:vAlign w:val="center"/>
          </w:tcPr>
          <w:p w14:paraId="4A43D07B" w14:textId="45752763" w:rsidR="00AE1D6B" w:rsidRDefault="00AE1D6B" w:rsidP="00AE1D6B">
            <w:pPr>
              <w:pStyle w:val="aff8"/>
              <w:ind w:firstLineChars="0" w:firstLine="0"/>
              <w:jc w:val="center"/>
            </w:pPr>
            <w:proofErr w:type="spellStart"/>
            <w:r>
              <w:rPr>
                <w:rFonts w:hint="eastAsia"/>
              </w:rPr>
              <w:t>rs</w:t>
            </w:r>
            <w:proofErr w:type="spellEnd"/>
          </w:p>
        </w:tc>
        <w:tc>
          <w:tcPr>
            <w:tcW w:w="1365" w:type="dxa"/>
            <w:shd w:val="clear" w:color="auto" w:fill="auto"/>
            <w:vAlign w:val="center"/>
          </w:tcPr>
          <w:p w14:paraId="26A1CB7D" w14:textId="4182BFC7" w:rsidR="00AE1D6B" w:rsidRPr="00AE3CB2" w:rsidRDefault="00AE1D6B" w:rsidP="00AE1D6B">
            <w:pPr>
              <w:pStyle w:val="aff8"/>
              <w:ind w:firstLineChars="0" w:firstLine="0"/>
              <w:jc w:val="center"/>
            </w:pPr>
            <w:r>
              <w:rPr>
                <w:rFonts w:hint="eastAsia"/>
              </w:rPr>
              <w:t>r</w:t>
            </w:r>
            <w:r>
              <w:t>t</w:t>
            </w:r>
          </w:p>
        </w:tc>
        <w:tc>
          <w:tcPr>
            <w:tcW w:w="1162" w:type="dxa"/>
          </w:tcPr>
          <w:p w14:paraId="280834DB" w14:textId="14DB661C" w:rsidR="00AE1D6B" w:rsidRPr="00AE3CB2" w:rsidRDefault="00AE1D6B" w:rsidP="00AE1D6B">
            <w:pPr>
              <w:pStyle w:val="aff8"/>
              <w:ind w:firstLineChars="0" w:firstLine="0"/>
              <w:jc w:val="center"/>
            </w:pPr>
            <w:proofErr w:type="spellStart"/>
            <w:r>
              <w:rPr>
                <w:rFonts w:hint="eastAsia"/>
              </w:rPr>
              <w:t>r</w:t>
            </w:r>
            <w:r>
              <w:t>d</w:t>
            </w:r>
            <w:proofErr w:type="spellEnd"/>
          </w:p>
        </w:tc>
        <w:tc>
          <w:tcPr>
            <w:tcW w:w="1352" w:type="dxa"/>
          </w:tcPr>
          <w:p w14:paraId="5DE0831C" w14:textId="5F30F973" w:rsidR="00AE1D6B" w:rsidRPr="00AE3CB2" w:rsidRDefault="00AE1D6B" w:rsidP="00AE1D6B">
            <w:pPr>
              <w:pStyle w:val="aff8"/>
              <w:ind w:firstLineChars="0" w:firstLine="0"/>
              <w:jc w:val="center"/>
            </w:pPr>
            <w:r>
              <w:rPr>
                <w:rFonts w:hint="eastAsia"/>
              </w:rPr>
              <w:t>0</w:t>
            </w:r>
            <w:r>
              <w:t>0000</w:t>
            </w:r>
          </w:p>
        </w:tc>
        <w:tc>
          <w:tcPr>
            <w:tcW w:w="1258" w:type="dxa"/>
          </w:tcPr>
          <w:p w14:paraId="0912A2F1" w14:textId="1A1A6BF8" w:rsidR="00AE1D6B" w:rsidRPr="00AE3CB2" w:rsidRDefault="00AE1D6B" w:rsidP="00AE1D6B">
            <w:pPr>
              <w:pStyle w:val="aff8"/>
              <w:ind w:firstLineChars="0" w:firstLine="0"/>
              <w:jc w:val="center"/>
            </w:pPr>
            <w:r>
              <w:rPr>
                <w:rFonts w:hint="eastAsia"/>
                <w:sz w:val="18"/>
                <w:szCs w:val="18"/>
              </w:rPr>
              <w:t>1</w:t>
            </w:r>
            <w:r>
              <w:rPr>
                <w:sz w:val="18"/>
                <w:szCs w:val="18"/>
              </w:rPr>
              <w:t>00001</w:t>
            </w:r>
          </w:p>
        </w:tc>
        <w:tc>
          <w:tcPr>
            <w:tcW w:w="1151" w:type="dxa"/>
          </w:tcPr>
          <w:p w14:paraId="2B019BE5" w14:textId="34E193ED" w:rsidR="00AE1D6B" w:rsidRPr="00AE3CB2" w:rsidRDefault="00AE1D6B" w:rsidP="00AE1D6B">
            <w:pPr>
              <w:pStyle w:val="aff8"/>
              <w:ind w:firstLineChars="0" w:firstLine="0"/>
              <w:jc w:val="center"/>
            </w:pPr>
            <w:proofErr w:type="spellStart"/>
            <w:r>
              <w:t>rd</w:t>
            </w:r>
            <w:proofErr w:type="spellEnd"/>
            <w:r>
              <w:t>&lt;-</w:t>
            </w:r>
            <w:proofErr w:type="spellStart"/>
            <w:r>
              <w:t>rs+rt</w:t>
            </w:r>
            <w:proofErr w:type="spellEnd"/>
          </w:p>
        </w:tc>
      </w:tr>
      <w:tr w:rsidR="00AE1D6B" w:rsidRPr="00A43997" w14:paraId="4F10E792" w14:textId="39DC82D2" w:rsidTr="00AE3CB2">
        <w:trPr>
          <w:jc w:val="center"/>
        </w:trPr>
        <w:tc>
          <w:tcPr>
            <w:tcW w:w="819" w:type="dxa"/>
            <w:shd w:val="clear" w:color="auto" w:fill="auto"/>
            <w:vAlign w:val="center"/>
            <w:hideMark/>
          </w:tcPr>
          <w:p w14:paraId="3461CDCA" w14:textId="3622985A" w:rsidR="00AE1D6B" w:rsidRPr="00AE3CB2" w:rsidRDefault="00AE1D6B" w:rsidP="00AE1D6B">
            <w:pPr>
              <w:pStyle w:val="aff8"/>
              <w:ind w:firstLineChars="0" w:firstLine="0"/>
              <w:jc w:val="center"/>
            </w:pPr>
            <w:r>
              <w:rPr>
                <w:rFonts w:hint="eastAsia"/>
              </w:rPr>
              <w:t>S</w:t>
            </w:r>
            <w:r>
              <w:t>UB</w:t>
            </w:r>
          </w:p>
        </w:tc>
        <w:tc>
          <w:tcPr>
            <w:tcW w:w="855" w:type="dxa"/>
            <w:shd w:val="clear" w:color="auto" w:fill="auto"/>
            <w:vAlign w:val="center"/>
            <w:hideMark/>
          </w:tcPr>
          <w:p w14:paraId="27207EAC" w14:textId="275D96AC" w:rsidR="00AE1D6B" w:rsidRPr="00AE3CB2" w:rsidRDefault="00AE1D6B" w:rsidP="00AE1D6B">
            <w:pPr>
              <w:pStyle w:val="aff8"/>
              <w:ind w:firstLineChars="0" w:firstLine="0"/>
              <w:jc w:val="center"/>
            </w:pPr>
            <w:r>
              <w:rPr>
                <w:rFonts w:hint="eastAsia"/>
              </w:rPr>
              <w:t>0</w:t>
            </w:r>
            <w:r>
              <w:t>00000</w:t>
            </w:r>
          </w:p>
        </w:tc>
        <w:tc>
          <w:tcPr>
            <w:tcW w:w="855" w:type="dxa"/>
            <w:shd w:val="clear" w:color="auto" w:fill="auto"/>
            <w:vAlign w:val="center"/>
            <w:hideMark/>
          </w:tcPr>
          <w:p w14:paraId="24A8607B" w14:textId="0D6D3BF3" w:rsidR="00AE1D6B" w:rsidRPr="00AE3CB2" w:rsidRDefault="00AE1D6B" w:rsidP="00AE1D6B">
            <w:pPr>
              <w:pStyle w:val="aff8"/>
              <w:ind w:firstLineChars="0" w:firstLine="0"/>
              <w:jc w:val="center"/>
            </w:pPr>
            <w:proofErr w:type="spellStart"/>
            <w:r>
              <w:t>rs</w:t>
            </w:r>
            <w:proofErr w:type="spellEnd"/>
          </w:p>
        </w:tc>
        <w:tc>
          <w:tcPr>
            <w:tcW w:w="1365" w:type="dxa"/>
            <w:shd w:val="clear" w:color="auto" w:fill="auto"/>
            <w:vAlign w:val="center"/>
            <w:hideMark/>
          </w:tcPr>
          <w:p w14:paraId="6A8A19E9" w14:textId="4CAD4FF8" w:rsidR="00AE1D6B" w:rsidRPr="00AE3CB2" w:rsidRDefault="00AE1D6B" w:rsidP="00AE1D6B">
            <w:pPr>
              <w:pStyle w:val="aff8"/>
              <w:ind w:firstLineChars="0" w:firstLine="0"/>
              <w:jc w:val="center"/>
            </w:pPr>
            <w:r>
              <w:rPr>
                <w:rFonts w:hint="eastAsia"/>
              </w:rPr>
              <w:t>r</w:t>
            </w:r>
            <w:r>
              <w:t>t</w:t>
            </w:r>
          </w:p>
        </w:tc>
        <w:tc>
          <w:tcPr>
            <w:tcW w:w="1162" w:type="dxa"/>
          </w:tcPr>
          <w:p w14:paraId="03ACA7ED" w14:textId="6A5E905E" w:rsidR="00AE1D6B" w:rsidRDefault="00AE1D6B" w:rsidP="00AE1D6B">
            <w:pPr>
              <w:pStyle w:val="aff8"/>
              <w:ind w:firstLineChars="0" w:firstLine="0"/>
              <w:jc w:val="center"/>
              <w:rPr>
                <w:sz w:val="18"/>
                <w:szCs w:val="18"/>
              </w:rPr>
            </w:pPr>
            <w:proofErr w:type="spellStart"/>
            <w:r>
              <w:rPr>
                <w:rFonts w:hint="eastAsia"/>
                <w:sz w:val="18"/>
                <w:szCs w:val="18"/>
              </w:rPr>
              <w:t>r</w:t>
            </w:r>
            <w:r>
              <w:rPr>
                <w:sz w:val="18"/>
                <w:szCs w:val="18"/>
              </w:rPr>
              <w:t>d</w:t>
            </w:r>
            <w:proofErr w:type="spellEnd"/>
          </w:p>
        </w:tc>
        <w:tc>
          <w:tcPr>
            <w:tcW w:w="1352" w:type="dxa"/>
          </w:tcPr>
          <w:p w14:paraId="2AF88804" w14:textId="74DE8EF6" w:rsidR="00AE1D6B" w:rsidRDefault="00AE1D6B" w:rsidP="00AE1D6B">
            <w:pPr>
              <w:pStyle w:val="aff8"/>
              <w:ind w:firstLineChars="0" w:firstLine="0"/>
              <w:jc w:val="center"/>
              <w:rPr>
                <w:sz w:val="18"/>
                <w:szCs w:val="18"/>
              </w:rPr>
            </w:pPr>
            <w:r>
              <w:rPr>
                <w:rFonts w:hint="eastAsia"/>
              </w:rPr>
              <w:t>0</w:t>
            </w:r>
            <w:r>
              <w:t>0000</w:t>
            </w:r>
          </w:p>
        </w:tc>
        <w:tc>
          <w:tcPr>
            <w:tcW w:w="1258" w:type="dxa"/>
          </w:tcPr>
          <w:p w14:paraId="011BD7D0" w14:textId="02ACD4DA" w:rsidR="00AE1D6B" w:rsidRDefault="00AE1D6B" w:rsidP="00AE1D6B">
            <w:pPr>
              <w:pStyle w:val="aff8"/>
              <w:ind w:firstLineChars="0" w:firstLine="0"/>
              <w:jc w:val="center"/>
              <w:rPr>
                <w:sz w:val="18"/>
                <w:szCs w:val="18"/>
              </w:rPr>
            </w:pPr>
            <w:r>
              <w:rPr>
                <w:rFonts w:hint="eastAsia"/>
                <w:sz w:val="18"/>
                <w:szCs w:val="18"/>
              </w:rPr>
              <w:t>1</w:t>
            </w:r>
            <w:r>
              <w:rPr>
                <w:sz w:val="18"/>
                <w:szCs w:val="18"/>
              </w:rPr>
              <w:t>00010</w:t>
            </w:r>
          </w:p>
        </w:tc>
        <w:tc>
          <w:tcPr>
            <w:tcW w:w="1151" w:type="dxa"/>
          </w:tcPr>
          <w:p w14:paraId="5B937FD7" w14:textId="1D523EF6" w:rsidR="00AE1D6B" w:rsidRDefault="00AE1D6B" w:rsidP="00AE1D6B">
            <w:pPr>
              <w:pStyle w:val="aff8"/>
              <w:ind w:firstLineChars="0" w:firstLine="0"/>
              <w:jc w:val="center"/>
              <w:rPr>
                <w:sz w:val="18"/>
                <w:szCs w:val="18"/>
              </w:rPr>
            </w:pPr>
            <w:proofErr w:type="spellStart"/>
            <w:r>
              <w:rPr>
                <w:sz w:val="18"/>
                <w:szCs w:val="18"/>
              </w:rPr>
              <w:t>rd</w:t>
            </w:r>
            <w:proofErr w:type="spellEnd"/>
            <w:r>
              <w:rPr>
                <w:sz w:val="18"/>
                <w:szCs w:val="18"/>
              </w:rPr>
              <w:t>&lt;-</w:t>
            </w:r>
            <w:proofErr w:type="spellStart"/>
            <w:r>
              <w:rPr>
                <w:sz w:val="18"/>
                <w:szCs w:val="18"/>
              </w:rPr>
              <w:t>rs</w:t>
            </w:r>
            <w:proofErr w:type="spellEnd"/>
            <w:r>
              <w:rPr>
                <w:sz w:val="18"/>
                <w:szCs w:val="18"/>
              </w:rPr>
              <w:t>-rt</w:t>
            </w:r>
          </w:p>
        </w:tc>
      </w:tr>
      <w:tr w:rsidR="00AE1D6B" w:rsidRPr="00A43997" w14:paraId="690D7F36" w14:textId="449C34DF" w:rsidTr="00AE3CB2">
        <w:trPr>
          <w:jc w:val="center"/>
        </w:trPr>
        <w:tc>
          <w:tcPr>
            <w:tcW w:w="819" w:type="dxa"/>
            <w:shd w:val="clear" w:color="auto" w:fill="auto"/>
            <w:vAlign w:val="center"/>
            <w:hideMark/>
          </w:tcPr>
          <w:p w14:paraId="5690A368" w14:textId="58239277" w:rsidR="00AE1D6B" w:rsidRPr="00A43997" w:rsidRDefault="00AE1D6B" w:rsidP="00AE1D6B">
            <w:pPr>
              <w:pStyle w:val="aff8"/>
              <w:ind w:firstLineChars="0" w:firstLine="0"/>
              <w:jc w:val="center"/>
              <w:rPr>
                <w:sz w:val="18"/>
                <w:szCs w:val="18"/>
              </w:rPr>
            </w:pPr>
            <w:r>
              <w:rPr>
                <w:rFonts w:hint="eastAsia"/>
                <w:sz w:val="18"/>
                <w:szCs w:val="18"/>
              </w:rPr>
              <w:t>A</w:t>
            </w:r>
            <w:r>
              <w:rPr>
                <w:sz w:val="18"/>
                <w:szCs w:val="18"/>
              </w:rPr>
              <w:t>ND</w:t>
            </w:r>
          </w:p>
        </w:tc>
        <w:tc>
          <w:tcPr>
            <w:tcW w:w="855" w:type="dxa"/>
            <w:shd w:val="clear" w:color="auto" w:fill="auto"/>
            <w:vAlign w:val="center"/>
            <w:hideMark/>
          </w:tcPr>
          <w:p w14:paraId="05D99EAF" w14:textId="29BB6A0E" w:rsidR="00AE1D6B" w:rsidRPr="00A43997" w:rsidRDefault="00AE1D6B" w:rsidP="00AE1D6B">
            <w:pPr>
              <w:pStyle w:val="aff8"/>
              <w:ind w:firstLineChars="0" w:firstLine="0"/>
              <w:jc w:val="center"/>
              <w:rPr>
                <w:sz w:val="18"/>
                <w:szCs w:val="18"/>
              </w:rPr>
            </w:pPr>
            <w:r>
              <w:rPr>
                <w:rFonts w:hint="eastAsia"/>
              </w:rPr>
              <w:t>0</w:t>
            </w:r>
            <w:r>
              <w:t>00000</w:t>
            </w:r>
          </w:p>
        </w:tc>
        <w:tc>
          <w:tcPr>
            <w:tcW w:w="855" w:type="dxa"/>
            <w:shd w:val="clear" w:color="auto" w:fill="auto"/>
            <w:vAlign w:val="center"/>
            <w:hideMark/>
          </w:tcPr>
          <w:p w14:paraId="08A94125" w14:textId="64F31122"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hideMark/>
          </w:tcPr>
          <w:p w14:paraId="6034EA4D" w14:textId="02A3286D" w:rsidR="00AE1D6B" w:rsidRPr="00A43997"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18545FF0" w14:textId="75768960" w:rsidR="00AE1D6B" w:rsidRDefault="00AE1D6B" w:rsidP="00AE1D6B">
            <w:pPr>
              <w:pStyle w:val="aff8"/>
              <w:ind w:firstLineChars="0" w:firstLine="0"/>
              <w:jc w:val="center"/>
              <w:rPr>
                <w:sz w:val="18"/>
                <w:szCs w:val="18"/>
              </w:rPr>
            </w:pPr>
            <w:proofErr w:type="spellStart"/>
            <w:r>
              <w:rPr>
                <w:rFonts w:hint="eastAsia"/>
                <w:sz w:val="18"/>
                <w:szCs w:val="18"/>
              </w:rPr>
              <w:t>r</w:t>
            </w:r>
            <w:r>
              <w:rPr>
                <w:sz w:val="18"/>
                <w:szCs w:val="18"/>
              </w:rPr>
              <w:t>d</w:t>
            </w:r>
            <w:proofErr w:type="spellEnd"/>
          </w:p>
        </w:tc>
        <w:tc>
          <w:tcPr>
            <w:tcW w:w="1352" w:type="dxa"/>
          </w:tcPr>
          <w:p w14:paraId="1FE53A6E" w14:textId="191F5992" w:rsidR="00AE1D6B" w:rsidRDefault="00AE1D6B" w:rsidP="00AE1D6B">
            <w:pPr>
              <w:pStyle w:val="aff8"/>
              <w:ind w:firstLineChars="0" w:firstLine="0"/>
              <w:jc w:val="center"/>
              <w:rPr>
                <w:sz w:val="18"/>
                <w:szCs w:val="18"/>
              </w:rPr>
            </w:pPr>
            <w:r>
              <w:rPr>
                <w:rFonts w:hint="eastAsia"/>
              </w:rPr>
              <w:t>0</w:t>
            </w:r>
            <w:r>
              <w:t>0000</w:t>
            </w:r>
          </w:p>
        </w:tc>
        <w:tc>
          <w:tcPr>
            <w:tcW w:w="1258" w:type="dxa"/>
          </w:tcPr>
          <w:p w14:paraId="52E5C0D9" w14:textId="3B6E54CF" w:rsidR="00AE1D6B" w:rsidRDefault="00AE1D6B" w:rsidP="00AE1D6B">
            <w:pPr>
              <w:pStyle w:val="aff8"/>
              <w:ind w:firstLineChars="0" w:firstLine="0"/>
              <w:jc w:val="center"/>
              <w:rPr>
                <w:sz w:val="18"/>
                <w:szCs w:val="18"/>
              </w:rPr>
            </w:pPr>
            <w:r>
              <w:rPr>
                <w:rFonts w:hint="eastAsia"/>
                <w:sz w:val="18"/>
                <w:szCs w:val="18"/>
              </w:rPr>
              <w:t>1</w:t>
            </w:r>
            <w:r>
              <w:rPr>
                <w:sz w:val="18"/>
                <w:szCs w:val="18"/>
              </w:rPr>
              <w:t>00100</w:t>
            </w:r>
          </w:p>
        </w:tc>
        <w:tc>
          <w:tcPr>
            <w:tcW w:w="1151" w:type="dxa"/>
          </w:tcPr>
          <w:p w14:paraId="37A519B7" w14:textId="0A66DFDD" w:rsidR="00AE1D6B" w:rsidRDefault="00AE1D6B" w:rsidP="00AE1D6B">
            <w:pPr>
              <w:pStyle w:val="aff8"/>
              <w:ind w:firstLineChars="0" w:firstLine="0"/>
              <w:jc w:val="center"/>
              <w:rPr>
                <w:sz w:val="18"/>
                <w:szCs w:val="18"/>
              </w:rPr>
            </w:pPr>
            <w:proofErr w:type="spellStart"/>
            <w:r>
              <w:t>rd</w:t>
            </w:r>
            <w:proofErr w:type="spellEnd"/>
            <w:r>
              <w:t>&lt;-</w:t>
            </w:r>
            <w:proofErr w:type="spellStart"/>
            <w:r>
              <w:t>rs</w:t>
            </w:r>
            <w:proofErr w:type="spellEnd"/>
            <w:r>
              <w:t xml:space="preserve"> and rt</w:t>
            </w:r>
          </w:p>
        </w:tc>
      </w:tr>
      <w:tr w:rsidR="00AE1D6B" w:rsidRPr="00A43997" w14:paraId="58528FD9" w14:textId="53D85EFD" w:rsidTr="00AE3CB2">
        <w:trPr>
          <w:jc w:val="center"/>
        </w:trPr>
        <w:tc>
          <w:tcPr>
            <w:tcW w:w="819" w:type="dxa"/>
            <w:shd w:val="clear" w:color="auto" w:fill="auto"/>
            <w:vAlign w:val="center"/>
            <w:hideMark/>
          </w:tcPr>
          <w:p w14:paraId="45D62265" w14:textId="369C047E" w:rsidR="00AE1D6B" w:rsidRPr="00A43997" w:rsidRDefault="00AE1D6B" w:rsidP="00AE1D6B">
            <w:pPr>
              <w:pStyle w:val="aff8"/>
              <w:ind w:firstLineChars="0" w:firstLine="0"/>
              <w:jc w:val="center"/>
              <w:rPr>
                <w:sz w:val="18"/>
                <w:szCs w:val="18"/>
              </w:rPr>
            </w:pPr>
            <w:r>
              <w:rPr>
                <w:rFonts w:hint="eastAsia"/>
                <w:sz w:val="18"/>
                <w:szCs w:val="18"/>
              </w:rPr>
              <w:t>O</w:t>
            </w:r>
            <w:r>
              <w:rPr>
                <w:sz w:val="18"/>
                <w:szCs w:val="18"/>
              </w:rPr>
              <w:t>R</w:t>
            </w:r>
          </w:p>
        </w:tc>
        <w:tc>
          <w:tcPr>
            <w:tcW w:w="855" w:type="dxa"/>
            <w:shd w:val="clear" w:color="auto" w:fill="auto"/>
            <w:vAlign w:val="center"/>
            <w:hideMark/>
          </w:tcPr>
          <w:p w14:paraId="42F2461F" w14:textId="11BFE1FB" w:rsidR="00AE1D6B" w:rsidRPr="00A43997" w:rsidRDefault="00AE1D6B" w:rsidP="00AE1D6B">
            <w:pPr>
              <w:pStyle w:val="aff8"/>
              <w:ind w:firstLineChars="0" w:firstLine="0"/>
              <w:jc w:val="center"/>
              <w:rPr>
                <w:sz w:val="18"/>
                <w:szCs w:val="18"/>
              </w:rPr>
            </w:pPr>
            <w:r>
              <w:rPr>
                <w:rFonts w:hint="eastAsia"/>
              </w:rPr>
              <w:t>0</w:t>
            </w:r>
            <w:r>
              <w:t>00000</w:t>
            </w:r>
          </w:p>
        </w:tc>
        <w:tc>
          <w:tcPr>
            <w:tcW w:w="855" w:type="dxa"/>
            <w:shd w:val="clear" w:color="auto" w:fill="auto"/>
            <w:vAlign w:val="center"/>
            <w:hideMark/>
          </w:tcPr>
          <w:p w14:paraId="6378ED66" w14:textId="6CBF90E6"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hideMark/>
          </w:tcPr>
          <w:p w14:paraId="31384F9A" w14:textId="57C42983" w:rsidR="00AE1D6B" w:rsidRPr="00A43997"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7AF5DE7A" w14:textId="78FB2856" w:rsidR="00AE1D6B" w:rsidRDefault="00AE1D6B" w:rsidP="00AE1D6B">
            <w:pPr>
              <w:pStyle w:val="aff8"/>
              <w:ind w:firstLineChars="0" w:firstLine="0"/>
              <w:jc w:val="center"/>
              <w:rPr>
                <w:sz w:val="18"/>
                <w:szCs w:val="18"/>
              </w:rPr>
            </w:pPr>
            <w:proofErr w:type="spellStart"/>
            <w:r>
              <w:rPr>
                <w:rFonts w:hint="eastAsia"/>
                <w:sz w:val="18"/>
                <w:szCs w:val="18"/>
              </w:rPr>
              <w:t>r</w:t>
            </w:r>
            <w:r>
              <w:rPr>
                <w:sz w:val="18"/>
                <w:szCs w:val="18"/>
              </w:rPr>
              <w:t>d</w:t>
            </w:r>
            <w:proofErr w:type="spellEnd"/>
          </w:p>
        </w:tc>
        <w:tc>
          <w:tcPr>
            <w:tcW w:w="1352" w:type="dxa"/>
          </w:tcPr>
          <w:p w14:paraId="56FF918A" w14:textId="62BC0696" w:rsidR="00AE1D6B" w:rsidRDefault="00AE1D6B" w:rsidP="00AE1D6B">
            <w:pPr>
              <w:pStyle w:val="aff8"/>
              <w:ind w:firstLineChars="0" w:firstLine="0"/>
              <w:jc w:val="center"/>
              <w:rPr>
                <w:sz w:val="18"/>
                <w:szCs w:val="18"/>
              </w:rPr>
            </w:pPr>
            <w:r>
              <w:rPr>
                <w:rFonts w:hint="eastAsia"/>
              </w:rPr>
              <w:t>0</w:t>
            </w:r>
            <w:r>
              <w:t>0000</w:t>
            </w:r>
          </w:p>
        </w:tc>
        <w:tc>
          <w:tcPr>
            <w:tcW w:w="1258" w:type="dxa"/>
          </w:tcPr>
          <w:p w14:paraId="2D251DC3" w14:textId="7E05D4BF" w:rsidR="00AE1D6B" w:rsidRDefault="00AE1D6B" w:rsidP="00AE1D6B">
            <w:pPr>
              <w:pStyle w:val="aff8"/>
              <w:ind w:firstLineChars="0" w:firstLine="0"/>
              <w:jc w:val="center"/>
              <w:rPr>
                <w:sz w:val="18"/>
                <w:szCs w:val="18"/>
              </w:rPr>
            </w:pPr>
            <w:r>
              <w:rPr>
                <w:rFonts w:hint="eastAsia"/>
                <w:sz w:val="18"/>
                <w:szCs w:val="18"/>
              </w:rPr>
              <w:t>1</w:t>
            </w:r>
            <w:r>
              <w:rPr>
                <w:sz w:val="18"/>
                <w:szCs w:val="18"/>
              </w:rPr>
              <w:t>00101</w:t>
            </w:r>
          </w:p>
        </w:tc>
        <w:tc>
          <w:tcPr>
            <w:tcW w:w="1151" w:type="dxa"/>
          </w:tcPr>
          <w:p w14:paraId="2EC10420" w14:textId="77905DEA" w:rsidR="00AE1D6B" w:rsidRDefault="00AE1D6B" w:rsidP="00AE1D6B">
            <w:pPr>
              <w:pStyle w:val="aff8"/>
              <w:ind w:firstLineChars="0" w:firstLine="0"/>
              <w:jc w:val="center"/>
              <w:rPr>
                <w:sz w:val="18"/>
                <w:szCs w:val="18"/>
              </w:rPr>
            </w:pPr>
            <w:proofErr w:type="spellStart"/>
            <w:r>
              <w:rPr>
                <w:sz w:val="18"/>
                <w:szCs w:val="18"/>
              </w:rPr>
              <w:t>rd</w:t>
            </w:r>
            <w:proofErr w:type="spellEnd"/>
            <w:r>
              <w:rPr>
                <w:sz w:val="18"/>
                <w:szCs w:val="18"/>
              </w:rPr>
              <w:t>&lt;-</w:t>
            </w:r>
            <w:proofErr w:type="spellStart"/>
            <w:r>
              <w:rPr>
                <w:sz w:val="18"/>
                <w:szCs w:val="18"/>
              </w:rPr>
              <w:t>rs</w:t>
            </w:r>
            <w:proofErr w:type="spellEnd"/>
            <w:r>
              <w:rPr>
                <w:sz w:val="18"/>
                <w:szCs w:val="18"/>
              </w:rPr>
              <w:t xml:space="preserve"> or rt</w:t>
            </w:r>
          </w:p>
        </w:tc>
      </w:tr>
      <w:tr w:rsidR="00AE1D6B" w:rsidRPr="00A43997" w14:paraId="478943FF" w14:textId="77777777" w:rsidTr="00AE3CB2">
        <w:trPr>
          <w:jc w:val="center"/>
        </w:trPr>
        <w:tc>
          <w:tcPr>
            <w:tcW w:w="819" w:type="dxa"/>
            <w:shd w:val="clear" w:color="auto" w:fill="auto"/>
            <w:vAlign w:val="center"/>
          </w:tcPr>
          <w:p w14:paraId="349FF4B3" w14:textId="40D5E720" w:rsidR="00AE1D6B" w:rsidRDefault="00AE1D6B" w:rsidP="00AE1D6B">
            <w:pPr>
              <w:pStyle w:val="aff8"/>
              <w:ind w:firstLineChars="0" w:firstLine="0"/>
              <w:jc w:val="center"/>
              <w:rPr>
                <w:sz w:val="18"/>
                <w:szCs w:val="18"/>
              </w:rPr>
            </w:pPr>
            <w:r>
              <w:rPr>
                <w:rFonts w:hint="eastAsia"/>
                <w:sz w:val="18"/>
                <w:szCs w:val="18"/>
              </w:rPr>
              <w:t>N</w:t>
            </w:r>
            <w:r>
              <w:rPr>
                <w:sz w:val="18"/>
                <w:szCs w:val="18"/>
              </w:rPr>
              <w:t>OR</w:t>
            </w:r>
          </w:p>
        </w:tc>
        <w:tc>
          <w:tcPr>
            <w:tcW w:w="855" w:type="dxa"/>
            <w:shd w:val="clear" w:color="auto" w:fill="auto"/>
            <w:vAlign w:val="center"/>
          </w:tcPr>
          <w:p w14:paraId="777B5938" w14:textId="094D1BF9" w:rsidR="00AE1D6B" w:rsidRPr="00A43997" w:rsidRDefault="00AE1D6B" w:rsidP="00AE1D6B">
            <w:pPr>
              <w:pStyle w:val="aff8"/>
              <w:ind w:firstLineChars="0" w:firstLine="0"/>
              <w:jc w:val="center"/>
              <w:rPr>
                <w:sz w:val="18"/>
                <w:szCs w:val="18"/>
              </w:rPr>
            </w:pPr>
            <w:r>
              <w:rPr>
                <w:rFonts w:hint="eastAsia"/>
              </w:rPr>
              <w:t>0</w:t>
            </w:r>
            <w:r>
              <w:t>00000</w:t>
            </w:r>
          </w:p>
        </w:tc>
        <w:tc>
          <w:tcPr>
            <w:tcW w:w="855" w:type="dxa"/>
            <w:shd w:val="clear" w:color="auto" w:fill="auto"/>
            <w:vAlign w:val="center"/>
          </w:tcPr>
          <w:p w14:paraId="521AA7E6" w14:textId="3DD5292B"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63A81006" w14:textId="1CB413C5"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417B9E7B" w14:textId="0B0BFC18" w:rsidR="00AE1D6B" w:rsidRDefault="00AE1D6B" w:rsidP="00AE1D6B">
            <w:pPr>
              <w:pStyle w:val="aff8"/>
              <w:ind w:firstLineChars="0" w:firstLine="0"/>
              <w:jc w:val="center"/>
              <w:rPr>
                <w:sz w:val="18"/>
                <w:szCs w:val="18"/>
              </w:rPr>
            </w:pPr>
            <w:proofErr w:type="spellStart"/>
            <w:r>
              <w:rPr>
                <w:rFonts w:hint="eastAsia"/>
                <w:sz w:val="18"/>
                <w:szCs w:val="18"/>
              </w:rPr>
              <w:t>r</w:t>
            </w:r>
            <w:r>
              <w:rPr>
                <w:sz w:val="18"/>
                <w:szCs w:val="18"/>
              </w:rPr>
              <w:t>d</w:t>
            </w:r>
            <w:proofErr w:type="spellEnd"/>
          </w:p>
        </w:tc>
        <w:tc>
          <w:tcPr>
            <w:tcW w:w="1352" w:type="dxa"/>
          </w:tcPr>
          <w:p w14:paraId="3E7BA887" w14:textId="62558C72" w:rsidR="00AE1D6B" w:rsidRDefault="00AE1D6B" w:rsidP="00AE1D6B">
            <w:pPr>
              <w:pStyle w:val="aff8"/>
              <w:ind w:firstLineChars="0" w:firstLine="0"/>
              <w:jc w:val="center"/>
              <w:rPr>
                <w:sz w:val="18"/>
                <w:szCs w:val="18"/>
              </w:rPr>
            </w:pPr>
            <w:r>
              <w:rPr>
                <w:rFonts w:hint="eastAsia"/>
              </w:rPr>
              <w:t>0</w:t>
            </w:r>
            <w:r>
              <w:t>0000</w:t>
            </w:r>
          </w:p>
        </w:tc>
        <w:tc>
          <w:tcPr>
            <w:tcW w:w="1258" w:type="dxa"/>
          </w:tcPr>
          <w:p w14:paraId="28FD26B3" w14:textId="5F6F093E" w:rsidR="00AE1D6B" w:rsidRDefault="00AE1D6B" w:rsidP="00AE1D6B">
            <w:pPr>
              <w:pStyle w:val="aff8"/>
              <w:ind w:firstLineChars="0" w:firstLine="0"/>
              <w:jc w:val="center"/>
              <w:rPr>
                <w:sz w:val="18"/>
                <w:szCs w:val="18"/>
              </w:rPr>
            </w:pPr>
            <w:r>
              <w:rPr>
                <w:rFonts w:hint="eastAsia"/>
                <w:sz w:val="18"/>
                <w:szCs w:val="18"/>
              </w:rPr>
              <w:t>1</w:t>
            </w:r>
            <w:r>
              <w:rPr>
                <w:sz w:val="18"/>
                <w:szCs w:val="18"/>
              </w:rPr>
              <w:t>00111</w:t>
            </w:r>
          </w:p>
        </w:tc>
        <w:tc>
          <w:tcPr>
            <w:tcW w:w="1151" w:type="dxa"/>
          </w:tcPr>
          <w:p w14:paraId="12C26AD6" w14:textId="02F1A4EC" w:rsidR="00AE1D6B" w:rsidRDefault="00AE1D6B" w:rsidP="00AE1D6B">
            <w:pPr>
              <w:pStyle w:val="aff8"/>
              <w:ind w:firstLineChars="0" w:firstLine="0"/>
              <w:jc w:val="center"/>
              <w:rPr>
                <w:sz w:val="18"/>
                <w:szCs w:val="18"/>
              </w:rPr>
            </w:pPr>
            <w:proofErr w:type="spellStart"/>
            <w:r>
              <w:rPr>
                <w:sz w:val="18"/>
                <w:szCs w:val="18"/>
              </w:rPr>
              <w:t>rd</w:t>
            </w:r>
            <w:proofErr w:type="spellEnd"/>
            <w:r>
              <w:rPr>
                <w:sz w:val="18"/>
                <w:szCs w:val="18"/>
              </w:rPr>
              <w:t>&lt;-</w:t>
            </w:r>
            <w:proofErr w:type="spellStart"/>
            <w:r>
              <w:rPr>
                <w:sz w:val="18"/>
                <w:szCs w:val="18"/>
              </w:rPr>
              <w:t>rs</w:t>
            </w:r>
            <w:proofErr w:type="spellEnd"/>
            <w:r>
              <w:rPr>
                <w:sz w:val="18"/>
                <w:szCs w:val="18"/>
              </w:rPr>
              <w:t xml:space="preserve"> nor rt</w:t>
            </w:r>
          </w:p>
        </w:tc>
      </w:tr>
      <w:tr w:rsidR="00AE1D6B" w:rsidRPr="00A43997" w14:paraId="537C3D7A" w14:textId="77777777" w:rsidTr="00AE3CB2">
        <w:trPr>
          <w:jc w:val="center"/>
        </w:trPr>
        <w:tc>
          <w:tcPr>
            <w:tcW w:w="819" w:type="dxa"/>
            <w:shd w:val="clear" w:color="auto" w:fill="auto"/>
            <w:vAlign w:val="center"/>
          </w:tcPr>
          <w:p w14:paraId="2AD2F395" w14:textId="2C4CD67B" w:rsidR="00AE1D6B" w:rsidRDefault="00AE1D6B" w:rsidP="00AE1D6B">
            <w:pPr>
              <w:pStyle w:val="aff8"/>
              <w:ind w:firstLineChars="0" w:firstLine="0"/>
              <w:jc w:val="center"/>
              <w:rPr>
                <w:sz w:val="18"/>
                <w:szCs w:val="18"/>
              </w:rPr>
            </w:pPr>
            <w:r>
              <w:rPr>
                <w:rFonts w:hint="eastAsia"/>
                <w:sz w:val="18"/>
                <w:szCs w:val="18"/>
              </w:rPr>
              <w:t>S</w:t>
            </w:r>
            <w:r>
              <w:rPr>
                <w:sz w:val="18"/>
                <w:szCs w:val="18"/>
              </w:rPr>
              <w:t>LT</w:t>
            </w:r>
          </w:p>
        </w:tc>
        <w:tc>
          <w:tcPr>
            <w:tcW w:w="855" w:type="dxa"/>
            <w:shd w:val="clear" w:color="auto" w:fill="auto"/>
            <w:vAlign w:val="center"/>
          </w:tcPr>
          <w:p w14:paraId="79D7677A" w14:textId="6E36E55D" w:rsidR="00AE1D6B" w:rsidRPr="00A43997" w:rsidRDefault="00AE1D6B" w:rsidP="00AE1D6B">
            <w:pPr>
              <w:pStyle w:val="aff8"/>
              <w:ind w:firstLineChars="0" w:firstLine="0"/>
              <w:jc w:val="center"/>
              <w:rPr>
                <w:sz w:val="18"/>
                <w:szCs w:val="18"/>
              </w:rPr>
            </w:pPr>
            <w:r>
              <w:rPr>
                <w:rFonts w:hint="eastAsia"/>
              </w:rPr>
              <w:t>0</w:t>
            </w:r>
            <w:r>
              <w:t>00000</w:t>
            </w:r>
          </w:p>
        </w:tc>
        <w:tc>
          <w:tcPr>
            <w:tcW w:w="855" w:type="dxa"/>
            <w:shd w:val="clear" w:color="auto" w:fill="auto"/>
            <w:vAlign w:val="center"/>
          </w:tcPr>
          <w:p w14:paraId="57A9B70B" w14:textId="113BDCB8"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24E0076D" w14:textId="692AB64D"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41899FB0" w14:textId="6B9DA917" w:rsidR="00AE1D6B" w:rsidRDefault="00AE1D6B" w:rsidP="00AE1D6B">
            <w:pPr>
              <w:pStyle w:val="aff8"/>
              <w:ind w:firstLineChars="0" w:firstLine="0"/>
              <w:jc w:val="center"/>
              <w:rPr>
                <w:sz w:val="18"/>
                <w:szCs w:val="18"/>
              </w:rPr>
            </w:pPr>
            <w:proofErr w:type="spellStart"/>
            <w:r>
              <w:rPr>
                <w:rFonts w:hint="eastAsia"/>
                <w:sz w:val="18"/>
                <w:szCs w:val="18"/>
              </w:rPr>
              <w:t>r</w:t>
            </w:r>
            <w:r>
              <w:rPr>
                <w:sz w:val="18"/>
                <w:szCs w:val="18"/>
              </w:rPr>
              <w:t>d</w:t>
            </w:r>
            <w:proofErr w:type="spellEnd"/>
          </w:p>
        </w:tc>
        <w:tc>
          <w:tcPr>
            <w:tcW w:w="1352" w:type="dxa"/>
          </w:tcPr>
          <w:p w14:paraId="57BFFA87" w14:textId="06F9D718" w:rsidR="00AE1D6B" w:rsidRDefault="00AE1D6B" w:rsidP="00AE1D6B">
            <w:pPr>
              <w:pStyle w:val="aff8"/>
              <w:ind w:firstLineChars="0" w:firstLine="0"/>
              <w:jc w:val="center"/>
              <w:rPr>
                <w:sz w:val="18"/>
                <w:szCs w:val="18"/>
              </w:rPr>
            </w:pPr>
            <w:r>
              <w:rPr>
                <w:rFonts w:hint="eastAsia"/>
              </w:rPr>
              <w:t>0</w:t>
            </w:r>
            <w:r>
              <w:t>0000</w:t>
            </w:r>
          </w:p>
        </w:tc>
        <w:tc>
          <w:tcPr>
            <w:tcW w:w="1258" w:type="dxa"/>
          </w:tcPr>
          <w:p w14:paraId="7AFAF3D7" w14:textId="791791BD" w:rsidR="00AE1D6B" w:rsidRDefault="00AE1D6B" w:rsidP="00AE1D6B">
            <w:pPr>
              <w:pStyle w:val="aff8"/>
              <w:ind w:firstLineChars="0" w:firstLine="0"/>
              <w:jc w:val="center"/>
              <w:rPr>
                <w:sz w:val="18"/>
                <w:szCs w:val="18"/>
              </w:rPr>
            </w:pPr>
            <w:r>
              <w:rPr>
                <w:rFonts w:hint="eastAsia"/>
                <w:sz w:val="18"/>
                <w:szCs w:val="18"/>
              </w:rPr>
              <w:t>1</w:t>
            </w:r>
            <w:r>
              <w:rPr>
                <w:sz w:val="18"/>
                <w:szCs w:val="18"/>
              </w:rPr>
              <w:t>01010</w:t>
            </w:r>
          </w:p>
        </w:tc>
        <w:tc>
          <w:tcPr>
            <w:tcW w:w="1151" w:type="dxa"/>
          </w:tcPr>
          <w:p w14:paraId="08698767" w14:textId="0211A856" w:rsidR="00AE1D6B" w:rsidRDefault="00AE1D6B" w:rsidP="00AE1D6B">
            <w:pPr>
              <w:pStyle w:val="aff8"/>
              <w:ind w:firstLineChars="0" w:firstLine="0"/>
              <w:jc w:val="center"/>
              <w:rPr>
                <w:sz w:val="18"/>
                <w:szCs w:val="18"/>
              </w:rPr>
            </w:pPr>
            <w:proofErr w:type="spellStart"/>
            <w:r>
              <w:t>rd</w:t>
            </w:r>
            <w:proofErr w:type="spellEnd"/>
            <w:r>
              <w:t>&lt;-(</w:t>
            </w:r>
            <w:proofErr w:type="spellStart"/>
            <w:r>
              <w:t>rs</w:t>
            </w:r>
            <w:proofErr w:type="spellEnd"/>
            <w:r>
              <w:t>&lt;rt)</w:t>
            </w:r>
          </w:p>
        </w:tc>
      </w:tr>
      <w:tr w:rsidR="00AE1D6B" w:rsidRPr="00A43997" w14:paraId="520761BF" w14:textId="77777777" w:rsidTr="00AE3CB2">
        <w:trPr>
          <w:jc w:val="center"/>
        </w:trPr>
        <w:tc>
          <w:tcPr>
            <w:tcW w:w="819" w:type="dxa"/>
            <w:shd w:val="clear" w:color="auto" w:fill="auto"/>
            <w:vAlign w:val="center"/>
          </w:tcPr>
          <w:p w14:paraId="5290D14D" w14:textId="544B0F63" w:rsidR="00AE1D6B" w:rsidRDefault="00AE1D6B" w:rsidP="00AE1D6B">
            <w:pPr>
              <w:pStyle w:val="aff8"/>
              <w:ind w:firstLineChars="0" w:firstLine="0"/>
              <w:jc w:val="center"/>
              <w:rPr>
                <w:sz w:val="18"/>
                <w:szCs w:val="18"/>
              </w:rPr>
            </w:pPr>
            <w:r>
              <w:rPr>
                <w:rFonts w:hint="eastAsia"/>
                <w:sz w:val="18"/>
                <w:szCs w:val="18"/>
              </w:rPr>
              <w:t>S</w:t>
            </w:r>
            <w:r>
              <w:rPr>
                <w:sz w:val="18"/>
                <w:szCs w:val="18"/>
              </w:rPr>
              <w:t>LTU</w:t>
            </w:r>
          </w:p>
        </w:tc>
        <w:tc>
          <w:tcPr>
            <w:tcW w:w="855" w:type="dxa"/>
            <w:shd w:val="clear" w:color="auto" w:fill="auto"/>
            <w:vAlign w:val="center"/>
          </w:tcPr>
          <w:p w14:paraId="18BA48F2" w14:textId="4B0A0CAE" w:rsidR="00AE1D6B" w:rsidRPr="00A43997" w:rsidRDefault="00AE1D6B" w:rsidP="00AE1D6B">
            <w:pPr>
              <w:pStyle w:val="aff8"/>
              <w:ind w:firstLineChars="0" w:firstLine="0"/>
              <w:jc w:val="center"/>
              <w:rPr>
                <w:sz w:val="18"/>
                <w:szCs w:val="18"/>
              </w:rPr>
            </w:pPr>
            <w:r>
              <w:rPr>
                <w:rFonts w:hint="eastAsia"/>
              </w:rPr>
              <w:t>0</w:t>
            </w:r>
            <w:r>
              <w:t>00000</w:t>
            </w:r>
          </w:p>
        </w:tc>
        <w:tc>
          <w:tcPr>
            <w:tcW w:w="855" w:type="dxa"/>
            <w:shd w:val="clear" w:color="auto" w:fill="auto"/>
            <w:vAlign w:val="center"/>
          </w:tcPr>
          <w:p w14:paraId="3D8D3AD0" w14:textId="06AD6E29"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6E1621AA" w14:textId="78334820"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62166A5F" w14:textId="5BC48436" w:rsidR="00AE1D6B" w:rsidRDefault="00AE1D6B" w:rsidP="00AE1D6B">
            <w:pPr>
              <w:pStyle w:val="aff8"/>
              <w:ind w:firstLineChars="0" w:firstLine="0"/>
              <w:jc w:val="center"/>
              <w:rPr>
                <w:sz w:val="18"/>
                <w:szCs w:val="18"/>
              </w:rPr>
            </w:pPr>
            <w:proofErr w:type="spellStart"/>
            <w:r>
              <w:rPr>
                <w:rFonts w:hint="eastAsia"/>
                <w:sz w:val="18"/>
                <w:szCs w:val="18"/>
              </w:rPr>
              <w:t>r</w:t>
            </w:r>
            <w:r>
              <w:rPr>
                <w:sz w:val="18"/>
                <w:szCs w:val="18"/>
              </w:rPr>
              <w:t>d</w:t>
            </w:r>
            <w:proofErr w:type="spellEnd"/>
          </w:p>
        </w:tc>
        <w:tc>
          <w:tcPr>
            <w:tcW w:w="1352" w:type="dxa"/>
          </w:tcPr>
          <w:p w14:paraId="10FBA2D8" w14:textId="39BD79DA" w:rsidR="00AE1D6B" w:rsidRDefault="00AE1D6B" w:rsidP="00AE1D6B">
            <w:pPr>
              <w:pStyle w:val="aff8"/>
              <w:ind w:firstLineChars="0" w:firstLine="0"/>
              <w:jc w:val="center"/>
              <w:rPr>
                <w:sz w:val="18"/>
                <w:szCs w:val="18"/>
              </w:rPr>
            </w:pPr>
            <w:r>
              <w:rPr>
                <w:rFonts w:hint="eastAsia"/>
              </w:rPr>
              <w:t>0</w:t>
            </w:r>
            <w:r>
              <w:t>0000</w:t>
            </w:r>
          </w:p>
        </w:tc>
        <w:tc>
          <w:tcPr>
            <w:tcW w:w="1258" w:type="dxa"/>
          </w:tcPr>
          <w:p w14:paraId="20A2F444" w14:textId="49F595E3" w:rsidR="00AE1D6B" w:rsidRDefault="00AE1D6B" w:rsidP="00AE1D6B">
            <w:pPr>
              <w:pStyle w:val="aff8"/>
              <w:ind w:firstLineChars="0" w:firstLine="0"/>
              <w:jc w:val="center"/>
              <w:rPr>
                <w:sz w:val="18"/>
                <w:szCs w:val="18"/>
              </w:rPr>
            </w:pPr>
            <w:r>
              <w:rPr>
                <w:rFonts w:hint="eastAsia"/>
                <w:sz w:val="18"/>
                <w:szCs w:val="18"/>
              </w:rPr>
              <w:t>1</w:t>
            </w:r>
            <w:r>
              <w:rPr>
                <w:sz w:val="18"/>
                <w:szCs w:val="18"/>
              </w:rPr>
              <w:t>01011</w:t>
            </w:r>
          </w:p>
        </w:tc>
        <w:tc>
          <w:tcPr>
            <w:tcW w:w="1151" w:type="dxa"/>
          </w:tcPr>
          <w:p w14:paraId="2681863C" w14:textId="746570F6" w:rsidR="00AE1D6B" w:rsidRDefault="00AE1D6B" w:rsidP="00AE1D6B">
            <w:pPr>
              <w:pStyle w:val="aff8"/>
              <w:ind w:firstLineChars="0" w:firstLine="0"/>
              <w:jc w:val="center"/>
              <w:rPr>
                <w:sz w:val="18"/>
                <w:szCs w:val="18"/>
              </w:rPr>
            </w:pPr>
            <w:proofErr w:type="spellStart"/>
            <w:r>
              <w:rPr>
                <w:sz w:val="18"/>
                <w:szCs w:val="18"/>
              </w:rPr>
              <w:t>rd</w:t>
            </w:r>
            <w:proofErr w:type="spellEnd"/>
            <w:r>
              <w:rPr>
                <w:sz w:val="18"/>
                <w:szCs w:val="18"/>
              </w:rPr>
              <w:t>&lt;-(</w:t>
            </w:r>
            <w:proofErr w:type="spellStart"/>
            <w:r>
              <w:rPr>
                <w:sz w:val="18"/>
                <w:szCs w:val="18"/>
              </w:rPr>
              <w:t>rs</w:t>
            </w:r>
            <w:proofErr w:type="spellEnd"/>
            <w:r>
              <w:rPr>
                <w:sz w:val="18"/>
                <w:szCs w:val="18"/>
              </w:rPr>
              <w:t>&lt;rt)</w:t>
            </w:r>
          </w:p>
        </w:tc>
      </w:tr>
      <w:tr w:rsidR="00AE1D6B" w:rsidRPr="00A43997" w14:paraId="699B8583" w14:textId="77777777" w:rsidTr="00AE3CB2">
        <w:trPr>
          <w:jc w:val="center"/>
        </w:trPr>
        <w:tc>
          <w:tcPr>
            <w:tcW w:w="819" w:type="dxa"/>
            <w:shd w:val="clear" w:color="auto" w:fill="auto"/>
            <w:vAlign w:val="center"/>
          </w:tcPr>
          <w:p w14:paraId="6D912162" w14:textId="5B330CC3" w:rsidR="00AE1D6B" w:rsidRDefault="00AE1D6B" w:rsidP="00AE1D6B">
            <w:pPr>
              <w:pStyle w:val="aff8"/>
              <w:ind w:firstLineChars="0" w:firstLine="0"/>
              <w:jc w:val="center"/>
              <w:rPr>
                <w:sz w:val="18"/>
                <w:szCs w:val="18"/>
              </w:rPr>
            </w:pPr>
            <w:r>
              <w:rPr>
                <w:rFonts w:hint="eastAsia"/>
                <w:sz w:val="18"/>
                <w:szCs w:val="18"/>
              </w:rPr>
              <w:t>J</w:t>
            </w:r>
            <w:r>
              <w:rPr>
                <w:sz w:val="18"/>
                <w:szCs w:val="18"/>
              </w:rPr>
              <w:t>R</w:t>
            </w:r>
          </w:p>
        </w:tc>
        <w:tc>
          <w:tcPr>
            <w:tcW w:w="855" w:type="dxa"/>
            <w:shd w:val="clear" w:color="auto" w:fill="auto"/>
            <w:vAlign w:val="center"/>
          </w:tcPr>
          <w:p w14:paraId="73BA9B1E" w14:textId="5B955EA1" w:rsidR="00AE1D6B" w:rsidRPr="00A43997" w:rsidRDefault="00AE1D6B" w:rsidP="00AE1D6B">
            <w:pPr>
              <w:pStyle w:val="aff8"/>
              <w:ind w:firstLineChars="0" w:firstLine="0"/>
              <w:jc w:val="center"/>
              <w:rPr>
                <w:sz w:val="18"/>
                <w:szCs w:val="18"/>
              </w:rPr>
            </w:pPr>
            <w:r>
              <w:rPr>
                <w:rFonts w:hint="eastAsia"/>
              </w:rPr>
              <w:t>0</w:t>
            </w:r>
            <w:r>
              <w:t>00000</w:t>
            </w:r>
          </w:p>
        </w:tc>
        <w:tc>
          <w:tcPr>
            <w:tcW w:w="855" w:type="dxa"/>
            <w:shd w:val="clear" w:color="auto" w:fill="auto"/>
            <w:vAlign w:val="center"/>
          </w:tcPr>
          <w:p w14:paraId="58DDCB1A" w14:textId="4667BE56"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4FC5925D" w14:textId="0FEE7FA9" w:rsidR="00AE1D6B" w:rsidRDefault="00AE1D6B" w:rsidP="00AE1D6B">
            <w:pPr>
              <w:pStyle w:val="aff8"/>
              <w:ind w:firstLineChars="0" w:firstLine="0"/>
              <w:jc w:val="center"/>
              <w:rPr>
                <w:sz w:val="18"/>
                <w:szCs w:val="18"/>
              </w:rPr>
            </w:pPr>
            <w:r>
              <w:rPr>
                <w:rFonts w:hint="eastAsia"/>
                <w:sz w:val="18"/>
                <w:szCs w:val="18"/>
              </w:rPr>
              <w:t>0</w:t>
            </w:r>
            <w:r>
              <w:rPr>
                <w:sz w:val="18"/>
                <w:szCs w:val="18"/>
              </w:rPr>
              <w:t>0000</w:t>
            </w:r>
          </w:p>
        </w:tc>
        <w:tc>
          <w:tcPr>
            <w:tcW w:w="1162" w:type="dxa"/>
          </w:tcPr>
          <w:p w14:paraId="698CE588" w14:textId="18C4FFC0" w:rsidR="00AE1D6B" w:rsidRDefault="00AE1D6B" w:rsidP="00AE1D6B">
            <w:pPr>
              <w:pStyle w:val="aff8"/>
              <w:ind w:firstLineChars="0" w:firstLine="0"/>
              <w:jc w:val="center"/>
              <w:rPr>
                <w:sz w:val="18"/>
                <w:szCs w:val="18"/>
              </w:rPr>
            </w:pPr>
            <w:r>
              <w:rPr>
                <w:rFonts w:hint="eastAsia"/>
                <w:sz w:val="18"/>
                <w:szCs w:val="18"/>
              </w:rPr>
              <w:t>0</w:t>
            </w:r>
            <w:r>
              <w:rPr>
                <w:sz w:val="18"/>
                <w:szCs w:val="18"/>
              </w:rPr>
              <w:t>0000</w:t>
            </w:r>
          </w:p>
        </w:tc>
        <w:tc>
          <w:tcPr>
            <w:tcW w:w="1352" w:type="dxa"/>
          </w:tcPr>
          <w:p w14:paraId="5D4E73E3" w14:textId="77777777" w:rsidR="00AE1D6B" w:rsidRDefault="00AE1D6B" w:rsidP="00AE1D6B">
            <w:pPr>
              <w:pStyle w:val="aff8"/>
              <w:ind w:firstLineChars="0" w:firstLine="0"/>
              <w:jc w:val="center"/>
              <w:rPr>
                <w:sz w:val="18"/>
                <w:szCs w:val="18"/>
              </w:rPr>
            </w:pPr>
          </w:p>
        </w:tc>
        <w:tc>
          <w:tcPr>
            <w:tcW w:w="1258" w:type="dxa"/>
          </w:tcPr>
          <w:p w14:paraId="25C0B15F" w14:textId="1E58CA1E" w:rsidR="00AE1D6B" w:rsidRDefault="00AE1D6B" w:rsidP="00AE1D6B">
            <w:pPr>
              <w:pStyle w:val="aff8"/>
              <w:ind w:firstLineChars="0" w:firstLine="0"/>
              <w:jc w:val="center"/>
              <w:rPr>
                <w:sz w:val="18"/>
                <w:szCs w:val="18"/>
              </w:rPr>
            </w:pPr>
            <w:r>
              <w:rPr>
                <w:rFonts w:hint="eastAsia"/>
                <w:sz w:val="18"/>
                <w:szCs w:val="18"/>
              </w:rPr>
              <w:t>0</w:t>
            </w:r>
            <w:r>
              <w:rPr>
                <w:sz w:val="18"/>
                <w:szCs w:val="18"/>
              </w:rPr>
              <w:t>01000</w:t>
            </w:r>
          </w:p>
        </w:tc>
        <w:tc>
          <w:tcPr>
            <w:tcW w:w="1151" w:type="dxa"/>
          </w:tcPr>
          <w:p w14:paraId="6C613E2F" w14:textId="3100A4BE" w:rsidR="00AE1D6B" w:rsidRDefault="00AE1D6B" w:rsidP="00AE1D6B">
            <w:pPr>
              <w:pStyle w:val="aff8"/>
              <w:ind w:firstLineChars="0" w:firstLine="0"/>
              <w:jc w:val="center"/>
              <w:rPr>
                <w:sz w:val="18"/>
                <w:szCs w:val="18"/>
              </w:rPr>
            </w:pPr>
            <w:r>
              <w:t>PC&lt;-</w:t>
            </w:r>
            <w:proofErr w:type="spellStart"/>
            <w:r>
              <w:t>rs</w:t>
            </w:r>
            <w:proofErr w:type="spellEnd"/>
          </w:p>
        </w:tc>
      </w:tr>
      <w:tr w:rsidR="00AE1D6B" w:rsidRPr="00A43997" w14:paraId="78BAE4AA" w14:textId="77777777" w:rsidTr="00AE3CB2">
        <w:trPr>
          <w:jc w:val="center"/>
        </w:trPr>
        <w:tc>
          <w:tcPr>
            <w:tcW w:w="819" w:type="dxa"/>
            <w:shd w:val="clear" w:color="auto" w:fill="auto"/>
            <w:vAlign w:val="center"/>
          </w:tcPr>
          <w:p w14:paraId="4795644F" w14:textId="4656B665" w:rsidR="00AE1D6B" w:rsidRDefault="00AE1D6B" w:rsidP="00AE1D6B">
            <w:pPr>
              <w:pStyle w:val="aff8"/>
              <w:ind w:firstLineChars="0" w:firstLine="0"/>
              <w:jc w:val="center"/>
              <w:rPr>
                <w:sz w:val="18"/>
                <w:szCs w:val="18"/>
              </w:rPr>
            </w:pPr>
            <w:r>
              <w:rPr>
                <w:rFonts w:hint="eastAsia"/>
                <w:sz w:val="18"/>
                <w:szCs w:val="18"/>
              </w:rPr>
              <w:t>S</w:t>
            </w:r>
            <w:r>
              <w:rPr>
                <w:sz w:val="18"/>
                <w:szCs w:val="18"/>
              </w:rPr>
              <w:t>YSCALL</w:t>
            </w:r>
          </w:p>
        </w:tc>
        <w:tc>
          <w:tcPr>
            <w:tcW w:w="855" w:type="dxa"/>
            <w:shd w:val="clear" w:color="auto" w:fill="auto"/>
            <w:vAlign w:val="center"/>
          </w:tcPr>
          <w:p w14:paraId="493614F3" w14:textId="0C5C2427" w:rsidR="00AE1D6B" w:rsidRPr="00A43997" w:rsidRDefault="00AE1D6B" w:rsidP="00AE1D6B">
            <w:pPr>
              <w:pStyle w:val="aff8"/>
              <w:ind w:firstLineChars="0" w:firstLine="0"/>
              <w:jc w:val="center"/>
              <w:rPr>
                <w:sz w:val="18"/>
                <w:szCs w:val="18"/>
              </w:rPr>
            </w:pPr>
            <w:r>
              <w:rPr>
                <w:rFonts w:hint="eastAsia"/>
              </w:rPr>
              <w:t>0</w:t>
            </w:r>
            <w:r>
              <w:t>00000</w:t>
            </w:r>
          </w:p>
        </w:tc>
        <w:tc>
          <w:tcPr>
            <w:tcW w:w="855" w:type="dxa"/>
            <w:shd w:val="clear" w:color="auto" w:fill="auto"/>
            <w:vAlign w:val="center"/>
          </w:tcPr>
          <w:p w14:paraId="3ACE777C" w14:textId="14FDBFDD"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1DCA9548" w14:textId="77777777" w:rsidR="00AE1D6B" w:rsidRDefault="00AE1D6B" w:rsidP="00AE1D6B">
            <w:pPr>
              <w:pStyle w:val="aff8"/>
              <w:ind w:firstLineChars="0" w:firstLine="0"/>
              <w:jc w:val="center"/>
              <w:rPr>
                <w:sz w:val="18"/>
                <w:szCs w:val="18"/>
              </w:rPr>
            </w:pPr>
          </w:p>
        </w:tc>
        <w:tc>
          <w:tcPr>
            <w:tcW w:w="1162" w:type="dxa"/>
          </w:tcPr>
          <w:p w14:paraId="7FCDBEB3" w14:textId="77777777" w:rsidR="00AE1D6B" w:rsidRDefault="00AE1D6B" w:rsidP="00AE1D6B">
            <w:pPr>
              <w:pStyle w:val="aff8"/>
              <w:ind w:firstLineChars="0" w:firstLine="0"/>
              <w:jc w:val="center"/>
              <w:rPr>
                <w:sz w:val="18"/>
                <w:szCs w:val="18"/>
              </w:rPr>
            </w:pPr>
          </w:p>
        </w:tc>
        <w:tc>
          <w:tcPr>
            <w:tcW w:w="1352" w:type="dxa"/>
          </w:tcPr>
          <w:p w14:paraId="1319C72D" w14:textId="77777777" w:rsidR="00AE1D6B" w:rsidRDefault="00AE1D6B" w:rsidP="00AE1D6B">
            <w:pPr>
              <w:pStyle w:val="aff8"/>
              <w:ind w:firstLineChars="0" w:firstLine="0"/>
              <w:jc w:val="center"/>
              <w:rPr>
                <w:sz w:val="18"/>
                <w:szCs w:val="18"/>
              </w:rPr>
            </w:pPr>
          </w:p>
        </w:tc>
        <w:tc>
          <w:tcPr>
            <w:tcW w:w="1258" w:type="dxa"/>
          </w:tcPr>
          <w:p w14:paraId="5EFABD6C" w14:textId="4A0A3D47" w:rsidR="00AE1D6B" w:rsidRDefault="00AE1D6B" w:rsidP="00AE1D6B">
            <w:pPr>
              <w:pStyle w:val="aff8"/>
              <w:ind w:firstLineChars="0" w:firstLine="0"/>
              <w:jc w:val="center"/>
              <w:rPr>
                <w:sz w:val="18"/>
                <w:szCs w:val="18"/>
              </w:rPr>
            </w:pPr>
            <w:r>
              <w:rPr>
                <w:rFonts w:hint="eastAsia"/>
                <w:sz w:val="18"/>
                <w:szCs w:val="18"/>
              </w:rPr>
              <w:t>0</w:t>
            </w:r>
            <w:r>
              <w:rPr>
                <w:sz w:val="18"/>
                <w:szCs w:val="18"/>
              </w:rPr>
              <w:t>01100</w:t>
            </w:r>
          </w:p>
        </w:tc>
        <w:tc>
          <w:tcPr>
            <w:tcW w:w="1151" w:type="dxa"/>
          </w:tcPr>
          <w:p w14:paraId="5441BB4A" w14:textId="77777777" w:rsidR="00AE1D6B" w:rsidRDefault="00AE1D6B" w:rsidP="00AE1D6B">
            <w:pPr>
              <w:pStyle w:val="aff8"/>
              <w:ind w:firstLineChars="0" w:firstLine="0"/>
              <w:jc w:val="center"/>
              <w:rPr>
                <w:sz w:val="18"/>
                <w:szCs w:val="18"/>
              </w:rPr>
            </w:pPr>
          </w:p>
        </w:tc>
      </w:tr>
      <w:tr w:rsidR="00AE1D6B" w:rsidRPr="00A43997" w14:paraId="6111FF0E" w14:textId="77777777" w:rsidTr="00AE3CB2">
        <w:trPr>
          <w:jc w:val="center"/>
        </w:trPr>
        <w:tc>
          <w:tcPr>
            <w:tcW w:w="819" w:type="dxa"/>
            <w:shd w:val="clear" w:color="auto" w:fill="auto"/>
            <w:vAlign w:val="center"/>
          </w:tcPr>
          <w:p w14:paraId="0013A362" w14:textId="3085D7D5" w:rsidR="00AE1D6B" w:rsidRDefault="00AE1D6B" w:rsidP="00AE1D6B">
            <w:pPr>
              <w:pStyle w:val="aff8"/>
              <w:ind w:firstLineChars="0" w:firstLine="0"/>
              <w:jc w:val="center"/>
              <w:rPr>
                <w:sz w:val="18"/>
                <w:szCs w:val="18"/>
              </w:rPr>
            </w:pPr>
            <w:r>
              <w:rPr>
                <w:rFonts w:hint="eastAsia"/>
                <w:sz w:val="18"/>
                <w:szCs w:val="18"/>
              </w:rPr>
              <w:t>S</w:t>
            </w:r>
            <w:r>
              <w:rPr>
                <w:sz w:val="18"/>
                <w:szCs w:val="18"/>
              </w:rPr>
              <w:t>RLV</w:t>
            </w:r>
          </w:p>
        </w:tc>
        <w:tc>
          <w:tcPr>
            <w:tcW w:w="855" w:type="dxa"/>
            <w:shd w:val="clear" w:color="auto" w:fill="auto"/>
            <w:vAlign w:val="center"/>
          </w:tcPr>
          <w:p w14:paraId="0C6F97FC" w14:textId="2F176719" w:rsidR="00AE1D6B" w:rsidRPr="00A43997" w:rsidRDefault="00AE1D6B" w:rsidP="00AE1D6B">
            <w:pPr>
              <w:pStyle w:val="aff8"/>
              <w:ind w:firstLineChars="0" w:firstLine="0"/>
              <w:jc w:val="center"/>
              <w:rPr>
                <w:sz w:val="18"/>
                <w:szCs w:val="18"/>
              </w:rPr>
            </w:pPr>
            <w:r>
              <w:rPr>
                <w:rFonts w:hint="eastAsia"/>
              </w:rPr>
              <w:t>0</w:t>
            </w:r>
            <w:r>
              <w:t>00000</w:t>
            </w:r>
          </w:p>
        </w:tc>
        <w:tc>
          <w:tcPr>
            <w:tcW w:w="855" w:type="dxa"/>
            <w:shd w:val="clear" w:color="auto" w:fill="auto"/>
            <w:vAlign w:val="center"/>
          </w:tcPr>
          <w:p w14:paraId="30264690" w14:textId="65B633DC"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476DC34B" w14:textId="7282B1B8"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58E9F8B9" w14:textId="47BD8FB4" w:rsidR="00AE1D6B" w:rsidRDefault="00AE1D6B" w:rsidP="00AE1D6B">
            <w:pPr>
              <w:pStyle w:val="aff8"/>
              <w:ind w:firstLineChars="0" w:firstLine="0"/>
              <w:jc w:val="center"/>
              <w:rPr>
                <w:sz w:val="18"/>
                <w:szCs w:val="18"/>
              </w:rPr>
            </w:pPr>
            <w:proofErr w:type="spellStart"/>
            <w:r>
              <w:rPr>
                <w:rFonts w:hint="eastAsia"/>
                <w:sz w:val="18"/>
                <w:szCs w:val="18"/>
              </w:rPr>
              <w:t>r</w:t>
            </w:r>
            <w:r>
              <w:rPr>
                <w:sz w:val="18"/>
                <w:szCs w:val="18"/>
              </w:rPr>
              <w:t>d</w:t>
            </w:r>
            <w:proofErr w:type="spellEnd"/>
          </w:p>
        </w:tc>
        <w:tc>
          <w:tcPr>
            <w:tcW w:w="1352" w:type="dxa"/>
          </w:tcPr>
          <w:p w14:paraId="22F7C14D" w14:textId="5F53A296" w:rsidR="00AE1D6B" w:rsidRDefault="00AE1D6B" w:rsidP="00AE1D6B">
            <w:pPr>
              <w:pStyle w:val="aff8"/>
              <w:ind w:firstLineChars="0" w:firstLine="0"/>
              <w:jc w:val="center"/>
              <w:rPr>
                <w:sz w:val="18"/>
                <w:szCs w:val="18"/>
              </w:rPr>
            </w:pPr>
            <w:r>
              <w:rPr>
                <w:rFonts w:hint="eastAsia"/>
              </w:rPr>
              <w:t>0</w:t>
            </w:r>
            <w:r>
              <w:t>0000</w:t>
            </w:r>
          </w:p>
        </w:tc>
        <w:tc>
          <w:tcPr>
            <w:tcW w:w="1258" w:type="dxa"/>
          </w:tcPr>
          <w:p w14:paraId="15BF76A0" w14:textId="15B7572D" w:rsidR="00AE1D6B" w:rsidRDefault="00AE1D6B" w:rsidP="00AE1D6B">
            <w:pPr>
              <w:pStyle w:val="aff8"/>
              <w:ind w:firstLineChars="0" w:firstLine="0"/>
              <w:jc w:val="center"/>
              <w:rPr>
                <w:sz w:val="18"/>
                <w:szCs w:val="18"/>
              </w:rPr>
            </w:pPr>
            <w:r>
              <w:rPr>
                <w:rFonts w:hint="eastAsia"/>
                <w:sz w:val="18"/>
                <w:szCs w:val="18"/>
              </w:rPr>
              <w:t>0</w:t>
            </w:r>
            <w:r>
              <w:rPr>
                <w:sz w:val="18"/>
                <w:szCs w:val="18"/>
              </w:rPr>
              <w:t>00110</w:t>
            </w:r>
          </w:p>
        </w:tc>
        <w:tc>
          <w:tcPr>
            <w:tcW w:w="1151" w:type="dxa"/>
          </w:tcPr>
          <w:p w14:paraId="6D368ED2" w14:textId="0F1E20EC" w:rsidR="00AE1D6B" w:rsidRDefault="00AE1D6B" w:rsidP="00AE1D6B">
            <w:pPr>
              <w:pStyle w:val="aff8"/>
              <w:ind w:firstLineChars="0" w:firstLine="0"/>
              <w:jc w:val="center"/>
              <w:rPr>
                <w:sz w:val="18"/>
                <w:szCs w:val="18"/>
              </w:rPr>
            </w:pPr>
            <w:proofErr w:type="spellStart"/>
            <w:r>
              <w:rPr>
                <w:sz w:val="18"/>
                <w:szCs w:val="18"/>
              </w:rPr>
              <w:t>rd</w:t>
            </w:r>
            <w:proofErr w:type="spellEnd"/>
            <w:r>
              <w:rPr>
                <w:sz w:val="18"/>
                <w:szCs w:val="18"/>
              </w:rPr>
              <w:t xml:space="preserve">&lt;-rt &gt;&gt; </w:t>
            </w:r>
            <w:proofErr w:type="spellStart"/>
            <w:r>
              <w:rPr>
                <w:sz w:val="18"/>
                <w:szCs w:val="18"/>
              </w:rPr>
              <w:t>rs</w:t>
            </w:r>
            <w:proofErr w:type="spellEnd"/>
          </w:p>
        </w:tc>
      </w:tr>
      <w:tr w:rsidR="00AE1D6B" w:rsidRPr="00A43997" w14:paraId="79DA2867" w14:textId="77777777" w:rsidTr="00AE3CB2">
        <w:trPr>
          <w:jc w:val="center"/>
        </w:trPr>
        <w:tc>
          <w:tcPr>
            <w:tcW w:w="819" w:type="dxa"/>
            <w:shd w:val="clear" w:color="auto" w:fill="auto"/>
            <w:vAlign w:val="center"/>
          </w:tcPr>
          <w:p w14:paraId="214C01B4" w14:textId="3CAA1BE2" w:rsidR="00AE1D6B" w:rsidRDefault="00AE1D6B" w:rsidP="00AE1D6B">
            <w:pPr>
              <w:pStyle w:val="aff8"/>
              <w:ind w:firstLineChars="0" w:firstLine="0"/>
              <w:jc w:val="center"/>
              <w:rPr>
                <w:sz w:val="18"/>
                <w:szCs w:val="18"/>
              </w:rPr>
            </w:pPr>
            <w:r>
              <w:rPr>
                <w:rFonts w:hint="eastAsia"/>
                <w:sz w:val="18"/>
                <w:szCs w:val="18"/>
              </w:rPr>
              <w:t>S</w:t>
            </w:r>
            <w:r>
              <w:rPr>
                <w:sz w:val="18"/>
                <w:szCs w:val="18"/>
              </w:rPr>
              <w:t>RAV</w:t>
            </w:r>
          </w:p>
        </w:tc>
        <w:tc>
          <w:tcPr>
            <w:tcW w:w="855" w:type="dxa"/>
            <w:shd w:val="clear" w:color="auto" w:fill="auto"/>
            <w:vAlign w:val="center"/>
          </w:tcPr>
          <w:p w14:paraId="7BEA2849" w14:textId="2FDAE700" w:rsidR="00AE1D6B" w:rsidRPr="00A43997" w:rsidRDefault="00AE1D6B" w:rsidP="00AE1D6B">
            <w:pPr>
              <w:pStyle w:val="aff8"/>
              <w:ind w:firstLineChars="0" w:firstLine="0"/>
              <w:jc w:val="center"/>
              <w:rPr>
                <w:sz w:val="18"/>
                <w:szCs w:val="18"/>
              </w:rPr>
            </w:pPr>
            <w:r>
              <w:rPr>
                <w:rFonts w:hint="eastAsia"/>
              </w:rPr>
              <w:t>0</w:t>
            </w:r>
            <w:r>
              <w:t>00000</w:t>
            </w:r>
          </w:p>
        </w:tc>
        <w:tc>
          <w:tcPr>
            <w:tcW w:w="855" w:type="dxa"/>
            <w:shd w:val="clear" w:color="auto" w:fill="auto"/>
            <w:vAlign w:val="center"/>
          </w:tcPr>
          <w:p w14:paraId="611866D0" w14:textId="19F07011"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002D21CB" w14:textId="6EEE6BE3"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5E760F42" w14:textId="5A784965" w:rsidR="00AE1D6B" w:rsidRDefault="00AE1D6B" w:rsidP="00AE1D6B">
            <w:pPr>
              <w:pStyle w:val="aff8"/>
              <w:ind w:firstLineChars="0" w:firstLine="0"/>
              <w:jc w:val="center"/>
              <w:rPr>
                <w:sz w:val="18"/>
                <w:szCs w:val="18"/>
              </w:rPr>
            </w:pPr>
            <w:proofErr w:type="spellStart"/>
            <w:r>
              <w:rPr>
                <w:rFonts w:hint="eastAsia"/>
                <w:sz w:val="18"/>
                <w:szCs w:val="18"/>
              </w:rPr>
              <w:t>r</w:t>
            </w:r>
            <w:r>
              <w:rPr>
                <w:sz w:val="18"/>
                <w:szCs w:val="18"/>
              </w:rPr>
              <w:t>d</w:t>
            </w:r>
            <w:proofErr w:type="spellEnd"/>
          </w:p>
        </w:tc>
        <w:tc>
          <w:tcPr>
            <w:tcW w:w="1352" w:type="dxa"/>
          </w:tcPr>
          <w:p w14:paraId="72343EC0" w14:textId="2691445D" w:rsidR="00AE1D6B" w:rsidRDefault="00AE1D6B" w:rsidP="00AE1D6B">
            <w:pPr>
              <w:pStyle w:val="aff8"/>
              <w:ind w:firstLineChars="0" w:firstLine="0"/>
              <w:jc w:val="center"/>
              <w:rPr>
                <w:sz w:val="18"/>
                <w:szCs w:val="18"/>
              </w:rPr>
            </w:pPr>
            <w:r>
              <w:rPr>
                <w:rFonts w:hint="eastAsia"/>
              </w:rPr>
              <w:t>0</w:t>
            </w:r>
            <w:r>
              <w:t>0000</w:t>
            </w:r>
          </w:p>
        </w:tc>
        <w:tc>
          <w:tcPr>
            <w:tcW w:w="1258" w:type="dxa"/>
          </w:tcPr>
          <w:p w14:paraId="595849EE" w14:textId="3412C508" w:rsidR="00AE1D6B" w:rsidRDefault="00AE1D6B" w:rsidP="00AE1D6B">
            <w:pPr>
              <w:pStyle w:val="aff8"/>
              <w:ind w:firstLineChars="0" w:firstLine="0"/>
              <w:jc w:val="center"/>
              <w:rPr>
                <w:sz w:val="18"/>
                <w:szCs w:val="18"/>
              </w:rPr>
            </w:pPr>
            <w:r>
              <w:rPr>
                <w:rFonts w:hint="eastAsia"/>
                <w:sz w:val="18"/>
                <w:szCs w:val="18"/>
              </w:rPr>
              <w:t>0</w:t>
            </w:r>
            <w:r>
              <w:rPr>
                <w:sz w:val="18"/>
                <w:szCs w:val="18"/>
              </w:rPr>
              <w:t>00111</w:t>
            </w:r>
          </w:p>
        </w:tc>
        <w:tc>
          <w:tcPr>
            <w:tcW w:w="1151" w:type="dxa"/>
          </w:tcPr>
          <w:p w14:paraId="2B1904CE" w14:textId="7B18B387" w:rsidR="00AE1D6B" w:rsidRDefault="00AE1D6B" w:rsidP="00AE1D6B">
            <w:pPr>
              <w:pStyle w:val="aff8"/>
              <w:ind w:firstLineChars="0" w:firstLine="0"/>
              <w:jc w:val="center"/>
              <w:rPr>
                <w:sz w:val="18"/>
                <w:szCs w:val="18"/>
              </w:rPr>
            </w:pPr>
            <w:proofErr w:type="spellStart"/>
            <w:r>
              <w:rPr>
                <w:sz w:val="18"/>
                <w:szCs w:val="18"/>
              </w:rPr>
              <w:t>rd</w:t>
            </w:r>
            <w:proofErr w:type="spellEnd"/>
            <w:r>
              <w:rPr>
                <w:sz w:val="18"/>
                <w:szCs w:val="18"/>
              </w:rPr>
              <w:t xml:space="preserve">&lt;-rt &gt;&gt; </w:t>
            </w:r>
            <w:proofErr w:type="spellStart"/>
            <w:r>
              <w:rPr>
                <w:sz w:val="18"/>
                <w:szCs w:val="18"/>
              </w:rPr>
              <w:t>rs</w:t>
            </w:r>
            <w:proofErr w:type="spellEnd"/>
          </w:p>
        </w:tc>
      </w:tr>
      <w:tr w:rsidR="00AE1D6B" w:rsidRPr="00A43997" w14:paraId="48EB73F4" w14:textId="77777777" w:rsidTr="00AE3CB2">
        <w:trPr>
          <w:jc w:val="center"/>
        </w:trPr>
        <w:tc>
          <w:tcPr>
            <w:tcW w:w="819" w:type="dxa"/>
            <w:shd w:val="clear" w:color="auto" w:fill="auto"/>
            <w:vAlign w:val="center"/>
          </w:tcPr>
          <w:p w14:paraId="6C167844" w14:textId="07264052" w:rsidR="00AE1D6B" w:rsidRDefault="00AE1D6B" w:rsidP="00AE1D6B">
            <w:pPr>
              <w:pStyle w:val="aff8"/>
              <w:ind w:firstLineChars="0" w:firstLine="0"/>
              <w:jc w:val="center"/>
              <w:rPr>
                <w:sz w:val="18"/>
                <w:szCs w:val="18"/>
              </w:rPr>
            </w:pPr>
            <w:r>
              <w:rPr>
                <w:rFonts w:hint="eastAsia"/>
                <w:sz w:val="18"/>
                <w:szCs w:val="18"/>
              </w:rPr>
              <w:t>B</w:t>
            </w:r>
            <w:r>
              <w:rPr>
                <w:sz w:val="18"/>
                <w:szCs w:val="18"/>
              </w:rPr>
              <w:t>EQ</w:t>
            </w:r>
          </w:p>
        </w:tc>
        <w:tc>
          <w:tcPr>
            <w:tcW w:w="855" w:type="dxa"/>
            <w:shd w:val="clear" w:color="auto" w:fill="auto"/>
            <w:vAlign w:val="center"/>
          </w:tcPr>
          <w:p w14:paraId="3510A6BD" w14:textId="781B6ED0" w:rsidR="00AE1D6B" w:rsidRPr="00A43997" w:rsidRDefault="00AE1D6B" w:rsidP="00AE1D6B">
            <w:pPr>
              <w:pStyle w:val="aff8"/>
              <w:ind w:firstLineChars="0" w:firstLine="0"/>
              <w:jc w:val="center"/>
              <w:rPr>
                <w:sz w:val="18"/>
                <w:szCs w:val="18"/>
              </w:rPr>
            </w:pPr>
            <w:r>
              <w:rPr>
                <w:rFonts w:hint="eastAsia"/>
              </w:rPr>
              <w:t>0</w:t>
            </w:r>
            <w:r>
              <w:t>00100</w:t>
            </w:r>
          </w:p>
        </w:tc>
        <w:tc>
          <w:tcPr>
            <w:tcW w:w="855" w:type="dxa"/>
            <w:shd w:val="clear" w:color="auto" w:fill="auto"/>
            <w:vAlign w:val="center"/>
          </w:tcPr>
          <w:p w14:paraId="5AD97900" w14:textId="3807FA4B"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6403D4C2" w14:textId="64667DF2"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0205F591" w14:textId="77777777" w:rsidR="00AE1D6B" w:rsidRDefault="00AE1D6B" w:rsidP="00AE1D6B">
            <w:pPr>
              <w:pStyle w:val="aff8"/>
              <w:ind w:firstLineChars="0" w:firstLine="0"/>
              <w:jc w:val="center"/>
              <w:rPr>
                <w:sz w:val="18"/>
                <w:szCs w:val="18"/>
              </w:rPr>
            </w:pPr>
          </w:p>
        </w:tc>
        <w:tc>
          <w:tcPr>
            <w:tcW w:w="1352" w:type="dxa"/>
          </w:tcPr>
          <w:p w14:paraId="39AA5C0C" w14:textId="77777777" w:rsidR="00AE1D6B" w:rsidRDefault="00AE1D6B" w:rsidP="00AE1D6B">
            <w:pPr>
              <w:pStyle w:val="aff8"/>
              <w:ind w:firstLineChars="0" w:firstLine="0"/>
              <w:jc w:val="center"/>
              <w:rPr>
                <w:sz w:val="18"/>
                <w:szCs w:val="18"/>
              </w:rPr>
            </w:pPr>
          </w:p>
        </w:tc>
        <w:tc>
          <w:tcPr>
            <w:tcW w:w="1258" w:type="dxa"/>
          </w:tcPr>
          <w:p w14:paraId="5799FDD2" w14:textId="77777777" w:rsidR="00AE1D6B" w:rsidRDefault="00AE1D6B" w:rsidP="00AE1D6B">
            <w:pPr>
              <w:pStyle w:val="aff8"/>
              <w:ind w:firstLineChars="0" w:firstLine="0"/>
              <w:jc w:val="center"/>
              <w:rPr>
                <w:sz w:val="18"/>
                <w:szCs w:val="18"/>
              </w:rPr>
            </w:pPr>
          </w:p>
        </w:tc>
        <w:tc>
          <w:tcPr>
            <w:tcW w:w="1151" w:type="dxa"/>
          </w:tcPr>
          <w:p w14:paraId="49AB3A61" w14:textId="603487D7" w:rsidR="00AE1D6B" w:rsidRDefault="00AE1D6B" w:rsidP="00AE1D6B">
            <w:pPr>
              <w:pStyle w:val="aff8"/>
              <w:ind w:firstLineChars="0" w:firstLine="0"/>
              <w:jc w:val="center"/>
              <w:rPr>
                <w:sz w:val="18"/>
                <w:szCs w:val="18"/>
              </w:rPr>
            </w:pPr>
            <w:r>
              <w:rPr>
                <w:sz w:val="18"/>
                <w:szCs w:val="18"/>
              </w:rPr>
              <w:t xml:space="preserve">if </w:t>
            </w:r>
            <w:proofErr w:type="spellStart"/>
            <w:r>
              <w:rPr>
                <w:sz w:val="18"/>
                <w:szCs w:val="18"/>
              </w:rPr>
              <w:t>rs</w:t>
            </w:r>
            <w:proofErr w:type="spellEnd"/>
            <w:r>
              <w:rPr>
                <w:sz w:val="18"/>
                <w:szCs w:val="18"/>
              </w:rPr>
              <w:t xml:space="preserve"> = rt then branch</w:t>
            </w:r>
          </w:p>
        </w:tc>
      </w:tr>
      <w:tr w:rsidR="00AE1D6B" w:rsidRPr="00A43997" w14:paraId="46C96199" w14:textId="77777777" w:rsidTr="00AE3CB2">
        <w:trPr>
          <w:jc w:val="center"/>
        </w:trPr>
        <w:tc>
          <w:tcPr>
            <w:tcW w:w="819" w:type="dxa"/>
            <w:shd w:val="clear" w:color="auto" w:fill="auto"/>
            <w:vAlign w:val="center"/>
          </w:tcPr>
          <w:p w14:paraId="1FF149A7" w14:textId="113C4780" w:rsidR="00AE1D6B" w:rsidRDefault="00AE1D6B" w:rsidP="00AE1D6B">
            <w:pPr>
              <w:pStyle w:val="aff8"/>
              <w:ind w:firstLineChars="0" w:firstLine="0"/>
              <w:jc w:val="center"/>
              <w:rPr>
                <w:sz w:val="18"/>
                <w:szCs w:val="18"/>
              </w:rPr>
            </w:pPr>
            <w:r>
              <w:rPr>
                <w:rFonts w:hint="eastAsia"/>
                <w:sz w:val="18"/>
                <w:szCs w:val="18"/>
              </w:rPr>
              <w:t>B</w:t>
            </w:r>
            <w:r>
              <w:rPr>
                <w:sz w:val="18"/>
                <w:szCs w:val="18"/>
              </w:rPr>
              <w:t>NE</w:t>
            </w:r>
          </w:p>
        </w:tc>
        <w:tc>
          <w:tcPr>
            <w:tcW w:w="855" w:type="dxa"/>
            <w:shd w:val="clear" w:color="auto" w:fill="auto"/>
            <w:vAlign w:val="center"/>
          </w:tcPr>
          <w:p w14:paraId="06A34FA2" w14:textId="45775831" w:rsidR="00AE1D6B" w:rsidRPr="00A43997" w:rsidRDefault="00AE1D6B" w:rsidP="00AE1D6B">
            <w:pPr>
              <w:pStyle w:val="aff8"/>
              <w:ind w:firstLineChars="0" w:firstLine="0"/>
              <w:jc w:val="center"/>
              <w:rPr>
                <w:sz w:val="18"/>
                <w:szCs w:val="18"/>
              </w:rPr>
            </w:pPr>
            <w:r>
              <w:rPr>
                <w:rFonts w:hint="eastAsia"/>
              </w:rPr>
              <w:t>0</w:t>
            </w:r>
            <w:r>
              <w:t>00101</w:t>
            </w:r>
          </w:p>
        </w:tc>
        <w:tc>
          <w:tcPr>
            <w:tcW w:w="855" w:type="dxa"/>
            <w:shd w:val="clear" w:color="auto" w:fill="auto"/>
            <w:vAlign w:val="center"/>
          </w:tcPr>
          <w:p w14:paraId="4232A3A9" w14:textId="2519D8FA"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2BBD71DF" w14:textId="08DC829B"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1DC64BEF" w14:textId="77777777" w:rsidR="00AE1D6B" w:rsidRDefault="00AE1D6B" w:rsidP="00AE1D6B">
            <w:pPr>
              <w:pStyle w:val="aff8"/>
              <w:ind w:firstLineChars="0" w:firstLine="0"/>
              <w:jc w:val="center"/>
              <w:rPr>
                <w:sz w:val="18"/>
                <w:szCs w:val="18"/>
              </w:rPr>
            </w:pPr>
          </w:p>
        </w:tc>
        <w:tc>
          <w:tcPr>
            <w:tcW w:w="1352" w:type="dxa"/>
          </w:tcPr>
          <w:p w14:paraId="5B5BD415" w14:textId="77777777" w:rsidR="00AE1D6B" w:rsidRDefault="00AE1D6B" w:rsidP="00AE1D6B">
            <w:pPr>
              <w:pStyle w:val="aff8"/>
              <w:ind w:firstLineChars="0" w:firstLine="0"/>
              <w:jc w:val="center"/>
              <w:rPr>
                <w:sz w:val="18"/>
                <w:szCs w:val="18"/>
              </w:rPr>
            </w:pPr>
          </w:p>
        </w:tc>
        <w:tc>
          <w:tcPr>
            <w:tcW w:w="1258" w:type="dxa"/>
          </w:tcPr>
          <w:p w14:paraId="6CE415AC" w14:textId="77777777" w:rsidR="00AE1D6B" w:rsidRDefault="00AE1D6B" w:rsidP="00AE1D6B">
            <w:pPr>
              <w:pStyle w:val="aff8"/>
              <w:ind w:firstLineChars="0" w:firstLine="0"/>
              <w:jc w:val="center"/>
              <w:rPr>
                <w:sz w:val="18"/>
                <w:szCs w:val="18"/>
              </w:rPr>
            </w:pPr>
          </w:p>
        </w:tc>
        <w:tc>
          <w:tcPr>
            <w:tcW w:w="1151" w:type="dxa"/>
          </w:tcPr>
          <w:p w14:paraId="052064D8" w14:textId="6624CFE8" w:rsidR="00AE1D6B" w:rsidRDefault="00AE1D6B" w:rsidP="00AE1D6B">
            <w:pPr>
              <w:pStyle w:val="aff8"/>
              <w:ind w:firstLineChars="0" w:firstLine="0"/>
              <w:jc w:val="center"/>
              <w:rPr>
                <w:sz w:val="18"/>
                <w:szCs w:val="18"/>
              </w:rPr>
            </w:pPr>
            <w:r>
              <w:rPr>
                <w:sz w:val="18"/>
                <w:szCs w:val="18"/>
              </w:rPr>
              <w:t xml:space="preserve">if </w:t>
            </w:r>
            <w:proofErr w:type="spellStart"/>
            <w:r>
              <w:rPr>
                <w:sz w:val="18"/>
                <w:szCs w:val="18"/>
              </w:rPr>
              <w:t>rs</w:t>
            </w:r>
            <w:proofErr w:type="spellEnd"/>
            <w:r>
              <w:rPr>
                <w:sz w:val="18"/>
                <w:szCs w:val="18"/>
              </w:rPr>
              <w:t xml:space="preserve"> ≠ rt then branch</w:t>
            </w:r>
          </w:p>
        </w:tc>
      </w:tr>
      <w:tr w:rsidR="00AE1D6B" w:rsidRPr="00A43997" w14:paraId="38506C09" w14:textId="77777777" w:rsidTr="00AE3CB2">
        <w:trPr>
          <w:jc w:val="center"/>
        </w:trPr>
        <w:tc>
          <w:tcPr>
            <w:tcW w:w="819" w:type="dxa"/>
            <w:shd w:val="clear" w:color="auto" w:fill="auto"/>
            <w:vAlign w:val="center"/>
          </w:tcPr>
          <w:p w14:paraId="3BCDE93F" w14:textId="5FA37B15" w:rsidR="00AE1D6B" w:rsidRDefault="00AE1D6B" w:rsidP="00AE1D6B">
            <w:pPr>
              <w:pStyle w:val="aff8"/>
              <w:ind w:firstLineChars="0" w:firstLine="0"/>
              <w:jc w:val="center"/>
              <w:rPr>
                <w:sz w:val="18"/>
                <w:szCs w:val="18"/>
              </w:rPr>
            </w:pPr>
            <w:r>
              <w:rPr>
                <w:rFonts w:hint="eastAsia"/>
                <w:sz w:val="18"/>
                <w:szCs w:val="18"/>
              </w:rPr>
              <w:t>A</w:t>
            </w:r>
            <w:r>
              <w:rPr>
                <w:sz w:val="18"/>
                <w:szCs w:val="18"/>
              </w:rPr>
              <w:t>DDI</w:t>
            </w:r>
          </w:p>
        </w:tc>
        <w:tc>
          <w:tcPr>
            <w:tcW w:w="855" w:type="dxa"/>
            <w:shd w:val="clear" w:color="auto" w:fill="auto"/>
            <w:vAlign w:val="center"/>
          </w:tcPr>
          <w:p w14:paraId="6579E1DD" w14:textId="70772D03" w:rsidR="00AE1D6B" w:rsidRPr="00A43997" w:rsidRDefault="00AE1D6B" w:rsidP="00AE1D6B">
            <w:pPr>
              <w:pStyle w:val="aff8"/>
              <w:ind w:firstLineChars="0" w:firstLine="0"/>
              <w:jc w:val="center"/>
              <w:rPr>
                <w:sz w:val="18"/>
                <w:szCs w:val="18"/>
              </w:rPr>
            </w:pPr>
            <w:r>
              <w:rPr>
                <w:rFonts w:hint="eastAsia"/>
              </w:rPr>
              <w:t>0</w:t>
            </w:r>
            <w:r>
              <w:t>01000</w:t>
            </w:r>
          </w:p>
        </w:tc>
        <w:tc>
          <w:tcPr>
            <w:tcW w:w="855" w:type="dxa"/>
            <w:shd w:val="clear" w:color="auto" w:fill="auto"/>
            <w:vAlign w:val="center"/>
          </w:tcPr>
          <w:p w14:paraId="0FDABC2C" w14:textId="6BA5BE77"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55719224" w14:textId="0D95E3C5"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010044BA" w14:textId="77777777" w:rsidR="00AE1D6B" w:rsidRDefault="00AE1D6B" w:rsidP="00AE1D6B">
            <w:pPr>
              <w:pStyle w:val="aff8"/>
              <w:ind w:firstLineChars="0" w:firstLine="0"/>
              <w:jc w:val="center"/>
              <w:rPr>
                <w:sz w:val="18"/>
                <w:szCs w:val="18"/>
              </w:rPr>
            </w:pPr>
          </w:p>
        </w:tc>
        <w:tc>
          <w:tcPr>
            <w:tcW w:w="1352" w:type="dxa"/>
          </w:tcPr>
          <w:p w14:paraId="0259384A" w14:textId="77777777" w:rsidR="00AE1D6B" w:rsidRDefault="00AE1D6B" w:rsidP="00AE1D6B">
            <w:pPr>
              <w:pStyle w:val="aff8"/>
              <w:ind w:firstLineChars="0" w:firstLine="0"/>
              <w:jc w:val="center"/>
              <w:rPr>
                <w:sz w:val="18"/>
                <w:szCs w:val="18"/>
              </w:rPr>
            </w:pPr>
          </w:p>
        </w:tc>
        <w:tc>
          <w:tcPr>
            <w:tcW w:w="1258" w:type="dxa"/>
          </w:tcPr>
          <w:p w14:paraId="33D12283" w14:textId="77777777" w:rsidR="00AE1D6B" w:rsidRDefault="00AE1D6B" w:rsidP="00AE1D6B">
            <w:pPr>
              <w:pStyle w:val="aff8"/>
              <w:ind w:firstLineChars="0" w:firstLine="0"/>
              <w:jc w:val="center"/>
              <w:rPr>
                <w:sz w:val="18"/>
                <w:szCs w:val="18"/>
              </w:rPr>
            </w:pPr>
          </w:p>
        </w:tc>
        <w:tc>
          <w:tcPr>
            <w:tcW w:w="1151" w:type="dxa"/>
          </w:tcPr>
          <w:p w14:paraId="668D2252" w14:textId="77777777" w:rsidR="00AE1D6B" w:rsidRPr="00AE1D6B" w:rsidRDefault="00AE1D6B" w:rsidP="00AE1D6B">
            <w:pPr>
              <w:widowControl/>
              <w:jc w:val="left"/>
              <w:rPr>
                <w:rFonts w:ascii="宋体" w:hAnsi="宋体" w:cs="宋体"/>
                <w:kern w:val="0"/>
              </w:rPr>
            </w:pPr>
            <w:r w:rsidRPr="00AE1D6B">
              <w:rPr>
                <w:rFonts w:ascii="宋体" w:hAnsi="宋体" w:cs="宋体"/>
                <w:kern w:val="0"/>
              </w:rPr>
              <w:t>rt&lt;-</w:t>
            </w:r>
            <w:proofErr w:type="spellStart"/>
            <w:r w:rsidRPr="00AE1D6B">
              <w:rPr>
                <w:rFonts w:ascii="宋体" w:hAnsi="宋体" w:cs="宋体"/>
                <w:kern w:val="0"/>
              </w:rPr>
              <w:t>rs+</w:t>
            </w:r>
            <w:r w:rsidRPr="00AE1D6B">
              <w:rPr>
                <w:rFonts w:ascii="宋体" w:hAnsi="宋体" w:cs="宋体"/>
                <w:kern w:val="0"/>
                <w:sz w:val="18"/>
                <w:szCs w:val="18"/>
              </w:rPr>
              <w:t>immediate</w:t>
            </w:r>
            <w:proofErr w:type="spellEnd"/>
          </w:p>
          <w:p w14:paraId="7925C055" w14:textId="77777777" w:rsidR="00AE1D6B" w:rsidRDefault="00AE1D6B" w:rsidP="00AE1D6B">
            <w:pPr>
              <w:pStyle w:val="aff8"/>
              <w:ind w:firstLineChars="0" w:firstLine="0"/>
              <w:jc w:val="center"/>
              <w:rPr>
                <w:sz w:val="18"/>
                <w:szCs w:val="18"/>
              </w:rPr>
            </w:pPr>
          </w:p>
        </w:tc>
      </w:tr>
      <w:tr w:rsidR="00AE1D6B" w:rsidRPr="00A43997" w14:paraId="6685B96A" w14:textId="77777777" w:rsidTr="00AE3CB2">
        <w:trPr>
          <w:jc w:val="center"/>
        </w:trPr>
        <w:tc>
          <w:tcPr>
            <w:tcW w:w="819" w:type="dxa"/>
            <w:shd w:val="clear" w:color="auto" w:fill="auto"/>
            <w:vAlign w:val="center"/>
          </w:tcPr>
          <w:p w14:paraId="3E550B93" w14:textId="15641F19" w:rsidR="00AE1D6B" w:rsidRDefault="00AE1D6B" w:rsidP="00AE1D6B">
            <w:pPr>
              <w:pStyle w:val="aff8"/>
              <w:ind w:firstLineChars="0" w:firstLine="0"/>
              <w:jc w:val="center"/>
              <w:rPr>
                <w:sz w:val="18"/>
                <w:szCs w:val="18"/>
              </w:rPr>
            </w:pPr>
            <w:r>
              <w:rPr>
                <w:rFonts w:hint="eastAsia"/>
                <w:sz w:val="18"/>
                <w:szCs w:val="18"/>
              </w:rPr>
              <w:t>A</w:t>
            </w:r>
            <w:r>
              <w:rPr>
                <w:sz w:val="18"/>
                <w:szCs w:val="18"/>
              </w:rPr>
              <w:t>DDIU</w:t>
            </w:r>
          </w:p>
        </w:tc>
        <w:tc>
          <w:tcPr>
            <w:tcW w:w="855" w:type="dxa"/>
            <w:shd w:val="clear" w:color="auto" w:fill="auto"/>
            <w:vAlign w:val="center"/>
          </w:tcPr>
          <w:p w14:paraId="5FA9E33D" w14:textId="344BF347" w:rsidR="00AE1D6B" w:rsidRPr="00A43997" w:rsidRDefault="00AE1D6B" w:rsidP="00AE1D6B">
            <w:pPr>
              <w:pStyle w:val="aff8"/>
              <w:ind w:firstLineChars="0" w:firstLine="0"/>
              <w:jc w:val="center"/>
              <w:rPr>
                <w:sz w:val="18"/>
                <w:szCs w:val="18"/>
              </w:rPr>
            </w:pPr>
            <w:r>
              <w:rPr>
                <w:rFonts w:hint="eastAsia"/>
                <w:sz w:val="18"/>
                <w:szCs w:val="18"/>
              </w:rPr>
              <w:t>0</w:t>
            </w:r>
            <w:r>
              <w:rPr>
                <w:sz w:val="18"/>
                <w:szCs w:val="18"/>
              </w:rPr>
              <w:t>01001</w:t>
            </w:r>
          </w:p>
        </w:tc>
        <w:tc>
          <w:tcPr>
            <w:tcW w:w="855" w:type="dxa"/>
            <w:shd w:val="clear" w:color="auto" w:fill="auto"/>
            <w:vAlign w:val="center"/>
          </w:tcPr>
          <w:p w14:paraId="137F7706" w14:textId="4493EECB"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1C05EF2F" w14:textId="6ECB0009"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2AB594EC" w14:textId="77777777" w:rsidR="00AE1D6B" w:rsidRDefault="00AE1D6B" w:rsidP="00AE1D6B">
            <w:pPr>
              <w:pStyle w:val="aff8"/>
              <w:ind w:firstLineChars="0" w:firstLine="0"/>
              <w:jc w:val="center"/>
              <w:rPr>
                <w:sz w:val="18"/>
                <w:szCs w:val="18"/>
              </w:rPr>
            </w:pPr>
          </w:p>
        </w:tc>
        <w:tc>
          <w:tcPr>
            <w:tcW w:w="1352" w:type="dxa"/>
          </w:tcPr>
          <w:p w14:paraId="131EFA14" w14:textId="77777777" w:rsidR="00AE1D6B" w:rsidRDefault="00AE1D6B" w:rsidP="00AE1D6B">
            <w:pPr>
              <w:pStyle w:val="aff8"/>
              <w:ind w:firstLineChars="0" w:firstLine="0"/>
              <w:jc w:val="center"/>
              <w:rPr>
                <w:sz w:val="18"/>
                <w:szCs w:val="18"/>
              </w:rPr>
            </w:pPr>
          </w:p>
        </w:tc>
        <w:tc>
          <w:tcPr>
            <w:tcW w:w="1258" w:type="dxa"/>
          </w:tcPr>
          <w:p w14:paraId="266C8AAA" w14:textId="77777777" w:rsidR="00AE1D6B" w:rsidRDefault="00AE1D6B" w:rsidP="00AE1D6B">
            <w:pPr>
              <w:pStyle w:val="aff8"/>
              <w:ind w:firstLineChars="0" w:firstLine="0"/>
              <w:jc w:val="center"/>
              <w:rPr>
                <w:sz w:val="18"/>
                <w:szCs w:val="18"/>
              </w:rPr>
            </w:pPr>
          </w:p>
        </w:tc>
        <w:tc>
          <w:tcPr>
            <w:tcW w:w="1151" w:type="dxa"/>
          </w:tcPr>
          <w:p w14:paraId="3E120C84" w14:textId="77777777" w:rsidR="00AE1D6B" w:rsidRPr="00AE1D6B" w:rsidRDefault="00AE1D6B" w:rsidP="00AE1D6B">
            <w:pPr>
              <w:widowControl/>
              <w:jc w:val="left"/>
              <w:rPr>
                <w:rFonts w:ascii="宋体" w:hAnsi="宋体" w:cs="宋体"/>
                <w:kern w:val="0"/>
              </w:rPr>
            </w:pPr>
            <w:r w:rsidRPr="00AE1D6B">
              <w:rPr>
                <w:rFonts w:ascii="宋体" w:hAnsi="宋体" w:cs="宋体"/>
                <w:kern w:val="0"/>
              </w:rPr>
              <w:t>rt&lt;-</w:t>
            </w:r>
            <w:proofErr w:type="spellStart"/>
            <w:r w:rsidRPr="00AE1D6B">
              <w:rPr>
                <w:rFonts w:ascii="宋体" w:hAnsi="宋体" w:cs="宋体"/>
                <w:kern w:val="0"/>
              </w:rPr>
              <w:t>rs+</w:t>
            </w:r>
            <w:r w:rsidRPr="00AE1D6B">
              <w:rPr>
                <w:rFonts w:ascii="宋体" w:hAnsi="宋体" w:cs="宋体"/>
                <w:kern w:val="0"/>
                <w:sz w:val="18"/>
                <w:szCs w:val="18"/>
              </w:rPr>
              <w:t>immediate</w:t>
            </w:r>
            <w:proofErr w:type="spellEnd"/>
          </w:p>
          <w:p w14:paraId="2D10547B" w14:textId="77777777" w:rsidR="00AE1D6B" w:rsidRDefault="00AE1D6B" w:rsidP="00AE1D6B">
            <w:pPr>
              <w:pStyle w:val="aff8"/>
              <w:ind w:firstLineChars="0" w:firstLine="0"/>
              <w:jc w:val="center"/>
              <w:rPr>
                <w:sz w:val="18"/>
                <w:szCs w:val="18"/>
              </w:rPr>
            </w:pPr>
          </w:p>
        </w:tc>
      </w:tr>
      <w:tr w:rsidR="00AE1D6B" w:rsidRPr="00A43997" w14:paraId="3A7B6BB1" w14:textId="77777777" w:rsidTr="00AE3CB2">
        <w:trPr>
          <w:jc w:val="center"/>
        </w:trPr>
        <w:tc>
          <w:tcPr>
            <w:tcW w:w="819" w:type="dxa"/>
            <w:shd w:val="clear" w:color="auto" w:fill="auto"/>
            <w:vAlign w:val="center"/>
          </w:tcPr>
          <w:p w14:paraId="46A7D3B3" w14:textId="13935340" w:rsidR="00AE1D6B" w:rsidRDefault="00AE1D6B" w:rsidP="00AE1D6B">
            <w:pPr>
              <w:pStyle w:val="aff8"/>
              <w:ind w:firstLineChars="0" w:firstLine="0"/>
              <w:jc w:val="center"/>
              <w:rPr>
                <w:sz w:val="18"/>
                <w:szCs w:val="18"/>
              </w:rPr>
            </w:pPr>
            <w:r>
              <w:rPr>
                <w:rFonts w:hint="eastAsia"/>
                <w:sz w:val="18"/>
                <w:szCs w:val="18"/>
              </w:rPr>
              <w:t>S</w:t>
            </w:r>
            <w:r>
              <w:rPr>
                <w:sz w:val="18"/>
                <w:szCs w:val="18"/>
              </w:rPr>
              <w:t>LTI</w:t>
            </w:r>
          </w:p>
        </w:tc>
        <w:tc>
          <w:tcPr>
            <w:tcW w:w="855" w:type="dxa"/>
            <w:shd w:val="clear" w:color="auto" w:fill="auto"/>
            <w:vAlign w:val="center"/>
          </w:tcPr>
          <w:p w14:paraId="2F714CF9" w14:textId="333C860A" w:rsidR="00AE1D6B" w:rsidRPr="00A43997" w:rsidRDefault="00AE1D6B" w:rsidP="00AE1D6B">
            <w:pPr>
              <w:pStyle w:val="aff8"/>
              <w:ind w:firstLineChars="0" w:firstLine="0"/>
              <w:jc w:val="center"/>
              <w:rPr>
                <w:sz w:val="18"/>
                <w:szCs w:val="18"/>
              </w:rPr>
            </w:pPr>
            <w:r>
              <w:rPr>
                <w:rFonts w:hint="eastAsia"/>
                <w:sz w:val="18"/>
                <w:szCs w:val="18"/>
              </w:rPr>
              <w:t>0</w:t>
            </w:r>
            <w:r>
              <w:rPr>
                <w:sz w:val="18"/>
                <w:szCs w:val="18"/>
              </w:rPr>
              <w:t>01010</w:t>
            </w:r>
          </w:p>
        </w:tc>
        <w:tc>
          <w:tcPr>
            <w:tcW w:w="855" w:type="dxa"/>
            <w:shd w:val="clear" w:color="auto" w:fill="auto"/>
            <w:vAlign w:val="center"/>
          </w:tcPr>
          <w:p w14:paraId="28A2C938" w14:textId="7A3CBECE"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080E3E3E" w14:textId="6AEBBFC7"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25767C49" w14:textId="77777777" w:rsidR="00AE1D6B" w:rsidRDefault="00AE1D6B" w:rsidP="00AE1D6B">
            <w:pPr>
              <w:pStyle w:val="aff8"/>
              <w:ind w:firstLineChars="0" w:firstLine="0"/>
              <w:jc w:val="center"/>
              <w:rPr>
                <w:sz w:val="18"/>
                <w:szCs w:val="18"/>
              </w:rPr>
            </w:pPr>
          </w:p>
        </w:tc>
        <w:tc>
          <w:tcPr>
            <w:tcW w:w="1352" w:type="dxa"/>
          </w:tcPr>
          <w:p w14:paraId="4D8AB2FE" w14:textId="77777777" w:rsidR="00AE1D6B" w:rsidRDefault="00AE1D6B" w:rsidP="00AE1D6B">
            <w:pPr>
              <w:pStyle w:val="aff8"/>
              <w:ind w:firstLineChars="0" w:firstLine="0"/>
              <w:jc w:val="center"/>
              <w:rPr>
                <w:sz w:val="18"/>
                <w:szCs w:val="18"/>
              </w:rPr>
            </w:pPr>
          </w:p>
        </w:tc>
        <w:tc>
          <w:tcPr>
            <w:tcW w:w="1258" w:type="dxa"/>
          </w:tcPr>
          <w:p w14:paraId="5D019622" w14:textId="77777777" w:rsidR="00AE1D6B" w:rsidRDefault="00AE1D6B" w:rsidP="00AE1D6B">
            <w:pPr>
              <w:pStyle w:val="aff8"/>
              <w:ind w:firstLineChars="0" w:firstLine="0"/>
              <w:jc w:val="center"/>
              <w:rPr>
                <w:sz w:val="18"/>
                <w:szCs w:val="18"/>
              </w:rPr>
            </w:pPr>
          </w:p>
        </w:tc>
        <w:tc>
          <w:tcPr>
            <w:tcW w:w="1151" w:type="dxa"/>
          </w:tcPr>
          <w:p w14:paraId="163F09DC" w14:textId="77777777" w:rsidR="00AE1D6B" w:rsidRPr="00AE1D6B" w:rsidRDefault="00AE1D6B" w:rsidP="00AE1D6B">
            <w:pPr>
              <w:widowControl/>
              <w:jc w:val="left"/>
              <w:rPr>
                <w:rFonts w:ascii="宋体" w:hAnsi="宋体" w:cs="宋体"/>
                <w:kern w:val="0"/>
              </w:rPr>
            </w:pPr>
            <w:r w:rsidRPr="00AE1D6B">
              <w:rPr>
                <w:rFonts w:ascii="宋体" w:hAnsi="宋体" w:cs="宋体"/>
                <w:kern w:val="0"/>
              </w:rPr>
              <w:t>rt-&lt;(</w:t>
            </w:r>
            <w:proofErr w:type="spellStart"/>
            <w:r w:rsidRPr="00AE1D6B">
              <w:rPr>
                <w:rFonts w:ascii="宋体" w:hAnsi="宋体" w:cs="宋体"/>
                <w:kern w:val="0"/>
              </w:rPr>
              <w:t>rs</w:t>
            </w:r>
            <w:proofErr w:type="spellEnd"/>
            <w:r w:rsidRPr="00AE1D6B">
              <w:rPr>
                <w:rFonts w:ascii="宋体" w:hAnsi="宋体" w:cs="宋体"/>
                <w:kern w:val="0"/>
              </w:rPr>
              <w:t>&lt;</w:t>
            </w:r>
            <w:r w:rsidRPr="00AE1D6B">
              <w:rPr>
                <w:rFonts w:ascii="宋体" w:hAnsi="宋体" w:cs="宋体"/>
                <w:kern w:val="0"/>
                <w:sz w:val="18"/>
                <w:szCs w:val="18"/>
              </w:rPr>
              <w:t>immediate</w:t>
            </w:r>
            <w:r w:rsidRPr="00AE1D6B">
              <w:rPr>
                <w:rFonts w:ascii="宋体" w:hAnsi="宋体" w:cs="宋体"/>
                <w:kern w:val="0"/>
              </w:rPr>
              <w:t>)</w:t>
            </w:r>
          </w:p>
          <w:p w14:paraId="20E98AB8" w14:textId="77777777" w:rsidR="00AE1D6B" w:rsidRDefault="00AE1D6B" w:rsidP="00AE1D6B">
            <w:pPr>
              <w:pStyle w:val="aff8"/>
              <w:ind w:firstLineChars="0" w:firstLine="0"/>
              <w:jc w:val="center"/>
              <w:rPr>
                <w:sz w:val="18"/>
                <w:szCs w:val="18"/>
              </w:rPr>
            </w:pPr>
          </w:p>
        </w:tc>
      </w:tr>
      <w:tr w:rsidR="00AE1D6B" w:rsidRPr="00A43997" w14:paraId="52DB5EA4" w14:textId="77777777" w:rsidTr="00AE3CB2">
        <w:trPr>
          <w:jc w:val="center"/>
        </w:trPr>
        <w:tc>
          <w:tcPr>
            <w:tcW w:w="819" w:type="dxa"/>
            <w:shd w:val="clear" w:color="auto" w:fill="auto"/>
            <w:vAlign w:val="center"/>
          </w:tcPr>
          <w:p w14:paraId="2590CD71" w14:textId="5082F4E5" w:rsidR="00AE1D6B" w:rsidRDefault="00AE1D6B" w:rsidP="00AE1D6B">
            <w:pPr>
              <w:pStyle w:val="aff8"/>
              <w:ind w:firstLineChars="0" w:firstLine="0"/>
              <w:jc w:val="center"/>
              <w:rPr>
                <w:sz w:val="18"/>
                <w:szCs w:val="18"/>
              </w:rPr>
            </w:pPr>
            <w:r>
              <w:rPr>
                <w:rFonts w:hint="eastAsia"/>
                <w:sz w:val="18"/>
                <w:szCs w:val="18"/>
              </w:rPr>
              <w:lastRenderedPageBreak/>
              <w:t>A</w:t>
            </w:r>
            <w:r>
              <w:rPr>
                <w:sz w:val="18"/>
                <w:szCs w:val="18"/>
              </w:rPr>
              <w:t>NDI</w:t>
            </w:r>
          </w:p>
        </w:tc>
        <w:tc>
          <w:tcPr>
            <w:tcW w:w="855" w:type="dxa"/>
            <w:shd w:val="clear" w:color="auto" w:fill="auto"/>
            <w:vAlign w:val="center"/>
          </w:tcPr>
          <w:p w14:paraId="3F262EDC" w14:textId="32A5DCFB" w:rsidR="00AE1D6B" w:rsidRPr="00A43997" w:rsidRDefault="00AE1D6B" w:rsidP="00AE1D6B">
            <w:pPr>
              <w:pStyle w:val="aff8"/>
              <w:ind w:firstLineChars="0" w:firstLine="0"/>
              <w:jc w:val="center"/>
              <w:rPr>
                <w:sz w:val="18"/>
                <w:szCs w:val="18"/>
              </w:rPr>
            </w:pPr>
            <w:r>
              <w:rPr>
                <w:rFonts w:hint="eastAsia"/>
                <w:sz w:val="18"/>
                <w:szCs w:val="18"/>
              </w:rPr>
              <w:t>0</w:t>
            </w:r>
            <w:r>
              <w:rPr>
                <w:sz w:val="18"/>
                <w:szCs w:val="18"/>
              </w:rPr>
              <w:t>01100</w:t>
            </w:r>
          </w:p>
        </w:tc>
        <w:tc>
          <w:tcPr>
            <w:tcW w:w="855" w:type="dxa"/>
            <w:shd w:val="clear" w:color="auto" w:fill="auto"/>
            <w:vAlign w:val="center"/>
          </w:tcPr>
          <w:p w14:paraId="36E07A5A" w14:textId="0770D59B"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5CC28CA9" w14:textId="50784E9D"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2E9B118D" w14:textId="77777777" w:rsidR="00AE1D6B" w:rsidRDefault="00AE1D6B" w:rsidP="00AE1D6B">
            <w:pPr>
              <w:pStyle w:val="aff8"/>
              <w:ind w:firstLineChars="0" w:firstLine="0"/>
              <w:jc w:val="center"/>
              <w:rPr>
                <w:sz w:val="18"/>
                <w:szCs w:val="18"/>
              </w:rPr>
            </w:pPr>
          </w:p>
        </w:tc>
        <w:tc>
          <w:tcPr>
            <w:tcW w:w="1352" w:type="dxa"/>
          </w:tcPr>
          <w:p w14:paraId="0DFD261E" w14:textId="77777777" w:rsidR="00AE1D6B" w:rsidRDefault="00AE1D6B" w:rsidP="00AE1D6B">
            <w:pPr>
              <w:pStyle w:val="aff8"/>
              <w:ind w:firstLineChars="0" w:firstLine="0"/>
              <w:jc w:val="center"/>
              <w:rPr>
                <w:sz w:val="18"/>
                <w:szCs w:val="18"/>
              </w:rPr>
            </w:pPr>
          </w:p>
        </w:tc>
        <w:tc>
          <w:tcPr>
            <w:tcW w:w="1258" w:type="dxa"/>
          </w:tcPr>
          <w:p w14:paraId="43AC02D9" w14:textId="77777777" w:rsidR="00AE1D6B" w:rsidRDefault="00AE1D6B" w:rsidP="00AE1D6B">
            <w:pPr>
              <w:pStyle w:val="aff8"/>
              <w:ind w:firstLineChars="0" w:firstLine="0"/>
              <w:jc w:val="center"/>
              <w:rPr>
                <w:sz w:val="18"/>
                <w:szCs w:val="18"/>
              </w:rPr>
            </w:pPr>
          </w:p>
        </w:tc>
        <w:tc>
          <w:tcPr>
            <w:tcW w:w="1151" w:type="dxa"/>
          </w:tcPr>
          <w:p w14:paraId="38F61048" w14:textId="461765B4" w:rsidR="00AE1D6B" w:rsidRDefault="00AE1D6B" w:rsidP="00AE1D6B">
            <w:pPr>
              <w:pStyle w:val="aff8"/>
              <w:ind w:firstLineChars="0" w:firstLine="0"/>
              <w:jc w:val="center"/>
              <w:rPr>
                <w:sz w:val="18"/>
                <w:szCs w:val="18"/>
              </w:rPr>
            </w:pPr>
            <w:r>
              <w:rPr>
                <w:sz w:val="18"/>
                <w:szCs w:val="18"/>
              </w:rPr>
              <w:t>rt&lt;-</w:t>
            </w:r>
            <w:proofErr w:type="spellStart"/>
            <w:r>
              <w:rPr>
                <w:sz w:val="18"/>
                <w:szCs w:val="18"/>
              </w:rPr>
              <w:t>rs</w:t>
            </w:r>
            <w:proofErr w:type="spellEnd"/>
            <w:r>
              <w:rPr>
                <w:sz w:val="18"/>
                <w:szCs w:val="18"/>
              </w:rPr>
              <w:t xml:space="preserve"> and immediate</w:t>
            </w:r>
          </w:p>
        </w:tc>
      </w:tr>
      <w:tr w:rsidR="00AE1D6B" w:rsidRPr="00A43997" w14:paraId="48EF2D7A" w14:textId="77777777" w:rsidTr="00AE3CB2">
        <w:trPr>
          <w:jc w:val="center"/>
        </w:trPr>
        <w:tc>
          <w:tcPr>
            <w:tcW w:w="819" w:type="dxa"/>
            <w:shd w:val="clear" w:color="auto" w:fill="auto"/>
            <w:vAlign w:val="center"/>
          </w:tcPr>
          <w:p w14:paraId="774708D2" w14:textId="6D80687A" w:rsidR="00AE1D6B" w:rsidRDefault="00AE1D6B" w:rsidP="00AE1D6B">
            <w:pPr>
              <w:pStyle w:val="aff8"/>
              <w:ind w:firstLineChars="0" w:firstLine="0"/>
              <w:jc w:val="center"/>
              <w:rPr>
                <w:sz w:val="18"/>
                <w:szCs w:val="18"/>
              </w:rPr>
            </w:pPr>
            <w:r>
              <w:rPr>
                <w:rFonts w:hint="eastAsia"/>
                <w:sz w:val="18"/>
                <w:szCs w:val="18"/>
              </w:rPr>
              <w:t>O</w:t>
            </w:r>
            <w:r>
              <w:rPr>
                <w:sz w:val="18"/>
                <w:szCs w:val="18"/>
              </w:rPr>
              <w:t>RI</w:t>
            </w:r>
          </w:p>
        </w:tc>
        <w:tc>
          <w:tcPr>
            <w:tcW w:w="855" w:type="dxa"/>
            <w:shd w:val="clear" w:color="auto" w:fill="auto"/>
            <w:vAlign w:val="center"/>
          </w:tcPr>
          <w:p w14:paraId="7B2A4570" w14:textId="0C6F72E5" w:rsidR="00AE1D6B" w:rsidRPr="00A43997" w:rsidRDefault="00AE1D6B" w:rsidP="00AE1D6B">
            <w:pPr>
              <w:pStyle w:val="aff8"/>
              <w:ind w:firstLineChars="0" w:firstLine="0"/>
              <w:jc w:val="center"/>
              <w:rPr>
                <w:sz w:val="18"/>
                <w:szCs w:val="18"/>
              </w:rPr>
            </w:pPr>
            <w:r>
              <w:rPr>
                <w:rFonts w:hint="eastAsia"/>
                <w:sz w:val="18"/>
                <w:szCs w:val="18"/>
              </w:rPr>
              <w:t>0</w:t>
            </w:r>
            <w:r>
              <w:rPr>
                <w:sz w:val="18"/>
                <w:szCs w:val="18"/>
              </w:rPr>
              <w:t>01101</w:t>
            </w:r>
          </w:p>
        </w:tc>
        <w:tc>
          <w:tcPr>
            <w:tcW w:w="855" w:type="dxa"/>
            <w:shd w:val="clear" w:color="auto" w:fill="auto"/>
            <w:vAlign w:val="center"/>
          </w:tcPr>
          <w:p w14:paraId="1FB6E249" w14:textId="0EBF5D06"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4613C317" w14:textId="6B5093A4"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7F302883" w14:textId="77777777" w:rsidR="00AE1D6B" w:rsidRDefault="00AE1D6B" w:rsidP="00AE1D6B">
            <w:pPr>
              <w:pStyle w:val="aff8"/>
              <w:ind w:firstLineChars="0" w:firstLine="0"/>
              <w:jc w:val="center"/>
              <w:rPr>
                <w:sz w:val="18"/>
                <w:szCs w:val="18"/>
              </w:rPr>
            </w:pPr>
          </w:p>
        </w:tc>
        <w:tc>
          <w:tcPr>
            <w:tcW w:w="1352" w:type="dxa"/>
          </w:tcPr>
          <w:p w14:paraId="758F1DA7" w14:textId="77777777" w:rsidR="00AE1D6B" w:rsidRDefault="00AE1D6B" w:rsidP="00AE1D6B">
            <w:pPr>
              <w:pStyle w:val="aff8"/>
              <w:ind w:firstLineChars="0" w:firstLine="0"/>
              <w:jc w:val="center"/>
              <w:rPr>
                <w:sz w:val="18"/>
                <w:szCs w:val="18"/>
              </w:rPr>
            </w:pPr>
          </w:p>
        </w:tc>
        <w:tc>
          <w:tcPr>
            <w:tcW w:w="1258" w:type="dxa"/>
          </w:tcPr>
          <w:p w14:paraId="0E717772" w14:textId="77777777" w:rsidR="00AE1D6B" w:rsidRDefault="00AE1D6B" w:rsidP="00AE1D6B">
            <w:pPr>
              <w:pStyle w:val="aff8"/>
              <w:ind w:firstLineChars="0" w:firstLine="0"/>
              <w:jc w:val="center"/>
              <w:rPr>
                <w:sz w:val="18"/>
                <w:szCs w:val="18"/>
              </w:rPr>
            </w:pPr>
          </w:p>
        </w:tc>
        <w:tc>
          <w:tcPr>
            <w:tcW w:w="1151" w:type="dxa"/>
          </w:tcPr>
          <w:p w14:paraId="320019EB" w14:textId="611E3D60" w:rsidR="00AE1D6B" w:rsidRDefault="00AE1D6B" w:rsidP="00AE1D6B">
            <w:pPr>
              <w:pStyle w:val="aff8"/>
              <w:ind w:firstLineChars="0" w:firstLine="0"/>
              <w:jc w:val="center"/>
              <w:rPr>
                <w:sz w:val="18"/>
                <w:szCs w:val="18"/>
              </w:rPr>
            </w:pPr>
            <w:r>
              <w:rPr>
                <w:sz w:val="18"/>
                <w:szCs w:val="18"/>
              </w:rPr>
              <w:t>rt&lt;-</w:t>
            </w:r>
            <w:proofErr w:type="spellStart"/>
            <w:r>
              <w:rPr>
                <w:sz w:val="18"/>
                <w:szCs w:val="18"/>
              </w:rPr>
              <w:t>rs</w:t>
            </w:r>
            <w:proofErr w:type="spellEnd"/>
            <w:r>
              <w:rPr>
                <w:sz w:val="18"/>
                <w:szCs w:val="18"/>
              </w:rPr>
              <w:t xml:space="preserve"> or immediate</w:t>
            </w:r>
          </w:p>
        </w:tc>
      </w:tr>
      <w:tr w:rsidR="00AE1D6B" w:rsidRPr="00A43997" w14:paraId="6952418B" w14:textId="77777777" w:rsidTr="00AE3CB2">
        <w:trPr>
          <w:jc w:val="center"/>
        </w:trPr>
        <w:tc>
          <w:tcPr>
            <w:tcW w:w="819" w:type="dxa"/>
            <w:shd w:val="clear" w:color="auto" w:fill="auto"/>
            <w:vAlign w:val="center"/>
          </w:tcPr>
          <w:p w14:paraId="52FCF83C" w14:textId="771889D3" w:rsidR="00AE1D6B" w:rsidRDefault="00AE1D6B" w:rsidP="00AE1D6B">
            <w:pPr>
              <w:pStyle w:val="aff8"/>
              <w:ind w:firstLineChars="0" w:firstLine="0"/>
              <w:jc w:val="center"/>
              <w:rPr>
                <w:sz w:val="18"/>
                <w:szCs w:val="18"/>
              </w:rPr>
            </w:pPr>
            <w:r>
              <w:rPr>
                <w:rFonts w:hint="eastAsia"/>
                <w:sz w:val="18"/>
                <w:szCs w:val="18"/>
              </w:rPr>
              <w:t>L</w:t>
            </w:r>
            <w:r>
              <w:rPr>
                <w:sz w:val="18"/>
                <w:szCs w:val="18"/>
              </w:rPr>
              <w:t>W</w:t>
            </w:r>
          </w:p>
        </w:tc>
        <w:tc>
          <w:tcPr>
            <w:tcW w:w="855" w:type="dxa"/>
            <w:shd w:val="clear" w:color="auto" w:fill="auto"/>
            <w:vAlign w:val="center"/>
          </w:tcPr>
          <w:p w14:paraId="4DCBEAFD" w14:textId="7E6FC8E1" w:rsidR="00AE1D6B" w:rsidRPr="00A43997" w:rsidRDefault="00AE1D6B" w:rsidP="00AE1D6B">
            <w:pPr>
              <w:pStyle w:val="aff8"/>
              <w:ind w:firstLineChars="0" w:firstLine="0"/>
              <w:jc w:val="center"/>
              <w:rPr>
                <w:sz w:val="18"/>
                <w:szCs w:val="18"/>
              </w:rPr>
            </w:pPr>
            <w:r>
              <w:rPr>
                <w:rFonts w:hint="eastAsia"/>
                <w:sz w:val="18"/>
                <w:szCs w:val="18"/>
              </w:rPr>
              <w:t>1</w:t>
            </w:r>
            <w:r>
              <w:rPr>
                <w:sz w:val="18"/>
                <w:szCs w:val="18"/>
              </w:rPr>
              <w:t>00011</w:t>
            </w:r>
          </w:p>
        </w:tc>
        <w:tc>
          <w:tcPr>
            <w:tcW w:w="855" w:type="dxa"/>
            <w:shd w:val="clear" w:color="auto" w:fill="auto"/>
            <w:vAlign w:val="center"/>
          </w:tcPr>
          <w:p w14:paraId="2302D9E8" w14:textId="5E606E1E"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3F6E65A2" w14:textId="31E64E24" w:rsidR="00AE1D6B" w:rsidRDefault="00AE1D6B" w:rsidP="00AE1D6B">
            <w:pPr>
              <w:pStyle w:val="aff8"/>
              <w:ind w:firstLineChars="0" w:firstLine="0"/>
              <w:jc w:val="center"/>
              <w:rPr>
                <w:sz w:val="18"/>
                <w:szCs w:val="18"/>
              </w:rPr>
            </w:pPr>
            <w:r>
              <w:rPr>
                <w:sz w:val="18"/>
                <w:szCs w:val="18"/>
              </w:rPr>
              <w:t>r</w:t>
            </w:r>
            <w:r>
              <w:rPr>
                <w:rFonts w:hint="eastAsia"/>
                <w:sz w:val="18"/>
                <w:szCs w:val="18"/>
              </w:rPr>
              <w:t>t</w:t>
            </w:r>
          </w:p>
        </w:tc>
        <w:tc>
          <w:tcPr>
            <w:tcW w:w="1162" w:type="dxa"/>
          </w:tcPr>
          <w:p w14:paraId="093DD537" w14:textId="77777777" w:rsidR="00AE1D6B" w:rsidRDefault="00AE1D6B" w:rsidP="00AE1D6B">
            <w:pPr>
              <w:pStyle w:val="aff8"/>
              <w:ind w:firstLineChars="0" w:firstLine="0"/>
              <w:jc w:val="center"/>
              <w:rPr>
                <w:sz w:val="18"/>
                <w:szCs w:val="18"/>
              </w:rPr>
            </w:pPr>
          </w:p>
        </w:tc>
        <w:tc>
          <w:tcPr>
            <w:tcW w:w="1352" w:type="dxa"/>
          </w:tcPr>
          <w:p w14:paraId="24295EE5" w14:textId="77777777" w:rsidR="00AE1D6B" w:rsidRDefault="00AE1D6B" w:rsidP="00AE1D6B">
            <w:pPr>
              <w:pStyle w:val="aff8"/>
              <w:ind w:firstLineChars="0" w:firstLine="0"/>
              <w:jc w:val="center"/>
              <w:rPr>
                <w:sz w:val="18"/>
                <w:szCs w:val="18"/>
              </w:rPr>
            </w:pPr>
          </w:p>
        </w:tc>
        <w:tc>
          <w:tcPr>
            <w:tcW w:w="1258" w:type="dxa"/>
          </w:tcPr>
          <w:p w14:paraId="622A4EB5" w14:textId="77777777" w:rsidR="00AE1D6B" w:rsidRDefault="00AE1D6B" w:rsidP="00AE1D6B">
            <w:pPr>
              <w:pStyle w:val="aff8"/>
              <w:ind w:firstLineChars="0" w:firstLine="0"/>
              <w:jc w:val="center"/>
              <w:rPr>
                <w:sz w:val="18"/>
                <w:szCs w:val="18"/>
              </w:rPr>
            </w:pPr>
          </w:p>
        </w:tc>
        <w:tc>
          <w:tcPr>
            <w:tcW w:w="1151" w:type="dxa"/>
          </w:tcPr>
          <w:p w14:paraId="0C1A5597" w14:textId="733698B2" w:rsidR="00AE1D6B" w:rsidRDefault="00AE1D6B" w:rsidP="00AE1D6B">
            <w:pPr>
              <w:pStyle w:val="aff8"/>
              <w:ind w:firstLineChars="0" w:firstLine="0"/>
              <w:jc w:val="center"/>
              <w:rPr>
                <w:sz w:val="18"/>
                <w:szCs w:val="18"/>
              </w:rPr>
            </w:pPr>
            <w:r>
              <w:rPr>
                <w:sz w:val="18"/>
                <w:szCs w:val="18"/>
              </w:rPr>
              <w:t>rt&lt;-memory[</w:t>
            </w:r>
            <w:proofErr w:type="spellStart"/>
            <w:r>
              <w:rPr>
                <w:sz w:val="18"/>
                <w:szCs w:val="18"/>
              </w:rPr>
              <w:t>rs+offset</w:t>
            </w:r>
            <w:proofErr w:type="spellEnd"/>
            <w:r>
              <w:rPr>
                <w:sz w:val="18"/>
                <w:szCs w:val="18"/>
              </w:rPr>
              <w:t>]</w:t>
            </w:r>
          </w:p>
        </w:tc>
      </w:tr>
      <w:tr w:rsidR="00AE1D6B" w:rsidRPr="00A43997" w14:paraId="23F2CEF7" w14:textId="77777777" w:rsidTr="00AE3CB2">
        <w:trPr>
          <w:jc w:val="center"/>
        </w:trPr>
        <w:tc>
          <w:tcPr>
            <w:tcW w:w="819" w:type="dxa"/>
            <w:shd w:val="clear" w:color="auto" w:fill="auto"/>
            <w:vAlign w:val="center"/>
          </w:tcPr>
          <w:p w14:paraId="07DA4606" w14:textId="6C2389A3" w:rsidR="00AE1D6B" w:rsidRDefault="00AE1D6B" w:rsidP="00AE1D6B">
            <w:pPr>
              <w:pStyle w:val="aff8"/>
              <w:ind w:firstLineChars="0" w:firstLine="0"/>
              <w:jc w:val="center"/>
              <w:rPr>
                <w:sz w:val="18"/>
                <w:szCs w:val="18"/>
              </w:rPr>
            </w:pPr>
            <w:r>
              <w:rPr>
                <w:rFonts w:hint="eastAsia"/>
                <w:sz w:val="18"/>
                <w:szCs w:val="18"/>
              </w:rPr>
              <w:t>S</w:t>
            </w:r>
            <w:r>
              <w:rPr>
                <w:sz w:val="18"/>
                <w:szCs w:val="18"/>
              </w:rPr>
              <w:t>W</w:t>
            </w:r>
          </w:p>
        </w:tc>
        <w:tc>
          <w:tcPr>
            <w:tcW w:w="855" w:type="dxa"/>
            <w:shd w:val="clear" w:color="auto" w:fill="auto"/>
            <w:vAlign w:val="center"/>
          </w:tcPr>
          <w:p w14:paraId="5BBD099A" w14:textId="543E4077" w:rsidR="00AE1D6B" w:rsidRPr="00A43997" w:rsidRDefault="00AE1D6B" w:rsidP="00AE1D6B">
            <w:pPr>
              <w:pStyle w:val="aff8"/>
              <w:ind w:firstLineChars="0" w:firstLine="0"/>
              <w:jc w:val="center"/>
              <w:rPr>
                <w:sz w:val="18"/>
                <w:szCs w:val="18"/>
              </w:rPr>
            </w:pPr>
            <w:r>
              <w:rPr>
                <w:rFonts w:hint="eastAsia"/>
                <w:sz w:val="18"/>
                <w:szCs w:val="18"/>
              </w:rPr>
              <w:t>1</w:t>
            </w:r>
            <w:r>
              <w:rPr>
                <w:sz w:val="18"/>
                <w:szCs w:val="18"/>
              </w:rPr>
              <w:t>01011</w:t>
            </w:r>
          </w:p>
        </w:tc>
        <w:tc>
          <w:tcPr>
            <w:tcW w:w="855" w:type="dxa"/>
            <w:shd w:val="clear" w:color="auto" w:fill="auto"/>
            <w:vAlign w:val="center"/>
          </w:tcPr>
          <w:p w14:paraId="7E2651D7" w14:textId="346D64EB"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1F1E950D" w14:textId="69425C92"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7348D595" w14:textId="77777777" w:rsidR="00AE1D6B" w:rsidRDefault="00AE1D6B" w:rsidP="00AE1D6B">
            <w:pPr>
              <w:pStyle w:val="aff8"/>
              <w:ind w:firstLineChars="0" w:firstLine="0"/>
              <w:jc w:val="center"/>
              <w:rPr>
                <w:sz w:val="18"/>
                <w:szCs w:val="18"/>
              </w:rPr>
            </w:pPr>
          </w:p>
        </w:tc>
        <w:tc>
          <w:tcPr>
            <w:tcW w:w="1352" w:type="dxa"/>
          </w:tcPr>
          <w:p w14:paraId="4C36A85E" w14:textId="77777777" w:rsidR="00AE1D6B" w:rsidRDefault="00AE1D6B" w:rsidP="00AE1D6B">
            <w:pPr>
              <w:pStyle w:val="aff8"/>
              <w:ind w:firstLineChars="0" w:firstLine="0"/>
              <w:jc w:val="center"/>
              <w:rPr>
                <w:sz w:val="18"/>
                <w:szCs w:val="18"/>
              </w:rPr>
            </w:pPr>
          </w:p>
        </w:tc>
        <w:tc>
          <w:tcPr>
            <w:tcW w:w="1258" w:type="dxa"/>
          </w:tcPr>
          <w:p w14:paraId="67E60612" w14:textId="77777777" w:rsidR="00AE1D6B" w:rsidRDefault="00AE1D6B" w:rsidP="00AE1D6B">
            <w:pPr>
              <w:pStyle w:val="aff8"/>
              <w:ind w:firstLineChars="0" w:firstLine="0"/>
              <w:jc w:val="center"/>
              <w:rPr>
                <w:sz w:val="18"/>
                <w:szCs w:val="18"/>
              </w:rPr>
            </w:pPr>
          </w:p>
        </w:tc>
        <w:tc>
          <w:tcPr>
            <w:tcW w:w="1151" w:type="dxa"/>
          </w:tcPr>
          <w:p w14:paraId="7E83DE44" w14:textId="5C74DFC8" w:rsidR="00AE1D6B" w:rsidRDefault="00AE1D6B" w:rsidP="00AE1D6B">
            <w:pPr>
              <w:pStyle w:val="aff8"/>
              <w:ind w:firstLineChars="0" w:firstLine="0"/>
              <w:jc w:val="center"/>
              <w:rPr>
                <w:sz w:val="18"/>
                <w:szCs w:val="18"/>
              </w:rPr>
            </w:pPr>
            <w:r>
              <w:rPr>
                <w:sz w:val="18"/>
                <w:szCs w:val="18"/>
              </w:rPr>
              <w:t>memory[</w:t>
            </w:r>
            <w:proofErr w:type="spellStart"/>
            <w:r>
              <w:rPr>
                <w:sz w:val="18"/>
                <w:szCs w:val="18"/>
              </w:rPr>
              <w:t>rs+</w:t>
            </w:r>
            <w:proofErr w:type="gramStart"/>
            <w:r>
              <w:rPr>
                <w:sz w:val="18"/>
                <w:szCs w:val="18"/>
              </w:rPr>
              <w:t>offset</w:t>
            </w:r>
            <w:proofErr w:type="spellEnd"/>
            <w:r>
              <w:rPr>
                <w:sz w:val="18"/>
                <w:szCs w:val="18"/>
              </w:rPr>
              <w:t>]&lt;</w:t>
            </w:r>
            <w:proofErr w:type="gramEnd"/>
            <w:r>
              <w:rPr>
                <w:sz w:val="18"/>
                <w:szCs w:val="18"/>
              </w:rPr>
              <w:t>-rt..</w:t>
            </w:r>
          </w:p>
        </w:tc>
      </w:tr>
      <w:tr w:rsidR="00AE1D6B" w:rsidRPr="00A43997" w14:paraId="091A19AC" w14:textId="77777777" w:rsidTr="00AE3CB2">
        <w:trPr>
          <w:jc w:val="center"/>
        </w:trPr>
        <w:tc>
          <w:tcPr>
            <w:tcW w:w="819" w:type="dxa"/>
            <w:shd w:val="clear" w:color="auto" w:fill="auto"/>
            <w:vAlign w:val="center"/>
          </w:tcPr>
          <w:p w14:paraId="0ABD462C" w14:textId="61D2E54F" w:rsidR="00AE1D6B" w:rsidRDefault="00AE1D6B" w:rsidP="00AE1D6B">
            <w:pPr>
              <w:pStyle w:val="aff8"/>
              <w:ind w:firstLineChars="0" w:firstLine="0"/>
              <w:jc w:val="center"/>
              <w:rPr>
                <w:sz w:val="18"/>
                <w:szCs w:val="18"/>
              </w:rPr>
            </w:pPr>
            <w:r>
              <w:rPr>
                <w:rFonts w:hint="eastAsia"/>
                <w:sz w:val="18"/>
                <w:szCs w:val="18"/>
              </w:rPr>
              <w:t>L</w:t>
            </w:r>
            <w:r>
              <w:rPr>
                <w:sz w:val="18"/>
                <w:szCs w:val="18"/>
              </w:rPr>
              <w:t>BU</w:t>
            </w:r>
          </w:p>
        </w:tc>
        <w:tc>
          <w:tcPr>
            <w:tcW w:w="855" w:type="dxa"/>
            <w:shd w:val="clear" w:color="auto" w:fill="auto"/>
            <w:vAlign w:val="center"/>
          </w:tcPr>
          <w:p w14:paraId="1A39CED1" w14:textId="49C4C7E5" w:rsidR="00AE1D6B" w:rsidRPr="00A43997" w:rsidRDefault="00AE1D6B" w:rsidP="00AE1D6B">
            <w:pPr>
              <w:pStyle w:val="aff8"/>
              <w:ind w:firstLineChars="0" w:firstLine="0"/>
              <w:jc w:val="center"/>
              <w:rPr>
                <w:sz w:val="18"/>
                <w:szCs w:val="18"/>
              </w:rPr>
            </w:pPr>
            <w:r>
              <w:rPr>
                <w:rFonts w:hint="eastAsia"/>
                <w:sz w:val="18"/>
                <w:szCs w:val="18"/>
              </w:rPr>
              <w:t>1</w:t>
            </w:r>
            <w:r>
              <w:rPr>
                <w:sz w:val="18"/>
                <w:szCs w:val="18"/>
              </w:rPr>
              <w:t>00100</w:t>
            </w:r>
          </w:p>
        </w:tc>
        <w:tc>
          <w:tcPr>
            <w:tcW w:w="855" w:type="dxa"/>
            <w:shd w:val="clear" w:color="auto" w:fill="auto"/>
            <w:vAlign w:val="center"/>
          </w:tcPr>
          <w:p w14:paraId="36BFF0AF" w14:textId="63C5540D"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7C812B5C" w14:textId="75B2F051" w:rsidR="00AE1D6B" w:rsidRDefault="00AE1D6B" w:rsidP="00AE1D6B">
            <w:pPr>
              <w:pStyle w:val="aff8"/>
              <w:ind w:firstLineChars="0" w:firstLine="0"/>
              <w:jc w:val="center"/>
              <w:rPr>
                <w:sz w:val="18"/>
                <w:szCs w:val="18"/>
              </w:rPr>
            </w:pPr>
            <w:r>
              <w:rPr>
                <w:rFonts w:hint="eastAsia"/>
                <w:sz w:val="18"/>
                <w:szCs w:val="18"/>
              </w:rPr>
              <w:t>r</w:t>
            </w:r>
            <w:r>
              <w:rPr>
                <w:sz w:val="18"/>
                <w:szCs w:val="18"/>
              </w:rPr>
              <w:t>t</w:t>
            </w:r>
          </w:p>
        </w:tc>
        <w:tc>
          <w:tcPr>
            <w:tcW w:w="1162" w:type="dxa"/>
          </w:tcPr>
          <w:p w14:paraId="026954B3" w14:textId="77777777" w:rsidR="00AE1D6B" w:rsidRDefault="00AE1D6B" w:rsidP="00AE1D6B">
            <w:pPr>
              <w:pStyle w:val="aff8"/>
              <w:ind w:firstLineChars="0" w:firstLine="0"/>
              <w:jc w:val="center"/>
              <w:rPr>
                <w:sz w:val="18"/>
                <w:szCs w:val="18"/>
              </w:rPr>
            </w:pPr>
          </w:p>
        </w:tc>
        <w:tc>
          <w:tcPr>
            <w:tcW w:w="1352" w:type="dxa"/>
          </w:tcPr>
          <w:p w14:paraId="1DE2F646" w14:textId="77777777" w:rsidR="00AE1D6B" w:rsidRDefault="00AE1D6B" w:rsidP="00AE1D6B">
            <w:pPr>
              <w:pStyle w:val="aff8"/>
              <w:ind w:firstLineChars="0" w:firstLine="0"/>
              <w:jc w:val="center"/>
              <w:rPr>
                <w:sz w:val="18"/>
                <w:szCs w:val="18"/>
              </w:rPr>
            </w:pPr>
          </w:p>
        </w:tc>
        <w:tc>
          <w:tcPr>
            <w:tcW w:w="1258" w:type="dxa"/>
          </w:tcPr>
          <w:p w14:paraId="270EAB75" w14:textId="77777777" w:rsidR="00AE1D6B" w:rsidRDefault="00AE1D6B" w:rsidP="00AE1D6B">
            <w:pPr>
              <w:pStyle w:val="aff8"/>
              <w:ind w:firstLineChars="0" w:firstLine="0"/>
              <w:jc w:val="center"/>
              <w:rPr>
                <w:sz w:val="18"/>
                <w:szCs w:val="18"/>
              </w:rPr>
            </w:pPr>
          </w:p>
        </w:tc>
        <w:tc>
          <w:tcPr>
            <w:tcW w:w="1151" w:type="dxa"/>
          </w:tcPr>
          <w:p w14:paraId="78D471AE" w14:textId="56E29D8F" w:rsidR="00AE1D6B" w:rsidRDefault="00AE1D6B" w:rsidP="00AE1D6B">
            <w:pPr>
              <w:pStyle w:val="aff8"/>
              <w:ind w:firstLineChars="0" w:firstLine="0"/>
              <w:jc w:val="center"/>
              <w:rPr>
                <w:sz w:val="18"/>
                <w:szCs w:val="18"/>
              </w:rPr>
            </w:pPr>
            <w:r>
              <w:rPr>
                <w:sz w:val="18"/>
                <w:szCs w:val="18"/>
              </w:rPr>
              <w:t>rt&lt;-memory[</w:t>
            </w:r>
            <w:proofErr w:type="spellStart"/>
            <w:r>
              <w:rPr>
                <w:sz w:val="18"/>
                <w:szCs w:val="18"/>
              </w:rPr>
              <w:t>rs+offset</w:t>
            </w:r>
            <w:proofErr w:type="spellEnd"/>
            <w:r>
              <w:rPr>
                <w:sz w:val="18"/>
                <w:szCs w:val="18"/>
              </w:rPr>
              <w:t>]</w:t>
            </w:r>
          </w:p>
        </w:tc>
      </w:tr>
      <w:tr w:rsidR="00AE1D6B" w:rsidRPr="00A43997" w14:paraId="78E0B600" w14:textId="77777777" w:rsidTr="00AE3CB2">
        <w:trPr>
          <w:jc w:val="center"/>
        </w:trPr>
        <w:tc>
          <w:tcPr>
            <w:tcW w:w="819" w:type="dxa"/>
            <w:shd w:val="clear" w:color="auto" w:fill="auto"/>
            <w:vAlign w:val="center"/>
          </w:tcPr>
          <w:p w14:paraId="6C5104DC" w14:textId="6FAA611F" w:rsidR="00AE1D6B" w:rsidRDefault="00AE1D6B" w:rsidP="00AE1D6B">
            <w:pPr>
              <w:pStyle w:val="aff8"/>
              <w:ind w:firstLineChars="0" w:firstLine="0"/>
              <w:jc w:val="center"/>
              <w:rPr>
                <w:sz w:val="18"/>
                <w:szCs w:val="18"/>
              </w:rPr>
            </w:pPr>
            <w:r>
              <w:rPr>
                <w:rFonts w:hint="eastAsia"/>
                <w:sz w:val="18"/>
                <w:szCs w:val="18"/>
              </w:rPr>
              <w:t>B</w:t>
            </w:r>
            <w:r>
              <w:rPr>
                <w:sz w:val="18"/>
                <w:szCs w:val="18"/>
              </w:rPr>
              <w:t>GEZ</w:t>
            </w:r>
          </w:p>
        </w:tc>
        <w:tc>
          <w:tcPr>
            <w:tcW w:w="855" w:type="dxa"/>
            <w:shd w:val="clear" w:color="auto" w:fill="auto"/>
            <w:vAlign w:val="center"/>
          </w:tcPr>
          <w:p w14:paraId="7B344D2D" w14:textId="525CF215" w:rsidR="00AE1D6B" w:rsidRPr="00A43997" w:rsidRDefault="00AE1D6B" w:rsidP="00AE1D6B">
            <w:pPr>
              <w:pStyle w:val="aff8"/>
              <w:ind w:firstLineChars="0" w:firstLine="0"/>
              <w:jc w:val="center"/>
              <w:rPr>
                <w:sz w:val="18"/>
                <w:szCs w:val="18"/>
              </w:rPr>
            </w:pPr>
            <w:r>
              <w:rPr>
                <w:rFonts w:hint="eastAsia"/>
                <w:sz w:val="18"/>
                <w:szCs w:val="18"/>
              </w:rPr>
              <w:t>0</w:t>
            </w:r>
            <w:r>
              <w:rPr>
                <w:sz w:val="18"/>
                <w:szCs w:val="18"/>
              </w:rPr>
              <w:t>000001</w:t>
            </w:r>
          </w:p>
        </w:tc>
        <w:tc>
          <w:tcPr>
            <w:tcW w:w="855" w:type="dxa"/>
            <w:shd w:val="clear" w:color="auto" w:fill="auto"/>
            <w:vAlign w:val="center"/>
          </w:tcPr>
          <w:p w14:paraId="2081AEDC" w14:textId="243657E8" w:rsidR="00AE1D6B" w:rsidRPr="00A43997" w:rsidRDefault="00AE1D6B" w:rsidP="00AE1D6B">
            <w:pPr>
              <w:pStyle w:val="aff8"/>
              <w:ind w:firstLineChars="0" w:firstLine="0"/>
              <w:jc w:val="center"/>
              <w:rPr>
                <w:sz w:val="18"/>
                <w:szCs w:val="18"/>
              </w:rPr>
            </w:pPr>
            <w:proofErr w:type="spellStart"/>
            <w:r>
              <w:t>rs</w:t>
            </w:r>
            <w:proofErr w:type="spellEnd"/>
          </w:p>
        </w:tc>
        <w:tc>
          <w:tcPr>
            <w:tcW w:w="1365" w:type="dxa"/>
            <w:shd w:val="clear" w:color="auto" w:fill="auto"/>
            <w:vAlign w:val="center"/>
          </w:tcPr>
          <w:p w14:paraId="2A1DFCF9" w14:textId="58A31AF0" w:rsidR="00AE1D6B" w:rsidRDefault="00AE1D6B" w:rsidP="00AE1D6B">
            <w:pPr>
              <w:pStyle w:val="aff8"/>
              <w:ind w:firstLineChars="0" w:firstLine="0"/>
              <w:jc w:val="center"/>
              <w:rPr>
                <w:sz w:val="18"/>
                <w:szCs w:val="18"/>
              </w:rPr>
            </w:pPr>
            <w:r>
              <w:rPr>
                <w:rFonts w:hint="eastAsia"/>
                <w:sz w:val="18"/>
                <w:szCs w:val="18"/>
              </w:rPr>
              <w:t>0</w:t>
            </w:r>
            <w:r>
              <w:rPr>
                <w:sz w:val="18"/>
                <w:szCs w:val="18"/>
              </w:rPr>
              <w:t>0001</w:t>
            </w:r>
          </w:p>
        </w:tc>
        <w:tc>
          <w:tcPr>
            <w:tcW w:w="1162" w:type="dxa"/>
          </w:tcPr>
          <w:p w14:paraId="5B7EA822" w14:textId="77777777" w:rsidR="00AE1D6B" w:rsidRDefault="00AE1D6B" w:rsidP="00AE1D6B">
            <w:pPr>
              <w:pStyle w:val="aff8"/>
              <w:ind w:firstLineChars="0" w:firstLine="0"/>
              <w:jc w:val="center"/>
              <w:rPr>
                <w:sz w:val="18"/>
                <w:szCs w:val="18"/>
              </w:rPr>
            </w:pPr>
          </w:p>
        </w:tc>
        <w:tc>
          <w:tcPr>
            <w:tcW w:w="1352" w:type="dxa"/>
          </w:tcPr>
          <w:p w14:paraId="25050BBA" w14:textId="77777777" w:rsidR="00AE1D6B" w:rsidRDefault="00AE1D6B" w:rsidP="00AE1D6B">
            <w:pPr>
              <w:pStyle w:val="aff8"/>
              <w:ind w:firstLineChars="0" w:firstLine="0"/>
              <w:jc w:val="center"/>
              <w:rPr>
                <w:sz w:val="18"/>
                <w:szCs w:val="18"/>
              </w:rPr>
            </w:pPr>
          </w:p>
        </w:tc>
        <w:tc>
          <w:tcPr>
            <w:tcW w:w="1258" w:type="dxa"/>
          </w:tcPr>
          <w:p w14:paraId="4D9F9D36" w14:textId="77777777" w:rsidR="00AE1D6B" w:rsidRDefault="00AE1D6B" w:rsidP="00AE1D6B">
            <w:pPr>
              <w:pStyle w:val="aff8"/>
              <w:ind w:firstLineChars="0" w:firstLine="0"/>
              <w:jc w:val="center"/>
              <w:rPr>
                <w:sz w:val="18"/>
                <w:szCs w:val="18"/>
              </w:rPr>
            </w:pPr>
          </w:p>
        </w:tc>
        <w:tc>
          <w:tcPr>
            <w:tcW w:w="1151" w:type="dxa"/>
          </w:tcPr>
          <w:p w14:paraId="7F5EF4C2" w14:textId="2A3A97D5" w:rsidR="00AE1D6B" w:rsidRDefault="00AE1D6B" w:rsidP="00AE1D6B">
            <w:pPr>
              <w:pStyle w:val="aff8"/>
              <w:ind w:firstLineChars="0" w:firstLine="0"/>
              <w:jc w:val="center"/>
              <w:rPr>
                <w:sz w:val="18"/>
                <w:szCs w:val="18"/>
              </w:rPr>
            </w:pPr>
            <w:r>
              <w:rPr>
                <w:sz w:val="18"/>
                <w:szCs w:val="18"/>
              </w:rPr>
              <w:t xml:space="preserve">if </w:t>
            </w:r>
            <w:proofErr w:type="spellStart"/>
            <w:r>
              <w:rPr>
                <w:sz w:val="18"/>
                <w:szCs w:val="18"/>
              </w:rPr>
              <w:t>rs</w:t>
            </w:r>
            <w:proofErr w:type="spellEnd"/>
            <w:r>
              <w:rPr>
                <w:sz w:val="18"/>
                <w:szCs w:val="18"/>
              </w:rPr>
              <w:t xml:space="preserve"> ≥ 0 then branch</w:t>
            </w:r>
          </w:p>
        </w:tc>
      </w:tr>
      <w:tr w:rsidR="00AE1D6B" w:rsidRPr="00A43997" w14:paraId="08E99922" w14:textId="77777777" w:rsidTr="00AE3CB2">
        <w:trPr>
          <w:jc w:val="center"/>
        </w:trPr>
        <w:tc>
          <w:tcPr>
            <w:tcW w:w="819" w:type="dxa"/>
            <w:shd w:val="clear" w:color="auto" w:fill="auto"/>
            <w:vAlign w:val="center"/>
          </w:tcPr>
          <w:p w14:paraId="3D4E0D83" w14:textId="04A45C56" w:rsidR="00AE1D6B" w:rsidRDefault="00AE1D6B" w:rsidP="00AE1D6B">
            <w:pPr>
              <w:pStyle w:val="aff8"/>
              <w:ind w:firstLineChars="0" w:firstLine="0"/>
              <w:jc w:val="center"/>
              <w:rPr>
                <w:sz w:val="18"/>
                <w:szCs w:val="18"/>
              </w:rPr>
            </w:pPr>
            <w:r>
              <w:rPr>
                <w:rFonts w:hint="eastAsia"/>
                <w:sz w:val="18"/>
                <w:szCs w:val="18"/>
              </w:rPr>
              <w:t>J</w:t>
            </w:r>
          </w:p>
        </w:tc>
        <w:tc>
          <w:tcPr>
            <w:tcW w:w="855" w:type="dxa"/>
            <w:shd w:val="clear" w:color="auto" w:fill="auto"/>
            <w:vAlign w:val="center"/>
          </w:tcPr>
          <w:p w14:paraId="766940DD" w14:textId="1ABB52BC" w:rsidR="00AE1D6B" w:rsidRPr="00A43997" w:rsidRDefault="00AE1D6B" w:rsidP="00AE1D6B">
            <w:pPr>
              <w:pStyle w:val="aff8"/>
              <w:ind w:firstLineChars="0" w:firstLine="0"/>
              <w:jc w:val="center"/>
              <w:rPr>
                <w:sz w:val="18"/>
                <w:szCs w:val="18"/>
              </w:rPr>
            </w:pPr>
            <w:r>
              <w:rPr>
                <w:rFonts w:hint="eastAsia"/>
                <w:sz w:val="18"/>
                <w:szCs w:val="18"/>
              </w:rPr>
              <w:t>0</w:t>
            </w:r>
            <w:r>
              <w:rPr>
                <w:sz w:val="18"/>
                <w:szCs w:val="18"/>
              </w:rPr>
              <w:t>00010</w:t>
            </w:r>
          </w:p>
        </w:tc>
        <w:tc>
          <w:tcPr>
            <w:tcW w:w="855" w:type="dxa"/>
            <w:shd w:val="clear" w:color="auto" w:fill="auto"/>
            <w:vAlign w:val="center"/>
          </w:tcPr>
          <w:p w14:paraId="3EEA5C2A" w14:textId="22E0576A" w:rsidR="00AE1D6B" w:rsidRPr="00A43997" w:rsidRDefault="00AE1D6B" w:rsidP="00AE1D6B">
            <w:pPr>
              <w:pStyle w:val="aff8"/>
              <w:ind w:firstLineChars="0" w:firstLine="0"/>
              <w:jc w:val="center"/>
              <w:rPr>
                <w:sz w:val="18"/>
                <w:szCs w:val="18"/>
              </w:rPr>
            </w:pPr>
          </w:p>
        </w:tc>
        <w:tc>
          <w:tcPr>
            <w:tcW w:w="1365" w:type="dxa"/>
            <w:shd w:val="clear" w:color="auto" w:fill="auto"/>
            <w:vAlign w:val="center"/>
          </w:tcPr>
          <w:p w14:paraId="3FDE9717" w14:textId="77777777" w:rsidR="00AE1D6B" w:rsidRDefault="00AE1D6B" w:rsidP="00AE1D6B">
            <w:pPr>
              <w:pStyle w:val="aff8"/>
              <w:ind w:firstLineChars="0" w:firstLine="0"/>
              <w:jc w:val="center"/>
              <w:rPr>
                <w:sz w:val="18"/>
                <w:szCs w:val="18"/>
              </w:rPr>
            </w:pPr>
          </w:p>
        </w:tc>
        <w:tc>
          <w:tcPr>
            <w:tcW w:w="1162" w:type="dxa"/>
          </w:tcPr>
          <w:p w14:paraId="59573368" w14:textId="77777777" w:rsidR="00AE1D6B" w:rsidRDefault="00AE1D6B" w:rsidP="00AE1D6B">
            <w:pPr>
              <w:pStyle w:val="aff8"/>
              <w:ind w:firstLineChars="0" w:firstLine="0"/>
              <w:jc w:val="center"/>
              <w:rPr>
                <w:sz w:val="18"/>
                <w:szCs w:val="18"/>
              </w:rPr>
            </w:pPr>
          </w:p>
        </w:tc>
        <w:tc>
          <w:tcPr>
            <w:tcW w:w="1352" w:type="dxa"/>
          </w:tcPr>
          <w:p w14:paraId="015C05C3" w14:textId="77777777" w:rsidR="00AE1D6B" w:rsidRDefault="00AE1D6B" w:rsidP="00AE1D6B">
            <w:pPr>
              <w:pStyle w:val="aff8"/>
              <w:ind w:firstLineChars="0" w:firstLine="0"/>
              <w:jc w:val="center"/>
              <w:rPr>
                <w:sz w:val="18"/>
                <w:szCs w:val="18"/>
              </w:rPr>
            </w:pPr>
          </w:p>
        </w:tc>
        <w:tc>
          <w:tcPr>
            <w:tcW w:w="1258" w:type="dxa"/>
          </w:tcPr>
          <w:p w14:paraId="4255A94F" w14:textId="77777777" w:rsidR="00AE1D6B" w:rsidRDefault="00AE1D6B" w:rsidP="00AE1D6B">
            <w:pPr>
              <w:pStyle w:val="aff8"/>
              <w:ind w:firstLineChars="0" w:firstLine="0"/>
              <w:jc w:val="center"/>
              <w:rPr>
                <w:sz w:val="18"/>
                <w:szCs w:val="18"/>
              </w:rPr>
            </w:pPr>
          </w:p>
        </w:tc>
        <w:tc>
          <w:tcPr>
            <w:tcW w:w="1151" w:type="dxa"/>
          </w:tcPr>
          <w:p w14:paraId="6B4D20A0" w14:textId="512149B0" w:rsidR="00AE1D6B" w:rsidRDefault="00AE1D6B" w:rsidP="00AE1D6B">
            <w:pPr>
              <w:pStyle w:val="aff8"/>
              <w:ind w:firstLineChars="0" w:firstLine="0"/>
              <w:jc w:val="center"/>
              <w:rPr>
                <w:sz w:val="18"/>
                <w:szCs w:val="18"/>
              </w:rPr>
            </w:pPr>
            <w:r>
              <w:t>pc&lt;-(pc+</w:t>
            </w:r>
            <w:proofErr w:type="gramStart"/>
            <w:r>
              <w:t>4)[</w:t>
            </w:r>
            <w:proofErr w:type="gramEnd"/>
            <w:r>
              <w:t>31:28]+index+00</w:t>
            </w:r>
          </w:p>
        </w:tc>
      </w:tr>
      <w:tr w:rsidR="00AE1D6B" w:rsidRPr="00A43997" w14:paraId="0136625A" w14:textId="77777777" w:rsidTr="00AE3CB2">
        <w:trPr>
          <w:jc w:val="center"/>
        </w:trPr>
        <w:tc>
          <w:tcPr>
            <w:tcW w:w="819" w:type="dxa"/>
            <w:shd w:val="clear" w:color="auto" w:fill="auto"/>
            <w:vAlign w:val="center"/>
          </w:tcPr>
          <w:p w14:paraId="72A1A88D" w14:textId="51E1F393" w:rsidR="00AE1D6B" w:rsidRDefault="00AE1D6B" w:rsidP="00AE1D6B">
            <w:pPr>
              <w:pStyle w:val="aff8"/>
              <w:ind w:firstLineChars="0" w:firstLine="0"/>
              <w:jc w:val="center"/>
              <w:rPr>
                <w:sz w:val="18"/>
                <w:szCs w:val="18"/>
              </w:rPr>
            </w:pPr>
            <w:r>
              <w:rPr>
                <w:rFonts w:hint="eastAsia"/>
                <w:sz w:val="18"/>
                <w:szCs w:val="18"/>
              </w:rPr>
              <w:t>J</w:t>
            </w:r>
            <w:r>
              <w:rPr>
                <w:sz w:val="18"/>
                <w:szCs w:val="18"/>
              </w:rPr>
              <w:t>AL</w:t>
            </w:r>
          </w:p>
        </w:tc>
        <w:tc>
          <w:tcPr>
            <w:tcW w:w="855" w:type="dxa"/>
            <w:shd w:val="clear" w:color="auto" w:fill="auto"/>
            <w:vAlign w:val="center"/>
          </w:tcPr>
          <w:p w14:paraId="3ECC20F5" w14:textId="3D653593" w:rsidR="00AE1D6B" w:rsidRPr="00A43997" w:rsidRDefault="00AE1D6B" w:rsidP="00AE1D6B">
            <w:pPr>
              <w:pStyle w:val="aff8"/>
              <w:ind w:firstLineChars="0" w:firstLine="0"/>
              <w:jc w:val="center"/>
              <w:rPr>
                <w:sz w:val="18"/>
                <w:szCs w:val="18"/>
              </w:rPr>
            </w:pPr>
            <w:r>
              <w:rPr>
                <w:rFonts w:hint="eastAsia"/>
                <w:sz w:val="18"/>
                <w:szCs w:val="18"/>
              </w:rPr>
              <w:t>0</w:t>
            </w:r>
            <w:r>
              <w:rPr>
                <w:sz w:val="18"/>
                <w:szCs w:val="18"/>
              </w:rPr>
              <w:t>00011</w:t>
            </w:r>
          </w:p>
        </w:tc>
        <w:tc>
          <w:tcPr>
            <w:tcW w:w="855" w:type="dxa"/>
            <w:shd w:val="clear" w:color="auto" w:fill="auto"/>
            <w:vAlign w:val="center"/>
          </w:tcPr>
          <w:p w14:paraId="38193B09" w14:textId="22C0AF4B" w:rsidR="00AE1D6B" w:rsidRPr="00A43997" w:rsidRDefault="00AE1D6B" w:rsidP="00AE1D6B">
            <w:pPr>
              <w:pStyle w:val="aff8"/>
              <w:ind w:firstLineChars="0" w:firstLine="0"/>
              <w:jc w:val="center"/>
              <w:rPr>
                <w:sz w:val="18"/>
                <w:szCs w:val="18"/>
              </w:rPr>
            </w:pPr>
          </w:p>
        </w:tc>
        <w:tc>
          <w:tcPr>
            <w:tcW w:w="1365" w:type="dxa"/>
            <w:shd w:val="clear" w:color="auto" w:fill="auto"/>
            <w:vAlign w:val="center"/>
          </w:tcPr>
          <w:p w14:paraId="3AFA8E8E" w14:textId="77777777" w:rsidR="00AE1D6B" w:rsidRDefault="00AE1D6B" w:rsidP="00AE1D6B">
            <w:pPr>
              <w:pStyle w:val="aff8"/>
              <w:ind w:firstLineChars="0" w:firstLine="0"/>
              <w:jc w:val="center"/>
              <w:rPr>
                <w:sz w:val="18"/>
                <w:szCs w:val="18"/>
              </w:rPr>
            </w:pPr>
          </w:p>
        </w:tc>
        <w:tc>
          <w:tcPr>
            <w:tcW w:w="1162" w:type="dxa"/>
          </w:tcPr>
          <w:p w14:paraId="393B9F99" w14:textId="77777777" w:rsidR="00AE1D6B" w:rsidRDefault="00AE1D6B" w:rsidP="00AE1D6B">
            <w:pPr>
              <w:pStyle w:val="aff8"/>
              <w:ind w:firstLineChars="0" w:firstLine="0"/>
              <w:jc w:val="center"/>
              <w:rPr>
                <w:sz w:val="18"/>
                <w:szCs w:val="18"/>
              </w:rPr>
            </w:pPr>
          </w:p>
        </w:tc>
        <w:tc>
          <w:tcPr>
            <w:tcW w:w="1352" w:type="dxa"/>
          </w:tcPr>
          <w:p w14:paraId="3F668B65" w14:textId="77777777" w:rsidR="00AE1D6B" w:rsidRDefault="00AE1D6B" w:rsidP="00AE1D6B">
            <w:pPr>
              <w:pStyle w:val="aff8"/>
              <w:ind w:firstLineChars="0" w:firstLine="0"/>
              <w:jc w:val="center"/>
              <w:rPr>
                <w:sz w:val="18"/>
                <w:szCs w:val="18"/>
              </w:rPr>
            </w:pPr>
          </w:p>
        </w:tc>
        <w:tc>
          <w:tcPr>
            <w:tcW w:w="1258" w:type="dxa"/>
          </w:tcPr>
          <w:p w14:paraId="5BFE8139" w14:textId="77777777" w:rsidR="00AE1D6B" w:rsidRDefault="00AE1D6B" w:rsidP="00AE1D6B">
            <w:pPr>
              <w:pStyle w:val="aff8"/>
              <w:ind w:firstLineChars="0" w:firstLine="0"/>
              <w:jc w:val="center"/>
              <w:rPr>
                <w:sz w:val="18"/>
                <w:szCs w:val="18"/>
              </w:rPr>
            </w:pPr>
          </w:p>
        </w:tc>
        <w:tc>
          <w:tcPr>
            <w:tcW w:w="1151" w:type="dxa"/>
          </w:tcPr>
          <w:p w14:paraId="4DB05840" w14:textId="0C8B00F0" w:rsidR="00AE1D6B" w:rsidRDefault="00AE1D6B" w:rsidP="00AE1D6B">
            <w:pPr>
              <w:pStyle w:val="aff8"/>
              <w:ind w:firstLineChars="0" w:firstLine="0"/>
              <w:jc w:val="center"/>
              <w:rPr>
                <w:sz w:val="18"/>
                <w:szCs w:val="18"/>
              </w:rPr>
            </w:pPr>
            <w:r>
              <w:t>pc&lt;-(pc+</w:t>
            </w:r>
            <w:proofErr w:type="gramStart"/>
            <w:r>
              <w:t>4)[</w:t>
            </w:r>
            <w:proofErr w:type="gramEnd"/>
            <w:r>
              <w:t>31:28]+index+00</w:t>
            </w:r>
          </w:p>
        </w:tc>
      </w:tr>
    </w:tbl>
    <w:p w14:paraId="39A67488" w14:textId="0F2EC304" w:rsidR="00EA0916" w:rsidRPr="00EA0916" w:rsidRDefault="00EA0916" w:rsidP="00EA0916">
      <w:pPr>
        <w:pStyle w:val="a3"/>
        <w:ind w:firstLine="480"/>
      </w:pPr>
      <w:r>
        <w:rPr>
          <w:rFonts w:hint="eastAsia"/>
        </w:rPr>
        <w:t>根据指令的功能和具体实现分析其数据通路，完成下表</w:t>
      </w:r>
      <w:r w:rsidR="00F602A8">
        <w:rPr>
          <w:rFonts w:hint="eastAsia"/>
        </w:rPr>
        <w:t>2.5</w:t>
      </w:r>
      <w:r>
        <w:rPr>
          <w:rFonts w:hint="eastAsia"/>
        </w:rPr>
        <w:t>。</w:t>
      </w:r>
    </w:p>
    <w:p w14:paraId="2885A3B0" w14:textId="0B485F84"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AE3CB2">
        <w:rPr>
          <w:rFonts w:hint="eastAsia"/>
        </w:rPr>
        <w:t>5</w:t>
      </w:r>
      <w:r>
        <w:rPr>
          <w:rFonts w:hint="eastAsia"/>
        </w:rPr>
        <w:t>指令系统数据通路框架</w:t>
      </w:r>
    </w:p>
    <w:tbl>
      <w:tblPr>
        <w:tblW w:w="5323"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16"/>
        <w:gridCol w:w="2376"/>
        <w:gridCol w:w="531"/>
        <w:gridCol w:w="531"/>
        <w:gridCol w:w="576"/>
        <w:gridCol w:w="756"/>
        <w:gridCol w:w="396"/>
        <w:gridCol w:w="666"/>
        <w:gridCol w:w="426"/>
        <w:gridCol w:w="846"/>
        <w:gridCol w:w="636"/>
        <w:gridCol w:w="531"/>
      </w:tblGrid>
      <w:tr w:rsidR="0043777E" w:rsidRPr="0098199B" w14:paraId="40126AE8" w14:textId="77777777" w:rsidTr="001D592E">
        <w:trPr>
          <w:trHeight w:val="270"/>
          <w:tblHeader/>
          <w:jc w:val="center"/>
        </w:trPr>
        <w:tc>
          <w:tcPr>
            <w:tcW w:w="594" w:type="pct"/>
            <w:vMerge w:val="restart"/>
            <w:shd w:val="clear" w:color="auto" w:fill="auto"/>
            <w:noWrap/>
            <w:vAlign w:val="center"/>
            <w:hideMark/>
          </w:tcPr>
          <w:p w14:paraId="29E565C4"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1266" w:type="pct"/>
            <w:vMerge w:val="restart"/>
            <w:shd w:val="clear" w:color="auto" w:fill="auto"/>
            <w:noWrap/>
            <w:vAlign w:val="center"/>
            <w:hideMark/>
          </w:tcPr>
          <w:p w14:paraId="607DC6F9"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1275" w:type="pct"/>
            <w:gridSpan w:val="4"/>
            <w:shd w:val="clear" w:color="auto" w:fill="auto"/>
            <w:noWrap/>
            <w:vAlign w:val="center"/>
            <w:hideMark/>
          </w:tcPr>
          <w:p w14:paraId="4AF6D9AE"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1243" w:type="pct"/>
            <w:gridSpan w:val="4"/>
            <w:shd w:val="clear" w:color="auto" w:fill="auto"/>
            <w:noWrap/>
            <w:vAlign w:val="center"/>
            <w:hideMark/>
          </w:tcPr>
          <w:p w14:paraId="5F54C72A" w14:textId="0F81685E"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622" w:type="pct"/>
            <w:gridSpan w:val="2"/>
            <w:shd w:val="clear" w:color="auto" w:fill="auto"/>
            <w:noWrap/>
            <w:vAlign w:val="center"/>
            <w:hideMark/>
          </w:tcPr>
          <w:p w14:paraId="412115FD" w14:textId="2061B476"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r>
      <w:tr w:rsidR="00630AE9" w:rsidRPr="0098199B" w14:paraId="24CD3FAC" w14:textId="77777777" w:rsidTr="001D592E">
        <w:trPr>
          <w:trHeight w:val="285"/>
          <w:tblHeader/>
          <w:jc w:val="center"/>
        </w:trPr>
        <w:tc>
          <w:tcPr>
            <w:tcW w:w="594" w:type="pct"/>
            <w:vMerge/>
            <w:shd w:val="clear" w:color="auto" w:fill="auto"/>
            <w:vAlign w:val="center"/>
            <w:hideMark/>
          </w:tcPr>
          <w:p w14:paraId="1D9C0F30" w14:textId="77777777" w:rsidR="00CF2244" w:rsidRPr="0098199B" w:rsidRDefault="00CF2244" w:rsidP="001F5053">
            <w:pPr>
              <w:widowControl/>
              <w:jc w:val="left"/>
              <w:rPr>
                <w:rFonts w:ascii="宋体" w:hAnsi="宋体" w:cs="宋体"/>
                <w:color w:val="000000"/>
                <w:kern w:val="0"/>
                <w:sz w:val="21"/>
                <w:szCs w:val="21"/>
              </w:rPr>
            </w:pPr>
          </w:p>
        </w:tc>
        <w:tc>
          <w:tcPr>
            <w:tcW w:w="1266" w:type="pct"/>
            <w:vMerge/>
            <w:shd w:val="clear" w:color="auto" w:fill="auto"/>
            <w:vAlign w:val="center"/>
            <w:hideMark/>
          </w:tcPr>
          <w:p w14:paraId="06FF742A" w14:textId="77777777" w:rsidR="00CF2244" w:rsidRPr="0098199B" w:rsidRDefault="00CF2244" w:rsidP="001F5053">
            <w:pPr>
              <w:widowControl/>
              <w:jc w:val="left"/>
              <w:rPr>
                <w:rFonts w:ascii="宋体" w:hAnsi="宋体" w:cs="宋体"/>
                <w:color w:val="000000"/>
                <w:kern w:val="0"/>
                <w:sz w:val="21"/>
                <w:szCs w:val="21"/>
              </w:rPr>
            </w:pPr>
          </w:p>
        </w:tc>
        <w:tc>
          <w:tcPr>
            <w:tcW w:w="283" w:type="pct"/>
            <w:shd w:val="clear" w:color="auto" w:fill="auto"/>
            <w:noWrap/>
            <w:vAlign w:val="center"/>
            <w:hideMark/>
          </w:tcPr>
          <w:p w14:paraId="67804661"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283" w:type="pct"/>
            <w:shd w:val="clear" w:color="auto" w:fill="auto"/>
            <w:noWrap/>
            <w:vAlign w:val="center"/>
            <w:hideMark/>
          </w:tcPr>
          <w:p w14:paraId="3F18DF9D"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307" w:type="pct"/>
            <w:shd w:val="clear" w:color="auto" w:fill="auto"/>
            <w:noWrap/>
            <w:vAlign w:val="center"/>
            <w:hideMark/>
          </w:tcPr>
          <w:p w14:paraId="384764D9"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403" w:type="pct"/>
            <w:shd w:val="clear" w:color="auto" w:fill="auto"/>
            <w:noWrap/>
            <w:vAlign w:val="center"/>
            <w:hideMark/>
          </w:tcPr>
          <w:p w14:paraId="25F4B85E"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11" w:type="pct"/>
            <w:shd w:val="clear" w:color="auto" w:fill="auto"/>
            <w:noWrap/>
            <w:vAlign w:val="center"/>
            <w:hideMark/>
          </w:tcPr>
          <w:p w14:paraId="3851B854"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355" w:type="pct"/>
            <w:shd w:val="clear" w:color="auto" w:fill="auto"/>
            <w:noWrap/>
            <w:vAlign w:val="center"/>
            <w:hideMark/>
          </w:tcPr>
          <w:p w14:paraId="3219419D"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27" w:type="pct"/>
            <w:shd w:val="clear" w:color="auto" w:fill="auto"/>
            <w:noWrap/>
            <w:vAlign w:val="center"/>
            <w:hideMark/>
          </w:tcPr>
          <w:p w14:paraId="0DF6E860"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451" w:type="pct"/>
          </w:tcPr>
          <w:p w14:paraId="3681CCC4" w14:textId="0B4E1320" w:rsidR="00CF2244" w:rsidRPr="0098199B" w:rsidRDefault="00CF2244" w:rsidP="00CF2244">
            <w:pPr>
              <w:widowControl/>
              <w:rPr>
                <w:rFonts w:ascii="宋体" w:hAnsi="宋体" w:cs="宋体"/>
                <w:color w:val="000000"/>
                <w:kern w:val="0"/>
                <w:sz w:val="21"/>
                <w:szCs w:val="21"/>
              </w:rPr>
            </w:pPr>
            <w:proofErr w:type="spellStart"/>
            <w:r>
              <w:rPr>
                <w:rFonts w:ascii="宋体" w:hAnsi="宋体" w:cs="宋体" w:hint="eastAsia"/>
                <w:color w:val="000000"/>
                <w:kern w:val="0"/>
                <w:sz w:val="21"/>
                <w:szCs w:val="21"/>
              </w:rPr>
              <w:t>s</w:t>
            </w:r>
            <w:r>
              <w:rPr>
                <w:rFonts w:ascii="宋体" w:hAnsi="宋体" w:cs="宋体"/>
                <w:color w:val="000000"/>
                <w:kern w:val="0"/>
                <w:sz w:val="21"/>
                <w:szCs w:val="21"/>
              </w:rPr>
              <w:t>hamt</w:t>
            </w:r>
            <w:proofErr w:type="spellEnd"/>
          </w:p>
        </w:tc>
        <w:tc>
          <w:tcPr>
            <w:tcW w:w="339" w:type="pct"/>
            <w:shd w:val="clear" w:color="auto" w:fill="auto"/>
            <w:noWrap/>
            <w:vAlign w:val="center"/>
            <w:hideMark/>
          </w:tcPr>
          <w:p w14:paraId="543D512A" w14:textId="52698E38" w:rsidR="00CF2244" w:rsidRPr="0098199B" w:rsidRDefault="00CF2244"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283" w:type="pct"/>
            <w:shd w:val="clear" w:color="auto" w:fill="auto"/>
            <w:noWrap/>
            <w:vAlign w:val="center"/>
            <w:hideMark/>
          </w:tcPr>
          <w:p w14:paraId="4F5F8B21" w14:textId="77777777" w:rsidR="00CF2244" w:rsidRPr="0098199B" w:rsidRDefault="00CF2244"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r>
      <w:tr w:rsidR="00630AE9" w:rsidRPr="0098199B" w14:paraId="254475DA" w14:textId="77777777" w:rsidTr="001D592E">
        <w:trPr>
          <w:trHeight w:val="300"/>
          <w:jc w:val="center"/>
        </w:trPr>
        <w:tc>
          <w:tcPr>
            <w:tcW w:w="594" w:type="pct"/>
            <w:shd w:val="clear" w:color="auto" w:fill="auto"/>
            <w:noWrap/>
            <w:vAlign w:val="center"/>
          </w:tcPr>
          <w:p w14:paraId="71107B3A" w14:textId="0886DDDF" w:rsidR="00CF2244" w:rsidRPr="0098199B" w:rsidRDefault="00CF2244" w:rsidP="001F505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DD</w:t>
            </w:r>
          </w:p>
        </w:tc>
        <w:tc>
          <w:tcPr>
            <w:tcW w:w="1266" w:type="pct"/>
            <w:shd w:val="clear" w:color="auto" w:fill="auto"/>
            <w:noWrap/>
            <w:vAlign w:val="center"/>
          </w:tcPr>
          <w:p w14:paraId="205466CB" w14:textId="128C0410" w:rsidR="00CF2244" w:rsidRPr="0098199B" w:rsidRDefault="00CF2244" w:rsidP="001F505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2F558E11" w14:textId="53C411D2" w:rsidR="00CF2244" w:rsidRPr="0098199B" w:rsidRDefault="00CF2244" w:rsidP="001F5053">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0037E265" w14:textId="623B8B70" w:rsidR="00CF2244" w:rsidRPr="0098199B" w:rsidRDefault="00CF2244" w:rsidP="001F505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7AF4E35A" w14:textId="4D7FCF2E" w:rsidR="00CF2244" w:rsidRPr="0098199B" w:rsidRDefault="00CF2244" w:rsidP="001F5053">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1FC2E969" w14:textId="0EF19C54" w:rsidR="00CF2244" w:rsidRPr="0098199B" w:rsidRDefault="00CF2244" w:rsidP="001F505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138130CC" w14:textId="32A233C2" w:rsidR="00CF2244" w:rsidRPr="0098199B" w:rsidRDefault="00CF2244" w:rsidP="001F505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5E39B8CE" w14:textId="4017BF34" w:rsidR="00CF2244" w:rsidRPr="0098199B" w:rsidRDefault="00CF2244" w:rsidP="001F505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6773A79A" w14:textId="6A0EF718" w:rsidR="00CF2244" w:rsidRPr="0098199B" w:rsidRDefault="00CF2244" w:rsidP="001F5053">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451" w:type="pct"/>
          </w:tcPr>
          <w:p w14:paraId="1040E59B" w14:textId="77777777" w:rsidR="00CF2244" w:rsidRPr="0098199B" w:rsidRDefault="00CF2244" w:rsidP="001F5053">
            <w:pPr>
              <w:widowControl/>
              <w:jc w:val="left"/>
              <w:rPr>
                <w:rFonts w:ascii="宋体" w:hAnsi="宋体" w:cs="宋体"/>
                <w:color w:val="000000"/>
                <w:kern w:val="0"/>
                <w:sz w:val="18"/>
                <w:szCs w:val="18"/>
              </w:rPr>
            </w:pPr>
          </w:p>
        </w:tc>
        <w:tc>
          <w:tcPr>
            <w:tcW w:w="339" w:type="pct"/>
            <w:shd w:val="clear" w:color="auto" w:fill="auto"/>
            <w:noWrap/>
            <w:vAlign w:val="center"/>
          </w:tcPr>
          <w:p w14:paraId="5AF1A6F2" w14:textId="2C994D8D" w:rsidR="00CF2244" w:rsidRPr="0098199B" w:rsidRDefault="00CF2244" w:rsidP="001F5053">
            <w:pPr>
              <w:widowControl/>
              <w:jc w:val="left"/>
              <w:rPr>
                <w:rFonts w:ascii="宋体" w:hAnsi="宋体" w:cs="宋体"/>
                <w:color w:val="000000"/>
                <w:kern w:val="0"/>
                <w:sz w:val="18"/>
                <w:szCs w:val="18"/>
              </w:rPr>
            </w:pPr>
          </w:p>
        </w:tc>
        <w:tc>
          <w:tcPr>
            <w:tcW w:w="283" w:type="pct"/>
            <w:shd w:val="clear" w:color="auto" w:fill="auto"/>
            <w:noWrap/>
            <w:vAlign w:val="center"/>
          </w:tcPr>
          <w:p w14:paraId="039E7041" w14:textId="77777777" w:rsidR="00CF2244" w:rsidRPr="0098199B" w:rsidRDefault="00CF2244" w:rsidP="001F5053">
            <w:pPr>
              <w:widowControl/>
              <w:jc w:val="left"/>
              <w:rPr>
                <w:rFonts w:ascii="宋体" w:hAnsi="宋体" w:cs="宋体"/>
                <w:color w:val="000000"/>
                <w:kern w:val="0"/>
                <w:sz w:val="18"/>
                <w:szCs w:val="18"/>
              </w:rPr>
            </w:pPr>
          </w:p>
        </w:tc>
      </w:tr>
      <w:tr w:rsidR="00630AE9" w:rsidRPr="0098199B" w14:paraId="3AC7ABF5" w14:textId="77777777" w:rsidTr="001D592E">
        <w:trPr>
          <w:trHeight w:val="300"/>
          <w:jc w:val="center"/>
        </w:trPr>
        <w:tc>
          <w:tcPr>
            <w:tcW w:w="594" w:type="pct"/>
            <w:shd w:val="clear" w:color="auto" w:fill="auto"/>
            <w:noWrap/>
          </w:tcPr>
          <w:p w14:paraId="3E3BB309" w14:textId="43E6FAB7" w:rsidR="00CF2244"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ADD</w:t>
            </w:r>
            <w:r w:rsidRPr="00A82D87">
              <w:rPr>
                <w:rFonts w:ascii="宋体" w:hAnsi="宋体" w:cs="宋体" w:hint="eastAsia"/>
                <w:color w:val="000000"/>
                <w:kern w:val="0"/>
                <w:sz w:val="18"/>
                <w:szCs w:val="18"/>
              </w:rPr>
              <w:t>I</w:t>
            </w:r>
          </w:p>
        </w:tc>
        <w:tc>
          <w:tcPr>
            <w:tcW w:w="1266" w:type="pct"/>
            <w:shd w:val="clear" w:color="auto" w:fill="auto"/>
            <w:noWrap/>
            <w:vAlign w:val="center"/>
          </w:tcPr>
          <w:p w14:paraId="1350377D" w14:textId="477316BB"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0DFC5EB0" w14:textId="21EA744E"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25C9470D" w14:textId="728541D4" w:rsidR="00CF2244" w:rsidRDefault="00CF2244" w:rsidP="00A82D87">
            <w:pPr>
              <w:widowControl/>
              <w:jc w:val="left"/>
              <w:rPr>
                <w:rFonts w:ascii="宋体" w:hAnsi="宋体" w:cs="宋体"/>
                <w:color w:val="000000"/>
                <w:kern w:val="0"/>
                <w:sz w:val="18"/>
                <w:szCs w:val="18"/>
              </w:rPr>
            </w:pPr>
          </w:p>
        </w:tc>
        <w:tc>
          <w:tcPr>
            <w:tcW w:w="307" w:type="pct"/>
            <w:shd w:val="clear" w:color="auto" w:fill="auto"/>
            <w:noWrap/>
            <w:vAlign w:val="center"/>
          </w:tcPr>
          <w:p w14:paraId="35B791A5" w14:textId="249E6270" w:rsidR="00CF2244" w:rsidRDefault="00CF2244" w:rsidP="00A82D87">
            <w:pPr>
              <w:widowControl/>
              <w:jc w:val="left"/>
              <w:rPr>
                <w:rFonts w:ascii="宋体" w:hAnsi="宋体" w:cs="宋体"/>
                <w:color w:val="000000"/>
                <w:kern w:val="0"/>
                <w:sz w:val="18"/>
                <w:szCs w:val="18"/>
              </w:rPr>
            </w:pPr>
            <w:r>
              <w:rPr>
                <w:rFonts w:ascii="宋体" w:hAnsi="宋体" w:cs="宋体"/>
                <w:color w:val="000000"/>
                <w:kern w:val="0"/>
                <w:sz w:val="18"/>
                <w:szCs w:val="18"/>
              </w:rPr>
              <w:t>rt</w:t>
            </w:r>
          </w:p>
        </w:tc>
        <w:tc>
          <w:tcPr>
            <w:tcW w:w="403" w:type="pct"/>
            <w:shd w:val="clear" w:color="auto" w:fill="auto"/>
            <w:noWrap/>
            <w:vAlign w:val="center"/>
          </w:tcPr>
          <w:p w14:paraId="5E5B2B33" w14:textId="0A672FA1"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6A952F92" w14:textId="5A2531AF"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784EF164" w14:textId="5C573DB5"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MM16</w:t>
            </w:r>
          </w:p>
        </w:tc>
        <w:tc>
          <w:tcPr>
            <w:tcW w:w="227" w:type="pct"/>
            <w:shd w:val="clear" w:color="auto" w:fill="auto"/>
            <w:noWrap/>
            <w:vAlign w:val="center"/>
          </w:tcPr>
          <w:p w14:paraId="078F851D" w14:textId="19E73926"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451" w:type="pct"/>
          </w:tcPr>
          <w:p w14:paraId="51DE288A"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27F25FB6" w14:textId="24B51472"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184E891C"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5074D29B" w14:textId="77777777" w:rsidTr="001D592E">
        <w:trPr>
          <w:trHeight w:val="300"/>
          <w:jc w:val="center"/>
        </w:trPr>
        <w:tc>
          <w:tcPr>
            <w:tcW w:w="594" w:type="pct"/>
            <w:shd w:val="clear" w:color="auto" w:fill="auto"/>
            <w:noWrap/>
          </w:tcPr>
          <w:p w14:paraId="242AB7E4" w14:textId="0F2D0A3C" w:rsidR="00CF2244"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ADDIU</w:t>
            </w:r>
          </w:p>
        </w:tc>
        <w:tc>
          <w:tcPr>
            <w:tcW w:w="1266" w:type="pct"/>
            <w:shd w:val="clear" w:color="auto" w:fill="auto"/>
            <w:noWrap/>
            <w:vAlign w:val="center"/>
          </w:tcPr>
          <w:p w14:paraId="15DD758E" w14:textId="3FBD4515"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787231E5" w14:textId="2531FA80"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4FF106B7" w14:textId="77777777" w:rsidR="00CF2244" w:rsidRDefault="00CF2244" w:rsidP="00A82D87">
            <w:pPr>
              <w:widowControl/>
              <w:jc w:val="left"/>
              <w:rPr>
                <w:rFonts w:ascii="宋体" w:hAnsi="宋体" w:cs="宋体"/>
                <w:color w:val="000000"/>
                <w:kern w:val="0"/>
                <w:sz w:val="18"/>
                <w:szCs w:val="18"/>
              </w:rPr>
            </w:pPr>
          </w:p>
        </w:tc>
        <w:tc>
          <w:tcPr>
            <w:tcW w:w="307" w:type="pct"/>
            <w:shd w:val="clear" w:color="auto" w:fill="auto"/>
            <w:noWrap/>
            <w:vAlign w:val="center"/>
          </w:tcPr>
          <w:p w14:paraId="6C9B834E" w14:textId="141122B4" w:rsidR="00CF2244" w:rsidRDefault="00CF2244" w:rsidP="00A82D87">
            <w:pPr>
              <w:widowControl/>
              <w:jc w:val="left"/>
              <w:rPr>
                <w:rFonts w:ascii="宋体" w:hAnsi="宋体" w:cs="宋体"/>
                <w:color w:val="000000"/>
                <w:kern w:val="0"/>
                <w:sz w:val="18"/>
                <w:szCs w:val="18"/>
              </w:rPr>
            </w:pPr>
            <w:r>
              <w:rPr>
                <w:rFonts w:ascii="宋体" w:hAnsi="宋体" w:cs="宋体"/>
                <w:color w:val="000000"/>
                <w:kern w:val="0"/>
                <w:sz w:val="18"/>
                <w:szCs w:val="18"/>
              </w:rPr>
              <w:t>rt</w:t>
            </w:r>
          </w:p>
        </w:tc>
        <w:tc>
          <w:tcPr>
            <w:tcW w:w="403" w:type="pct"/>
            <w:shd w:val="clear" w:color="auto" w:fill="auto"/>
            <w:noWrap/>
            <w:vAlign w:val="center"/>
          </w:tcPr>
          <w:p w14:paraId="25092599" w14:textId="2A76A6C5"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6AF42589" w14:textId="092C902E"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3350F97F" w14:textId="618F7E7B"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MM16</w:t>
            </w:r>
          </w:p>
        </w:tc>
        <w:tc>
          <w:tcPr>
            <w:tcW w:w="227" w:type="pct"/>
            <w:shd w:val="clear" w:color="auto" w:fill="auto"/>
            <w:noWrap/>
            <w:vAlign w:val="center"/>
          </w:tcPr>
          <w:p w14:paraId="44805960" w14:textId="7AE3EECC"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451" w:type="pct"/>
          </w:tcPr>
          <w:p w14:paraId="124BA18C"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0AF1825B" w14:textId="52C608C7"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6E22A5A9"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40F748D3" w14:textId="77777777" w:rsidTr="001D592E">
        <w:trPr>
          <w:trHeight w:val="300"/>
          <w:jc w:val="center"/>
        </w:trPr>
        <w:tc>
          <w:tcPr>
            <w:tcW w:w="594" w:type="pct"/>
            <w:shd w:val="clear" w:color="auto" w:fill="auto"/>
            <w:noWrap/>
          </w:tcPr>
          <w:p w14:paraId="6A7E9EA2" w14:textId="4DEE6BC6" w:rsidR="00CF2244"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ADDU</w:t>
            </w:r>
          </w:p>
        </w:tc>
        <w:tc>
          <w:tcPr>
            <w:tcW w:w="1266" w:type="pct"/>
            <w:shd w:val="clear" w:color="auto" w:fill="auto"/>
            <w:noWrap/>
            <w:vAlign w:val="center"/>
          </w:tcPr>
          <w:p w14:paraId="1698AA36" w14:textId="3009AE99"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50760B05" w14:textId="18328582"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5B91A53E" w14:textId="4595F665"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7D7D20F9" w14:textId="00F5AF3A"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4466EE69" w14:textId="3A7328B4"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3BD51906" w14:textId="22F156AF"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792DBDB6" w14:textId="0A016DDB"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6AD3FAB5" w14:textId="73E031D0"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451" w:type="pct"/>
          </w:tcPr>
          <w:p w14:paraId="4A22FFFF"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6145DAE0" w14:textId="7A8136DF"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4FEABD95"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1C7CCB46" w14:textId="77777777" w:rsidTr="001D592E">
        <w:trPr>
          <w:trHeight w:val="300"/>
          <w:jc w:val="center"/>
        </w:trPr>
        <w:tc>
          <w:tcPr>
            <w:tcW w:w="594" w:type="pct"/>
            <w:shd w:val="clear" w:color="auto" w:fill="auto"/>
            <w:noWrap/>
          </w:tcPr>
          <w:p w14:paraId="10BCB02F" w14:textId="4EA96BD0" w:rsidR="00CF2244"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AND</w:t>
            </w:r>
          </w:p>
        </w:tc>
        <w:tc>
          <w:tcPr>
            <w:tcW w:w="1266" w:type="pct"/>
            <w:shd w:val="clear" w:color="auto" w:fill="auto"/>
            <w:noWrap/>
            <w:vAlign w:val="center"/>
          </w:tcPr>
          <w:p w14:paraId="31BFC28F" w14:textId="0B5868F0"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68D62363" w14:textId="32644EBB"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7A18727D" w14:textId="589A73F0"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16ED2A56" w14:textId="24144703"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237DE1B6" w14:textId="546C4F18"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2F48CCFF" w14:textId="14CE894F"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16ED303A" w14:textId="21B0ED09"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245FCF87" w14:textId="1B82419F"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7</w:t>
            </w:r>
          </w:p>
        </w:tc>
        <w:tc>
          <w:tcPr>
            <w:tcW w:w="451" w:type="pct"/>
          </w:tcPr>
          <w:p w14:paraId="60588381"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0AA93933" w14:textId="3BC3C48F"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19041420"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749DA9E8" w14:textId="77777777" w:rsidTr="001D592E">
        <w:trPr>
          <w:trHeight w:val="300"/>
          <w:jc w:val="center"/>
        </w:trPr>
        <w:tc>
          <w:tcPr>
            <w:tcW w:w="594" w:type="pct"/>
            <w:shd w:val="clear" w:color="auto" w:fill="auto"/>
            <w:noWrap/>
          </w:tcPr>
          <w:p w14:paraId="3B34DF6B" w14:textId="5499DF15" w:rsidR="00CF2244"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AND</w:t>
            </w:r>
            <w:r w:rsidRPr="00A82D87">
              <w:rPr>
                <w:rFonts w:ascii="宋体" w:hAnsi="宋体" w:cs="宋体" w:hint="eastAsia"/>
                <w:color w:val="000000"/>
                <w:kern w:val="0"/>
                <w:sz w:val="18"/>
                <w:szCs w:val="18"/>
              </w:rPr>
              <w:t>I</w:t>
            </w:r>
          </w:p>
        </w:tc>
        <w:tc>
          <w:tcPr>
            <w:tcW w:w="1266" w:type="pct"/>
            <w:shd w:val="clear" w:color="auto" w:fill="auto"/>
            <w:noWrap/>
            <w:vAlign w:val="center"/>
          </w:tcPr>
          <w:p w14:paraId="766BE482" w14:textId="13E0CDC6"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0586A8AD" w14:textId="62EE1675"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1A01A4A8" w14:textId="57EABE76" w:rsidR="00CF2244" w:rsidRDefault="00CF2244" w:rsidP="00A82D87">
            <w:pPr>
              <w:widowControl/>
              <w:jc w:val="left"/>
              <w:rPr>
                <w:rFonts w:ascii="宋体" w:hAnsi="宋体" w:cs="宋体"/>
                <w:color w:val="000000"/>
                <w:kern w:val="0"/>
                <w:sz w:val="18"/>
                <w:szCs w:val="18"/>
              </w:rPr>
            </w:pPr>
          </w:p>
        </w:tc>
        <w:tc>
          <w:tcPr>
            <w:tcW w:w="307" w:type="pct"/>
            <w:shd w:val="clear" w:color="auto" w:fill="auto"/>
            <w:noWrap/>
            <w:vAlign w:val="center"/>
          </w:tcPr>
          <w:p w14:paraId="4C167029" w14:textId="19711479"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403" w:type="pct"/>
            <w:shd w:val="clear" w:color="auto" w:fill="auto"/>
            <w:noWrap/>
            <w:vAlign w:val="center"/>
          </w:tcPr>
          <w:p w14:paraId="13D9B867" w14:textId="15C81ADB"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2284034A" w14:textId="77C0A4A5"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3D7EE661" w14:textId="777FB966"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MM16</w:t>
            </w:r>
          </w:p>
        </w:tc>
        <w:tc>
          <w:tcPr>
            <w:tcW w:w="227" w:type="pct"/>
            <w:shd w:val="clear" w:color="auto" w:fill="auto"/>
            <w:noWrap/>
            <w:vAlign w:val="center"/>
          </w:tcPr>
          <w:p w14:paraId="4858EF6E" w14:textId="79F885D2"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7</w:t>
            </w:r>
          </w:p>
        </w:tc>
        <w:tc>
          <w:tcPr>
            <w:tcW w:w="451" w:type="pct"/>
          </w:tcPr>
          <w:p w14:paraId="7ABC7B36"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16E620C9" w14:textId="3EB9D8BC"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15847FFC"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22E48317" w14:textId="77777777" w:rsidTr="001D592E">
        <w:trPr>
          <w:trHeight w:val="300"/>
          <w:jc w:val="center"/>
        </w:trPr>
        <w:tc>
          <w:tcPr>
            <w:tcW w:w="594" w:type="pct"/>
            <w:shd w:val="clear" w:color="auto" w:fill="auto"/>
            <w:noWrap/>
          </w:tcPr>
          <w:p w14:paraId="35943514" w14:textId="2E0FFE46" w:rsidR="00CF2244"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SLL</w:t>
            </w:r>
          </w:p>
        </w:tc>
        <w:tc>
          <w:tcPr>
            <w:tcW w:w="1266" w:type="pct"/>
            <w:shd w:val="clear" w:color="auto" w:fill="auto"/>
            <w:noWrap/>
            <w:vAlign w:val="center"/>
          </w:tcPr>
          <w:p w14:paraId="11C517C9" w14:textId="53FB52BD"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747A2876" w14:textId="4D3EA21F" w:rsidR="00CF2244"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0D6F1FD8" w14:textId="4E6B6552"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7B256760" w14:textId="640305AD"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64FBB9C5" w14:textId="3C03B8DC"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2812A9FD" w14:textId="77777777" w:rsidR="00CF2244" w:rsidRPr="0098199B" w:rsidRDefault="00CF2244" w:rsidP="00A82D87">
            <w:pPr>
              <w:widowControl/>
              <w:jc w:val="left"/>
              <w:rPr>
                <w:rFonts w:ascii="宋体" w:hAnsi="宋体" w:cs="宋体"/>
                <w:color w:val="000000"/>
                <w:kern w:val="0"/>
                <w:sz w:val="18"/>
                <w:szCs w:val="18"/>
              </w:rPr>
            </w:pPr>
          </w:p>
        </w:tc>
        <w:tc>
          <w:tcPr>
            <w:tcW w:w="355" w:type="pct"/>
            <w:shd w:val="clear" w:color="auto" w:fill="auto"/>
            <w:noWrap/>
            <w:vAlign w:val="center"/>
          </w:tcPr>
          <w:p w14:paraId="6F100634" w14:textId="6E1F896E"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54CAFB0A" w14:textId="4AE83EEA"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451" w:type="pct"/>
          </w:tcPr>
          <w:p w14:paraId="5B564BB1" w14:textId="12885701" w:rsidR="00CF2244" w:rsidRPr="0098199B"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s</w:t>
            </w:r>
            <w:r>
              <w:rPr>
                <w:rFonts w:ascii="宋体" w:hAnsi="宋体" w:cs="宋体"/>
                <w:color w:val="000000"/>
                <w:kern w:val="0"/>
                <w:sz w:val="18"/>
                <w:szCs w:val="18"/>
              </w:rPr>
              <w:t>hamt</w:t>
            </w:r>
            <w:proofErr w:type="spellEnd"/>
          </w:p>
        </w:tc>
        <w:tc>
          <w:tcPr>
            <w:tcW w:w="339" w:type="pct"/>
            <w:shd w:val="clear" w:color="auto" w:fill="auto"/>
            <w:noWrap/>
            <w:vAlign w:val="center"/>
          </w:tcPr>
          <w:p w14:paraId="0A0D9C1B" w14:textId="2BCFBB6F"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472A79BF"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0628EED9" w14:textId="77777777" w:rsidTr="001D592E">
        <w:trPr>
          <w:trHeight w:val="300"/>
          <w:jc w:val="center"/>
        </w:trPr>
        <w:tc>
          <w:tcPr>
            <w:tcW w:w="594" w:type="pct"/>
            <w:shd w:val="clear" w:color="auto" w:fill="auto"/>
            <w:noWrap/>
          </w:tcPr>
          <w:p w14:paraId="68EAD3FE" w14:textId="369A8E82" w:rsidR="00CF2244"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SRA</w:t>
            </w:r>
          </w:p>
        </w:tc>
        <w:tc>
          <w:tcPr>
            <w:tcW w:w="1266" w:type="pct"/>
            <w:shd w:val="clear" w:color="auto" w:fill="auto"/>
            <w:noWrap/>
            <w:vAlign w:val="center"/>
          </w:tcPr>
          <w:p w14:paraId="13D39C0E" w14:textId="1C089696"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52DF49AE" w14:textId="77777777" w:rsidR="00CF2244"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5B1A76C5" w14:textId="5BE391F7"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214B4640" w14:textId="3E3D015E"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5FD2C131" w14:textId="15072B63"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334A5AA1" w14:textId="77777777" w:rsidR="00CF2244" w:rsidRPr="0098199B" w:rsidRDefault="00CF2244" w:rsidP="00A82D87">
            <w:pPr>
              <w:widowControl/>
              <w:jc w:val="left"/>
              <w:rPr>
                <w:rFonts w:ascii="宋体" w:hAnsi="宋体" w:cs="宋体"/>
                <w:color w:val="000000"/>
                <w:kern w:val="0"/>
                <w:sz w:val="18"/>
                <w:szCs w:val="18"/>
              </w:rPr>
            </w:pPr>
          </w:p>
        </w:tc>
        <w:tc>
          <w:tcPr>
            <w:tcW w:w="355" w:type="pct"/>
            <w:shd w:val="clear" w:color="auto" w:fill="auto"/>
            <w:noWrap/>
            <w:vAlign w:val="center"/>
          </w:tcPr>
          <w:p w14:paraId="4683A68F" w14:textId="6F2A2DD2"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43998E25" w14:textId="2CA4A693"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451" w:type="pct"/>
          </w:tcPr>
          <w:p w14:paraId="349CF8C6" w14:textId="0275D536" w:rsidR="00CF2244" w:rsidRPr="0098199B" w:rsidRDefault="00CF2244" w:rsidP="00A82D87">
            <w:pPr>
              <w:widowControl/>
              <w:jc w:val="left"/>
              <w:rPr>
                <w:rFonts w:ascii="宋体" w:hAnsi="宋体" w:cs="宋体"/>
                <w:color w:val="000000"/>
                <w:kern w:val="0"/>
                <w:sz w:val="18"/>
                <w:szCs w:val="18"/>
              </w:rPr>
            </w:pPr>
            <w:proofErr w:type="spellStart"/>
            <w:r>
              <w:rPr>
                <w:rFonts w:ascii="宋体" w:hAnsi="宋体" w:cs="宋体"/>
                <w:color w:val="000000"/>
                <w:kern w:val="0"/>
                <w:sz w:val="18"/>
                <w:szCs w:val="18"/>
              </w:rPr>
              <w:t>shamt</w:t>
            </w:r>
            <w:proofErr w:type="spellEnd"/>
          </w:p>
        </w:tc>
        <w:tc>
          <w:tcPr>
            <w:tcW w:w="339" w:type="pct"/>
            <w:shd w:val="clear" w:color="auto" w:fill="auto"/>
            <w:noWrap/>
            <w:vAlign w:val="center"/>
          </w:tcPr>
          <w:p w14:paraId="74EF053E" w14:textId="18A2B240"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10A919A2"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321120F6" w14:textId="77777777" w:rsidTr="001D592E">
        <w:trPr>
          <w:trHeight w:val="300"/>
          <w:jc w:val="center"/>
        </w:trPr>
        <w:tc>
          <w:tcPr>
            <w:tcW w:w="594" w:type="pct"/>
            <w:shd w:val="clear" w:color="auto" w:fill="auto"/>
            <w:noWrap/>
          </w:tcPr>
          <w:p w14:paraId="407D1C35" w14:textId="562A4167" w:rsidR="00CF2244" w:rsidRPr="00A82D87"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SRL</w:t>
            </w:r>
          </w:p>
        </w:tc>
        <w:tc>
          <w:tcPr>
            <w:tcW w:w="1266" w:type="pct"/>
            <w:shd w:val="clear" w:color="auto" w:fill="auto"/>
            <w:noWrap/>
            <w:vAlign w:val="center"/>
          </w:tcPr>
          <w:p w14:paraId="1AAFF659" w14:textId="5050B349"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379223D0" w14:textId="77777777" w:rsidR="00CF2244"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7C74AD1D" w14:textId="2B6C8607"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23222779" w14:textId="2C3C35A5"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70512332" w14:textId="46843CB4"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73C037FC" w14:textId="77777777" w:rsidR="00CF2244" w:rsidRPr="0098199B" w:rsidRDefault="00CF2244" w:rsidP="00A82D87">
            <w:pPr>
              <w:widowControl/>
              <w:jc w:val="left"/>
              <w:rPr>
                <w:rFonts w:ascii="宋体" w:hAnsi="宋体" w:cs="宋体"/>
                <w:color w:val="000000"/>
                <w:kern w:val="0"/>
                <w:sz w:val="18"/>
                <w:szCs w:val="18"/>
              </w:rPr>
            </w:pPr>
          </w:p>
        </w:tc>
        <w:tc>
          <w:tcPr>
            <w:tcW w:w="355" w:type="pct"/>
            <w:shd w:val="clear" w:color="auto" w:fill="auto"/>
            <w:noWrap/>
            <w:vAlign w:val="center"/>
          </w:tcPr>
          <w:p w14:paraId="3030C472" w14:textId="21386C0D"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59ED13AB" w14:textId="22A8AB79"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2</w:t>
            </w:r>
          </w:p>
        </w:tc>
        <w:tc>
          <w:tcPr>
            <w:tcW w:w="451" w:type="pct"/>
          </w:tcPr>
          <w:p w14:paraId="015E5B03" w14:textId="46551EDB" w:rsidR="00CF2244" w:rsidRPr="0098199B"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s</w:t>
            </w:r>
            <w:r>
              <w:rPr>
                <w:rFonts w:ascii="宋体" w:hAnsi="宋体" w:cs="宋体"/>
                <w:color w:val="000000"/>
                <w:kern w:val="0"/>
                <w:sz w:val="18"/>
                <w:szCs w:val="18"/>
              </w:rPr>
              <w:t>hamt</w:t>
            </w:r>
            <w:proofErr w:type="spellEnd"/>
          </w:p>
        </w:tc>
        <w:tc>
          <w:tcPr>
            <w:tcW w:w="339" w:type="pct"/>
            <w:shd w:val="clear" w:color="auto" w:fill="auto"/>
            <w:noWrap/>
            <w:vAlign w:val="center"/>
          </w:tcPr>
          <w:p w14:paraId="7718612F" w14:textId="05008E43"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7D552EA6"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75F5B3D1" w14:textId="77777777" w:rsidTr="001D592E">
        <w:trPr>
          <w:trHeight w:val="300"/>
          <w:jc w:val="center"/>
        </w:trPr>
        <w:tc>
          <w:tcPr>
            <w:tcW w:w="594" w:type="pct"/>
            <w:shd w:val="clear" w:color="auto" w:fill="auto"/>
            <w:noWrap/>
          </w:tcPr>
          <w:p w14:paraId="03B3A61D" w14:textId="6E004186" w:rsidR="00CF2244" w:rsidRPr="00A82D87" w:rsidRDefault="00CF2244" w:rsidP="00A82D87">
            <w:pPr>
              <w:widowControl/>
              <w:jc w:val="left"/>
              <w:rPr>
                <w:rFonts w:ascii="宋体" w:hAnsi="宋体" w:cs="宋体"/>
                <w:color w:val="000000"/>
                <w:kern w:val="0"/>
                <w:sz w:val="18"/>
                <w:szCs w:val="18"/>
              </w:rPr>
            </w:pPr>
            <w:proofErr w:type="spellStart"/>
            <w:r w:rsidRPr="00A82D87">
              <w:rPr>
                <w:rFonts w:ascii="宋体" w:hAnsi="宋体" w:cs="宋体"/>
                <w:color w:val="000000"/>
                <w:kern w:val="0"/>
                <w:sz w:val="18"/>
                <w:szCs w:val="18"/>
              </w:rPr>
              <w:t>SUb</w:t>
            </w:r>
            <w:proofErr w:type="spellEnd"/>
          </w:p>
        </w:tc>
        <w:tc>
          <w:tcPr>
            <w:tcW w:w="1266" w:type="pct"/>
            <w:shd w:val="clear" w:color="auto" w:fill="auto"/>
            <w:noWrap/>
            <w:vAlign w:val="center"/>
          </w:tcPr>
          <w:p w14:paraId="1DF85E22" w14:textId="7E8AB519"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20A53038" w14:textId="3C0A2B81"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7C3790CF" w14:textId="78EB529A" w:rsidR="00CF2244"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7ABB4570" w14:textId="29820B70" w:rsidR="00CF2244" w:rsidRDefault="00CF2244"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7D63DDC8" w14:textId="1BAD4524"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7B404AD9" w14:textId="43DC0BC4"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6C845726" w14:textId="2C99C85F" w:rsidR="00CF2244" w:rsidRPr="0098199B" w:rsidRDefault="00CF2244"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2C10316F" w14:textId="3BC6F4F5"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6</w:t>
            </w:r>
          </w:p>
        </w:tc>
        <w:tc>
          <w:tcPr>
            <w:tcW w:w="451" w:type="pct"/>
          </w:tcPr>
          <w:p w14:paraId="051C5E7B"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04454712" w14:textId="1BD63E2F"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70C4258C"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02458920" w14:textId="77777777" w:rsidTr="001D592E">
        <w:trPr>
          <w:trHeight w:val="300"/>
          <w:jc w:val="center"/>
        </w:trPr>
        <w:tc>
          <w:tcPr>
            <w:tcW w:w="594" w:type="pct"/>
            <w:shd w:val="clear" w:color="auto" w:fill="auto"/>
            <w:noWrap/>
          </w:tcPr>
          <w:p w14:paraId="4A39E45E" w14:textId="40AA4094" w:rsidR="00CF2244" w:rsidRPr="00A82D87"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OR</w:t>
            </w:r>
          </w:p>
        </w:tc>
        <w:tc>
          <w:tcPr>
            <w:tcW w:w="1266" w:type="pct"/>
            <w:shd w:val="clear" w:color="auto" w:fill="auto"/>
            <w:noWrap/>
            <w:vAlign w:val="center"/>
          </w:tcPr>
          <w:p w14:paraId="29FAD692" w14:textId="3D72C759"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6D63CC66" w14:textId="4D190923" w:rsidR="00CF2244" w:rsidRDefault="0043777E"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28A569D4" w14:textId="5C275B88"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6CD9BEC2" w14:textId="355049EB" w:rsidR="00CF2244" w:rsidRDefault="0043777E"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78780306" w14:textId="7B5C9324"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2F18E269" w14:textId="0CF21838"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68B298E7" w14:textId="62D58865"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26A0D00E" w14:textId="5AB03717"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451" w:type="pct"/>
          </w:tcPr>
          <w:p w14:paraId="2AB9D2E7"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025A5F6A" w14:textId="2C6145A7"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600B0D11"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1376B92B" w14:textId="77777777" w:rsidTr="001D592E">
        <w:trPr>
          <w:trHeight w:val="300"/>
          <w:jc w:val="center"/>
        </w:trPr>
        <w:tc>
          <w:tcPr>
            <w:tcW w:w="594" w:type="pct"/>
            <w:shd w:val="clear" w:color="auto" w:fill="auto"/>
            <w:noWrap/>
          </w:tcPr>
          <w:p w14:paraId="1B158D8B" w14:textId="4CAA731F" w:rsidR="00CF2244" w:rsidRPr="00A82D87"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ORI</w:t>
            </w:r>
          </w:p>
        </w:tc>
        <w:tc>
          <w:tcPr>
            <w:tcW w:w="1266" w:type="pct"/>
            <w:shd w:val="clear" w:color="auto" w:fill="auto"/>
            <w:noWrap/>
            <w:vAlign w:val="center"/>
          </w:tcPr>
          <w:p w14:paraId="24E3CD1D" w14:textId="56C5208B"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1174E7AB" w14:textId="7F427C0A" w:rsidR="00CF2244" w:rsidRDefault="0043777E"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4CE84950" w14:textId="77777777" w:rsidR="00CF2244" w:rsidRDefault="00CF2244" w:rsidP="00A82D87">
            <w:pPr>
              <w:widowControl/>
              <w:jc w:val="left"/>
              <w:rPr>
                <w:rFonts w:ascii="宋体" w:hAnsi="宋体" w:cs="宋体"/>
                <w:color w:val="000000"/>
                <w:kern w:val="0"/>
                <w:sz w:val="18"/>
                <w:szCs w:val="18"/>
              </w:rPr>
            </w:pPr>
          </w:p>
        </w:tc>
        <w:tc>
          <w:tcPr>
            <w:tcW w:w="307" w:type="pct"/>
            <w:shd w:val="clear" w:color="auto" w:fill="auto"/>
            <w:noWrap/>
            <w:vAlign w:val="center"/>
          </w:tcPr>
          <w:p w14:paraId="065152C4" w14:textId="1ABCC5E9"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403" w:type="pct"/>
            <w:shd w:val="clear" w:color="auto" w:fill="auto"/>
            <w:noWrap/>
            <w:vAlign w:val="center"/>
          </w:tcPr>
          <w:p w14:paraId="78E0CE5D" w14:textId="3AFFDB72"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6359C995" w14:textId="03D14BFA"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06974674" w14:textId="3E99CEF0"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MM16</w:t>
            </w:r>
          </w:p>
        </w:tc>
        <w:tc>
          <w:tcPr>
            <w:tcW w:w="227" w:type="pct"/>
            <w:shd w:val="clear" w:color="auto" w:fill="auto"/>
            <w:noWrap/>
            <w:vAlign w:val="center"/>
          </w:tcPr>
          <w:p w14:paraId="74768423" w14:textId="353E5043"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451" w:type="pct"/>
          </w:tcPr>
          <w:p w14:paraId="6BC22D9B"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01B8352B" w14:textId="35DC9EBB"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12DC6F3E"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1EDD62C8" w14:textId="77777777" w:rsidTr="001D592E">
        <w:trPr>
          <w:trHeight w:val="300"/>
          <w:jc w:val="center"/>
        </w:trPr>
        <w:tc>
          <w:tcPr>
            <w:tcW w:w="594" w:type="pct"/>
            <w:shd w:val="clear" w:color="auto" w:fill="auto"/>
            <w:noWrap/>
          </w:tcPr>
          <w:p w14:paraId="440C02EB" w14:textId="2E235D70" w:rsidR="00CF2244" w:rsidRPr="00A82D87"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NOR</w:t>
            </w:r>
          </w:p>
        </w:tc>
        <w:tc>
          <w:tcPr>
            <w:tcW w:w="1266" w:type="pct"/>
            <w:shd w:val="clear" w:color="auto" w:fill="auto"/>
            <w:noWrap/>
            <w:vAlign w:val="center"/>
          </w:tcPr>
          <w:p w14:paraId="1BD8DC99" w14:textId="309BAB70"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5C2CEEE8" w14:textId="0785E86D" w:rsidR="00CF2244" w:rsidRDefault="0043777E"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42D612B2" w14:textId="1FDE9D44"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29981D64" w14:textId="5F0AE00C" w:rsidR="00CF2244" w:rsidRDefault="0043777E"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4BAC604A" w14:textId="0CEA5C4F"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2EF6E45B" w14:textId="65BB4A44"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50A338FF" w14:textId="3EB0485C"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20CE627C" w14:textId="55E069E7"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0</w:t>
            </w:r>
          </w:p>
        </w:tc>
        <w:tc>
          <w:tcPr>
            <w:tcW w:w="451" w:type="pct"/>
          </w:tcPr>
          <w:p w14:paraId="5FE78DAE"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28A4EC57" w14:textId="135C885A"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5A0B8F69"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00B7DAA0" w14:textId="77777777" w:rsidTr="001D592E">
        <w:trPr>
          <w:trHeight w:val="300"/>
          <w:jc w:val="center"/>
        </w:trPr>
        <w:tc>
          <w:tcPr>
            <w:tcW w:w="594" w:type="pct"/>
            <w:shd w:val="clear" w:color="auto" w:fill="auto"/>
            <w:noWrap/>
          </w:tcPr>
          <w:p w14:paraId="0BDECE5C" w14:textId="284AEBBE" w:rsidR="00CF2244" w:rsidRPr="00A82D87"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LW</w:t>
            </w:r>
          </w:p>
        </w:tc>
        <w:tc>
          <w:tcPr>
            <w:tcW w:w="1266" w:type="pct"/>
            <w:shd w:val="clear" w:color="auto" w:fill="auto"/>
            <w:noWrap/>
            <w:vAlign w:val="center"/>
          </w:tcPr>
          <w:p w14:paraId="7D9F5092" w14:textId="4AE1D904"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15339EED" w14:textId="7BAA1115" w:rsidR="00CF2244" w:rsidRDefault="0043777E"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7864B3AD" w14:textId="77777777" w:rsidR="00CF2244" w:rsidRDefault="00CF2244" w:rsidP="00A82D87">
            <w:pPr>
              <w:widowControl/>
              <w:jc w:val="left"/>
              <w:rPr>
                <w:rFonts w:ascii="宋体" w:hAnsi="宋体" w:cs="宋体"/>
                <w:color w:val="000000"/>
                <w:kern w:val="0"/>
                <w:sz w:val="18"/>
                <w:szCs w:val="18"/>
              </w:rPr>
            </w:pPr>
          </w:p>
        </w:tc>
        <w:tc>
          <w:tcPr>
            <w:tcW w:w="307" w:type="pct"/>
            <w:shd w:val="clear" w:color="auto" w:fill="auto"/>
            <w:noWrap/>
            <w:vAlign w:val="center"/>
          </w:tcPr>
          <w:p w14:paraId="4A4DDBEC" w14:textId="28D3A733"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403" w:type="pct"/>
            <w:shd w:val="clear" w:color="auto" w:fill="auto"/>
            <w:noWrap/>
            <w:vAlign w:val="center"/>
          </w:tcPr>
          <w:p w14:paraId="27FAD21D" w14:textId="497BC144" w:rsidR="00CF2244" w:rsidRPr="0098199B" w:rsidRDefault="0043777E" w:rsidP="00A82D87">
            <w:pPr>
              <w:widowControl/>
              <w:jc w:val="left"/>
              <w:rPr>
                <w:rFonts w:ascii="宋体" w:hAnsi="宋体" w:cs="宋体"/>
                <w:color w:val="000000"/>
                <w:kern w:val="0"/>
                <w:sz w:val="18"/>
                <w:szCs w:val="18"/>
              </w:rPr>
            </w:pPr>
            <w:proofErr w:type="spellStart"/>
            <w:proofErr w:type="gramStart"/>
            <w:r>
              <w:rPr>
                <w:rFonts w:ascii="宋体" w:hAnsi="宋体" w:cs="宋体"/>
                <w:color w:val="000000"/>
                <w:kern w:val="0"/>
                <w:sz w:val="18"/>
                <w:szCs w:val="18"/>
              </w:rPr>
              <w:t>DM.Din</w:t>
            </w:r>
            <w:proofErr w:type="spellEnd"/>
            <w:proofErr w:type="gramEnd"/>
          </w:p>
        </w:tc>
        <w:tc>
          <w:tcPr>
            <w:tcW w:w="211" w:type="pct"/>
            <w:shd w:val="clear" w:color="auto" w:fill="auto"/>
            <w:noWrap/>
            <w:vAlign w:val="center"/>
          </w:tcPr>
          <w:p w14:paraId="5C5B7328" w14:textId="64A2F95D"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3B5DB074" w14:textId="4616C820" w:rsidR="00CF2244" w:rsidRPr="0098199B" w:rsidRDefault="00630AE9"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MM16</w:t>
            </w:r>
          </w:p>
        </w:tc>
        <w:tc>
          <w:tcPr>
            <w:tcW w:w="227" w:type="pct"/>
            <w:shd w:val="clear" w:color="auto" w:fill="auto"/>
            <w:noWrap/>
            <w:vAlign w:val="center"/>
          </w:tcPr>
          <w:p w14:paraId="144733B3" w14:textId="1D4B981D"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451" w:type="pct"/>
          </w:tcPr>
          <w:p w14:paraId="34559ABB"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0A97208A" w14:textId="420FEFDB"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83" w:type="pct"/>
            <w:shd w:val="clear" w:color="auto" w:fill="auto"/>
            <w:noWrap/>
            <w:vAlign w:val="center"/>
          </w:tcPr>
          <w:p w14:paraId="62C7FEAF"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3A7B684A" w14:textId="77777777" w:rsidTr="001D592E">
        <w:trPr>
          <w:trHeight w:val="300"/>
          <w:jc w:val="center"/>
        </w:trPr>
        <w:tc>
          <w:tcPr>
            <w:tcW w:w="594" w:type="pct"/>
            <w:shd w:val="clear" w:color="auto" w:fill="auto"/>
            <w:noWrap/>
          </w:tcPr>
          <w:p w14:paraId="65A11317" w14:textId="2B5CA0BF" w:rsidR="00CF2244" w:rsidRPr="00A82D87"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lastRenderedPageBreak/>
              <w:t>SW</w:t>
            </w:r>
          </w:p>
        </w:tc>
        <w:tc>
          <w:tcPr>
            <w:tcW w:w="1266" w:type="pct"/>
            <w:shd w:val="clear" w:color="auto" w:fill="auto"/>
            <w:noWrap/>
            <w:vAlign w:val="center"/>
          </w:tcPr>
          <w:p w14:paraId="6F66524A" w14:textId="431EE192"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315251D5" w14:textId="35725C12" w:rsidR="00CF2244" w:rsidRDefault="0043777E"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3E1A2F99" w14:textId="47F76AA2"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0DA0C48C" w14:textId="77777777" w:rsidR="00CF2244" w:rsidRDefault="00CF2244" w:rsidP="00A82D87">
            <w:pPr>
              <w:widowControl/>
              <w:jc w:val="left"/>
              <w:rPr>
                <w:rFonts w:ascii="宋体" w:hAnsi="宋体" w:cs="宋体"/>
                <w:color w:val="000000"/>
                <w:kern w:val="0"/>
                <w:sz w:val="18"/>
                <w:szCs w:val="18"/>
              </w:rPr>
            </w:pPr>
          </w:p>
        </w:tc>
        <w:tc>
          <w:tcPr>
            <w:tcW w:w="403" w:type="pct"/>
            <w:shd w:val="clear" w:color="auto" w:fill="auto"/>
            <w:noWrap/>
            <w:vAlign w:val="center"/>
          </w:tcPr>
          <w:p w14:paraId="6BA0D8AB" w14:textId="77777777" w:rsidR="00CF2244" w:rsidRPr="0098199B" w:rsidRDefault="00CF2244" w:rsidP="00A82D87">
            <w:pPr>
              <w:widowControl/>
              <w:jc w:val="left"/>
              <w:rPr>
                <w:rFonts w:ascii="宋体" w:hAnsi="宋体" w:cs="宋体"/>
                <w:color w:val="000000"/>
                <w:kern w:val="0"/>
                <w:sz w:val="18"/>
                <w:szCs w:val="18"/>
              </w:rPr>
            </w:pPr>
          </w:p>
        </w:tc>
        <w:tc>
          <w:tcPr>
            <w:tcW w:w="211" w:type="pct"/>
            <w:shd w:val="clear" w:color="auto" w:fill="auto"/>
            <w:noWrap/>
            <w:vAlign w:val="center"/>
          </w:tcPr>
          <w:p w14:paraId="14A4FF9A" w14:textId="3B94AA37"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18EE6494" w14:textId="4896F8E5"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MM16</w:t>
            </w:r>
          </w:p>
        </w:tc>
        <w:tc>
          <w:tcPr>
            <w:tcW w:w="227" w:type="pct"/>
            <w:shd w:val="clear" w:color="auto" w:fill="auto"/>
            <w:noWrap/>
            <w:vAlign w:val="center"/>
          </w:tcPr>
          <w:p w14:paraId="0C954CFF" w14:textId="7817582A" w:rsidR="00CF2244" w:rsidRPr="0098199B" w:rsidRDefault="00CF2244" w:rsidP="00A82D87">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451" w:type="pct"/>
          </w:tcPr>
          <w:p w14:paraId="362B76F6"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56B79433" w14:textId="2C1B5369"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83" w:type="pct"/>
            <w:shd w:val="clear" w:color="auto" w:fill="auto"/>
            <w:noWrap/>
            <w:vAlign w:val="center"/>
          </w:tcPr>
          <w:p w14:paraId="5BBD3FE4"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3E26DC3A" w14:textId="77777777" w:rsidTr="001D592E">
        <w:trPr>
          <w:trHeight w:val="300"/>
          <w:jc w:val="center"/>
        </w:trPr>
        <w:tc>
          <w:tcPr>
            <w:tcW w:w="594" w:type="pct"/>
            <w:shd w:val="clear" w:color="auto" w:fill="auto"/>
            <w:noWrap/>
          </w:tcPr>
          <w:p w14:paraId="563C47A9" w14:textId="73DB72DC" w:rsidR="00CF2244" w:rsidRPr="00A82D87" w:rsidRDefault="00CF2244" w:rsidP="00A82D87">
            <w:pPr>
              <w:widowControl/>
              <w:jc w:val="left"/>
              <w:rPr>
                <w:rFonts w:ascii="宋体" w:hAnsi="宋体" w:cs="宋体"/>
                <w:color w:val="000000"/>
                <w:kern w:val="0"/>
                <w:sz w:val="18"/>
                <w:szCs w:val="18"/>
              </w:rPr>
            </w:pPr>
            <w:r w:rsidRPr="00A82D87">
              <w:rPr>
                <w:rFonts w:ascii="宋体" w:hAnsi="宋体" w:cs="宋体"/>
                <w:color w:val="000000"/>
                <w:kern w:val="0"/>
                <w:sz w:val="18"/>
                <w:szCs w:val="18"/>
              </w:rPr>
              <w:t>BEQ</w:t>
            </w:r>
          </w:p>
        </w:tc>
        <w:tc>
          <w:tcPr>
            <w:tcW w:w="1266" w:type="pct"/>
            <w:shd w:val="clear" w:color="auto" w:fill="auto"/>
            <w:noWrap/>
            <w:vAlign w:val="center"/>
          </w:tcPr>
          <w:p w14:paraId="6195FDC7" w14:textId="76AABB8B" w:rsidR="0043777E"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proofErr w:type="gramStart"/>
            <w:r>
              <w:rPr>
                <w:rFonts w:ascii="宋体" w:hAnsi="宋体" w:cs="宋体"/>
                <w:color w:val="000000"/>
                <w:kern w:val="0"/>
                <w:sz w:val="18"/>
                <w:szCs w:val="18"/>
              </w:rPr>
              <w:t>4  or</w:t>
            </w:r>
            <w:proofErr w:type="gramEnd"/>
            <w:r w:rsidR="00EA0916">
              <w:rPr>
                <w:rFonts w:ascii="宋体" w:hAnsi="宋体" w:cs="宋体" w:hint="eastAsia"/>
                <w:color w:val="000000"/>
                <w:kern w:val="0"/>
                <w:sz w:val="18"/>
                <w:szCs w:val="18"/>
              </w:rPr>
              <w:t xml:space="preserve"> </w:t>
            </w:r>
            <w:r>
              <w:rPr>
                <w:rFonts w:ascii="宋体" w:hAnsi="宋体" w:cs="宋体" w:hint="eastAsia"/>
                <w:color w:val="000000"/>
                <w:kern w:val="0"/>
                <w:sz w:val="18"/>
                <w:szCs w:val="18"/>
              </w:rPr>
              <w:t>P</w:t>
            </w:r>
            <w:r>
              <w:rPr>
                <w:rFonts w:ascii="宋体" w:hAnsi="宋体" w:cs="宋体"/>
                <w:color w:val="000000"/>
                <w:kern w:val="0"/>
                <w:sz w:val="18"/>
                <w:szCs w:val="18"/>
              </w:rPr>
              <w:t>C+4+(IMM16&lt;&lt;2)</w:t>
            </w:r>
          </w:p>
        </w:tc>
        <w:tc>
          <w:tcPr>
            <w:tcW w:w="283" w:type="pct"/>
            <w:shd w:val="clear" w:color="auto" w:fill="auto"/>
            <w:noWrap/>
            <w:vAlign w:val="center"/>
          </w:tcPr>
          <w:p w14:paraId="6DF75BE4" w14:textId="165514E4" w:rsidR="00CF2244" w:rsidRDefault="0043777E" w:rsidP="00A82D87">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458D23C7" w14:textId="341CC216" w:rsidR="00CF2244"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52A25D23" w14:textId="77777777" w:rsidR="00CF2244" w:rsidRDefault="00CF2244" w:rsidP="00A82D87">
            <w:pPr>
              <w:widowControl/>
              <w:jc w:val="left"/>
              <w:rPr>
                <w:rFonts w:ascii="宋体" w:hAnsi="宋体" w:cs="宋体"/>
                <w:color w:val="000000"/>
                <w:kern w:val="0"/>
                <w:sz w:val="18"/>
                <w:szCs w:val="18"/>
              </w:rPr>
            </w:pPr>
          </w:p>
        </w:tc>
        <w:tc>
          <w:tcPr>
            <w:tcW w:w="403" w:type="pct"/>
            <w:shd w:val="clear" w:color="auto" w:fill="auto"/>
            <w:noWrap/>
            <w:vAlign w:val="center"/>
          </w:tcPr>
          <w:p w14:paraId="39DBEB5F" w14:textId="77777777" w:rsidR="00CF2244" w:rsidRPr="0098199B" w:rsidRDefault="00CF2244" w:rsidP="00A82D87">
            <w:pPr>
              <w:widowControl/>
              <w:jc w:val="left"/>
              <w:rPr>
                <w:rFonts w:ascii="宋体" w:hAnsi="宋体" w:cs="宋体"/>
                <w:color w:val="000000"/>
                <w:kern w:val="0"/>
                <w:sz w:val="18"/>
                <w:szCs w:val="18"/>
              </w:rPr>
            </w:pPr>
          </w:p>
        </w:tc>
        <w:tc>
          <w:tcPr>
            <w:tcW w:w="211" w:type="pct"/>
            <w:shd w:val="clear" w:color="auto" w:fill="auto"/>
            <w:noWrap/>
            <w:vAlign w:val="center"/>
          </w:tcPr>
          <w:p w14:paraId="44E16551" w14:textId="398D1D98"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15F8AB0C" w14:textId="41CDB69D" w:rsidR="00CF2244" w:rsidRPr="0098199B" w:rsidRDefault="0043777E" w:rsidP="00A82D87">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7FC69DEF" w14:textId="7A896EE4" w:rsidR="00CF2244" w:rsidRPr="0098199B" w:rsidRDefault="00CF2244" w:rsidP="00A82D87">
            <w:pPr>
              <w:widowControl/>
              <w:jc w:val="right"/>
              <w:rPr>
                <w:rFonts w:ascii="宋体" w:hAnsi="宋体" w:cs="宋体"/>
                <w:color w:val="000000"/>
                <w:kern w:val="0"/>
                <w:sz w:val="18"/>
                <w:szCs w:val="18"/>
              </w:rPr>
            </w:pPr>
          </w:p>
        </w:tc>
        <w:tc>
          <w:tcPr>
            <w:tcW w:w="451" w:type="pct"/>
          </w:tcPr>
          <w:p w14:paraId="04978EEC" w14:textId="77777777" w:rsidR="00CF2244" w:rsidRPr="0098199B" w:rsidRDefault="00CF2244" w:rsidP="00A82D87">
            <w:pPr>
              <w:widowControl/>
              <w:jc w:val="left"/>
              <w:rPr>
                <w:rFonts w:ascii="宋体" w:hAnsi="宋体" w:cs="宋体"/>
                <w:color w:val="000000"/>
                <w:kern w:val="0"/>
                <w:sz w:val="18"/>
                <w:szCs w:val="18"/>
              </w:rPr>
            </w:pPr>
          </w:p>
        </w:tc>
        <w:tc>
          <w:tcPr>
            <w:tcW w:w="339" w:type="pct"/>
            <w:shd w:val="clear" w:color="auto" w:fill="auto"/>
            <w:noWrap/>
            <w:vAlign w:val="center"/>
          </w:tcPr>
          <w:p w14:paraId="01A5CAF8" w14:textId="3C7F8ED6" w:rsidR="00CF2244" w:rsidRPr="0098199B" w:rsidRDefault="00CF2244" w:rsidP="00A82D87">
            <w:pPr>
              <w:widowControl/>
              <w:jc w:val="left"/>
              <w:rPr>
                <w:rFonts w:ascii="宋体" w:hAnsi="宋体" w:cs="宋体"/>
                <w:color w:val="000000"/>
                <w:kern w:val="0"/>
                <w:sz w:val="18"/>
                <w:szCs w:val="18"/>
              </w:rPr>
            </w:pPr>
          </w:p>
        </w:tc>
        <w:tc>
          <w:tcPr>
            <w:tcW w:w="283" w:type="pct"/>
            <w:shd w:val="clear" w:color="auto" w:fill="auto"/>
            <w:noWrap/>
            <w:vAlign w:val="center"/>
          </w:tcPr>
          <w:p w14:paraId="50684A5C" w14:textId="77777777" w:rsidR="00CF2244" w:rsidRPr="0098199B" w:rsidRDefault="00CF2244" w:rsidP="00A82D87">
            <w:pPr>
              <w:widowControl/>
              <w:jc w:val="left"/>
              <w:rPr>
                <w:rFonts w:ascii="宋体" w:hAnsi="宋体" w:cs="宋体"/>
                <w:color w:val="000000"/>
                <w:kern w:val="0"/>
                <w:sz w:val="18"/>
                <w:szCs w:val="18"/>
              </w:rPr>
            </w:pPr>
          </w:p>
        </w:tc>
      </w:tr>
      <w:tr w:rsidR="00630AE9" w:rsidRPr="0098199B" w14:paraId="1E8C276B" w14:textId="77777777" w:rsidTr="001D592E">
        <w:trPr>
          <w:trHeight w:val="300"/>
          <w:jc w:val="center"/>
        </w:trPr>
        <w:tc>
          <w:tcPr>
            <w:tcW w:w="594" w:type="pct"/>
            <w:shd w:val="clear" w:color="auto" w:fill="auto"/>
            <w:noWrap/>
          </w:tcPr>
          <w:p w14:paraId="054FCF0D" w14:textId="01D10326" w:rsidR="0043777E" w:rsidRPr="00A82D87" w:rsidRDefault="0043777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BNE</w:t>
            </w:r>
          </w:p>
        </w:tc>
        <w:tc>
          <w:tcPr>
            <w:tcW w:w="1266" w:type="pct"/>
            <w:shd w:val="clear" w:color="auto" w:fill="auto"/>
            <w:noWrap/>
            <w:vAlign w:val="center"/>
          </w:tcPr>
          <w:p w14:paraId="61C6DDFE" w14:textId="03C837C1" w:rsidR="0043777E"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proofErr w:type="gramStart"/>
            <w:r>
              <w:rPr>
                <w:rFonts w:ascii="宋体" w:hAnsi="宋体" w:cs="宋体"/>
                <w:color w:val="000000"/>
                <w:kern w:val="0"/>
                <w:sz w:val="18"/>
                <w:szCs w:val="18"/>
              </w:rPr>
              <w:t>4  or</w:t>
            </w:r>
            <w:proofErr w:type="gramEnd"/>
            <w:r w:rsidR="00EA0916">
              <w:rPr>
                <w:rFonts w:ascii="宋体" w:hAnsi="宋体" w:cs="宋体" w:hint="eastAsia"/>
                <w:color w:val="000000"/>
                <w:kern w:val="0"/>
                <w:sz w:val="18"/>
                <w:szCs w:val="18"/>
              </w:rPr>
              <w:t xml:space="preserve"> </w:t>
            </w:r>
            <w:r>
              <w:rPr>
                <w:rFonts w:ascii="宋体" w:hAnsi="宋体" w:cs="宋体" w:hint="eastAsia"/>
                <w:color w:val="000000"/>
                <w:kern w:val="0"/>
                <w:sz w:val="18"/>
                <w:szCs w:val="18"/>
              </w:rPr>
              <w:t>P</w:t>
            </w:r>
            <w:r>
              <w:rPr>
                <w:rFonts w:ascii="宋体" w:hAnsi="宋体" w:cs="宋体"/>
                <w:color w:val="000000"/>
                <w:kern w:val="0"/>
                <w:sz w:val="18"/>
                <w:szCs w:val="18"/>
              </w:rPr>
              <w:t>C+4+(IMM16&lt;&lt;2)</w:t>
            </w:r>
          </w:p>
        </w:tc>
        <w:tc>
          <w:tcPr>
            <w:tcW w:w="283" w:type="pct"/>
            <w:shd w:val="clear" w:color="auto" w:fill="auto"/>
            <w:noWrap/>
            <w:vAlign w:val="center"/>
          </w:tcPr>
          <w:p w14:paraId="06F735EC" w14:textId="1E79760A" w:rsidR="0043777E" w:rsidRDefault="0043777E"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54DC5E93" w14:textId="125D2F1C" w:rsidR="0043777E" w:rsidRDefault="0043777E" w:rsidP="0043777E">
            <w:pPr>
              <w:widowControl/>
              <w:jc w:val="left"/>
              <w:rPr>
                <w:rFonts w:ascii="宋体" w:hAnsi="宋体" w:cs="宋体"/>
                <w:color w:val="000000"/>
                <w:kern w:val="0"/>
                <w:sz w:val="18"/>
                <w:szCs w:val="18"/>
              </w:rPr>
            </w:pPr>
            <w:r>
              <w:rPr>
                <w:rFonts w:ascii="宋体" w:hAnsi="宋体" w:cs="宋体"/>
                <w:color w:val="000000"/>
                <w:kern w:val="0"/>
                <w:sz w:val="18"/>
                <w:szCs w:val="18"/>
              </w:rPr>
              <w:t>Rs</w:t>
            </w:r>
          </w:p>
        </w:tc>
        <w:tc>
          <w:tcPr>
            <w:tcW w:w="307" w:type="pct"/>
            <w:shd w:val="clear" w:color="auto" w:fill="auto"/>
            <w:noWrap/>
            <w:vAlign w:val="center"/>
          </w:tcPr>
          <w:p w14:paraId="2524FDF4" w14:textId="77777777" w:rsidR="0043777E" w:rsidRDefault="0043777E" w:rsidP="0043777E">
            <w:pPr>
              <w:widowControl/>
              <w:jc w:val="left"/>
              <w:rPr>
                <w:rFonts w:ascii="宋体" w:hAnsi="宋体" w:cs="宋体"/>
                <w:color w:val="000000"/>
                <w:kern w:val="0"/>
                <w:sz w:val="18"/>
                <w:szCs w:val="18"/>
              </w:rPr>
            </w:pPr>
          </w:p>
        </w:tc>
        <w:tc>
          <w:tcPr>
            <w:tcW w:w="403" w:type="pct"/>
            <w:shd w:val="clear" w:color="auto" w:fill="auto"/>
            <w:noWrap/>
            <w:vAlign w:val="center"/>
          </w:tcPr>
          <w:p w14:paraId="172F373C" w14:textId="77777777" w:rsidR="0043777E" w:rsidRPr="0098199B" w:rsidRDefault="0043777E" w:rsidP="0043777E">
            <w:pPr>
              <w:widowControl/>
              <w:jc w:val="left"/>
              <w:rPr>
                <w:rFonts w:ascii="宋体" w:hAnsi="宋体" w:cs="宋体"/>
                <w:color w:val="000000"/>
                <w:kern w:val="0"/>
                <w:sz w:val="18"/>
                <w:szCs w:val="18"/>
              </w:rPr>
            </w:pPr>
          </w:p>
        </w:tc>
        <w:tc>
          <w:tcPr>
            <w:tcW w:w="211" w:type="pct"/>
            <w:shd w:val="clear" w:color="auto" w:fill="auto"/>
            <w:noWrap/>
            <w:vAlign w:val="center"/>
          </w:tcPr>
          <w:p w14:paraId="0966B81D" w14:textId="3606479F"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44B1F6AB" w14:textId="6C52E216"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7A50D88E" w14:textId="77777777" w:rsidR="0043777E" w:rsidRPr="0098199B" w:rsidRDefault="0043777E" w:rsidP="0043777E">
            <w:pPr>
              <w:widowControl/>
              <w:jc w:val="right"/>
              <w:rPr>
                <w:rFonts w:ascii="宋体" w:hAnsi="宋体" w:cs="宋体"/>
                <w:color w:val="000000"/>
                <w:kern w:val="0"/>
                <w:sz w:val="18"/>
                <w:szCs w:val="18"/>
              </w:rPr>
            </w:pPr>
          </w:p>
        </w:tc>
        <w:tc>
          <w:tcPr>
            <w:tcW w:w="451" w:type="pct"/>
          </w:tcPr>
          <w:p w14:paraId="0F94EC67"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0A90C902" w14:textId="4552ABC8"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6F7C0A4B"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2B6499E1" w14:textId="77777777" w:rsidTr="001D592E">
        <w:trPr>
          <w:trHeight w:val="300"/>
          <w:jc w:val="center"/>
        </w:trPr>
        <w:tc>
          <w:tcPr>
            <w:tcW w:w="594" w:type="pct"/>
            <w:shd w:val="clear" w:color="auto" w:fill="auto"/>
            <w:noWrap/>
          </w:tcPr>
          <w:p w14:paraId="02FFEEF9" w14:textId="4D700622" w:rsidR="0043777E" w:rsidRPr="00A82D87" w:rsidRDefault="0043777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SLT</w:t>
            </w:r>
          </w:p>
        </w:tc>
        <w:tc>
          <w:tcPr>
            <w:tcW w:w="1266" w:type="pct"/>
            <w:shd w:val="clear" w:color="auto" w:fill="auto"/>
            <w:noWrap/>
            <w:vAlign w:val="center"/>
          </w:tcPr>
          <w:p w14:paraId="2F7F7B6F" w14:textId="776769D9" w:rsidR="0043777E"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7FC21957" w14:textId="0D3757DC" w:rsidR="0043777E" w:rsidRDefault="0043777E"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5453119F" w14:textId="67C35D37" w:rsidR="0043777E"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11D7D3B6" w14:textId="2CC22DA4" w:rsidR="0043777E" w:rsidRDefault="0043777E"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1FE1A384" w14:textId="387EEE38"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2E4AD3D9" w14:textId="157B4C1C"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07ADFDF5" w14:textId="0E3C8BEF"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38F4567A" w14:textId="36D8C273" w:rsidR="0043777E" w:rsidRPr="0098199B" w:rsidRDefault="0043777E" w:rsidP="0043777E">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1</w:t>
            </w:r>
          </w:p>
        </w:tc>
        <w:tc>
          <w:tcPr>
            <w:tcW w:w="451" w:type="pct"/>
          </w:tcPr>
          <w:p w14:paraId="661DCC06"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10A66230" w14:textId="5F3DEF9A"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5A117313"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399E2685" w14:textId="77777777" w:rsidTr="001D592E">
        <w:trPr>
          <w:trHeight w:val="300"/>
          <w:jc w:val="center"/>
        </w:trPr>
        <w:tc>
          <w:tcPr>
            <w:tcW w:w="594" w:type="pct"/>
            <w:shd w:val="clear" w:color="auto" w:fill="auto"/>
            <w:noWrap/>
          </w:tcPr>
          <w:p w14:paraId="6BFB5FB0" w14:textId="3EE5B13D" w:rsidR="0043777E" w:rsidRPr="00A82D87" w:rsidRDefault="0043777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S</w:t>
            </w:r>
            <w:r>
              <w:rPr>
                <w:rFonts w:ascii="宋体" w:hAnsi="宋体" w:cs="宋体"/>
                <w:color w:val="000000"/>
                <w:kern w:val="0"/>
                <w:sz w:val="18"/>
                <w:szCs w:val="18"/>
              </w:rPr>
              <w:t>L</w:t>
            </w:r>
            <w:r w:rsidRPr="00A82D87">
              <w:rPr>
                <w:rFonts w:ascii="宋体" w:hAnsi="宋体" w:cs="宋体"/>
                <w:color w:val="000000"/>
                <w:kern w:val="0"/>
                <w:sz w:val="18"/>
                <w:szCs w:val="18"/>
              </w:rPr>
              <w:t>TI</w:t>
            </w:r>
          </w:p>
        </w:tc>
        <w:tc>
          <w:tcPr>
            <w:tcW w:w="1266" w:type="pct"/>
            <w:shd w:val="clear" w:color="auto" w:fill="auto"/>
            <w:noWrap/>
            <w:vAlign w:val="center"/>
          </w:tcPr>
          <w:p w14:paraId="2592D9A0" w14:textId="66D0A108" w:rsidR="0043777E"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3EC7F007" w14:textId="24B7C3AB" w:rsidR="0043777E" w:rsidRDefault="0043777E"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1750018E" w14:textId="77777777" w:rsidR="0043777E" w:rsidRDefault="0043777E" w:rsidP="0043777E">
            <w:pPr>
              <w:widowControl/>
              <w:jc w:val="left"/>
              <w:rPr>
                <w:rFonts w:ascii="宋体" w:hAnsi="宋体" w:cs="宋体"/>
                <w:color w:val="000000"/>
                <w:kern w:val="0"/>
                <w:sz w:val="18"/>
                <w:szCs w:val="18"/>
              </w:rPr>
            </w:pPr>
          </w:p>
        </w:tc>
        <w:tc>
          <w:tcPr>
            <w:tcW w:w="307" w:type="pct"/>
            <w:shd w:val="clear" w:color="auto" w:fill="auto"/>
            <w:noWrap/>
            <w:vAlign w:val="center"/>
          </w:tcPr>
          <w:p w14:paraId="73586339" w14:textId="2938AC5C" w:rsidR="0043777E"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403" w:type="pct"/>
            <w:shd w:val="clear" w:color="auto" w:fill="auto"/>
            <w:noWrap/>
            <w:vAlign w:val="center"/>
          </w:tcPr>
          <w:p w14:paraId="20E37C38" w14:textId="602CBA9A"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52212338" w14:textId="1BAACA20"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5C5101FE" w14:textId="0178D6AE"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MM16</w:t>
            </w:r>
          </w:p>
        </w:tc>
        <w:tc>
          <w:tcPr>
            <w:tcW w:w="227" w:type="pct"/>
            <w:shd w:val="clear" w:color="auto" w:fill="auto"/>
            <w:noWrap/>
            <w:vAlign w:val="center"/>
          </w:tcPr>
          <w:p w14:paraId="2AC667A2" w14:textId="3A0DF8D2" w:rsidR="0043777E" w:rsidRPr="0098199B" w:rsidRDefault="0043777E" w:rsidP="0043777E">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1</w:t>
            </w:r>
          </w:p>
        </w:tc>
        <w:tc>
          <w:tcPr>
            <w:tcW w:w="451" w:type="pct"/>
          </w:tcPr>
          <w:p w14:paraId="5ABE5B4A"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18827D15" w14:textId="2028DD4B"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61055031"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2D11B3BD" w14:textId="77777777" w:rsidTr="001D592E">
        <w:trPr>
          <w:trHeight w:val="300"/>
          <w:jc w:val="center"/>
        </w:trPr>
        <w:tc>
          <w:tcPr>
            <w:tcW w:w="594" w:type="pct"/>
            <w:shd w:val="clear" w:color="auto" w:fill="auto"/>
            <w:noWrap/>
          </w:tcPr>
          <w:p w14:paraId="1B590344" w14:textId="1B291A07" w:rsidR="0043777E" w:rsidRPr="00A82D87" w:rsidRDefault="0043777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SLTU</w:t>
            </w:r>
          </w:p>
        </w:tc>
        <w:tc>
          <w:tcPr>
            <w:tcW w:w="1266" w:type="pct"/>
            <w:shd w:val="clear" w:color="auto" w:fill="auto"/>
            <w:noWrap/>
            <w:vAlign w:val="center"/>
          </w:tcPr>
          <w:p w14:paraId="40DF08AB" w14:textId="6E94D507" w:rsidR="0043777E"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3B2D2E50" w14:textId="4211BF04" w:rsidR="0043777E" w:rsidRDefault="0043777E"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4F5677FF" w14:textId="67E6897D" w:rsidR="0043777E"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43464FAC" w14:textId="25F6425A" w:rsidR="0043777E" w:rsidRDefault="0043777E"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7B6B51BF" w14:textId="48929535"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5F2C0B8A" w14:textId="6590499F"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37C3906A" w14:textId="2832C300" w:rsidR="0043777E" w:rsidRPr="0098199B"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6487FFD5" w14:textId="2353ECE7" w:rsidR="0043777E" w:rsidRPr="0098199B" w:rsidRDefault="0043777E" w:rsidP="0043777E">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2</w:t>
            </w:r>
          </w:p>
        </w:tc>
        <w:tc>
          <w:tcPr>
            <w:tcW w:w="451" w:type="pct"/>
          </w:tcPr>
          <w:p w14:paraId="2F0DC325"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506E799A" w14:textId="53C105F1"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393BE003"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31B84A88" w14:textId="77777777" w:rsidTr="001D592E">
        <w:trPr>
          <w:trHeight w:val="300"/>
          <w:jc w:val="center"/>
        </w:trPr>
        <w:tc>
          <w:tcPr>
            <w:tcW w:w="594" w:type="pct"/>
            <w:shd w:val="clear" w:color="auto" w:fill="auto"/>
            <w:noWrap/>
          </w:tcPr>
          <w:p w14:paraId="715D019A" w14:textId="06100978" w:rsidR="0043777E" w:rsidRPr="00A82D87" w:rsidRDefault="0043777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J</w:t>
            </w:r>
          </w:p>
        </w:tc>
        <w:tc>
          <w:tcPr>
            <w:tcW w:w="1266" w:type="pct"/>
            <w:shd w:val="clear" w:color="auto" w:fill="auto"/>
            <w:noWrap/>
            <w:vAlign w:val="center"/>
          </w:tcPr>
          <w:p w14:paraId="181366F6" w14:textId="2785184F" w:rsidR="0043777E" w:rsidRDefault="0043777E" w:rsidP="0043777E">
            <w:pPr>
              <w:widowControl/>
              <w:jc w:val="left"/>
              <w:rPr>
                <w:rFonts w:ascii="宋体" w:hAnsi="宋体" w:cs="宋体"/>
                <w:color w:val="000000"/>
                <w:kern w:val="0"/>
                <w:sz w:val="18"/>
                <w:szCs w:val="18"/>
              </w:rPr>
            </w:pPr>
            <w:r>
              <w:rPr>
                <w:rFonts w:ascii="宋体" w:hAnsi="宋体" w:cs="宋体"/>
                <w:color w:val="000000"/>
                <w:kern w:val="0"/>
                <w:sz w:val="18"/>
                <w:szCs w:val="18"/>
              </w:rPr>
              <w:t>{</w:t>
            </w:r>
            <w:r>
              <w:rPr>
                <w:rFonts w:ascii="宋体" w:hAnsi="宋体" w:cs="宋体" w:hint="eastAsia"/>
                <w:color w:val="000000"/>
                <w:kern w:val="0"/>
                <w:sz w:val="18"/>
                <w:szCs w:val="18"/>
              </w:rPr>
              <w:t>(</w:t>
            </w:r>
            <w:r>
              <w:rPr>
                <w:rFonts w:ascii="宋体" w:hAnsi="宋体" w:cs="宋体"/>
                <w:color w:val="000000"/>
                <w:kern w:val="0"/>
                <w:sz w:val="18"/>
                <w:szCs w:val="18"/>
              </w:rPr>
              <w:t>PC+</w:t>
            </w:r>
            <w:proofErr w:type="gramStart"/>
            <w:r>
              <w:rPr>
                <w:rFonts w:ascii="宋体" w:hAnsi="宋体" w:cs="宋体"/>
                <w:color w:val="000000"/>
                <w:kern w:val="0"/>
                <w:sz w:val="18"/>
                <w:szCs w:val="18"/>
              </w:rPr>
              <w:t>4)[</w:t>
            </w:r>
            <w:proofErr w:type="gramEnd"/>
            <w:r>
              <w:rPr>
                <w:rFonts w:ascii="宋体" w:hAnsi="宋体" w:cs="宋体"/>
                <w:color w:val="000000"/>
                <w:kern w:val="0"/>
                <w:sz w:val="18"/>
                <w:szCs w:val="18"/>
              </w:rPr>
              <w:t>31:28],IMM26,00}</w:t>
            </w:r>
          </w:p>
        </w:tc>
        <w:tc>
          <w:tcPr>
            <w:tcW w:w="283" w:type="pct"/>
            <w:shd w:val="clear" w:color="auto" w:fill="auto"/>
            <w:noWrap/>
            <w:vAlign w:val="center"/>
          </w:tcPr>
          <w:p w14:paraId="2B961074" w14:textId="77777777" w:rsidR="0043777E"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3701EFA8" w14:textId="77777777" w:rsidR="0043777E" w:rsidRDefault="0043777E" w:rsidP="0043777E">
            <w:pPr>
              <w:widowControl/>
              <w:jc w:val="left"/>
              <w:rPr>
                <w:rFonts w:ascii="宋体" w:hAnsi="宋体" w:cs="宋体"/>
                <w:color w:val="000000"/>
                <w:kern w:val="0"/>
                <w:sz w:val="18"/>
                <w:szCs w:val="18"/>
              </w:rPr>
            </w:pPr>
          </w:p>
        </w:tc>
        <w:tc>
          <w:tcPr>
            <w:tcW w:w="307" w:type="pct"/>
            <w:shd w:val="clear" w:color="auto" w:fill="auto"/>
            <w:noWrap/>
            <w:vAlign w:val="center"/>
          </w:tcPr>
          <w:p w14:paraId="6053DEBD" w14:textId="77777777" w:rsidR="0043777E" w:rsidRDefault="0043777E" w:rsidP="0043777E">
            <w:pPr>
              <w:widowControl/>
              <w:jc w:val="left"/>
              <w:rPr>
                <w:rFonts w:ascii="宋体" w:hAnsi="宋体" w:cs="宋体"/>
                <w:color w:val="000000"/>
                <w:kern w:val="0"/>
                <w:sz w:val="18"/>
                <w:szCs w:val="18"/>
              </w:rPr>
            </w:pPr>
          </w:p>
        </w:tc>
        <w:tc>
          <w:tcPr>
            <w:tcW w:w="403" w:type="pct"/>
            <w:shd w:val="clear" w:color="auto" w:fill="auto"/>
            <w:noWrap/>
            <w:vAlign w:val="center"/>
          </w:tcPr>
          <w:p w14:paraId="0C94E948" w14:textId="77777777" w:rsidR="0043777E" w:rsidRPr="0098199B" w:rsidRDefault="0043777E" w:rsidP="0043777E">
            <w:pPr>
              <w:widowControl/>
              <w:jc w:val="left"/>
              <w:rPr>
                <w:rFonts w:ascii="宋体" w:hAnsi="宋体" w:cs="宋体"/>
                <w:color w:val="000000"/>
                <w:kern w:val="0"/>
                <w:sz w:val="18"/>
                <w:szCs w:val="18"/>
              </w:rPr>
            </w:pPr>
          </w:p>
        </w:tc>
        <w:tc>
          <w:tcPr>
            <w:tcW w:w="211" w:type="pct"/>
            <w:shd w:val="clear" w:color="auto" w:fill="auto"/>
            <w:noWrap/>
            <w:vAlign w:val="center"/>
          </w:tcPr>
          <w:p w14:paraId="47C622DB" w14:textId="77777777" w:rsidR="0043777E" w:rsidRPr="0098199B" w:rsidRDefault="0043777E" w:rsidP="0043777E">
            <w:pPr>
              <w:widowControl/>
              <w:jc w:val="left"/>
              <w:rPr>
                <w:rFonts w:ascii="宋体" w:hAnsi="宋体" w:cs="宋体"/>
                <w:color w:val="000000"/>
                <w:kern w:val="0"/>
                <w:sz w:val="18"/>
                <w:szCs w:val="18"/>
              </w:rPr>
            </w:pPr>
          </w:p>
        </w:tc>
        <w:tc>
          <w:tcPr>
            <w:tcW w:w="355" w:type="pct"/>
            <w:shd w:val="clear" w:color="auto" w:fill="auto"/>
            <w:noWrap/>
            <w:vAlign w:val="center"/>
          </w:tcPr>
          <w:p w14:paraId="17341223" w14:textId="77777777" w:rsidR="0043777E" w:rsidRPr="0098199B" w:rsidRDefault="0043777E" w:rsidP="0043777E">
            <w:pPr>
              <w:widowControl/>
              <w:jc w:val="left"/>
              <w:rPr>
                <w:rFonts w:ascii="宋体" w:hAnsi="宋体" w:cs="宋体"/>
                <w:color w:val="000000"/>
                <w:kern w:val="0"/>
                <w:sz w:val="18"/>
                <w:szCs w:val="18"/>
              </w:rPr>
            </w:pPr>
          </w:p>
        </w:tc>
        <w:tc>
          <w:tcPr>
            <w:tcW w:w="227" w:type="pct"/>
            <w:shd w:val="clear" w:color="auto" w:fill="auto"/>
            <w:noWrap/>
            <w:vAlign w:val="center"/>
          </w:tcPr>
          <w:p w14:paraId="43A895BE" w14:textId="77777777" w:rsidR="0043777E" w:rsidRPr="0098199B" w:rsidRDefault="0043777E" w:rsidP="0043777E">
            <w:pPr>
              <w:widowControl/>
              <w:jc w:val="right"/>
              <w:rPr>
                <w:rFonts w:ascii="宋体" w:hAnsi="宋体" w:cs="宋体"/>
                <w:color w:val="000000"/>
                <w:kern w:val="0"/>
                <w:sz w:val="18"/>
                <w:szCs w:val="18"/>
              </w:rPr>
            </w:pPr>
          </w:p>
        </w:tc>
        <w:tc>
          <w:tcPr>
            <w:tcW w:w="451" w:type="pct"/>
          </w:tcPr>
          <w:p w14:paraId="43F3C30B"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35856960" w14:textId="3E043F0E"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5A284910"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292FF77D" w14:textId="77777777" w:rsidTr="001D592E">
        <w:trPr>
          <w:trHeight w:val="300"/>
          <w:jc w:val="center"/>
        </w:trPr>
        <w:tc>
          <w:tcPr>
            <w:tcW w:w="594" w:type="pct"/>
            <w:shd w:val="clear" w:color="auto" w:fill="auto"/>
            <w:noWrap/>
          </w:tcPr>
          <w:p w14:paraId="66B3C4FB" w14:textId="30363A5F" w:rsidR="0043777E" w:rsidRPr="00A82D87" w:rsidRDefault="0043777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JAL</w:t>
            </w:r>
          </w:p>
        </w:tc>
        <w:tc>
          <w:tcPr>
            <w:tcW w:w="1266" w:type="pct"/>
            <w:shd w:val="clear" w:color="auto" w:fill="auto"/>
            <w:noWrap/>
            <w:vAlign w:val="center"/>
          </w:tcPr>
          <w:p w14:paraId="1998AD20" w14:textId="017E9FEB" w:rsidR="0043777E" w:rsidRDefault="0043777E" w:rsidP="0043777E">
            <w:pPr>
              <w:widowControl/>
              <w:jc w:val="left"/>
              <w:rPr>
                <w:rFonts w:ascii="宋体" w:hAnsi="宋体" w:cs="宋体"/>
                <w:color w:val="000000"/>
                <w:kern w:val="0"/>
                <w:sz w:val="18"/>
                <w:szCs w:val="18"/>
              </w:rPr>
            </w:pPr>
            <w:r>
              <w:rPr>
                <w:rFonts w:ascii="宋体" w:hAnsi="宋体" w:cs="宋体"/>
                <w:color w:val="000000"/>
                <w:kern w:val="0"/>
                <w:sz w:val="18"/>
                <w:szCs w:val="18"/>
              </w:rPr>
              <w:t>{</w:t>
            </w:r>
            <w:r>
              <w:rPr>
                <w:rFonts w:ascii="宋体" w:hAnsi="宋体" w:cs="宋体" w:hint="eastAsia"/>
                <w:color w:val="000000"/>
                <w:kern w:val="0"/>
                <w:sz w:val="18"/>
                <w:szCs w:val="18"/>
              </w:rPr>
              <w:t>(</w:t>
            </w:r>
            <w:r>
              <w:rPr>
                <w:rFonts w:ascii="宋体" w:hAnsi="宋体" w:cs="宋体"/>
                <w:color w:val="000000"/>
                <w:kern w:val="0"/>
                <w:sz w:val="18"/>
                <w:szCs w:val="18"/>
              </w:rPr>
              <w:t>PC+</w:t>
            </w:r>
            <w:proofErr w:type="gramStart"/>
            <w:r>
              <w:rPr>
                <w:rFonts w:ascii="宋体" w:hAnsi="宋体" w:cs="宋体"/>
                <w:color w:val="000000"/>
                <w:kern w:val="0"/>
                <w:sz w:val="18"/>
                <w:szCs w:val="18"/>
              </w:rPr>
              <w:t>4)[</w:t>
            </w:r>
            <w:proofErr w:type="gramEnd"/>
            <w:r>
              <w:rPr>
                <w:rFonts w:ascii="宋体" w:hAnsi="宋体" w:cs="宋体"/>
                <w:color w:val="000000"/>
                <w:kern w:val="0"/>
                <w:sz w:val="18"/>
                <w:szCs w:val="18"/>
              </w:rPr>
              <w:t>31:28],IMM26,00}</w:t>
            </w:r>
          </w:p>
        </w:tc>
        <w:tc>
          <w:tcPr>
            <w:tcW w:w="283" w:type="pct"/>
            <w:shd w:val="clear" w:color="auto" w:fill="auto"/>
            <w:noWrap/>
            <w:vAlign w:val="center"/>
          </w:tcPr>
          <w:p w14:paraId="6C23D785" w14:textId="77777777" w:rsidR="0043777E"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36100865" w14:textId="77777777" w:rsidR="0043777E" w:rsidRDefault="0043777E" w:rsidP="0043777E">
            <w:pPr>
              <w:widowControl/>
              <w:jc w:val="left"/>
              <w:rPr>
                <w:rFonts w:ascii="宋体" w:hAnsi="宋体" w:cs="宋体"/>
                <w:color w:val="000000"/>
                <w:kern w:val="0"/>
                <w:sz w:val="18"/>
                <w:szCs w:val="18"/>
              </w:rPr>
            </w:pPr>
          </w:p>
        </w:tc>
        <w:tc>
          <w:tcPr>
            <w:tcW w:w="307" w:type="pct"/>
            <w:shd w:val="clear" w:color="auto" w:fill="auto"/>
            <w:noWrap/>
            <w:vAlign w:val="center"/>
          </w:tcPr>
          <w:p w14:paraId="201EE6EE" w14:textId="7CED01F9" w:rsidR="0043777E"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r>
              <w:rPr>
                <w:rFonts w:ascii="宋体" w:hAnsi="宋体" w:cs="宋体"/>
                <w:color w:val="000000"/>
                <w:kern w:val="0"/>
                <w:sz w:val="18"/>
                <w:szCs w:val="18"/>
              </w:rPr>
              <w:t>x1f</w:t>
            </w:r>
          </w:p>
        </w:tc>
        <w:tc>
          <w:tcPr>
            <w:tcW w:w="403" w:type="pct"/>
            <w:shd w:val="clear" w:color="auto" w:fill="auto"/>
            <w:noWrap/>
            <w:vAlign w:val="center"/>
          </w:tcPr>
          <w:p w14:paraId="5C8E02F0" w14:textId="601B57E2"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11" w:type="pct"/>
            <w:shd w:val="clear" w:color="auto" w:fill="auto"/>
            <w:noWrap/>
            <w:vAlign w:val="center"/>
          </w:tcPr>
          <w:p w14:paraId="4F13A028" w14:textId="77777777" w:rsidR="0043777E" w:rsidRPr="0098199B" w:rsidRDefault="0043777E" w:rsidP="0043777E">
            <w:pPr>
              <w:widowControl/>
              <w:jc w:val="left"/>
              <w:rPr>
                <w:rFonts w:ascii="宋体" w:hAnsi="宋体" w:cs="宋体"/>
                <w:color w:val="000000"/>
                <w:kern w:val="0"/>
                <w:sz w:val="18"/>
                <w:szCs w:val="18"/>
              </w:rPr>
            </w:pPr>
          </w:p>
        </w:tc>
        <w:tc>
          <w:tcPr>
            <w:tcW w:w="355" w:type="pct"/>
            <w:shd w:val="clear" w:color="auto" w:fill="auto"/>
            <w:noWrap/>
            <w:vAlign w:val="center"/>
          </w:tcPr>
          <w:p w14:paraId="3EF3F8BF" w14:textId="77777777" w:rsidR="0043777E" w:rsidRPr="0098199B" w:rsidRDefault="0043777E" w:rsidP="0043777E">
            <w:pPr>
              <w:widowControl/>
              <w:jc w:val="left"/>
              <w:rPr>
                <w:rFonts w:ascii="宋体" w:hAnsi="宋体" w:cs="宋体"/>
                <w:color w:val="000000"/>
                <w:kern w:val="0"/>
                <w:sz w:val="18"/>
                <w:szCs w:val="18"/>
              </w:rPr>
            </w:pPr>
          </w:p>
        </w:tc>
        <w:tc>
          <w:tcPr>
            <w:tcW w:w="227" w:type="pct"/>
            <w:shd w:val="clear" w:color="auto" w:fill="auto"/>
            <w:noWrap/>
            <w:vAlign w:val="center"/>
          </w:tcPr>
          <w:p w14:paraId="309A858A" w14:textId="77777777" w:rsidR="0043777E" w:rsidRPr="0098199B" w:rsidRDefault="0043777E" w:rsidP="0043777E">
            <w:pPr>
              <w:widowControl/>
              <w:jc w:val="right"/>
              <w:rPr>
                <w:rFonts w:ascii="宋体" w:hAnsi="宋体" w:cs="宋体"/>
                <w:color w:val="000000"/>
                <w:kern w:val="0"/>
                <w:sz w:val="18"/>
                <w:szCs w:val="18"/>
              </w:rPr>
            </w:pPr>
          </w:p>
        </w:tc>
        <w:tc>
          <w:tcPr>
            <w:tcW w:w="451" w:type="pct"/>
          </w:tcPr>
          <w:p w14:paraId="64BA4082"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3301C3EB" w14:textId="798E575B"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65C5DE78"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23D04E6C" w14:textId="77777777" w:rsidTr="001D592E">
        <w:trPr>
          <w:trHeight w:val="300"/>
          <w:jc w:val="center"/>
        </w:trPr>
        <w:tc>
          <w:tcPr>
            <w:tcW w:w="594" w:type="pct"/>
            <w:shd w:val="clear" w:color="auto" w:fill="auto"/>
            <w:noWrap/>
          </w:tcPr>
          <w:p w14:paraId="1029D8CB" w14:textId="095D5749" w:rsidR="0043777E" w:rsidRPr="00A82D87" w:rsidRDefault="0043777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JR</w:t>
            </w:r>
          </w:p>
        </w:tc>
        <w:tc>
          <w:tcPr>
            <w:tcW w:w="1266" w:type="pct"/>
            <w:shd w:val="clear" w:color="auto" w:fill="auto"/>
            <w:noWrap/>
            <w:vAlign w:val="center"/>
          </w:tcPr>
          <w:p w14:paraId="306E8D7C" w14:textId="5FA98051" w:rsidR="0043777E" w:rsidRDefault="0043777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283" w:type="pct"/>
            <w:shd w:val="clear" w:color="auto" w:fill="auto"/>
            <w:noWrap/>
            <w:vAlign w:val="center"/>
          </w:tcPr>
          <w:p w14:paraId="731397D7" w14:textId="69C41A8F" w:rsidR="0043777E" w:rsidRDefault="0043777E"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51B4FD5A" w14:textId="77777777" w:rsidR="0043777E" w:rsidRDefault="0043777E" w:rsidP="0043777E">
            <w:pPr>
              <w:widowControl/>
              <w:jc w:val="left"/>
              <w:rPr>
                <w:rFonts w:ascii="宋体" w:hAnsi="宋体" w:cs="宋体"/>
                <w:color w:val="000000"/>
                <w:kern w:val="0"/>
                <w:sz w:val="18"/>
                <w:szCs w:val="18"/>
              </w:rPr>
            </w:pPr>
          </w:p>
        </w:tc>
        <w:tc>
          <w:tcPr>
            <w:tcW w:w="307" w:type="pct"/>
            <w:shd w:val="clear" w:color="auto" w:fill="auto"/>
            <w:noWrap/>
            <w:vAlign w:val="center"/>
          </w:tcPr>
          <w:p w14:paraId="2768556A" w14:textId="77777777" w:rsidR="0043777E" w:rsidRDefault="0043777E" w:rsidP="0043777E">
            <w:pPr>
              <w:widowControl/>
              <w:jc w:val="left"/>
              <w:rPr>
                <w:rFonts w:ascii="宋体" w:hAnsi="宋体" w:cs="宋体"/>
                <w:color w:val="000000"/>
                <w:kern w:val="0"/>
                <w:sz w:val="18"/>
                <w:szCs w:val="18"/>
              </w:rPr>
            </w:pPr>
          </w:p>
        </w:tc>
        <w:tc>
          <w:tcPr>
            <w:tcW w:w="403" w:type="pct"/>
            <w:shd w:val="clear" w:color="auto" w:fill="auto"/>
            <w:noWrap/>
            <w:vAlign w:val="center"/>
          </w:tcPr>
          <w:p w14:paraId="68A196AD" w14:textId="77777777" w:rsidR="0043777E" w:rsidRPr="0098199B" w:rsidRDefault="0043777E" w:rsidP="0043777E">
            <w:pPr>
              <w:widowControl/>
              <w:jc w:val="left"/>
              <w:rPr>
                <w:rFonts w:ascii="宋体" w:hAnsi="宋体" w:cs="宋体"/>
                <w:color w:val="000000"/>
                <w:kern w:val="0"/>
                <w:sz w:val="18"/>
                <w:szCs w:val="18"/>
              </w:rPr>
            </w:pPr>
          </w:p>
        </w:tc>
        <w:tc>
          <w:tcPr>
            <w:tcW w:w="211" w:type="pct"/>
            <w:shd w:val="clear" w:color="auto" w:fill="auto"/>
            <w:noWrap/>
            <w:vAlign w:val="center"/>
          </w:tcPr>
          <w:p w14:paraId="1A1E5C84" w14:textId="77777777" w:rsidR="0043777E" w:rsidRPr="0098199B" w:rsidRDefault="0043777E" w:rsidP="0043777E">
            <w:pPr>
              <w:widowControl/>
              <w:jc w:val="left"/>
              <w:rPr>
                <w:rFonts w:ascii="宋体" w:hAnsi="宋体" w:cs="宋体"/>
                <w:color w:val="000000"/>
                <w:kern w:val="0"/>
                <w:sz w:val="18"/>
                <w:szCs w:val="18"/>
              </w:rPr>
            </w:pPr>
          </w:p>
        </w:tc>
        <w:tc>
          <w:tcPr>
            <w:tcW w:w="355" w:type="pct"/>
            <w:shd w:val="clear" w:color="auto" w:fill="auto"/>
            <w:noWrap/>
            <w:vAlign w:val="center"/>
          </w:tcPr>
          <w:p w14:paraId="19CFFC7D" w14:textId="77777777" w:rsidR="0043777E" w:rsidRPr="0098199B" w:rsidRDefault="0043777E" w:rsidP="0043777E">
            <w:pPr>
              <w:widowControl/>
              <w:jc w:val="left"/>
              <w:rPr>
                <w:rFonts w:ascii="宋体" w:hAnsi="宋体" w:cs="宋体"/>
                <w:color w:val="000000"/>
                <w:kern w:val="0"/>
                <w:sz w:val="18"/>
                <w:szCs w:val="18"/>
              </w:rPr>
            </w:pPr>
          </w:p>
        </w:tc>
        <w:tc>
          <w:tcPr>
            <w:tcW w:w="227" w:type="pct"/>
            <w:shd w:val="clear" w:color="auto" w:fill="auto"/>
            <w:noWrap/>
            <w:vAlign w:val="center"/>
          </w:tcPr>
          <w:p w14:paraId="5B15F44A" w14:textId="77777777" w:rsidR="0043777E" w:rsidRPr="0098199B" w:rsidRDefault="0043777E" w:rsidP="0043777E">
            <w:pPr>
              <w:widowControl/>
              <w:jc w:val="right"/>
              <w:rPr>
                <w:rFonts w:ascii="宋体" w:hAnsi="宋体" w:cs="宋体"/>
                <w:color w:val="000000"/>
                <w:kern w:val="0"/>
                <w:sz w:val="18"/>
                <w:szCs w:val="18"/>
              </w:rPr>
            </w:pPr>
          </w:p>
        </w:tc>
        <w:tc>
          <w:tcPr>
            <w:tcW w:w="451" w:type="pct"/>
          </w:tcPr>
          <w:p w14:paraId="1B472F13"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7449B384" w14:textId="58499E35"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4A78B9BA"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587434DC" w14:textId="77777777" w:rsidTr="001D592E">
        <w:trPr>
          <w:trHeight w:val="300"/>
          <w:jc w:val="center"/>
        </w:trPr>
        <w:tc>
          <w:tcPr>
            <w:tcW w:w="594" w:type="pct"/>
            <w:shd w:val="clear" w:color="auto" w:fill="auto"/>
            <w:noWrap/>
          </w:tcPr>
          <w:p w14:paraId="22955940" w14:textId="7D1CD095" w:rsidR="0043777E" w:rsidRPr="00A82D87" w:rsidRDefault="0043777E" w:rsidP="0043777E">
            <w:pPr>
              <w:widowControl/>
              <w:jc w:val="left"/>
              <w:rPr>
                <w:rFonts w:ascii="宋体" w:hAnsi="宋体" w:cs="宋体"/>
                <w:color w:val="000000"/>
                <w:kern w:val="0"/>
                <w:sz w:val="18"/>
                <w:szCs w:val="18"/>
              </w:rPr>
            </w:pPr>
            <w:r w:rsidRPr="00A82D87">
              <w:rPr>
                <w:rFonts w:ascii="宋体" w:hAnsi="宋体" w:cs="宋体" w:hint="eastAsia"/>
                <w:color w:val="000000"/>
                <w:kern w:val="0"/>
                <w:sz w:val="18"/>
                <w:szCs w:val="18"/>
              </w:rPr>
              <w:t>SYSCALL</w:t>
            </w:r>
          </w:p>
        </w:tc>
        <w:tc>
          <w:tcPr>
            <w:tcW w:w="1266" w:type="pct"/>
            <w:shd w:val="clear" w:color="auto" w:fill="auto"/>
            <w:noWrap/>
            <w:vAlign w:val="center"/>
          </w:tcPr>
          <w:p w14:paraId="568DBE5F" w14:textId="77777777" w:rsidR="0043777E"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56387531" w14:textId="58D2ECCD" w:rsidR="0043777E"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r>
              <w:rPr>
                <w:rFonts w:ascii="宋体" w:hAnsi="宋体" w:cs="宋体"/>
                <w:color w:val="000000"/>
                <w:kern w:val="0"/>
                <w:sz w:val="18"/>
                <w:szCs w:val="18"/>
              </w:rPr>
              <w:t>x2</w:t>
            </w:r>
          </w:p>
        </w:tc>
        <w:tc>
          <w:tcPr>
            <w:tcW w:w="283" w:type="pct"/>
            <w:shd w:val="clear" w:color="auto" w:fill="auto"/>
            <w:noWrap/>
            <w:vAlign w:val="center"/>
          </w:tcPr>
          <w:p w14:paraId="4EF4CD2A" w14:textId="7080B0E9" w:rsidR="0043777E"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r>
              <w:rPr>
                <w:rFonts w:ascii="宋体" w:hAnsi="宋体" w:cs="宋体"/>
                <w:color w:val="000000"/>
                <w:kern w:val="0"/>
                <w:sz w:val="18"/>
                <w:szCs w:val="18"/>
              </w:rPr>
              <w:t>x4</w:t>
            </w:r>
          </w:p>
        </w:tc>
        <w:tc>
          <w:tcPr>
            <w:tcW w:w="307" w:type="pct"/>
            <w:shd w:val="clear" w:color="auto" w:fill="auto"/>
            <w:noWrap/>
            <w:vAlign w:val="center"/>
          </w:tcPr>
          <w:p w14:paraId="206FA179" w14:textId="77777777" w:rsidR="0043777E" w:rsidRDefault="0043777E" w:rsidP="0043777E">
            <w:pPr>
              <w:widowControl/>
              <w:jc w:val="left"/>
              <w:rPr>
                <w:rFonts w:ascii="宋体" w:hAnsi="宋体" w:cs="宋体"/>
                <w:color w:val="000000"/>
                <w:kern w:val="0"/>
                <w:sz w:val="18"/>
                <w:szCs w:val="18"/>
              </w:rPr>
            </w:pPr>
          </w:p>
        </w:tc>
        <w:tc>
          <w:tcPr>
            <w:tcW w:w="403" w:type="pct"/>
            <w:shd w:val="clear" w:color="auto" w:fill="auto"/>
            <w:noWrap/>
            <w:vAlign w:val="center"/>
          </w:tcPr>
          <w:p w14:paraId="759250EE" w14:textId="77777777" w:rsidR="0043777E" w:rsidRPr="0098199B" w:rsidRDefault="0043777E" w:rsidP="0043777E">
            <w:pPr>
              <w:widowControl/>
              <w:jc w:val="left"/>
              <w:rPr>
                <w:rFonts w:ascii="宋体" w:hAnsi="宋体" w:cs="宋体"/>
                <w:color w:val="000000"/>
                <w:kern w:val="0"/>
                <w:sz w:val="18"/>
                <w:szCs w:val="18"/>
              </w:rPr>
            </w:pPr>
          </w:p>
        </w:tc>
        <w:tc>
          <w:tcPr>
            <w:tcW w:w="211" w:type="pct"/>
            <w:shd w:val="clear" w:color="auto" w:fill="auto"/>
            <w:noWrap/>
            <w:vAlign w:val="center"/>
          </w:tcPr>
          <w:p w14:paraId="0937C096" w14:textId="3CBC2611"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3AE3F35D" w14:textId="28A00580"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55FC0B74" w14:textId="54E72A58" w:rsidR="0043777E" w:rsidRPr="0098199B" w:rsidRDefault="0043777E" w:rsidP="0043777E">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1</w:t>
            </w:r>
          </w:p>
        </w:tc>
        <w:tc>
          <w:tcPr>
            <w:tcW w:w="451" w:type="pct"/>
          </w:tcPr>
          <w:p w14:paraId="4773A5AB"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415044B8" w14:textId="14E59AE3"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3F69300B" w14:textId="77777777" w:rsidR="0043777E" w:rsidRPr="0098199B" w:rsidRDefault="0043777E" w:rsidP="0043777E">
            <w:pPr>
              <w:widowControl/>
              <w:jc w:val="left"/>
              <w:rPr>
                <w:rFonts w:ascii="宋体" w:hAnsi="宋体" w:cs="宋体"/>
                <w:color w:val="000000"/>
                <w:kern w:val="0"/>
                <w:sz w:val="18"/>
                <w:szCs w:val="18"/>
              </w:rPr>
            </w:pPr>
          </w:p>
        </w:tc>
      </w:tr>
      <w:tr w:rsidR="001D592E" w:rsidRPr="0098199B" w14:paraId="503925B7" w14:textId="77777777" w:rsidTr="001D592E">
        <w:trPr>
          <w:trHeight w:val="300"/>
          <w:jc w:val="center"/>
        </w:trPr>
        <w:tc>
          <w:tcPr>
            <w:tcW w:w="594" w:type="pct"/>
            <w:shd w:val="clear" w:color="auto" w:fill="auto"/>
            <w:noWrap/>
          </w:tcPr>
          <w:p w14:paraId="4EA93BCE" w14:textId="3B68AF3A" w:rsidR="001D592E" w:rsidRPr="00A82D87" w:rsidRDefault="001D592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MFC0</w:t>
            </w:r>
          </w:p>
        </w:tc>
        <w:tc>
          <w:tcPr>
            <w:tcW w:w="1266" w:type="pct"/>
            <w:shd w:val="clear" w:color="auto" w:fill="auto"/>
            <w:noWrap/>
            <w:vAlign w:val="center"/>
          </w:tcPr>
          <w:p w14:paraId="4D68201B" w14:textId="15D4F02E" w:rsidR="001D592E" w:rsidRDefault="001D592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3140" w:type="pct"/>
            <w:gridSpan w:val="10"/>
            <w:vMerge w:val="restart"/>
            <w:shd w:val="clear" w:color="auto" w:fill="auto"/>
            <w:noWrap/>
            <w:vAlign w:val="center"/>
          </w:tcPr>
          <w:p w14:paraId="378F6A54" w14:textId="24D5E25D" w:rsidR="001D592E" w:rsidRPr="0098199B" w:rsidRDefault="001D592E" w:rsidP="001D592E">
            <w:pPr>
              <w:widowControl/>
              <w:jc w:val="center"/>
              <w:rPr>
                <w:rFonts w:ascii="宋体" w:hAnsi="宋体" w:cs="宋体"/>
                <w:color w:val="000000"/>
                <w:kern w:val="0"/>
                <w:sz w:val="18"/>
                <w:szCs w:val="18"/>
              </w:rPr>
            </w:pPr>
            <w:r>
              <w:rPr>
                <w:rFonts w:ascii="宋体" w:hAnsi="宋体" w:cs="宋体" w:hint="eastAsia"/>
                <w:color w:val="000000"/>
                <w:kern w:val="0"/>
                <w:sz w:val="18"/>
                <w:szCs w:val="18"/>
              </w:rPr>
              <w:t>中断相关指令，须在C</w:t>
            </w:r>
            <w:r>
              <w:rPr>
                <w:rFonts w:ascii="宋体" w:hAnsi="宋体" w:cs="宋体"/>
                <w:color w:val="000000"/>
                <w:kern w:val="0"/>
                <w:sz w:val="18"/>
                <w:szCs w:val="18"/>
              </w:rPr>
              <w:t>P0</w:t>
            </w:r>
            <w:r>
              <w:rPr>
                <w:rFonts w:ascii="宋体" w:hAnsi="宋体" w:cs="宋体" w:hint="eastAsia"/>
                <w:color w:val="000000"/>
                <w:kern w:val="0"/>
                <w:sz w:val="18"/>
                <w:szCs w:val="18"/>
              </w:rPr>
              <w:t>中另作处理</w:t>
            </w:r>
          </w:p>
        </w:tc>
      </w:tr>
      <w:tr w:rsidR="001D592E" w:rsidRPr="0098199B" w14:paraId="6DE992F8" w14:textId="77777777" w:rsidTr="001D592E">
        <w:trPr>
          <w:trHeight w:val="300"/>
          <w:jc w:val="center"/>
        </w:trPr>
        <w:tc>
          <w:tcPr>
            <w:tcW w:w="594" w:type="pct"/>
            <w:shd w:val="clear" w:color="auto" w:fill="auto"/>
            <w:noWrap/>
          </w:tcPr>
          <w:p w14:paraId="07F476DF" w14:textId="34B826F6" w:rsidR="001D592E" w:rsidRPr="00A82D87" w:rsidRDefault="001D592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MTC0</w:t>
            </w:r>
          </w:p>
        </w:tc>
        <w:tc>
          <w:tcPr>
            <w:tcW w:w="1266" w:type="pct"/>
            <w:shd w:val="clear" w:color="auto" w:fill="auto"/>
            <w:noWrap/>
            <w:vAlign w:val="center"/>
          </w:tcPr>
          <w:p w14:paraId="48810B53" w14:textId="46D7406F" w:rsidR="001D592E" w:rsidRDefault="001D592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3140" w:type="pct"/>
            <w:gridSpan w:val="10"/>
            <w:vMerge/>
            <w:shd w:val="clear" w:color="auto" w:fill="auto"/>
            <w:noWrap/>
            <w:vAlign w:val="center"/>
          </w:tcPr>
          <w:p w14:paraId="20273832" w14:textId="77777777" w:rsidR="001D592E" w:rsidRPr="0098199B" w:rsidRDefault="001D592E" w:rsidP="0043777E">
            <w:pPr>
              <w:widowControl/>
              <w:jc w:val="left"/>
              <w:rPr>
                <w:rFonts w:ascii="宋体" w:hAnsi="宋体" w:cs="宋体"/>
                <w:color w:val="000000"/>
                <w:kern w:val="0"/>
                <w:sz w:val="18"/>
                <w:szCs w:val="18"/>
              </w:rPr>
            </w:pPr>
          </w:p>
        </w:tc>
      </w:tr>
      <w:tr w:rsidR="001D592E" w:rsidRPr="0098199B" w14:paraId="2CB935FC" w14:textId="77777777" w:rsidTr="001D592E">
        <w:trPr>
          <w:trHeight w:val="300"/>
          <w:jc w:val="center"/>
        </w:trPr>
        <w:tc>
          <w:tcPr>
            <w:tcW w:w="594" w:type="pct"/>
            <w:shd w:val="clear" w:color="auto" w:fill="auto"/>
            <w:noWrap/>
          </w:tcPr>
          <w:p w14:paraId="6DF9CF80" w14:textId="5858D1A6" w:rsidR="001D592E" w:rsidRPr="00A82D87" w:rsidRDefault="001D592E" w:rsidP="0043777E">
            <w:pPr>
              <w:widowControl/>
              <w:jc w:val="left"/>
              <w:rPr>
                <w:rFonts w:ascii="宋体" w:hAnsi="宋体" w:cs="宋体"/>
                <w:color w:val="000000"/>
                <w:kern w:val="0"/>
                <w:sz w:val="18"/>
                <w:szCs w:val="18"/>
              </w:rPr>
            </w:pPr>
            <w:r w:rsidRPr="00A82D87">
              <w:rPr>
                <w:rFonts w:ascii="宋体" w:hAnsi="宋体" w:cs="宋体"/>
                <w:color w:val="000000"/>
                <w:kern w:val="0"/>
                <w:sz w:val="18"/>
                <w:szCs w:val="18"/>
              </w:rPr>
              <w:t>ERET</w:t>
            </w:r>
          </w:p>
        </w:tc>
        <w:tc>
          <w:tcPr>
            <w:tcW w:w="1266" w:type="pct"/>
            <w:shd w:val="clear" w:color="auto" w:fill="auto"/>
            <w:noWrap/>
            <w:vAlign w:val="center"/>
          </w:tcPr>
          <w:p w14:paraId="239A659A" w14:textId="4ACFAA7B" w:rsidR="001D592E" w:rsidRDefault="001D592E"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3140" w:type="pct"/>
            <w:gridSpan w:val="10"/>
            <w:vMerge/>
            <w:shd w:val="clear" w:color="auto" w:fill="auto"/>
            <w:noWrap/>
            <w:vAlign w:val="center"/>
          </w:tcPr>
          <w:p w14:paraId="60FC744E" w14:textId="77777777" w:rsidR="001D592E" w:rsidRPr="0098199B" w:rsidRDefault="001D592E" w:rsidP="0043777E">
            <w:pPr>
              <w:widowControl/>
              <w:jc w:val="left"/>
              <w:rPr>
                <w:rFonts w:ascii="宋体" w:hAnsi="宋体" w:cs="宋体"/>
                <w:color w:val="000000"/>
                <w:kern w:val="0"/>
                <w:sz w:val="18"/>
                <w:szCs w:val="18"/>
              </w:rPr>
            </w:pPr>
          </w:p>
        </w:tc>
      </w:tr>
      <w:tr w:rsidR="00630AE9" w:rsidRPr="0098199B" w14:paraId="32E83FD9" w14:textId="77777777" w:rsidTr="001D592E">
        <w:trPr>
          <w:trHeight w:val="300"/>
          <w:jc w:val="center"/>
        </w:trPr>
        <w:tc>
          <w:tcPr>
            <w:tcW w:w="594" w:type="pct"/>
            <w:shd w:val="clear" w:color="auto" w:fill="auto"/>
            <w:noWrap/>
          </w:tcPr>
          <w:p w14:paraId="13847519" w14:textId="6EE11F9A" w:rsidR="0043777E" w:rsidRPr="00A82D87" w:rsidRDefault="009319EF"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扩展：</w:t>
            </w:r>
            <w:r w:rsidR="0043777E" w:rsidRPr="00A82D87">
              <w:rPr>
                <w:rFonts w:ascii="宋体" w:hAnsi="宋体" w:cs="宋体"/>
                <w:color w:val="000000"/>
                <w:kern w:val="0"/>
                <w:sz w:val="18"/>
                <w:szCs w:val="18"/>
              </w:rPr>
              <w:t>SRLV</w:t>
            </w:r>
          </w:p>
        </w:tc>
        <w:tc>
          <w:tcPr>
            <w:tcW w:w="1266" w:type="pct"/>
            <w:shd w:val="clear" w:color="auto" w:fill="auto"/>
            <w:noWrap/>
            <w:vAlign w:val="center"/>
          </w:tcPr>
          <w:p w14:paraId="5B8CF7D4" w14:textId="3264D60B" w:rsidR="0043777E"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57AEEEEB" w14:textId="04E7BBD1" w:rsidR="0043777E"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6D1090F3" w14:textId="78DB6DF0" w:rsidR="0043777E"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2F95A37A" w14:textId="75EF8DE7" w:rsidR="0043777E" w:rsidRDefault="00630AE9"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d</w:t>
            </w:r>
            <w:proofErr w:type="spellEnd"/>
          </w:p>
        </w:tc>
        <w:tc>
          <w:tcPr>
            <w:tcW w:w="403" w:type="pct"/>
            <w:shd w:val="clear" w:color="auto" w:fill="auto"/>
            <w:noWrap/>
            <w:vAlign w:val="center"/>
          </w:tcPr>
          <w:p w14:paraId="1AAD5A10" w14:textId="7EF561BB"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0764CA05" w14:textId="3A9033D3" w:rsidR="0043777E" w:rsidRPr="0098199B" w:rsidRDefault="0043777E" w:rsidP="0043777E">
            <w:pPr>
              <w:widowControl/>
              <w:jc w:val="left"/>
              <w:rPr>
                <w:rFonts w:ascii="宋体" w:hAnsi="宋体" w:cs="宋体"/>
                <w:color w:val="000000"/>
                <w:kern w:val="0"/>
                <w:sz w:val="18"/>
                <w:szCs w:val="18"/>
              </w:rPr>
            </w:pPr>
          </w:p>
        </w:tc>
        <w:tc>
          <w:tcPr>
            <w:tcW w:w="355" w:type="pct"/>
            <w:shd w:val="clear" w:color="auto" w:fill="auto"/>
            <w:noWrap/>
            <w:vAlign w:val="center"/>
          </w:tcPr>
          <w:p w14:paraId="40A6C9C1" w14:textId="45004239"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5996C3D5" w14:textId="43504FA1" w:rsidR="0043777E" w:rsidRPr="0098199B" w:rsidRDefault="0043777E" w:rsidP="0043777E">
            <w:pPr>
              <w:widowControl/>
              <w:jc w:val="right"/>
              <w:rPr>
                <w:rFonts w:ascii="宋体" w:hAnsi="宋体" w:cs="宋体"/>
                <w:color w:val="000000"/>
                <w:kern w:val="0"/>
                <w:sz w:val="18"/>
                <w:szCs w:val="18"/>
              </w:rPr>
            </w:pPr>
            <w:r>
              <w:rPr>
                <w:rFonts w:ascii="宋体" w:hAnsi="宋体" w:cs="宋体" w:hint="eastAsia"/>
                <w:color w:val="000000"/>
                <w:kern w:val="0"/>
                <w:sz w:val="18"/>
                <w:szCs w:val="18"/>
              </w:rPr>
              <w:t>2</w:t>
            </w:r>
          </w:p>
        </w:tc>
        <w:tc>
          <w:tcPr>
            <w:tcW w:w="451" w:type="pct"/>
          </w:tcPr>
          <w:p w14:paraId="4C45D284" w14:textId="48DD4908"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1[4:0]</w:t>
            </w:r>
          </w:p>
        </w:tc>
        <w:tc>
          <w:tcPr>
            <w:tcW w:w="339" w:type="pct"/>
            <w:shd w:val="clear" w:color="auto" w:fill="auto"/>
            <w:noWrap/>
            <w:vAlign w:val="center"/>
          </w:tcPr>
          <w:p w14:paraId="07E3B09A" w14:textId="42E0FC8F"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44FABED7"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3A0D69E0" w14:textId="77777777" w:rsidTr="001D592E">
        <w:trPr>
          <w:trHeight w:val="300"/>
          <w:jc w:val="center"/>
        </w:trPr>
        <w:tc>
          <w:tcPr>
            <w:tcW w:w="594" w:type="pct"/>
            <w:shd w:val="clear" w:color="auto" w:fill="auto"/>
            <w:noWrap/>
          </w:tcPr>
          <w:p w14:paraId="53C53962" w14:textId="5BCC8913" w:rsidR="0043777E" w:rsidRPr="00A82D87" w:rsidRDefault="009319EF"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扩展：</w:t>
            </w:r>
            <w:r w:rsidR="0043777E" w:rsidRPr="00A82D87">
              <w:rPr>
                <w:rFonts w:ascii="宋体" w:hAnsi="宋体" w:cs="宋体" w:hint="eastAsia"/>
                <w:color w:val="000000"/>
                <w:kern w:val="0"/>
                <w:sz w:val="18"/>
                <w:szCs w:val="18"/>
              </w:rPr>
              <w:t>S</w:t>
            </w:r>
            <w:r w:rsidR="0043777E" w:rsidRPr="00A82D87">
              <w:rPr>
                <w:rFonts w:ascii="宋体" w:hAnsi="宋体" w:cs="宋体"/>
                <w:color w:val="000000"/>
                <w:kern w:val="0"/>
                <w:sz w:val="18"/>
                <w:szCs w:val="18"/>
              </w:rPr>
              <w:t>RAV</w:t>
            </w:r>
          </w:p>
        </w:tc>
        <w:tc>
          <w:tcPr>
            <w:tcW w:w="1266" w:type="pct"/>
            <w:shd w:val="clear" w:color="auto" w:fill="auto"/>
            <w:noWrap/>
            <w:vAlign w:val="center"/>
          </w:tcPr>
          <w:p w14:paraId="50373539" w14:textId="35579B1F" w:rsidR="0043777E"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69C8200B" w14:textId="77777777" w:rsidR="0043777E"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3D823304" w14:textId="71BCEB32" w:rsidR="0043777E"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307" w:type="pct"/>
            <w:shd w:val="clear" w:color="auto" w:fill="auto"/>
            <w:noWrap/>
            <w:vAlign w:val="center"/>
          </w:tcPr>
          <w:p w14:paraId="46EC054E" w14:textId="117A22E7" w:rsidR="0043777E" w:rsidRDefault="00630AE9" w:rsidP="0043777E">
            <w:pPr>
              <w:widowControl/>
              <w:jc w:val="left"/>
              <w:rPr>
                <w:rFonts w:ascii="宋体" w:hAnsi="宋体" w:cs="宋体"/>
                <w:color w:val="000000"/>
                <w:kern w:val="0"/>
                <w:sz w:val="18"/>
                <w:szCs w:val="18"/>
              </w:rPr>
            </w:pPr>
            <w:proofErr w:type="spellStart"/>
            <w:r>
              <w:rPr>
                <w:rFonts w:ascii="宋体" w:hAnsi="宋体" w:cs="宋体"/>
                <w:color w:val="000000"/>
                <w:kern w:val="0"/>
                <w:sz w:val="18"/>
                <w:szCs w:val="18"/>
              </w:rPr>
              <w:t>rd</w:t>
            </w:r>
            <w:proofErr w:type="spellEnd"/>
          </w:p>
        </w:tc>
        <w:tc>
          <w:tcPr>
            <w:tcW w:w="403" w:type="pct"/>
            <w:shd w:val="clear" w:color="auto" w:fill="auto"/>
            <w:noWrap/>
            <w:vAlign w:val="center"/>
          </w:tcPr>
          <w:p w14:paraId="67946DE8" w14:textId="555E1629"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11" w:type="pct"/>
            <w:shd w:val="clear" w:color="auto" w:fill="auto"/>
            <w:noWrap/>
            <w:vAlign w:val="center"/>
          </w:tcPr>
          <w:p w14:paraId="44493EB0" w14:textId="77777777" w:rsidR="0043777E" w:rsidRPr="0098199B" w:rsidRDefault="0043777E" w:rsidP="0043777E">
            <w:pPr>
              <w:widowControl/>
              <w:jc w:val="left"/>
              <w:rPr>
                <w:rFonts w:ascii="宋体" w:hAnsi="宋体" w:cs="宋体"/>
                <w:color w:val="000000"/>
                <w:kern w:val="0"/>
                <w:sz w:val="18"/>
                <w:szCs w:val="18"/>
              </w:rPr>
            </w:pPr>
          </w:p>
        </w:tc>
        <w:tc>
          <w:tcPr>
            <w:tcW w:w="355" w:type="pct"/>
            <w:shd w:val="clear" w:color="auto" w:fill="auto"/>
            <w:noWrap/>
            <w:vAlign w:val="center"/>
          </w:tcPr>
          <w:p w14:paraId="48F6C4DF" w14:textId="42991BA4"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27" w:type="pct"/>
            <w:shd w:val="clear" w:color="auto" w:fill="auto"/>
            <w:noWrap/>
            <w:vAlign w:val="center"/>
          </w:tcPr>
          <w:p w14:paraId="3DEB7E2C" w14:textId="6925F965" w:rsidR="0043777E" w:rsidRPr="0098199B" w:rsidRDefault="0043777E" w:rsidP="0043777E">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451" w:type="pct"/>
          </w:tcPr>
          <w:p w14:paraId="690CF055" w14:textId="45E127DE"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1[4:0]</w:t>
            </w:r>
          </w:p>
        </w:tc>
        <w:tc>
          <w:tcPr>
            <w:tcW w:w="339" w:type="pct"/>
            <w:shd w:val="clear" w:color="auto" w:fill="auto"/>
            <w:noWrap/>
            <w:vAlign w:val="center"/>
          </w:tcPr>
          <w:p w14:paraId="0E542BB0" w14:textId="2DA9E041"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4E1CC046"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2DF6F70B" w14:textId="77777777" w:rsidTr="001D592E">
        <w:trPr>
          <w:trHeight w:val="300"/>
          <w:jc w:val="center"/>
        </w:trPr>
        <w:tc>
          <w:tcPr>
            <w:tcW w:w="594" w:type="pct"/>
            <w:shd w:val="clear" w:color="auto" w:fill="auto"/>
            <w:noWrap/>
          </w:tcPr>
          <w:p w14:paraId="143F8E39" w14:textId="3CDAB5AC" w:rsidR="0043777E" w:rsidRPr="00A82D87" w:rsidRDefault="009319EF"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扩展：</w:t>
            </w:r>
            <w:r w:rsidR="0043777E" w:rsidRPr="00A82D87">
              <w:rPr>
                <w:rFonts w:ascii="宋体" w:hAnsi="宋体" w:cs="宋体" w:hint="eastAsia"/>
                <w:color w:val="000000"/>
                <w:kern w:val="0"/>
                <w:sz w:val="18"/>
                <w:szCs w:val="18"/>
              </w:rPr>
              <w:t>L</w:t>
            </w:r>
            <w:r w:rsidR="0043777E" w:rsidRPr="00A82D87">
              <w:rPr>
                <w:rFonts w:ascii="宋体" w:hAnsi="宋体" w:cs="宋体"/>
                <w:color w:val="000000"/>
                <w:kern w:val="0"/>
                <w:sz w:val="18"/>
                <w:szCs w:val="18"/>
              </w:rPr>
              <w:t>BU</w:t>
            </w:r>
          </w:p>
        </w:tc>
        <w:tc>
          <w:tcPr>
            <w:tcW w:w="1266" w:type="pct"/>
            <w:shd w:val="clear" w:color="auto" w:fill="auto"/>
            <w:noWrap/>
            <w:vAlign w:val="center"/>
          </w:tcPr>
          <w:p w14:paraId="653FDE99" w14:textId="5FFFCCFB" w:rsidR="0043777E"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83" w:type="pct"/>
            <w:shd w:val="clear" w:color="auto" w:fill="auto"/>
            <w:noWrap/>
            <w:vAlign w:val="center"/>
          </w:tcPr>
          <w:p w14:paraId="0EE55795" w14:textId="05A49E0A" w:rsidR="0043777E" w:rsidRDefault="00630AE9"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0F5DA4B5" w14:textId="77777777" w:rsidR="0043777E" w:rsidRDefault="0043777E" w:rsidP="0043777E">
            <w:pPr>
              <w:widowControl/>
              <w:jc w:val="left"/>
              <w:rPr>
                <w:rFonts w:ascii="宋体" w:hAnsi="宋体" w:cs="宋体"/>
                <w:color w:val="000000"/>
                <w:kern w:val="0"/>
                <w:sz w:val="18"/>
                <w:szCs w:val="18"/>
              </w:rPr>
            </w:pPr>
          </w:p>
        </w:tc>
        <w:tc>
          <w:tcPr>
            <w:tcW w:w="307" w:type="pct"/>
            <w:shd w:val="clear" w:color="auto" w:fill="auto"/>
            <w:noWrap/>
            <w:vAlign w:val="center"/>
          </w:tcPr>
          <w:p w14:paraId="1684625D" w14:textId="65A2E278" w:rsidR="0043777E"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403" w:type="pct"/>
            <w:shd w:val="clear" w:color="auto" w:fill="auto"/>
            <w:noWrap/>
            <w:vAlign w:val="center"/>
          </w:tcPr>
          <w:p w14:paraId="6FBE3C82" w14:textId="0ACB26EF" w:rsidR="0043777E" w:rsidRPr="0098199B" w:rsidRDefault="00630AE9" w:rsidP="0043777E">
            <w:pPr>
              <w:widowControl/>
              <w:jc w:val="left"/>
              <w:rPr>
                <w:rFonts w:ascii="宋体" w:hAnsi="宋体" w:cs="宋体"/>
                <w:color w:val="000000"/>
                <w:kern w:val="0"/>
                <w:sz w:val="18"/>
                <w:szCs w:val="18"/>
              </w:rPr>
            </w:pPr>
            <w:proofErr w:type="spellStart"/>
            <w:proofErr w:type="gramStart"/>
            <w:r>
              <w:rPr>
                <w:rFonts w:ascii="宋体" w:hAnsi="宋体" w:cs="宋体" w:hint="eastAsia"/>
                <w:color w:val="000000"/>
                <w:kern w:val="0"/>
                <w:sz w:val="18"/>
                <w:szCs w:val="18"/>
              </w:rPr>
              <w:t>D</w:t>
            </w:r>
            <w:r>
              <w:rPr>
                <w:rFonts w:ascii="宋体" w:hAnsi="宋体" w:cs="宋体"/>
                <w:color w:val="000000"/>
                <w:kern w:val="0"/>
                <w:sz w:val="18"/>
                <w:szCs w:val="18"/>
              </w:rPr>
              <w:t>M.Din</w:t>
            </w:r>
            <w:proofErr w:type="spellEnd"/>
            <w:proofErr w:type="gramEnd"/>
          </w:p>
        </w:tc>
        <w:tc>
          <w:tcPr>
            <w:tcW w:w="211" w:type="pct"/>
            <w:shd w:val="clear" w:color="auto" w:fill="auto"/>
            <w:noWrap/>
            <w:vAlign w:val="center"/>
          </w:tcPr>
          <w:p w14:paraId="7024464D" w14:textId="00E182FD"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3AA9FA93" w14:textId="0D7A0C8B"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MM16</w:t>
            </w:r>
          </w:p>
        </w:tc>
        <w:tc>
          <w:tcPr>
            <w:tcW w:w="227" w:type="pct"/>
            <w:shd w:val="clear" w:color="auto" w:fill="auto"/>
            <w:noWrap/>
            <w:vAlign w:val="center"/>
          </w:tcPr>
          <w:p w14:paraId="25FEA3F5" w14:textId="70DD87DB" w:rsidR="0043777E" w:rsidRPr="0098199B" w:rsidRDefault="0043777E" w:rsidP="0043777E">
            <w:pPr>
              <w:widowControl/>
              <w:jc w:val="right"/>
              <w:rPr>
                <w:rFonts w:ascii="宋体" w:hAnsi="宋体" w:cs="宋体"/>
                <w:color w:val="000000"/>
                <w:kern w:val="0"/>
                <w:sz w:val="18"/>
                <w:szCs w:val="18"/>
              </w:rPr>
            </w:pPr>
            <w:r>
              <w:rPr>
                <w:rFonts w:ascii="宋体" w:hAnsi="宋体" w:cs="宋体" w:hint="eastAsia"/>
                <w:color w:val="000000"/>
                <w:kern w:val="0"/>
                <w:sz w:val="18"/>
                <w:szCs w:val="18"/>
              </w:rPr>
              <w:t>5</w:t>
            </w:r>
          </w:p>
        </w:tc>
        <w:tc>
          <w:tcPr>
            <w:tcW w:w="451" w:type="pct"/>
          </w:tcPr>
          <w:p w14:paraId="5B1E2F56"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34E4BD94" w14:textId="44A8D836"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83" w:type="pct"/>
            <w:shd w:val="clear" w:color="auto" w:fill="auto"/>
            <w:noWrap/>
            <w:vAlign w:val="center"/>
          </w:tcPr>
          <w:p w14:paraId="4649ACDC" w14:textId="77777777" w:rsidR="0043777E" w:rsidRPr="0098199B" w:rsidRDefault="0043777E" w:rsidP="0043777E">
            <w:pPr>
              <w:widowControl/>
              <w:jc w:val="left"/>
              <w:rPr>
                <w:rFonts w:ascii="宋体" w:hAnsi="宋体" w:cs="宋体"/>
                <w:color w:val="000000"/>
                <w:kern w:val="0"/>
                <w:sz w:val="18"/>
                <w:szCs w:val="18"/>
              </w:rPr>
            </w:pPr>
          </w:p>
        </w:tc>
      </w:tr>
      <w:tr w:rsidR="00630AE9" w:rsidRPr="0098199B" w14:paraId="071FD9EB" w14:textId="77777777" w:rsidTr="001D592E">
        <w:trPr>
          <w:trHeight w:val="300"/>
          <w:jc w:val="center"/>
        </w:trPr>
        <w:tc>
          <w:tcPr>
            <w:tcW w:w="594" w:type="pct"/>
            <w:shd w:val="clear" w:color="auto" w:fill="auto"/>
            <w:noWrap/>
          </w:tcPr>
          <w:p w14:paraId="1F9D24F4" w14:textId="0E163D17" w:rsidR="0043777E" w:rsidRPr="00A82D87" w:rsidRDefault="009319EF"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扩展：</w:t>
            </w:r>
            <w:r w:rsidR="0043777E" w:rsidRPr="00A82D87">
              <w:rPr>
                <w:rFonts w:ascii="宋体" w:hAnsi="宋体" w:cs="宋体" w:hint="eastAsia"/>
                <w:color w:val="000000"/>
                <w:kern w:val="0"/>
                <w:sz w:val="18"/>
                <w:szCs w:val="18"/>
              </w:rPr>
              <w:t>B</w:t>
            </w:r>
            <w:r w:rsidR="0043777E" w:rsidRPr="00A82D87">
              <w:rPr>
                <w:rFonts w:ascii="宋体" w:hAnsi="宋体" w:cs="宋体"/>
                <w:color w:val="000000"/>
                <w:kern w:val="0"/>
                <w:sz w:val="18"/>
                <w:szCs w:val="18"/>
              </w:rPr>
              <w:t>GEZ</w:t>
            </w:r>
          </w:p>
        </w:tc>
        <w:tc>
          <w:tcPr>
            <w:tcW w:w="1266" w:type="pct"/>
            <w:shd w:val="clear" w:color="auto" w:fill="auto"/>
            <w:noWrap/>
            <w:vAlign w:val="center"/>
          </w:tcPr>
          <w:p w14:paraId="6A9F5A70" w14:textId="0B1D00CB" w:rsidR="0043777E" w:rsidRDefault="00630AE9" w:rsidP="00630AE9">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proofErr w:type="gramStart"/>
            <w:r>
              <w:rPr>
                <w:rFonts w:ascii="宋体" w:hAnsi="宋体" w:cs="宋体"/>
                <w:color w:val="000000"/>
                <w:kern w:val="0"/>
                <w:sz w:val="18"/>
                <w:szCs w:val="18"/>
              </w:rPr>
              <w:t>4  or</w:t>
            </w:r>
            <w:proofErr w:type="gramEnd"/>
            <w:r w:rsidR="00EA0916">
              <w:rPr>
                <w:rFonts w:ascii="宋体" w:hAnsi="宋体" w:cs="宋体" w:hint="eastAsia"/>
                <w:color w:val="000000"/>
                <w:kern w:val="0"/>
                <w:sz w:val="18"/>
                <w:szCs w:val="18"/>
              </w:rPr>
              <w:t xml:space="preserve"> </w:t>
            </w:r>
            <w:r>
              <w:rPr>
                <w:rFonts w:ascii="宋体" w:hAnsi="宋体" w:cs="宋体" w:hint="eastAsia"/>
                <w:color w:val="000000"/>
                <w:kern w:val="0"/>
                <w:sz w:val="18"/>
                <w:szCs w:val="18"/>
              </w:rPr>
              <w:t>P</w:t>
            </w:r>
            <w:r>
              <w:rPr>
                <w:rFonts w:ascii="宋体" w:hAnsi="宋体" w:cs="宋体"/>
                <w:color w:val="000000"/>
                <w:kern w:val="0"/>
                <w:sz w:val="18"/>
                <w:szCs w:val="18"/>
              </w:rPr>
              <w:t>C+4+(IMM16&lt;&lt;2)</w:t>
            </w:r>
          </w:p>
        </w:tc>
        <w:tc>
          <w:tcPr>
            <w:tcW w:w="283" w:type="pct"/>
            <w:shd w:val="clear" w:color="auto" w:fill="auto"/>
            <w:noWrap/>
            <w:vAlign w:val="center"/>
          </w:tcPr>
          <w:p w14:paraId="5FE7B50A" w14:textId="4344D94D" w:rsidR="0043777E" w:rsidRDefault="00630AE9" w:rsidP="0043777E">
            <w:pPr>
              <w:widowControl/>
              <w:jc w:val="left"/>
              <w:rPr>
                <w:rFonts w:ascii="宋体" w:hAnsi="宋体" w:cs="宋体"/>
                <w:color w:val="000000"/>
                <w:kern w:val="0"/>
                <w:sz w:val="18"/>
                <w:szCs w:val="18"/>
              </w:rPr>
            </w:pPr>
            <w:proofErr w:type="spellStart"/>
            <w:r>
              <w:rPr>
                <w:rFonts w:ascii="宋体" w:hAnsi="宋体" w:cs="宋体" w:hint="eastAsia"/>
                <w:color w:val="000000"/>
                <w:kern w:val="0"/>
                <w:sz w:val="18"/>
                <w:szCs w:val="18"/>
              </w:rPr>
              <w:t>r</w:t>
            </w:r>
            <w:r>
              <w:rPr>
                <w:rFonts w:ascii="宋体" w:hAnsi="宋体" w:cs="宋体"/>
                <w:color w:val="000000"/>
                <w:kern w:val="0"/>
                <w:sz w:val="18"/>
                <w:szCs w:val="18"/>
              </w:rPr>
              <w:t>s</w:t>
            </w:r>
            <w:proofErr w:type="spellEnd"/>
          </w:p>
        </w:tc>
        <w:tc>
          <w:tcPr>
            <w:tcW w:w="283" w:type="pct"/>
            <w:shd w:val="clear" w:color="auto" w:fill="auto"/>
            <w:noWrap/>
            <w:vAlign w:val="center"/>
          </w:tcPr>
          <w:p w14:paraId="57191A79" w14:textId="1EE3B739" w:rsidR="0043777E" w:rsidRDefault="0043777E" w:rsidP="0043777E">
            <w:pPr>
              <w:widowControl/>
              <w:jc w:val="left"/>
              <w:rPr>
                <w:rFonts w:ascii="宋体" w:hAnsi="宋体" w:cs="宋体"/>
                <w:color w:val="000000"/>
                <w:kern w:val="0"/>
                <w:sz w:val="18"/>
                <w:szCs w:val="18"/>
              </w:rPr>
            </w:pPr>
          </w:p>
        </w:tc>
        <w:tc>
          <w:tcPr>
            <w:tcW w:w="307" w:type="pct"/>
            <w:shd w:val="clear" w:color="auto" w:fill="auto"/>
            <w:noWrap/>
            <w:vAlign w:val="center"/>
          </w:tcPr>
          <w:p w14:paraId="791965A0" w14:textId="77777777" w:rsidR="0043777E" w:rsidRDefault="0043777E" w:rsidP="0043777E">
            <w:pPr>
              <w:widowControl/>
              <w:jc w:val="left"/>
              <w:rPr>
                <w:rFonts w:ascii="宋体" w:hAnsi="宋体" w:cs="宋体"/>
                <w:color w:val="000000"/>
                <w:kern w:val="0"/>
                <w:sz w:val="18"/>
                <w:szCs w:val="18"/>
              </w:rPr>
            </w:pPr>
          </w:p>
        </w:tc>
        <w:tc>
          <w:tcPr>
            <w:tcW w:w="403" w:type="pct"/>
            <w:shd w:val="clear" w:color="auto" w:fill="auto"/>
            <w:noWrap/>
            <w:vAlign w:val="center"/>
          </w:tcPr>
          <w:p w14:paraId="5E5CAAE0" w14:textId="3D853E78" w:rsidR="0043777E" w:rsidRPr="0098199B" w:rsidRDefault="0043777E" w:rsidP="0043777E">
            <w:pPr>
              <w:widowControl/>
              <w:jc w:val="left"/>
              <w:rPr>
                <w:rFonts w:ascii="宋体" w:hAnsi="宋体" w:cs="宋体"/>
                <w:color w:val="000000"/>
                <w:kern w:val="0"/>
                <w:sz w:val="18"/>
                <w:szCs w:val="18"/>
              </w:rPr>
            </w:pPr>
          </w:p>
        </w:tc>
        <w:tc>
          <w:tcPr>
            <w:tcW w:w="211" w:type="pct"/>
            <w:shd w:val="clear" w:color="auto" w:fill="auto"/>
            <w:noWrap/>
            <w:vAlign w:val="center"/>
          </w:tcPr>
          <w:p w14:paraId="2414480A" w14:textId="788BEBE6" w:rsidR="0043777E" w:rsidRPr="0098199B" w:rsidRDefault="00630AE9" w:rsidP="0043777E">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355" w:type="pct"/>
            <w:shd w:val="clear" w:color="auto" w:fill="auto"/>
            <w:noWrap/>
            <w:vAlign w:val="center"/>
          </w:tcPr>
          <w:p w14:paraId="391C7A5B" w14:textId="77777777" w:rsidR="0043777E" w:rsidRPr="0098199B" w:rsidRDefault="0043777E" w:rsidP="0043777E">
            <w:pPr>
              <w:widowControl/>
              <w:jc w:val="left"/>
              <w:rPr>
                <w:rFonts w:ascii="宋体" w:hAnsi="宋体" w:cs="宋体"/>
                <w:color w:val="000000"/>
                <w:kern w:val="0"/>
                <w:sz w:val="18"/>
                <w:szCs w:val="18"/>
              </w:rPr>
            </w:pPr>
          </w:p>
        </w:tc>
        <w:tc>
          <w:tcPr>
            <w:tcW w:w="227" w:type="pct"/>
            <w:shd w:val="clear" w:color="auto" w:fill="auto"/>
            <w:noWrap/>
            <w:vAlign w:val="center"/>
          </w:tcPr>
          <w:p w14:paraId="148EBCEB" w14:textId="2AF35C13" w:rsidR="0043777E" w:rsidRPr="0098199B" w:rsidRDefault="0043777E" w:rsidP="0043777E">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1</w:t>
            </w:r>
          </w:p>
        </w:tc>
        <w:tc>
          <w:tcPr>
            <w:tcW w:w="451" w:type="pct"/>
          </w:tcPr>
          <w:p w14:paraId="2E4A1459" w14:textId="77777777" w:rsidR="0043777E" w:rsidRPr="0098199B" w:rsidRDefault="0043777E" w:rsidP="0043777E">
            <w:pPr>
              <w:widowControl/>
              <w:jc w:val="left"/>
              <w:rPr>
                <w:rFonts w:ascii="宋体" w:hAnsi="宋体" w:cs="宋体"/>
                <w:color w:val="000000"/>
                <w:kern w:val="0"/>
                <w:sz w:val="18"/>
                <w:szCs w:val="18"/>
              </w:rPr>
            </w:pPr>
          </w:p>
        </w:tc>
        <w:tc>
          <w:tcPr>
            <w:tcW w:w="339" w:type="pct"/>
            <w:shd w:val="clear" w:color="auto" w:fill="auto"/>
            <w:noWrap/>
            <w:vAlign w:val="center"/>
          </w:tcPr>
          <w:p w14:paraId="42F23E44" w14:textId="300AED9B" w:rsidR="0043777E" w:rsidRPr="0098199B" w:rsidRDefault="0043777E" w:rsidP="0043777E">
            <w:pPr>
              <w:widowControl/>
              <w:jc w:val="left"/>
              <w:rPr>
                <w:rFonts w:ascii="宋体" w:hAnsi="宋体" w:cs="宋体"/>
                <w:color w:val="000000"/>
                <w:kern w:val="0"/>
                <w:sz w:val="18"/>
                <w:szCs w:val="18"/>
              </w:rPr>
            </w:pPr>
          </w:p>
        </w:tc>
        <w:tc>
          <w:tcPr>
            <w:tcW w:w="283" w:type="pct"/>
            <w:shd w:val="clear" w:color="auto" w:fill="auto"/>
            <w:noWrap/>
            <w:vAlign w:val="center"/>
          </w:tcPr>
          <w:p w14:paraId="624B87B3" w14:textId="77777777" w:rsidR="0043777E" w:rsidRPr="0098199B" w:rsidRDefault="0043777E" w:rsidP="0043777E">
            <w:pPr>
              <w:widowControl/>
              <w:jc w:val="left"/>
              <w:rPr>
                <w:rFonts w:ascii="宋体" w:hAnsi="宋体" w:cs="宋体"/>
                <w:color w:val="000000"/>
                <w:kern w:val="0"/>
                <w:sz w:val="18"/>
                <w:szCs w:val="18"/>
              </w:rPr>
            </w:pPr>
          </w:p>
        </w:tc>
      </w:tr>
    </w:tbl>
    <w:p w14:paraId="78706067" w14:textId="6118D56A" w:rsidR="00C811CD" w:rsidRDefault="005846DA" w:rsidP="00C811CD">
      <w:pPr>
        <w:pStyle w:val="a3"/>
        <w:ind w:firstLine="480"/>
      </w:pPr>
      <w:r>
        <w:rPr>
          <w:rFonts w:hint="eastAsia"/>
        </w:rPr>
        <w:t>根据上表，可对指令进行整合分类，同时根据以上两个表格</w:t>
      </w:r>
      <w:r w:rsidR="00C2245D">
        <w:rPr>
          <w:rFonts w:hint="eastAsia"/>
        </w:rPr>
        <w:t>可准确判定</w:t>
      </w:r>
      <w:r>
        <w:rPr>
          <w:rFonts w:hint="eastAsia"/>
        </w:rPr>
        <w:t>控制器各</w:t>
      </w:r>
      <w:r w:rsidR="00C2245D">
        <w:rPr>
          <w:rFonts w:hint="eastAsia"/>
        </w:rPr>
        <w:t>控制信号的产生条件，</w:t>
      </w:r>
      <w:r w:rsidR="00384754">
        <w:rPr>
          <w:rFonts w:hint="eastAsia"/>
        </w:rPr>
        <w:t>以</w:t>
      </w:r>
      <w:r w:rsidR="00C2245D">
        <w:rPr>
          <w:rFonts w:hint="eastAsia"/>
        </w:rPr>
        <w:t>此完成控制器的设计。</w:t>
      </w:r>
    </w:p>
    <w:p w14:paraId="4E69EA9C" w14:textId="1C5B5FA1" w:rsidR="00943A91" w:rsidRDefault="00943A91" w:rsidP="00943A91">
      <w:pPr>
        <w:pStyle w:val="30"/>
        <w:tabs>
          <w:tab w:val="left" w:pos="1080"/>
        </w:tabs>
        <w:spacing w:beforeLines="0" w:before="229" w:afterLines="0" w:after="229"/>
      </w:pPr>
      <w:r>
        <w:rPr>
          <w:rFonts w:hint="eastAsia"/>
        </w:rPr>
        <w:t>控制器的设计</w:t>
      </w:r>
    </w:p>
    <w:p w14:paraId="505A4846" w14:textId="1ADF92AD"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各个主要部件所需要输入的控制信号，以及数据通路合并表中所示的具有多输入的主要部件需要进行输入选择的控制信号，统计得到的控制信号以及说明如</w:t>
      </w:r>
      <w:r w:rsidR="000C779B">
        <w:rPr>
          <w:rFonts w:hint="eastAsia"/>
        </w:rPr>
        <w:t>表</w:t>
      </w:r>
      <w:r w:rsidR="000C779B">
        <w:rPr>
          <w:rFonts w:hint="eastAsia"/>
        </w:rPr>
        <w:t xml:space="preserve"> 2.</w:t>
      </w:r>
      <w:r w:rsidR="00780202">
        <w:rPr>
          <w:rFonts w:hint="eastAsia"/>
        </w:rPr>
        <w:t>6</w:t>
      </w:r>
      <w:r w:rsidR="00E87CEB">
        <w:rPr>
          <w:rFonts w:hint="eastAsia"/>
        </w:rPr>
        <w:t>所示</w:t>
      </w:r>
      <w:r>
        <w:rPr>
          <w:rFonts w:hint="eastAsia"/>
        </w:rPr>
        <w:t>。</w:t>
      </w:r>
    </w:p>
    <w:p w14:paraId="32938AF5" w14:textId="0E17B640" w:rsidR="00943A91" w:rsidRDefault="00943A91" w:rsidP="00943A91">
      <w:pPr>
        <w:pStyle w:val="affe"/>
        <w:keepNext/>
      </w:pPr>
      <w:bookmarkStart w:id="31" w:name="_Ref464752784"/>
      <w:bookmarkStart w:id="32"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bookmarkEnd w:id="31"/>
      <w:r w:rsidR="001D592E">
        <w:rPr>
          <w:rFonts w:hint="eastAsia"/>
        </w:rPr>
        <w:t>6</w:t>
      </w:r>
      <w:r w:rsidR="0014335F">
        <w:t xml:space="preserve"> </w:t>
      </w:r>
      <w:r>
        <w:rPr>
          <w:rFonts w:hint="eastAsia"/>
        </w:rPr>
        <w:t>主控制器控制信号的作用说明</w:t>
      </w:r>
      <w:bookmarkEnd w:id="32"/>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418"/>
        <w:gridCol w:w="2410"/>
        <w:gridCol w:w="4238"/>
      </w:tblGrid>
      <w:tr w:rsidR="00943A91" w:rsidRPr="00323CB3" w14:paraId="50173698" w14:textId="77777777" w:rsidTr="00F20D9D">
        <w:trPr>
          <w:cantSplit/>
          <w:tblHeader/>
          <w:jc w:val="center"/>
        </w:trPr>
        <w:tc>
          <w:tcPr>
            <w:tcW w:w="1418"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2410" w:type="dxa"/>
            <w:shd w:val="clear" w:color="auto" w:fill="auto"/>
            <w:vAlign w:val="center"/>
          </w:tcPr>
          <w:p w14:paraId="70FCF1FE" w14:textId="21EAB2DC" w:rsidR="00943A91" w:rsidRPr="00323CB3" w:rsidRDefault="00E73ED5" w:rsidP="001F5053">
            <w:pPr>
              <w:pStyle w:val="a3"/>
              <w:ind w:firstLineChars="0" w:firstLine="0"/>
              <w:jc w:val="center"/>
              <w:rPr>
                <w:sz w:val="21"/>
                <w:szCs w:val="21"/>
              </w:rPr>
            </w:pPr>
            <w:r>
              <w:rPr>
                <w:rFonts w:hint="eastAsia"/>
                <w:sz w:val="21"/>
                <w:szCs w:val="21"/>
              </w:rPr>
              <w:t>信号说明</w:t>
            </w:r>
          </w:p>
        </w:tc>
        <w:tc>
          <w:tcPr>
            <w:tcW w:w="4238" w:type="dxa"/>
            <w:shd w:val="clear" w:color="auto" w:fill="auto"/>
            <w:vAlign w:val="center"/>
          </w:tcPr>
          <w:p w14:paraId="32DC7F95" w14:textId="028DB5C1" w:rsidR="00943A91" w:rsidRPr="00323CB3" w:rsidRDefault="00E73ED5" w:rsidP="001F5053">
            <w:pPr>
              <w:pStyle w:val="a3"/>
              <w:ind w:firstLineChars="0" w:firstLine="0"/>
              <w:rPr>
                <w:sz w:val="21"/>
                <w:szCs w:val="21"/>
              </w:rPr>
            </w:pPr>
            <w:r>
              <w:rPr>
                <w:rFonts w:hint="eastAsia"/>
                <w:sz w:val="21"/>
                <w:szCs w:val="21"/>
              </w:rPr>
              <w:t>产生条件</w:t>
            </w:r>
          </w:p>
        </w:tc>
      </w:tr>
      <w:tr w:rsidR="00943A91" w:rsidRPr="00323CB3" w14:paraId="159975FB" w14:textId="77777777" w:rsidTr="00F20D9D">
        <w:trPr>
          <w:cantSplit/>
          <w:trHeight w:val="106"/>
          <w:jc w:val="center"/>
        </w:trPr>
        <w:tc>
          <w:tcPr>
            <w:tcW w:w="1418" w:type="dxa"/>
            <w:shd w:val="clear" w:color="auto" w:fill="auto"/>
            <w:vAlign w:val="center"/>
          </w:tcPr>
          <w:p w14:paraId="4D0A9061" w14:textId="3B7F3EEB" w:rsidR="00943A91" w:rsidRPr="00323CB3" w:rsidRDefault="00E73ED5" w:rsidP="001F5053">
            <w:pPr>
              <w:pStyle w:val="a3"/>
              <w:ind w:firstLineChars="0" w:firstLine="0"/>
              <w:jc w:val="center"/>
              <w:rPr>
                <w:sz w:val="18"/>
                <w:szCs w:val="18"/>
              </w:rPr>
            </w:pPr>
            <w:proofErr w:type="spellStart"/>
            <w:r>
              <w:rPr>
                <w:rFonts w:hint="eastAsia"/>
                <w:sz w:val="18"/>
                <w:szCs w:val="18"/>
              </w:rPr>
              <w:t>Reg</w:t>
            </w:r>
            <w:r>
              <w:rPr>
                <w:sz w:val="18"/>
                <w:szCs w:val="18"/>
              </w:rPr>
              <w:t>Write</w:t>
            </w:r>
            <w:proofErr w:type="spellEnd"/>
          </w:p>
        </w:tc>
        <w:tc>
          <w:tcPr>
            <w:tcW w:w="2410" w:type="dxa"/>
            <w:shd w:val="clear" w:color="auto" w:fill="auto"/>
            <w:vAlign w:val="center"/>
          </w:tcPr>
          <w:p w14:paraId="2951C8BC" w14:textId="5DDE6713" w:rsidR="00943A91" w:rsidRPr="00323CB3" w:rsidRDefault="00E73ED5" w:rsidP="001F5053">
            <w:pPr>
              <w:pStyle w:val="a3"/>
              <w:ind w:firstLineChars="0" w:firstLine="0"/>
              <w:jc w:val="center"/>
              <w:rPr>
                <w:sz w:val="18"/>
                <w:szCs w:val="18"/>
              </w:rPr>
            </w:pPr>
            <w:r>
              <w:rPr>
                <w:rFonts w:hint="eastAsia"/>
                <w:sz w:val="18"/>
                <w:szCs w:val="18"/>
              </w:rPr>
              <w:t>寄存器写使能</w:t>
            </w:r>
          </w:p>
        </w:tc>
        <w:tc>
          <w:tcPr>
            <w:tcW w:w="4238" w:type="dxa"/>
            <w:shd w:val="clear" w:color="auto" w:fill="auto"/>
            <w:vAlign w:val="center"/>
          </w:tcPr>
          <w:p w14:paraId="418E9290" w14:textId="7FAB88E8" w:rsidR="00943A91" w:rsidRPr="00323CB3" w:rsidRDefault="00E73ED5" w:rsidP="001F5053">
            <w:pPr>
              <w:pStyle w:val="a3"/>
              <w:ind w:firstLineChars="0" w:firstLine="0"/>
              <w:rPr>
                <w:sz w:val="18"/>
                <w:szCs w:val="18"/>
              </w:rPr>
            </w:pPr>
            <w:r>
              <w:rPr>
                <w:rFonts w:hint="eastAsia"/>
                <w:sz w:val="18"/>
                <w:szCs w:val="18"/>
              </w:rPr>
              <w:t>寄存器写回信号</w:t>
            </w:r>
          </w:p>
        </w:tc>
      </w:tr>
      <w:tr w:rsidR="00E73ED5" w:rsidRPr="00323CB3" w14:paraId="46303710" w14:textId="77777777" w:rsidTr="00F20D9D">
        <w:trPr>
          <w:cantSplit/>
          <w:trHeight w:val="106"/>
          <w:jc w:val="center"/>
        </w:trPr>
        <w:tc>
          <w:tcPr>
            <w:tcW w:w="1418" w:type="dxa"/>
            <w:shd w:val="clear" w:color="auto" w:fill="auto"/>
            <w:vAlign w:val="center"/>
          </w:tcPr>
          <w:p w14:paraId="73E7A5C7" w14:textId="381FB5F8" w:rsidR="00E73ED5" w:rsidRDefault="00E73ED5" w:rsidP="001F5053">
            <w:pPr>
              <w:pStyle w:val="a3"/>
              <w:ind w:firstLineChars="0" w:firstLine="0"/>
              <w:jc w:val="center"/>
              <w:rPr>
                <w:sz w:val="18"/>
                <w:szCs w:val="18"/>
              </w:rPr>
            </w:pPr>
            <w:proofErr w:type="spellStart"/>
            <w:r>
              <w:rPr>
                <w:rFonts w:hint="eastAsia"/>
                <w:sz w:val="18"/>
                <w:szCs w:val="18"/>
              </w:rPr>
              <w:lastRenderedPageBreak/>
              <w:t>Mem</w:t>
            </w:r>
            <w:r>
              <w:rPr>
                <w:sz w:val="18"/>
                <w:szCs w:val="18"/>
              </w:rPr>
              <w:t>Write</w:t>
            </w:r>
            <w:proofErr w:type="spellEnd"/>
          </w:p>
        </w:tc>
        <w:tc>
          <w:tcPr>
            <w:tcW w:w="2410" w:type="dxa"/>
            <w:shd w:val="clear" w:color="auto" w:fill="auto"/>
            <w:vAlign w:val="center"/>
          </w:tcPr>
          <w:p w14:paraId="18CFC1A0" w14:textId="24C8E246" w:rsidR="00E73ED5" w:rsidRPr="00323CB3" w:rsidRDefault="00E73ED5" w:rsidP="001F5053">
            <w:pPr>
              <w:pStyle w:val="a3"/>
              <w:ind w:firstLineChars="0" w:firstLine="0"/>
              <w:jc w:val="center"/>
              <w:rPr>
                <w:sz w:val="18"/>
                <w:szCs w:val="18"/>
              </w:rPr>
            </w:pPr>
            <w:r>
              <w:rPr>
                <w:rFonts w:hint="eastAsia"/>
                <w:sz w:val="18"/>
                <w:szCs w:val="18"/>
              </w:rPr>
              <w:t>写内存控制信号</w:t>
            </w:r>
          </w:p>
        </w:tc>
        <w:tc>
          <w:tcPr>
            <w:tcW w:w="4238" w:type="dxa"/>
            <w:shd w:val="clear" w:color="auto" w:fill="auto"/>
            <w:vAlign w:val="center"/>
          </w:tcPr>
          <w:p w14:paraId="7543D430" w14:textId="0EDF90C3" w:rsidR="00E73ED5" w:rsidRPr="00323CB3" w:rsidRDefault="00E73ED5" w:rsidP="001F5053">
            <w:pPr>
              <w:pStyle w:val="a3"/>
              <w:ind w:firstLineChars="0" w:firstLine="0"/>
              <w:rPr>
                <w:sz w:val="18"/>
                <w:szCs w:val="18"/>
              </w:rPr>
            </w:pPr>
            <w:r>
              <w:rPr>
                <w:rFonts w:hint="eastAsia"/>
                <w:sz w:val="18"/>
                <w:szCs w:val="18"/>
              </w:rPr>
              <w:t>S</w:t>
            </w:r>
            <w:r>
              <w:rPr>
                <w:sz w:val="18"/>
                <w:szCs w:val="18"/>
              </w:rPr>
              <w:t>W</w:t>
            </w:r>
            <w:r>
              <w:rPr>
                <w:rFonts w:hint="eastAsia"/>
                <w:sz w:val="18"/>
                <w:szCs w:val="18"/>
              </w:rPr>
              <w:t>指令，未单独设置</w:t>
            </w:r>
            <w:proofErr w:type="spellStart"/>
            <w:r>
              <w:rPr>
                <w:rFonts w:hint="eastAsia"/>
                <w:sz w:val="18"/>
                <w:szCs w:val="18"/>
              </w:rPr>
              <w:t>Mem</w:t>
            </w:r>
            <w:r>
              <w:rPr>
                <w:sz w:val="18"/>
                <w:szCs w:val="18"/>
              </w:rPr>
              <w:t>Read</w:t>
            </w:r>
            <w:proofErr w:type="spellEnd"/>
            <w:r>
              <w:rPr>
                <w:rFonts w:hint="eastAsia"/>
                <w:sz w:val="18"/>
                <w:szCs w:val="18"/>
              </w:rPr>
              <w:t>信号</w:t>
            </w:r>
          </w:p>
        </w:tc>
      </w:tr>
      <w:tr w:rsidR="00E73ED5" w:rsidRPr="00323CB3" w14:paraId="71FFAB0B" w14:textId="77777777" w:rsidTr="00F20D9D">
        <w:trPr>
          <w:cantSplit/>
          <w:trHeight w:val="106"/>
          <w:jc w:val="center"/>
        </w:trPr>
        <w:tc>
          <w:tcPr>
            <w:tcW w:w="1418" w:type="dxa"/>
            <w:shd w:val="clear" w:color="auto" w:fill="auto"/>
            <w:vAlign w:val="center"/>
          </w:tcPr>
          <w:p w14:paraId="5CDB5959" w14:textId="41223309" w:rsidR="00E73ED5" w:rsidRDefault="00E73ED5" w:rsidP="001F5053">
            <w:pPr>
              <w:pStyle w:val="a3"/>
              <w:ind w:firstLineChars="0" w:firstLine="0"/>
              <w:jc w:val="center"/>
              <w:rPr>
                <w:sz w:val="18"/>
                <w:szCs w:val="18"/>
              </w:rPr>
            </w:pPr>
            <w:proofErr w:type="spellStart"/>
            <w:r>
              <w:rPr>
                <w:rFonts w:hint="eastAsia"/>
                <w:sz w:val="18"/>
                <w:szCs w:val="18"/>
              </w:rPr>
              <w:t>Alu</w:t>
            </w:r>
            <w:r>
              <w:rPr>
                <w:sz w:val="18"/>
                <w:szCs w:val="18"/>
              </w:rPr>
              <w:t>OP</w:t>
            </w:r>
            <w:proofErr w:type="spellEnd"/>
          </w:p>
        </w:tc>
        <w:tc>
          <w:tcPr>
            <w:tcW w:w="2410" w:type="dxa"/>
            <w:shd w:val="clear" w:color="auto" w:fill="auto"/>
            <w:vAlign w:val="center"/>
          </w:tcPr>
          <w:p w14:paraId="65FF835F" w14:textId="637B3B95" w:rsidR="00E73ED5" w:rsidRPr="00323CB3" w:rsidRDefault="00E73ED5" w:rsidP="001F5053">
            <w:pPr>
              <w:pStyle w:val="a3"/>
              <w:ind w:firstLineChars="0" w:firstLine="0"/>
              <w:jc w:val="center"/>
              <w:rPr>
                <w:sz w:val="18"/>
                <w:szCs w:val="18"/>
              </w:rPr>
            </w:pPr>
            <w:r>
              <w:rPr>
                <w:rFonts w:hint="eastAsia"/>
                <w:sz w:val="18"/>
                <w:szCs w:val="18"/>
              </w:rPr>
              <w:t>运算器操作控制符</w:t>
            </w:r>
          </w:p>
        </w:tc>
        <w:tc>
          <w:tcPr>
            <w:tcW w:w="4238" w:type="dxa"/>
            <w:shd w:val="clear" w:color="auto" w:fill="auto"/>
            <w:vAlign w:val="center"/>
          </w:tcPr>
          <w:p w14:paraId="165FBDC3" w14:textId="258B0B70" w:rsidR="00E73ED5" w:rsidRPr="00323CB3" w:rsidRDefault="00E73ED5" w:rsidP="001F5053">
            <w:pPr>
              <w:pStyle w:val="a3"/>
              <w:ind w:firstLineChars="0" w:firstLine="0"/>
              <w:rPr>
                <w:sz w:val="18"/>
                <w:szCs w:val="18"/>
              </w:rPr>
            </w:pPr>
            <w:r>
              <w:rPr>
                <w:rFonts w:hint="eastAsia"/>
                <w:sz w:val="18"/>
                <w:szCs w:val="18"/>
              </w:rPr>
              <w:t>R</w:t>
            </w:r>
            <w:r>
              <w:rPr>
                <w:rFonts w:hint="eastAsia"/>
                <w:sz w:val="18"/>
                <w:szCs w:val="18"/>
              </w:rPr>
              <w:t>型指令根据</w:t>
            </w:r>
            <w:proofErr w:type="spellStart"/>
            <w:r>
              <w:rPr>
                <w:rFonts w:hint="eastAsia"/>
                <w:sz w:val="18"/>
                <w:szCs w:val="18"/>
              </w:rPr>
              <w:t>Fun</w:t>
            </w:r>
            <w:r>
              <w:rPr>
                <w:sz w:val="18"/>
                <w:szCs w:val="18"/>
              </w:rPr>
              <w:t>c</w:t>
            </w:r>
            <w:proofErr w:type="spellEnd"/>
            <w:r>
              <w:rPr>
                <w:rFonts w:hint="eastAsia"/>
                <w:sz w:val="18"/>
                <w:szCs w:val="18"/>
              </w:rPr>
              <w:t>选择</w:t>
            </w:r>
          </w:p>
        </w:tc>
      </w:tr>
      <w:tr w:rsidR="00E73ED5" w:rsidRPr="00323CB3" w14:paraId="52FB1ACD" w14:textId="77777777" w:rsidTr="00F20D9D">
        <w:trPr>
          <w:cantSplit/>
          <w:trHeight w:val="106"/>
          <w:jc w:val="center"/>
        </w:trPr>
        <w:tc>
          <w:tcPr>
            <w:tcW w:w="1418" w:type="dxa"/>
            <w:shd w:val="clear" w:color="auto" w:fill="auto"/>
            <w:vAlign w:val="center"/>
          </w:tcPr>
          <w:p w14:paraId="29B7A8F1" w14:textId="7927F973" w:rsidR="00E73ED5" w:rsidRDefault="00E73ED5" w:rsidP="001F5053">
            <w:pPr>
              <w:pStyle w:val="a3"/>
              <w:ind w:firstLineChars="0" w:firstLine="0"/>
              <w:jc w:val="center"/>
              <w:rPr>
                <w:sz w:val="18"/>
                <w:szCs w:val="18"/>
              </w:rPr>
            </w:pPr>
            <w:proofErr w:type="spellStart"/>
            <w:r>
              <w:rPr>
                <w:rFonts w:hint="eastAsia"/>
                <w:sz w:val="18"/>
                <w:szCs w:val="18"/>
              </w:rPr>
              <w:t>M</w:t>
            </w:r>
            <w:r>
              <w:rPr>
                <w:sz w:val="18"/>
                <w:szCs w:val="18"/>
              </w:rPr>
              <w:t>emToReg</w:t>
            </w:r>
            <w:proofErr w:type="spellEnd"/>
          </w:p>
        </w:tc>
        <w:tc>
          <w:tcPr>
            <w:tcW w:w="2410" w:type="dxa"/>
            <w:shd w:val="clear" w:color="auto" w:fill="auto"/>
            <w:vAlign w:val="center"/>
          </w:tcPr>
          <w:p w14:paraId="05D8F009" w14:textId="1BF23D3F" w:rsidR="00E73ED5" w:rsidRPr="00323CB3" w:rsidRDefault="00E73ED5" w:rsidP="001F5053">
            <w:pPr>
              <w:pStyle w:val="a3"/>
              <w:ind w:firstLineChars="0" w:firstLine="0"/>
              <w:jc w:val="center"/>
              <w:rPr>
                <w:sz w:val="18"/>
                <w:szCs w:val="18"/>
              </w:rPr>
            </w:pPr>
            <w:r>
              <w:rPr>
                <w:rFonts w:hint="eastAsia"/>
                <w:sz w:val="18"/>
                <w:szCs w:val="18"/>
              </w:rPr>
              <w:t>寄存器写入数据来自存储器</w:t>
            </w:r>
          </w:p>
        </w:tc>
        <w:tc>
          <w:tcPr>
            <w:tcW w:w="4238" w:type="dxa"/>
            <w:shd w:val="clear" w:color="auto" w:fill="auto"/>
            <w:vAlign w:val="center"/>
          </w:tcPr>
          <w:p w14:paraId="6E7D2B82" w14:textId="4D6919AD" w:rsidR="00E73ED5" w:rsidRPr="00323CB3" w:rsidRDefault="00E73ED5" w:rsidP="001F5053">
            <w:pPr>
              <w:pStyle w:val="a3"/>
              <w:ind w:firstLineChars="0" w:firstLine="0"/>
              <w:rPr>
                <w:sz w:val="18"/>
                <w:szCs w:val="18"/>
              </w:rPr>
            </w:pPr>
            <w:r>
              <w:rPr>
                <w:rFonts w:hint="eastAsia"/>
                <w:sz w:val="18"/>
                <w:szCs w:val="18"/>
              </w:rPr>
              <w:t>L</w:t>
            </w:r>
            <w:r>
              <w:rPr>
                <w:sz w:val="18"/>
                <w:szCs w:val="18"/>
              </w:rPr>
              <w:t>W</w:t>
            </w:r>
            <w:r>
              <w:rPr>
                <w:rFonts w:hint="eastAsia"/>
                <w:sz w:val="18"/>
                <w:szCs w:val="18"/>
              </w:rPr>
              <w:t>指令</w:t>
            </w:r>
          </w:p>
        </w:tc>
      </w:tr>
      <w:tr w:rsidR="00E73ED5" w:rsidRPr="00323CB3" w14:paraId="0E41C2B3" w14:textId="77777777" w:rsidTr="00F20D9D">
        <w:trPr>
          <w:cantSplit/>
          <w:trHeight w:val="106"/>
          <w:jc w:val="center"/>
        </w:trPr>
        <w:tc>
          <w:tcPr>
            <w:tcW w:w="1418" w:type="dxa"/>
            <w:shd w:val="clear" w:color="auto" w:fill="auto"/>
            <w:vAlign w:val="center"/>
          </w:tcPr>
          <w:p w14:paraId="0E605B00" w14:textId="34568613" w:rsidR="00E73ED5" w:rsidRDefault="00E73ED5" w:rsidP="001F5053">
            <w:pPr>
              <w:pStyle w:val="a3"/>
              <w:ind w:firstLineChars="0" w:firstLine="0"/>
              <w:jc w:val="center"/>
              <w:rPr>
                <w:sz w:val="18"/>
                <w:szCs w:val="18"/>
              </w:rPr>
            </w:pPr>
            <w:proofErr w:type="spellStart"/>
            <w:r>
              <w:rPr>
                <w:rFonts w:hint="eastAsia"/>
                <w:sz w:val="18"/>
                <w:szCs w:val="18"/>
              </w:rPr>
              <w:t>Reg</w:t>
            </w:r>
            <w:r>
              <w:rPr>
                <w:sz w:val="18"/>
                <w:szCs w:val="18"/>
              </w:rPr>
              <w:t>Dst</w:t>
            </w:r>
            <w:proofErr w:type="spellEnd"/>
          </w:p>
        </w:tc>
        <w:tc>
          <w:tcPr>
            <w:tcW w:w="2410" w:type="dxa"/>
            <w:shd w:val="clear" w:color="auto" w:fill="auto"/>
            <w:vAlign w:val="center"/>
          </w:tcPr>
          <w:p w14:paraId="218FC3D4" w14:textId="53F44696" w:rsidR="00E73ED5" w:rsidRPr="00323CB3" w:rsidRDefault="00E73ED5" w:rsidP="001F5053">
            <w:pPr>
              <w:pStyle w:val="a3"/>
              <w:ind w:firstLineChars="0" w:firstLine="0"/>
              <w:jc w:val="center"/>
              <w:rPr>
                <w:sz w:val="18"/>
                <w:szCs w:val="18"/>
              </w:rPr>
            </w:pPr>
            <w:r>
              <w:rPr>
                <w:rFonts w:hint="eastAsia"/>
                <w:sz w:val="18"/>
                <w:szCs w:val="18"/>
              </w:rPr>
              <w:t>写入寄存器编号</w:t>
            </w:r>
            <w:r>
              <w:rPr>
                <w:rFonts w:hint="eastAsia"/>
                <w:sz w:val="18"/>
                <w:szCs w:val="18"/>
              </w:rPr>
              <w:t>r</w:t>
            </w:r>
            <w:r>
              <w:rPr>
                <w:sz w:val="18"/>
                <w:szCs w:val="18"/>
              </w:rPr>
              <w:t>t/</w:t>
            </w:r>
            <w:proofErr w:type="spellStart"/>
            <w:r>
              <w:rPr>
                <w:sz w:val="18"/>
                <w:szCs w:val="18"/>
              </w:rPr>
              <w:t>rd</w:t>
            </w:r>
            <w:proofErr w:type="spellEnd"/>
            <w:r>
              <w:rPr>
                <w:rFonts w:hint="eastAsia"/>
                <w:sz w:val="18"/>
                <w:szCs w:val="18"/>
              </w:rPr>
              <w:t>选择</w:t>
            </w:r>
          </w:p>
        </w:tc>
        <w:tc>
          <w:tcPr>
            <w:tcW w:w="4238" w:type="dxa"/>
            <w:shd w:val="clear" w:color="auto" w:fill="auto"/>
            <w:vAlign w:val="center"/>
          </w:tcPr>
          <w:p w14:paraId="235851AB" w14:textId="0D81B50C" w:rsidR="00E73ED5" w:rsidRPr="00323CB3" w:rsidRDefault="00E73ED5" w:rsidP="001F5053">
            <w:pPr>
              <w:pStyle w:val="a3"/>
              <w:ind w:firstLineChars="0" w:firstLine="0"/>
              <w:rPr>
                <w:sz w:val="18"/>
                <w:szCs w:val="18"/>
              </w:rPr>
            </w:pPr>
            <w:r>
              <w:rPr>
                <w:rFonts w:hint="eastAsia"/>
                <w:sz w:val="18"/>
                <w:szCs w:val="18"/>
              </w:rPr>
              <w:t>R</w:t>
            </w:r>
            <w:r>
              <w:rPr>
                <w:rFonts w:hint="eastAsia"/>
                <w:sz w:val="18"/>
                <w:szCs w:val="18"/>
              </w:rPr>
              <w:t>型指令</w:t>
            </w:r>
          </w:p>
        </w:tc>
      </w:tr>
      <w:tr w:rsidR="00E73ED5" w:rsidRPr="00323CB3" w14:paraId="033704FD" w14:textId="77777777" w:rsidTr="00F20D9D">
        <w:trPr>
          <w:cantSplit/>
          <w:trHeight w:val="106"/>
          <w:jc w:val="center"/>
        </w:trPr>
        <w:tc>
          <w:tcPr>
            <w:tcW w:w="1418" w:type="dxa"/>
            <w:shd w:val="clear" w:color="auto" w:fill="auto"/>
            <w:vAlign w:val="center"/>
          </w:tcPr>
          <w:p w14:paraId="326E9022" w14:textId="1BA9D2A6" w:rsidR="00E73ED5" w:rsidRDefault="00E73ED5" w:rsidP="001F5053">
            <w:pPr>
              <w:pStyle w:val="a3"/>
              <w:ind w:firstLineChars="0" w:firstLine="0"/>
              <w:jc w:val="center"/>
              <w:rPr>
                <w:sz w:val="18"/>
                <w:szCs w:val="18"/>
              </w:rPr>
            </w:pPr>
            <w:proofErr w:type="spellStart"/>
            <w:r>
              <w:rPr>
                <w:rFonts w:hint="eastAsia"/>
                <w:sz w:val="18"/>
                <w:szCs w:val="18"/>
              </w:rPr>
              <w:t>Alu</w:t>
            </w:r>
            <w:r>
              <w:rPr>
                <w:sz w:val="18"/>
                <w:szCs w:val="18"/>
              </w:rPr>
              <w:t>Src</w:t>
            </w:r>
            <w:proofErr w:type="spellEnd"/>
          </w:p>
        </w:tc>
        <w:tc>
          <w:tcPr>
            <w:tcW w:w="2410" w:type="dxa"/>
            <w:shd w:val="clear" w:color="auto" w:fill="auto"/>
            <w:vAlign w:val="center"/>
          </w:tcPr>
          <w:p w14:paraId="569C3C45" w14:textId="47F56791" w:rsidR="00E73ED5" w:rsidRPr="00323CB3" w:rsidRDefault="00E73ED5" w:rsidP="001F5053">
            <w:pPr>
              <w:pStyle w:val="a3"/>
              <w:ind w:firstLineChars="0" w:firstLine="0"/>
              <w:jc w:val="center"/>
              <w:rPr>
                <w:sz w:val="18"/>
                <w:szCs w:val="18"/>
              </w:rPr>
            </w:pPr>
            <w:r>
              <w:rPr>
                <w:rFonts w:hint="eastAsia"/>
                <w:sz w:val="18"/>
                <w:szCs w:val="18"/>
              </w:rPr>
              <w:t>运算器</w:t>
            </w:r>
            <w:r>
              <w:rPr>
                <w:rFonts w:hint="eastAsia"/>
                <w:sz w:val="18"/>
                <w:szCs w:val="18"/>
              </w:rPr>
              <w:t>B</w:t>
            </w:r>
            <w:r>
              <w:rPr>
                <w:rFonts w:hint="eastAsia"/>
                <w:sz w:val="18"/>
                <w:szCs w:val="18"/>
              </w:rPr>
              <w:t>输入选择</w:t>
            </w:r>
          </w:p>
        </w:tc>
        <w:tc>
          <w:tcPr>
            <w:tcW w:w="4238" w:type="dxa"/>
            <w:shd w:val="clear" w:color="auto" w:fill="auto"/>
            <w:vAlign w:val="center"/>
          </w:tcPr>
          <w:p w14:paraId="42C10DB1" w14:textId="7D0B78D3" w:rsidR="00E73ED5" w:rsidRPr="00323CB3" w:rsidRDefault="00E73ED5" w:rsidP="001F5053">
            <w:pPr>
              <w:pStyle w:val="a3"/>
              <w:ind w:firstLineChars="0" w:firstLine="0"/>
              <w:rPr>
                <w:sz w:val="18"/>
                <w:szCs w:val="18"/>
              </w:rPr>
            </w:pPr>
            <w:r>
              <w:rPr>
                <w:rFonts w:hint="eastAsia"/>
                <w:sz w:val="18"/>
                <w:szCs w:val="18"/>
              </w:rPr>
              <w:t>L</w:t>
            </w:r>
            <w:r>
              <w:rPr>
                <w:sz w:val="18"/>
                <w:szCs w:val="18"/>
              </w:rPr>
              <w:t>W</w:t>
            </w:r>
            <w:r>
              <w:rPr>
                <w:rFonts w:hint="eastAsia"/>
                <w:sz w:val="18"/>
                <w:szCs w:val="18"/>
              </w:rPr>
              <w:t>指令</w:t>
            </w:r>
            <w:r w:rsidR="009319EF">
              <w:rPr>
                <w:rFonts w:hint="eastAsia"/>
                <w:sz w:val="18"/>
                <w:szCs w:val="18"/>
              </w:rPr>
              <w:t>、</w:t>
            </w:r>
            <w:r w:rsidR="009319EF">
              <w:rPr>
                <w:rFonts w:hint="eastAsia"/>
                <w:sz w:val="18"/>
                <w:szCs w:val="18"/>
              </w:rPr>
              <w:t>S</w:t>
            </w:r>
            <w:r>
              <w:rPr>
                <w:sz w:val="18"/>
                <w:szCs w:val="18"/>
              </w:rPr>
              <w:t>W</w:t>
            </w:r>
            <w:r>
              <w:rPr>
                <w:rFonts w:hint="eastAsia"/>
                <w:sz w:val="18"/>
                <w:szCs w:val="18"/>
              </w:rPr>
              <w:t>指令</w:t>
            </w:r>
            <w:r w:rsidR="009319EF">
              <w:rPr>
                <w:rFonts w:hint="eastAsia"/>
                <w:sz w:val="18"/>
                <w:szCs w:val="18"/>
              </w:rPr>
              <w:t>、</w:t>
            </w:r>
            <w:r>
              <w:rPr>
                <w:rFonts w:hint="eastAsia"/>
                <w:sz w:val="18"/>
                <w:szCs w:val="18"/>
              </w:rPr>
              <w:t>立即数运算类指令</w:t>
            </w:r>
          </w:p>
        </w:tc>
      </w:tr>
      <w:tr w:rsidR="00E73ED5" w:rsidRPr="00323CB3" w14:paraId="684F342B" w14:textId="77777777" w:rsidTr="00F20D9D">
        <w:trPr>
          <w:cantSplit/>
          <w:trHeight w:val="106"/>
          <w:jc w:val="center"/>
        </w:trPr>
        <w:tc>
          <w:tcPr>
            <w:tcW w:w="1418" w:type="dxa"/>
            <w:shd w:val="clear" w:color="auto" w:fill="auto"/>
            <w:vAlign w:val="center"/>
          </w:tcPr>
          <w:p w14:paraId="083726EE" w14:textId="04ADBD55" w:rsidR="00E73ED5" w:rsidRDefault="00E73ED5" w:rsidP="001F5053">
            <w:pPr>
              <w:pStyle w:val="a3"/>
              <w:ind w:firstLineChars="0" w:firstLine="0"/>
              <w:jc w:val="center"/>
              <w:rPr>
                <w:sz w:val="18"/>
                <w:szCs w:val="18"/>
              </w:rPr>
            </w:pPr>
            <w:proofErr w:type="spellStart"/>
            <w:r>
              <w:rPr>
                <w:rFonts w:hint="eastAsia"/>
                <w:sz w:val="18"/>
                <w:szCs w:val="18"/>
              </w:rPr>
              <w:t>S</w:t>
            </w:r>
            <w:r>
              <w:rPr>
                <w:sz w:val="18"/>
                <w:szCs w:val="18"/>
              </w:rPr>
              <w:t>ignedExt</w:t>
            </w:r>
            <w:proofErr w:type="spellEnd"/>
          </w:p>
        </w:tc>
        <w:tc>
          <w:tcPr>
            <w:tcW w:w="2410" w:type="dxa"/>
            <w:shd w:val="clear" w:color="auto" w:fill="auto"/>
            <w:vAlign w:val="center"/>
          </w:tcPr>
          <w:p w14:paraId="46DD2AAA" w14:textId="7CDC0381" w:rsidR="00E73ED5" w:rsidRPr="00323CB3" w:rsidRDefault="00E73ED5" w:rsidP="001F5053">
            <w:pPr>
              <w:pStyle w:val="a3"/>
              <w:ind w:firstLineChars="0" w:firstLine="0"/>
              <w:jc w:val="center"/>
              <w:rPr>
                <w:sz w:val="18"/>
                <w:szCs w:val="18"/>
              </w:rPr>
            </w:pPr>
            <w:r>
              <w:rPr>
                <w:rFonts w:hint="eastAsia"/>
                <w:sz w:val="18"/>
                <w:szCs w:val="18"/>
              </w:rPr>
              <w:t>立即数符号扩展</w:t>
            </w:r>
          </w:p>
        </w:tc>
        <w:tc>
          <w:tcPr>
            <w:tcW w:w="4238" w:type="dxa"/>
            <w:shd w:val="clear" w:color="auto" w:fill="auto"/>
            <w:vAlign w:val="center"/>
          </w:tcPr>
          <w:p w14:paraId="2DBA8A0F" w14:textId="7221D994" w:rsidR="00E73ED5" w:rsidRPr="00323CB3" w:rsidRDefault="00E73ED5" w:rsidP="001F5053">
            <w:pPr>
              <w:pStyle w:val="a3"/>
              <w:ind w:firstLineChars="0" w:firstLine="0"/>
              <w:rPr>
                <w:sz w:val="18"/>
                <w:szCs w:val="18"/>
              </w:rPr>
            </w:pPr>
            <w:r w:rsidRPr="00323CB3">
              <w:rPr>
                <w:sz w:val="18"/>
                <w:szCs w:val="18"/>
              </w:rPr>
              <w:t xml:space="preserve"> </w:t>
            </w:r>
          </w:p>
        </w:tc>
      </w:tr>
      <w:tr w:rsidR="00E73ED5" w:rsidRPr="00323CB3" w14:paraId="2BBF8818" w14:textId="77777777" w:rsidTr="00F20D9D">
        <w:trPr>
          <w:cantSplit/>
          <w:trHeight w:val="106"/>
          <w:jc w:val="center"/>
        </w:trPr>
        <w:tc>
          <w:tcPr>
            <w:tcW w:w="1418" w:type="dxa"/>
            <w:shd w:val="clear" w:color="auto" w:fill="auto"/>
            <w:vAlign w:val="center"/>
          </w:tcPr>
          <w:p w14:paraId="6B5A8915" w14:textId="1958B70E" w:rsidR="00E73ED5" w:rsidRDefault="00E73ED5" w:rsidP="001F5053">
            <w:pPr>
              <w:pStyle w:val="a3"/>
              <w:ind w:firstLineChars="0" w:firstLine="0"/>
              <w:jc w:val="center"/>
              <w:rPr>
                <w:sz w:val="18"/>
                <w:szCs w:val="18"/>
              </w:rPr>
            </w:pPr>
            <w:r>
              <w:rPr>
                <w:rFonts w:hint="eastAsia"/>
                <w:sz w:val="18"/>
                <w:szCs w:val="18"/>
              </w:rPr>
              <w:t>J</w:t>
            </w:r>
            <w:r>
              <w:rPr>
                <w:sz w:val="18"/>
                <w:szCs w:val="18"/>
              </w:rPr>
              <w:t>R</w:t>
            </w:r>
          </w:p>
        </w:tc>
        <w:tc>
          <w:tcPr>
            <w:tcW w:w="2410" w:type="dxa"/>
            <w:shd w:val="clear" w:color="auto" w:fill="auto"/>
            <w:vAlign w:val="center"/>
          </w:tcPr>
          <w:p w14:paraId="0B49CEA9" w14:textId="10963B54" w:rsidR="00E73ED5" w:rsidRDefault="00E73ED5" w:rsidP="001F5053">
            <w:pPr>
              <w:pStyle w:val="a3"/>
              <w:ind w:firstLineChars="0" w:firstLine="0"/>
              <w:jc w:val="center"/>
              <w:rPr>
                <w:sz w:val="18"/>
                <w:szCs w:val="18"/>
              </w:rPr>
            </w:pPr>
            <w:r>
              <w:rPr>
                <w:rFonts w:hint="eastAsia"/>
                <w:sz w:val="18"/>
                <w:szCs w:val="18"/>
              </w:rPr>
              <w:t>寄存器跳转指令译码信号</w:t>
            </w:r>
          </w:p>
        </w:tc>
        <w:tc>
          <w:tcPr>
            <w:tcW w:w="4238" w:type="dxa"/>
            <w:shd w:val="clear" w:color="auto" w:fill="auto"/>
            <w:vAlign w:val="center"/>
          </w:tcPr>
          <w:p w14:paraId="2989EFC1" w14:textId="03C6D098" w:rsidR="00E73ED5" w:rsidRPr="00323CB3" w:rsidRDefault="00E73ED5" w:rsidP="001F5053">
            <w:pPr>
              <w:pStyle w:val="a3"/>
              <w:ind w:firstLineChars="0" w:firstLine="0"/>
              <w:rPr>
                <w:sz w:val="18"/>
                <w:szCs w:val="18"/>
              </w:rPr>
            </w:pPr>
            <w:r>
              <w:rPr>
                <w:rFonts w:hint="eastAsia"/>
                <w:sz w:val="18"/>
                <w:szCs w:val="18"/>
              </w:rPr>
              <w:t>J</w:t>
            </w:r>
            <w:r>
              <w:rPr>
                <w:sz w:val="18"/>
                <w:szCs w:val="18"/>
              </w:rPr>
              <w:t>R</w:t>
            </w:r>
            <w:r>
              <w:rPr>
                <w:rFonts w:hint="eastAsia"/>
                <w:sz w:val="18"/>
                <w:szCs w:val="18"/>
              </w:rPr>
              <w:t>指令</w:t>
            </w:r>
          </w:p>
        </w:tc>
      </w:tr>
      <w:tr w:rsidR="00E73ED5" w:rsidRPr="00323CB3" w14:paraId="19F1BFD8" w14:textId="77777777" w:rsidTr="00F20D9D">
        <w:trPr>
          <w:cantSplit/>
          <w:trHeight w:val="106"/>
          <w:jc w:val="center"/>
        </w:trPr>
        <w:tc>
          <w:tcPr>
            <w:tcW w:w="1418" w:type="dxa"/>
            <w:shd w:val="clear" w:color="auto" w:fill="auto"/>
            <w:vAlign w:val="center"/>
          </w:tcPr>
          <w:p w14:paraId="54DD4FE5" w14:textId="15586F76" w:rsidR="00E73ED5" w:rsidRDefault="00E73ED5" w:rsidP="001F5053">
            <w:pPr>
              <w:pStyle w:val="a3"/>
              <w:ind w:firstLineChars="0" w:firstLine="0"/>
              <w:jc w:val="center"/>
              <w:rPr>
                <w:sz w:val="18"/>
                <w:szCs w:val="18"/>
              </w:rPr>
            </w:pPr>
            <w:r>
              <w:rPr>
                <w:rFonts w:hint="eastAsia"/>
                <w:sz w:val="18"/>
                <w:szCs w:val="18"/>
              </w:rPr>
              <w:t>J</w:t>
            </w:r>
            <w:r>
              <w:rPr>
                <w:sz w:val="18"/>
                <w:szCs w:val="18"/>
              </w:rPr>
              <w:t>AL</w:t>
            </w:r>
          </w:p>
        </w:tc>
        <w:tc>
          <w:tcPr>
            <w:tcW w:w="2410" w:type="dxa"/>
            <w:shd w:val="clear" w:color="auto" w:fill="auto"/>
            <w:vAlign w:val="center"/>
          </w:tcPr>
          <w:p w14:paraId="494EDEEE" w14:textId="48A3ED2B" w:rsidR="00E73ED5" w:rsidRDefault="00E73ED5" w:rsidP="001F5053">
            <w:pPr>
              <w:pStyle w:val="a3"/>
              <w:ind w:firstLineChars="0" w:firstLine="0"/>
              <w:jc w:val="center"/>
              <w:rPr>
                <w:sz w:val="18"/>
                <w:szCs w:val="18"/>
              </w:rPr>
            </w:pPr>
            <w:r>
              <w:rPr>
                <w:rFonts w:hint="eastAsia"/>
                <w:sz w:val="18"/>
                <w:szCs w:val="18"/>
              </w:rPr>
              <w:t>J</w:t>
            </w:r>
            <w:r>
              <w:rPr>
                <w:sz w:val="18"/>
                <w:szCs w:val="18"/>
              </w:rPr>
              <w:t>AL</w:t>
            </w:r>
            <w:r>
              <w:rPr>
                <w:rFonts w:hint="eastAsia"/>
                <w:sz w:val="18"/>
                <w:szCs w:val="18"/>
              </w:rPr>
              <w:t>指令译码信号</w:t>
            </w:r>
          </w:p>
        </w:tc>
        <w:tc>
          <w:tcPr>
            <w:tcW w:w="4238" w:type="dxa"/>
            <w:shd w:val="clear" w:color="auto" w:fill="auto"/>
            <w:vAlign w:val="center"/>
          </w:tcPr>
          <w:p w14:paraId="71CB2906" w14:textId="131F788D" w:rsidR="00E73ED5" w:rsidRPr="00323CB3" w:rsidRDefault="00E73ED5" w:rsidP="001F5053">
            <w:pPr>
              <w:pStyle w:val="a3"/>
              <w:ind w:firstLineChars="0" w:firstLine="0"/>
              <w:rPr>
                <w:sz w:val="18"/>
                <w:szCs w:val="18"/>
              </w:rPr>
            </w:pPr>
            <w:r>
              <w:rPr>
                <w:rFonts w:hint="eastAsia"/>
                <w:sz w:val="18"/>
                <w:szCs w:val="18"/>
              </w:rPr>
              <w:t>J</w:t>
            </w:r>
            <w:r>
              <w:rPr>
                <w:sz w:val="18"/>
                <w:szCs w:val="18"/>
              </w:rPr>
              <w:t>AL</w:t>
            </w:r>
            <w:r>
              <w:rPr>
                <w:rFonts w:hint="eastAsia"/>
                <w:sz w:val="18"/>
                <w:szCs w:val="18"/>
              </w:rPr>
              <w:t>指令，选择寄存器写回编号，写回值</w:t>
            </w:r>
          </w:p>
        </w:tc>
      </w:tr>
      <w:tr w:rsidR="00E73ED5" w:rsidRPr="00323CB3" w14:paraId="124BB512" w14:textId="77777777" w:rsidTr="00F20D9D">
        <w:trPr>
          <w:cantSplit/>
          <w:trHeight w:val="106"/>
          <w:jc w:val="center"/>
        </w:trPr>
        <w:tc>
          <w:tcPr>
            <w:tcW w:w="1418" w:type="dxa"/>
            <w:shd w:val="clear" w:color="auto" w:fill="auto"/>
            <w:vAlign w:val="center"/>
          </w:tcPr>
          <w:p w14:paraId="734AED68" w14:textId="736901E0" w:rsidR="00E73ED5" w:rsidRDefault="00E73ED5" w:rsidP="001F5053">
            <w:pPr>
              <w:pStyle w:val="a3"/>
              <w:ind w:firstLineChars="0" w:firstLine="0"/>
              <w:jc w:val="center"/>
              <w:rPr>
                <w:sz w:val="18"/>
                <w:szCs w:val="18"/>
              </w:rPr>
            </w:pPr>
            <w:r>
              <w:rPr>
                <w:rFonts w:hint="eastAsia"/>
                <w:sz w:val="18"/>
                <w:szCs w:val="18"/>
              </w:rPr>
              <w:t>J</w:t>
            </w:r>
            <w:r>
              <w:rPr>
                <w:sz w:val="18"/>
                <w:szCs w:val="18"/>
              </w:rPr>
              <w:t>MP</w:t>
            </w:r>
          </w:p>
        </w:tc>
        <w:tc>
          <w:tcPr>
            <w:tcW w:w="2410" w:type="dxa"/>
            <w:shd w:val="clear" w:color="auto" w:fill="auto"/>
            <w:vAlign w:val="center"/>
          </w:tcPr>
          <w:p w14:paraId="1C82A672" w14:textId="4C1CC87B" w:rsidR="00E73ED5" w:rsidRDefault="009319EF" w:rsidP="001F5053">
            <w:pPr>
              <w:pStyle w:val="a3"/>
              <w:ind w:firstLineChars="0" w:firstLine="0"/>
              <w:jc w:val="center"/>
              <w:rPr>
                <w:sz w:val="18"/>
                <w:szCs w:val="18"/>
              </w:rPr>
            </w:pPr>
            <w:r>
              <w:rPr>
                <w:rFonts w:hint="eastAsia"/>
                <w:sz w:val="18"/>
                <w:szCs w:val="18"/>
              </w:rPr>
              <w:t>无条件分支控制信号</w:t>
            </w:r>
          </w:p>
        </w:tc>
        <w:tc>
          <w:tcPr>
            <w:tcW w:w="4238" w:type="dxa"/>
            <w:shd w:val="clear" w:color="auto" w:fill="auto"/>
            <w:vAlign w:val="center"/>
          </w:tcPr>
          <w:p w14:paraId="5B381A09" w14:textId="4619C3AB" w:rsidR="00E73ED5" w:rsidRPr="00323CB3" w:rsidRDefault="009319EF" w:rsidP="001F5053">
            <w:pPr>
              <w:pStyle w:val="a3"/>
              <w:ind w:firstLineChars="0" w:firstLine="0"/>
              <w:rPr>
                <w:sz w:val="18"/>
                <w:szCs w:val="18"/>
              </w:rPr>
            </w:pPr>
            <w:r>
              <w:rPr>
                <w:rFonts w:hint="eastAsia"/>
                <w:sz w:val="18"/>
                <w:szCs w:val="18"/>
              </w:rPr>
              <w:t>J</w:t>
            </w:r>
            <w:r>
              <w:rPr>
                <w:rFonts w:hint="eastAsia"/>
                <w:sz w:val="18"/>
                <w:szCs w:val="18"/>
              </w:rPr>
              <w:t>、</w:t>
            </w:r>
            <w:r>
              <w:rPr>
                <w:sz w:val="18"/>
                <w:szCs w:val="18"/>
              </w:rPr>
              <w:t>JAL</w:t>
            </w:r>
            <w:r>
              <w:rPr>
                <w:rFonts w:hint="eastAsia"/>
                <w:sz w:val="18"/>
                <w:szCs w:val="18"/>
              </w:rPr>
              <w:t>、</w:t>
            </w:r>
            <w:r>
              <w:rPr>
                <w:sz w:val="18"/>
                <w:szCs w:val="18"/>
              </w:rPr>
              <w:t>JR</w:t>
            </w:r>
            <w:r>
              <w:rPr>
                <w:rFonts w:hint="eastAsia"/>
                <w:sz w:val="18"/>
                <w:szCs w:val="18"/>
              </w:rPr>
              <w:t>指令，选择无条件分支地址</w:t>
            </w:r>
          </w:p>
        </w:tc>
      </w:tr>
      <w:tr w:rsidR="00E73ED5" w:rsidRPr="00323CB3" w14:paraId="1331EC99" w14:textId="77777777" w:rsidTr="00F20D9D">
        <w:trPr>
          <w:cantSplit/>
          <w:trHeight w:val="106"/>
          <w:jc w:val="center"/>
        </w:trPr>
        <w:tc>
          <w:tcPr>
            <w:tcW w:w="1418" w:type="dxa"/>
            <w:shd w:val="clear" w:color="auto" w:fill="auto"/>
            <w:vAlign w:val="center"/>
          </w:tcPr>
          <w:p w14:paraId="50B3BECE" w14:textId="4246DC3A" w:rsidR="00E73ED5" w:rsidRDefault="009319EF" w:rsidP="001F5053">
            <w:pPr>
              <w:pStyle w:val="a3"/>
              <w:ind w:firstLineChars="0" w:firstLine="0"/>
              <w:jc w:val="center"/>
              <w:rPr>
                <w:sz w:val="18"/>
                <w:szCs w:val="18"/>
              </w:rPr>
            </w:pPr>
            <w:r>
              <w:rPr>
                <w:rFonts w:hint="eastAsia"/>
                <w:sz w:val="18"/>
                <w:szCs w:val="18"/>
              </w:rPr>
              <w:t>B</w:t>
            </w:r>
            <w:r>
              <w:rPr>
                <w:sz w:val="18"/>
                <w:szCs w:val="18"/>
              </w:rPr>
              <w:t>EQ</w:t>
            </w:r>
          </w:p>
        </w:tc>
        <w:tc>
          <w:tcPr>
            <w:tcW w:w="2410" w:type="dxa"/>
            <w:shd w:val="clear" w:color="auto" w:fill="auto"/>
            <w:vAlign w:val="center"/>
          </w:tcPr>
          <w:p w14:paraId="1AABB9F5" w14:textId="1BACC14A" w:rsidR="00E73ED5" w:rsidRDefault="009319EF" w:rsidP="001F5053">
            <w:pPr>
              <w:pStyle w:val="a3"/>
              <w:ind w:firstLineChars="0" w:firstLine="0"/>
              <w:jc w:val="center"/>
              <w:rPr>
                <w:sz w:val="18"/>
                <w:szCs w:val="18"/>
              </w:rPr>
            </w:pPr>
            <w:r>
              <w:rPr>
                <w:rFonts w:hint="eastAsia"/>
                <w:sz w:val="18"/>
                <w:szCs w:val="18"/>
              </w:rPr>
              <w:t>B</w:t>
            </w:r>
            <w:r>
              <w:rPr>
                <w:sz w:val="18"/>
                <w:szCs w:val="18"/>
              </w:rPr>
              <w:t>EQ</w:t>
            </w:r>
            <w:r>
              <w:rPr>
                <w:rFonts w:hint="eastAsia"/>
                <w:sz w:val="18"/>
                <w:szCs w:val="18"/>
              </w:rPr>
              <w:t>指令译码信号</w:t>
            </w:r>
          </w:p>
        </w:tc>
        <w:tc>
          <w:tcPr>
            <w:tcW w:w="4238" w:type="dxa"/>
            <w:shd w:val="clear" w:color="auto" w:fill="auto"/>
            <w:vAlign w:val="center"/>
          </w:tcPr>
          <w:p w14:paraId="4909ACAB" w14:textId="248E3270" w:rsidR="00E73ED5" w:rsidRPr="00323CB3" w:rsidRDefault="009319EF" w:rsidP="001F5053">
            <w:pPr>
              <w:pStyle w:val="a3"/>
              <w:ind w:firstLineChars="0" w:firstLine="0"/>
              <w:rPr>
                <w:sz w:val="18"/>
                <w:szCs w:val="18"/>
              </w:rPr>
            </w:pPr>
            <w:r>
              <w:rPr>
                <w:rFonts w:hint="eastAsia"/>
                <w:sz w:val="18"/>
                <w:szCs w:val="18"/>
              </w:rPr>
              <w:t>B</w:t>
            </w:r>
            <w:r>
              <w:rPr>
                <w:sz w:val="18"/>
                <w:szCs w:val="18"/>
              </w:rPr>
              <w:t>EQ</w:t>
            </w:r>
            <w:r>
              <w:rPr>
                <w:rFonts w:hint="eastAsia"/>
                <w:sz w:val="18"/>
                <w:szCs w:val="18"/>
              </w:rPr>
              <w:t>指令，用于有条件分支控制</w:t>
            </w:r>
          </w:p>
        </w:tc>
      </w:tr>
      <w:tr w:rsidR="009319EF" w:rsidRPr="00323CB3" w14:paraId="73BDBBAB" w14:textId="77777777" w:rsidTr="00F20D9D">
        <w:trPr>
          <w:cantSplit/>
          <w:trHeight w:val="106"/>
          <w:jc w:val="center"/>
        </w:trPr>
        <w:tc>
          <w:tcPr>
            <w:tcW w:w="1418" w:type="dxa"/>
            <w:shd w:val="clear" w:color="auto" w:fill="auto"/>
            <w:vAlign w:val="center"/>
          </w:tcPr>
          <w:p w14:paraId="03E0F0E0" w14:textId="3A9D3857" w:rsidR="009319EF" w:rsidRDefault="009319EF" w:rsidP="009319EF">
            <w:pPr>
              <w:pStyle w:val="a3"/>
              <w:ind w:firstLineChars="0" w:firstLine="0"/>
              <w:jc w:val="center"/>
              <w:rPr>
                <w:sz w:val="18"/>
                <w:szCs w:val="18"/>
              </w:rPr>
            </w:pPr>
            <w:r>
              <w:rPr>
                <w:rFonts w:hint="eastAsia"/>
                <w:sz w:val="18"/>
                <w:szCs w:val="18"/>
              </w:rPr>
              <w:t>B</w:t>
            </w:r>
            <w:r>
              <w:rPr>
                <w:sz w:val="18"/>
                <w:szCs w:val="18"/>
              </w:rPr>
              <w:t>NE</w:t>
            </w:r>
          </w:p>
        </w:tc>
        <w:tc>
          <w:tcPr>
            <w:tcW w:w="2410" w:type="dxa"/>
            <w:shd w:val="clear" w:color="auto" w:fill="auto"/>
            <w:vAlign w:val="center"/>
          </w:tcPr>
          <w:p w14:paraId="67858170" w14:textId="3FCD3187" w:rsidR="009319EF" w:rsidRDefault="009319EF" w:rsidP="009319EF">
            <w:pPr>
              <w:pStyle w:val="a3"/>
              <w:ind w:firstLineChars="0" w:firstLine="0"/>
              <w:jc w:val="center"/>
              <w:rPr>
                <w:sz w:val="18"/>
                <w:szCs w:val="18"/>
              </w:rPr>
            </w:pPr>
            <w:r>
              <w:rPr>
                <w:rFonts w:hint="eastAsia"/>
                <w:sz w:val="18"/>
                <w:szCs w:val="18"/>
              </w:rPr>
              <w:t>B</w:t>
            </w:r>
            <w:r>
              <w:rPr>
                <w:sz w:val="18"/>
                <w:szCs w:val="18"/>
              </w:rPr>
              <w:t>NE</w:t>
            </w:r>
            <w:r>
              <w:rPr>
                <w:rFonts w:hint="eastAsia"/>
                <w:sz w:val="18"/>
                <w:szCs w:val="18"/>
              </w:rPr>
              <w:t>指令译码信号</w:t>
            </w:r>
          </w:p>
        </w:tc>
        <w:tc>
          <w:tcPr>
            <w:tcW w:w="4238" w:type="dxa"/>
            <w:shd w:val="clear" w:color="auto" w:fill="auto"/>
            <w:vAlign w:val="center"/>
          </w:tcPr>
          <w:p w14:paraId="07C38B25" w14:textId="58E25637" w:rsidR="009319EF" w:rsidRDefault="009319EF" w:rsidP="009319EF">
            <w:pPr>
              <w:pStyle w:val="a3"/>
              <w:ind w:firstLineChars="0" w:firstLine="0"/>
              <w:rPr>
                <w:sz w:val="18"/>
                <w:szCs w:val="18"/>
              </w:rPr>
            </w:pPr>
            <w:r>
              <w:rPr>
                <w:rFonts w:hint="eastAsia"/>
                <w:sz w:val="18"/>
                <w:szCs w:val="18"/>
              </w:rPr>
              <w:t>B</w:t>
            </w:r>
            <w:r>
              <w:rPr>
                <w:sz w:val="18"/>
                <w:szCs w:val="18"/>
              </w:rPr>
              <w:t>NE</w:t>
            </w:r>
            <w:r>
              <w:rPr>
                <w:rFonts w:hint="eastAsia"/>
                <w:sz w:val="18"/>
                <w:szCs w:val="18"/>
              </w:rPr>
              <w:t>指令，用于有条件分支控制</w:t>
            </w:r>
          </w:p>
        </w:tc>
      </w:tr>
      <w:tr w:rsidR="009319EF" w:rsidRPr="00323CB3" w14:paraId="2C279365" w14:textId="77777777" w:rsidTr="00F20D9D">
        <w:trPr>
          <w:cantSplit/>
          <w:trHeight w:val="106"/>
          <w:jc w:val="center"/>
        </w:trPr>
        <w:tc>
          <w:tcPr>
            <w:tcW w:w="1418" w:type="dxa"/>
            <w:shd w:val="clear" w:color="auto" w:fill="auto"/>
            <w:vAlign w:val="center"/>
          </w:tcPr>
          <w:p w14:paraId="49C46013" w14:textId="537F5973" w:rsidR="009319EF" w:rsidRDefault="009319EF" w:rsidP="009319EF">
            <w:pPr>
              <w:pStyle w:val="a3"/>
              <w:ind w:firstLineChars="0" w:firstLine="0"/>
              <w:jc w:val="center"/>
              <w:rPr>
                <w:sz w:val="18"/>
                <w:szCs w:val="18"/>
              </w:rPr>
            </w:pPr>
            <w:r>
              <w:rPr>
                <w:rFonts w:hint="eastAsia"/>
                <w:sz w:val="18"/>
                <w:szCs w:val="18"/>
              </w:rPr>
              <w:t>S</w:t>
            </w:r>
            <w:r>
              <w:rPr>
                <w:sz w:val="18"/>
                <w:szCs w:val="18"/>
              </w:rPr>
              <w:t>YSCALL</w:t>
            </w:r>
          </w:p>
        </w:tc>
        <w:tc>
          <w:tcPr>
            <w:tcW w:w="2410" w:type="dxa"/>
            <w:shd w:val="clear" w:color="auto" w:fill="auto"/>
            <w:vAlign w:val="center"/>
          </w:tcPr>
          <w:p w14:paraId="0DA6899A" w14:textId="4FE19D2D" w:rsidR="009319EF" w:rsidRDefault="009319EF" w:rsidP="009319EF">
            <w:pPr>
              <w:pStyle w:val="a3"/>
              <w:ind w:firstLineChars="0" w:firstLine="0"/>
              <w:jc w:val="center"/>
              <w:rPr>
                <w:sz w:val="18"/>
                <w:szCs w:val="18"/>
              </w:rPr>
            </w:pPr>
            <w:r>
              <w:rPr>
                <w:rFonts w:hint="eastAsia"/>
                <w:sz w:val="18"/>
                <w:szCs w:val="18"/>
              </w:rPr>
              <w:t>S</w:t>
            </w:r>
            <w:r>
              <w:rPr>
                <w:sz w:val="18"/>
                <w:szCs w:val="18"/>
              </w:rPr>
              <w:t>YSCALL</w:t>
            </w:r>
            <w:r>
              <w:rPr>
                <w:rFonts w:hint="eastAsia"/>
                <w:sz w:val="18"/>
                <w:szCs w:val="18"/>
              </w:rPr>
              <w:t>指令译码信号</w:t>
            </w:r>
          </w:p>
        </w:tc>
        <w:tc>
          <w:tcPr>
            <w:tcW w:w="4238" w:type="dxa"/>
            <w:shd w:val="clear" w:color="auto" w:fill="auto"/>
            <w:vAlign w:val="center"/>
          </w:tcPr>
          <w:p w14:paraId="48F9A479" w14:textId="290E3F4E" w:rsidR="009319EF" w:rsidRDefault="009319EF" w:rsidP="009319EF">
            <w:pPr>
              <w:pStyle w:val="a3"/>
              <w:ind w:firstLineChars="0" w:firstLine="0"/>
              <w:rPr>
                <w:sz w:val="18"/>
                <w:szCs w:val="18"/>
              </w:rPr>
            </w:pPr>
            <w:r>
              <w:rPr>
                <w:rFonts w:hint="eastAsia"/>
                <w:sz w:val="18"/>
                <w:szCs w:val="18"/>
              </w:rPr>
              <w:t>根据</w:t>
            </w:r>
            <w:r>
              <w:rPr>
                <w:rFonts w:hint="eastAsia"/>
                <w:sz w:val="18"/>
                <w:szCs w:val="18"/>
              </w:rPr>
              <w:t>$</w:t>
            </w:r>
            <w:r>
              <w:rPr>
                <w:sz w:val="18"/>
                <w:szCs w:val="18"/>
              </w:rPr>
              <w:t>V0</w:t>
            </w:r>
            <w:r>
              <w:rPr>
                <w:rFonts w:hint="eastAsia"/>
                <w:sz w:val="18"/>
                <w:szCs w:val="18"/>
              </w:rPr>
              <w:t>寄存器的值，决定是停机还是输出</w:t>
            </w:r>
          </w:p>
        </w:tc>
      </w:tr>
      <w:tr w:rsidR="009319EF" w:rsidRPr="00323CB3" w14:paraId="175526AB" w14:textId="77777777" w:rsidTr="00F20D9D">
        <w:trPr>
          <w:cantSplit/>
          <w:trHeight w:val="106"/>
          <w:jc w:val="center"/>
        </w:trPr>
        <w:tc>
          <w:tcPr>
            <w:tcW w:w="1418" w:type="dxa"/>
            <w:shd w:val="clear" w:color="auto" w:fill="auto"/>
            <w:vAlign w:val="center"/>
          </w:tcPr>
          <w:p w14:paraId="3DBDE073" w14:textId="460CE21D" w:rsidR="009319EF" w:rsidRDefault="009319EF" w:rsidP="009319EF">
            <w:pPr>
              <w:pStyle w:val="a3"/>
              <w:ind w:firstLineChars="0" w:firstLine="0"/>
              <w:jc w:val="center"/>
              <w:rPr>
                <w:sz w:val="18"/>
                <w:szCs w:val="18"/>
              </w:rPr>
            </w:pPr>
            <w:r>
              <w:rPr>
                <w:rFonts w:hint="eastAsia"/>
                <w:sz w:val="18"/>
                <w:szCs w:val="18"/>
              </w:rPr>
              <w:t>扩展：</w:t>
            </w:r>
            <w:r>
              <w:rPr>
                <w:rFonts w:hint="eastAsia"/>
                <w:sz w:val="18"/>
                <w:szCs w:val="18"/>
              </w:rPr>
              <w:t>S</w:t>
            </w:r>
            <w:r>
              <w:rPr>
                <w:sz w:val="18"/>
                <w:szCs w:val="18"/>
              </w:rPr>
              <w:t>V</w:t>
            </w:r>
          </w:p>
        </w:tc>
        <w:tc>
          <w:tcPr>
            <w:tcW w:w="2410" w:type="dxa"/>
            <w:shd w:val="clear" w:color="auto" w:fill="auto"/>
            <w:vAlign w:val="center"/>
          </w:tcPr>
          <w:p w14:paraId="38587D56" w14:textId="3CB858FD" w:rsidR="009319EF" w:rsidRDefault="009319EF" w:rsidP="009319EF">
            <w:pPr>
              <w:pStyle w:val="a3"/>
              <w:ind w:firstLineChars="0" w:firstLine="0"/>
              <w:jc w:val="center"/>
              <w:rPr>
                <w:sz w:val="18"/>
                <w:szCs w:val="18"/>
              </w:rPr>
            </w:pPr>
            <w:r>
              <w:rPr>
                <w:rFonts w:hint="eastAsia"/>
                <w:sz w:val="18"/>
                <w:szCs w:val="18"/>
              </w:rPr>
              <w:t>可变逻辑移位译码控制信号</w:t>
            </w:r>
          </w:p>
        </w:tc>
        <w:tc>
          <w:tcPr>
            <w:tcW w:w="4238" w:type="dxa"/>
            <w:shd w:val="clear" w:color="auto" w:fill="auto"/>
            <w:vAlign w:val="center"/>
          </w:tcPr>
          <w:p w14:paraId="35CD12C0" w14:textId="02843362" w:rsidR="009319EF" w:rsidRDefault="009319EF" w:rsidP="009319EF">
            <w:pPr>
              <w:pStyle w:val="a3"/>
              <w:ind w:firstLineChars="0" w:firstLine="0"/>
              <w:rPr>
                <w:sz w:val="18"/>
                <w:szCs w:val="18"/>
              </w:rPr>
            </w:pPr>
            <w:r>
              <w:rPr>
                <w:rFonts w:hint="eastAsia"/>
                <w:sz w:val="18"/>
                <w:szCs w:val="18"/>
              </w:rPr>
              <w:t>S</w:t>
            </w:r>
            <w:r>
              <w:rPr>
                <w:sz w:val="18"/>
                <w:szCs w:val="18"/>
              </w:rPr>
              <w:t>RAV</w:t>
            </w:r>
            <w:r>
              <w:rPr>
                <w:rFonts w:hint="eastAsia"/>
                <w:sz w:val="18"/>
                <w:szCs w:val="18"/>
              </w:rPr>
              <w:t>、</w:t>
            </w:r>
            <w:r>
              <w:rPr>
                <w:sz w:val="18"/>
                <w:szCs w:val="18"/>
              </w:rPr>
              <w:t>SRLV</w:t>
            </w:r>
            <w:r>
              <w:rPr>
                <w:rFonts w:hint="eastAsia"/>
                <w:sz w:val="18"/>
                <w:szCs w:val="18"/>
              </w:rPr>
              <w:t>指令，选择移位量</w:t>
            </w:r>
          </w:p>
        </w:tc>
      </w:tr>
      <w:tr w:rsidR="009319EF" w:rsidRPr="00323CB3" w14:paraId="6AFA927C" w14:textId="77777777" w:rsidTr="00F20D9D">
        <w:trPr>
          <w:cantSplit/>
          <w:trHeight w:val="106"/>
          <w:jc w:val="center"/>
        </w:trPr>
        <w:tc>
          <w:tcPr>
            <w:tcW w:w="1418" w:type="dxa"/>
            <w:shd w:val="clear" w:color="auto" w:fill="auto"/>
            <w:vAlign w:val="center"/>
          </w:tcPr>
          <w:p w14:paraId="74C83855" w14:textId="13F64804" w:rsidR="009319EF" w:rsidRDefault="009319EF" w:rsidP="009319EF">
            <w:pPr>
              <w:pStyle w:val="a3"/>
              <w:ind w:firstLineChars="0" w:firstLine="0"/>
              <w:jc w:val="center"/>
              <w:rPr>
                <w:sz w:val="18"/>
                <w:szCs w:val="18"/>
              </w:rPr>
            </w:pPr>
            <w:r>
              <w:rPr>
                <w:rFonts w:hint="eastAsia"/>
                <w:sz w:val="18"/>
                <w:szCs w:val="18"/>
              </w:rPr>
              <w:t>扩展：</w:t>
            </w:r>
            <w:r>
              <w:rPr>
                <w:rFonts w:hint="eastAsia"/>
                <w:sz w:val="18"/>
                <w:szCs w:val="18"/>
              </w:rPr>
              <w:t>L</w:t>
            </w:r>
            <w:r>
              <w:rPr>
                <w:sz w:val="18"/>
                <w:szCs w:val="18"/>
              </w:rPr>
              <w:t>BU</w:t>
            </w:r>
          </w:p>
        </w:tc>
        <w:tc>
          <w:tcPr>
            <w:tcW w:w="2410" w:type="dxa"/>
            <w:shd w:val="clear" w:color="auto" w:fill="auto"/>
            <w:vAlign w:val="center"/>
          </w:tcPr>
          <w:p w14:paraId="40261B13" w14:textId="26B22B9D" w:rsidR="009319EF" w:rsidRDefault="009319EF" w:rsidP="009319EF">
            <w:pPr>
              <w:pStyle w:val="a3"/>
              <w:ind w:firstLineChars="0" w:firstLine="0"/>
              <w:jc w:val="center"/>
              <w:rPr>
                <w:sz w:val="18"/>
                <w:szCs w:val="18"/>
              </w:rPr>
            </w:pPr>
            <w:r>
              <w:rPr>
                <w:rFonts w:hint="eastAsia"/>
                <w:sz w:val="18"/>
                <w:szCs w:val="18"/>
              </w:rPr>
              <w:t>L</w:t>
            </w:r>
            <w:r>
              <w:rPr>
                <w:sz w:val="18"/>
                <w:szCs w:val="18"/>
              </w:rPr>
              <w:t>BU</w:t>
            </w:r>
            <w:r>
              <w:rPr>
                <w:rFonts w:hint="eastAsia"/>
                <w:sz w:val="18"/>
                <w:szCs w:val="18"/>
              </w:rPr>
              <w:t>指令译码信号</w:t>
            </w:r>
          </w:p>
        </w:tc>
        <w:tc>
          <w:tcPr>
            <w:tcW w:w="4238" w:type="dxa"/>
            <w:shd w:val="clear" w:color="auto" w:fill="auto"/>
            <w:vAlign w:val="center"/>
          </w:tcPr>
          <w:p w14:paraId="10E98E08" w14:textId="5A4A533C" w:rsidR="009319EF" w:rsidRDefault="009319EF" w:rsidP="009319EF">
            <w:pPr>
              <w:pStyle w:val="a3"/>
              <w:ind w:firstLineChars="0" w:firstLine="0"/>
              <w:rPr>
                <w:sz w:val="18"/>
                <w:szCs w:val="18"/>
              </w:rPr>
            </w:pPr>
            <w:r>
              <w:rPr>
                <w:rFonts w:hint="eastAsia"/>
                <w:sz w:val="18"/>
                <w:szCs w:val="18"/>
              </w:rPr>
              <w:t>L</w:t>
            </w:r>
            <w:r>
              <w:rPr>
                <w:sz w:val="18"/>
                <w:szCs w:val="18"/>
              </w:rPr>
              <w:t>BU</w:t>
            </w:r>
            <w:r>
              <w:rPr>
                <w:rFonts w:hint="eastAsia"/>
                <w:sz w:val="18"/>
                <w:szCs w:val="18"/>
              </w:rPr>
              <w:t>指令，用于选择从数据存储器读出的数据</w:t>
            </w:r>
          </w:p>
        </w:tc>
      </w:tr>
      <w:tr w:rsidR="009319EF" w:rsidRPr="00323CB3" w14:paraId="080B82BA" w14:textId="77777777" w:rsidTr="00F20D9D">
        <w:trPr>
          <w:cantSplit/>
          <w:trHeight w:val="106"/>
          <w:jc w:val="center"/>
        </w:trPr>
        <w:tc>
          <w:tcPr>
            <w:tcW w:w="1418" w:type="dxa"/>
            <w:shd w:val="clear" w:color="auto" w:fill="auto"/>
            <w:vAlign w:val="center"/>
          </w:tcPr>
          <w:p w14:paraId="3FC2B6E6" w14:textId="22D33AC2" w:rsidR="009319EF" w:rsidRDefault="009319EF" w:rsidP="009319EF">
            <w:pPr>
              <w:pStyle w:val="a3"/>
              <w:ind w:firstLineChars="0" w:firstLine="0"/>
              <w:jc w:val="center"/>
              <w:rPr>
                <w:sz w:val="18"/>
                <w:szCs w:val="18"/>
              </w:rPr>
            </w:pPr>
            <w:r>
              <w:rPr>
                <w:rFonts w:hint="eastAsia"/>
                <w:sz w:val="18"/>
                <w:szCs w:val="18"/>
              </w:rPr>
              <w:t>扩展：</w:t>
            </w:r>
            <w:r>
              <w:rPr>
                <w:rFonts w:hint="eastAsia"/>
                <w:sz w:val="18"/>
                <w:szCs w:val="18"/>
              </w:rPr>
              <w:t>B</w:t>
            </w:r>
            <w:r>
              <w:rPr>
                <w:sz w:val="18"/>
                <w:szCs w:val="18"/>
              </w:rPr>
              <w:t>GEZ</w:t>
            </w:r>
          </w:p>
        </w:tc>
        <w:tc>
          <w:tcPr>
            <w:tcW w:w="2410" w:type="dxa"/>
            <w:shd w:val="clear" w:color="auto" w:fill="auto"/>
            <w:vAlign w:val="center"/>
          </w:tcPr>
          <w:p w14:paraId="2BEF6F05" w14:textId="5B6682D3" w:rsidR="009319EF" w:rsidRDefault="009319EF" w:rsidP="009319EF">
            <w:pPr>
              <w:pStyle w:val="a3"/>
              <w:ind w:firstLineChars="0" w:firstLine="0"/>
              <w:jc w:val="center"/>
              <w:rPr>
                <w:sz w:val="18"/>
                <w:szCs w:val="18"/>
              </w:rPr>
            </w:pPr>
            <w:r>
              <w:rPr>
                <w:rFonts w:hint="eastAsia"/>
                <w:sz w:val="18"/>
                <w:szCs w:val="18"/>
              </w:rPr>
              <w:t>B</w:t>
            </w:r>
            <w:r>
              <w:rPr>
                <w:sz w:val="18"/>
                <w:szCs w:val="18"/>
              </w:rPr>
              <w:t>GEZ</w:t>
            </w:r>
            <w:r>
              <w:rPr>
                <w:rFonts w:hint="eastAsia"/>
                <w:sz w:val="18"/>
                <w:szCs w:val="18"/>
              </w:rPr>
              <w:t>指令译码信号</w:t>
            </w:r>
          </w:p>
        </w:tc>
        <w:tc>
          <w:tcPr>
            <w:tcW w:w="4238" w:type="dxa"/>
            <w:shd w:val="clear" w:color="auto" w:fill="auto"/>
            <w:vAlign w:val="center"/>
          </w:tcPr>
          <w:p w14:paraId="1B82E803" w14:textId="4E7C20E6" w:rsidR="009319EF" w:rsidRDefault="009319EF" w:rsidP="009319EF">
            <w:pPr>
              <w:pStyle w:val="a3"/>
              <w:ind w:firstLineChars="0" w:firstLine="0"/>
              <w:rPr>
                <w:sz w:val="18"/>
                <w:szCs w:val="18"/>
              </w:rPr>
            </w:pPr>
            <w:r>
              <w:rPr>
                <w:rFonts w:hint="eastAsia"/>
                <w:sz w:val="18"/>
                <w:szCs w:val="18"/>
              </w:rPr>
              <w:t>B</w:t>
            </w:r>
            <w:r>
              <w:rPr>
                <w:sz w:val="18"/>
                <w:szCs w:val="18"/>
              </w:rPr>
              <w:t>GEZ</w:t>
            </w:r>
            <w:r>
              <w:rPr>
                <w:rFonts w:hint="eastAsia"/>
                <w:sz w:val="18"/>
                <w:szCs w:val="18"/>
              </w:rPr>
              <w:t>指令，用于有条件分支控制</w:t>
            </w:r>
          </w:p>
        </w:tc>
      </w:tr>
    </w:tbl>
    <w:p w14:paraId="3B4FE597" w14:textId="280C888A"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fldChar w:fldCharType="end"/>
      </w:r>
      <w:r w:rsidR="00780202">
        <w:rPr>
          <w:rFonts w:hint="eastAsia"/>
        </w:rPr>
        <w:t>7</w:t>
      </w:r>
      <w:r>
        <w:rPr>
          <w:rFonts w:hint="eastAsia"/>
        </w:rPr>
        <w:t>所示。</w:t>
      </w:r>
    </w:p>
    <w:p w14:paraId="0327AFAB" w14:textId="60D94604" w:rsidR="00943A91" w:rsidRDefault="00943A91" w:rsidP="00943A91">
      <w:pPr>
        <w:pStyle w:val="affe"/>
      </w:pPr>
      <w:bookmarkStart w:id="33" w:name="_Ref464754308"/>
      <w:bookmarkStart w:id="34"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bookmarkEnd w:id="33"/>
      <w:r w:rsidR="00392858">
        <w:rPr>
          <w:rFonts w:hint="eastAsia"/>
        </w:rPr>
        <w:t>7</w:t>
      </w:r>
      <w:r w:rsidR="00392858">
        <w:t xml:space="preserve"> </w:t>
      </w:r>
      <w:r>
        <w:rPr>
          <w:rFonts w:hint="eastAsia"/>
        </w:rPr>
        <w:t>主控制器控制信号</w:t>
      </w:r>
      <w:bookmarkEnd w:id="34"/>
    </w:p>
    <w:tbl>
      <w:tblPr>
        <w:tblW w:w="5018" w:type="pct"/>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710"/>
        <w:gridCol w:w="566"/>
        <w:gridCol w:w="1133"/>
        <w:gridCol w:w="710"/>
        <w:gridCol w:w="1134"/>
        <w:gridCol w:w="993"/>
        <w:gridCol w:w="851"/>
        <w:gridCol w:w="566"/>
        <w:gridCol w:w="283"/>
        <w:gridCol w:w="285"/>
        <w:gridCol w:w="283"/>
        <w:gridCol w:w="283"/>
        <w:gridCol w:w="283"/>
        <w:gridCol w:w="297"/>
        <w:gridCol w:w="236"/>
        <w:gridCol w:w="236"/>
      </w:tblGrid>
      <w:tr w:rsidR="00A265C0" w:rsidRPr="00752911" w14:paraId="365DDC1A" w14:textId="754E8BD1" w:rsidTr="00A265C0">
        <w:trPr>
          <w:trHeight w:val="948"/>
          <w:tblHeader/>
        </w:trPr>
        <w:tc>
          <w:tcPr>
            <w:tcW w:w="401" w:type="pct"/>
            <w:shd w:val="clear" w:color="auto" w:fill="auto"/>
            <w:noWrap/>
            <w:vAlign w:val="center"/>
            <w:hideMark/>
          </w:tcPr>
          <w:p w14:paraId="248AF67C" w14:textId="77777777" w:rsidR="00C2245D" w:rsidRPr="00FE00D8" w:rsidRDefault="00C2245D"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320" w:type="pct"/>
            <w:shd w:val="clear" w:color="auto" w:fill="auto"/>
            <w:noWrap/>
            <w:vAlign w:val="center"/>
            <w:hideMark/>
          </w:tcPr>
          <w:p w14:paraId="021EB1D8" w14:textId="40BB367D" w:rsidR="00C2245D" w:rsidRPr="00FE00D8" w:rsidRDefault="00C2245D" w:rsidP="001F5053">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Mem</w:t>
            </w:r>
            <w:r>
              <w:rPr>
                <w:rFonts w:ascii="宋体" w:hAnsi="宋体" w:cs="宋体"/>
                <w:color w:val="000000"/>
                <w:kern w:val="0"/>
                <w:sz w:val="21"/>
                <w:szCs w:val="21"/>
              </w:rPr>
              <w:t>ToReg</w:t>
            </w:r>
            <w:proofErr w:type="spellEnd"/>
          </w:p>
        </w:tc>
        <w:tc>
          <w:tcPr>
            <w:tcW w:w="640" w:type="pct"/>
            <w:shd w:val="clear" w:color="auto" w:fill="auto"/>
            <w:noWrap/>
            <w:vAlign w:val="center"/>
            <w:hideMark/>
          </w:tcPr>
          <w:p w14:paraId="6E9957D3" w14:textId="051B82AC" w:rsidR="00C2245D" w:rsidRPr="00FE00D8" w:rsidRDefault="00C2245D" w:rsidP="001F5053">
            <w:pPr>
              <w:widowControl/>
              <w:jc w:val="center"/>
              <w:rPr>
                <w:rFonts w:ascii="宋体" w:hAnsi="宋体" w:cs="宋体"/>
                <w:color w:val="000000"/>
                <w:kern w:val="0"/>
                <w:sz w:val="21"/>
                <w:szCs w:val="21"/>
              </w:rPr>
            </w:pPr>
            <w:proofErr w:type="spellStart"/>
            <w:r>
              <w:rPr>
                <w:rFonts w:ascii="宋体" w:hAnsi="宋体" w:cs="宋体"/>
                <w:color w:val="000000"/>
                <w:kern w:val="0"/>
                <w:sz w:val="21"/>
                <w:szCs w:val="21"/>
              </w:rPr>
              <w:t>MemWrite</w:t>
            </w:r>
            <w:proofErr w:type="spellEnd"/>
          </w:p>
        </w:tc>
        <w:tc>
          <w:tcPr>
            <w:tcW w:w="401" w:type="pct"/>
            <w:shd w:val="clear" w:color="auto" w:fill="auto"/>
            <w:noWrap/>
            <w:vAlign w:val="center"/>
            <w:hideMark/>
          </w:tcPr>
          <w:p w14:paraId="0BCB27E1" w14:textId="389BE4F1" w:rsidR="00C2245D" w:rsidRPr="00FE00D8" w:rsidRDefault="00C2245D" w:rsidP="001F5053">
            <w:pPr>
              <w:widowControl/>
              <w:jc w:val="center"/>
              <w:rPr>
                <w:rFonts w:ascii="宋体" w:hAnsi="宋体" w:cs="宋体"/>
                <w:color w:val="000000"/>
                <w:kern w:val="0"/>
                <w:sz w:val="21"/>
                <w:szCs w:val="21"/>
              </w:rPr>
            </w:pPr>
            <w:r>
              <w:rPr>
                <w:rFonts w:ascii="宋体" w:hAnsi="宋体" w:cs="宋体" w:hint="eastAsia"/>
                <w:color w:val="000000"/>
                <w:kern w:val="0"/>
                <w:sz w:val="21"/>
                <w:szCs w:val="21"/>
              </w:rPr>
              <w:t>A</w:t>
            </w:r>
            <w:r>
              <w:rPr>
                <w:rFonts w:ascii="宋体" w:hAnsi="宋体" w:cs="宋体"/>
                <w:color w:val="000000"/>
                <w:kern w:val="0"/>
                <w:sz w:val="21"/>
                <w:szCs w:val="21"/>
              </w:rPr>
              <w:t>LU_SRC</w:t>
            </w:r>
          </w:p>
        </w:tc>
        <w:tc>
          <w:tcPr>
            <w:tcW w:w="641" w:type="pct"/>
            <w:shd w:val="clear" w:color="auto" w:fill="auto"/>
            <w:noWrap/>
            <w:vAlign w:val="center"/>
            <w:hideMark/>
          </w:tcPr>
          <w:p w14:paraId="0BC58E46" w14:textId="12D3466F" w:rsidR="00C2245D" w:rsidRPr="00FE00D8" w:rsidRDefault="00C2245D" w:rsidP="001F5053">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R</w:t>
            </w:r>
            <w:r>
              <w:rPr>
                <w:rFonts w:ascii="宋体" w:hAnsi="宋体" w:cs="宋体"/>
                <w:color w:val="000000"/>
                <w:kern w:val="0"/>
                <w:sz w:val="21"/>
                <w:szCs w:val="21"/>
              </w:rPr>
              <w:t>egWrite</w:t>
            </w:r>
            <w:proofErr w:type="spellEnd"/>
          </w:p>
        </w:tc>
        <w:tc>
          <w:tcPr>
            <w:tcW w:w="561" w:type="pct"/>
            <w:shd w:val="clear" w:color="auto" w:fill="auto"/>
            <w:noWrap/>
            <w:vAlign w:val="center"/>
            <w:hideMark/>
          </w:tcPr>
          <w:p w14:paraId="34EFDB5D" w14:textId="47F84867" w:rsidR="00C2245D" w:rsidRPr="00FE00D8" w:rsidRDefault="00C2245D" w:rsidP="001F5053">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YSCALL</w:t>
            </w:r>
          </w:p>
        </w:tc>
        <w:tc>
          <w:tcPr>
            <w:tcW w:w="481" w:type="pct"/>
            <w:shd w:val="clear" w:color="auto" w:fill="auto"/>
            <w:noWrap/>
            <w:vAlign w:val="center"/>
            <w:hideMark/>
          </w:tcPr>
          <w:p w14:paraId="70BF40A5" w14:textId="66686792" w:rsidR="00C2245D" w:rsidRPr="00FE00D8" w:rsidRDefault="00C2245D" w:rsidP="001F5053">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S</w:t>
            </w:r>
            <w:r>
              <w:rPr>
                <w:rFonts w:ascii="宋体" w:hAnsi="宋体" w:cs="宋体"/>
                <w:color w:val="000000"/>
                <w:kern w:val="0"/>
                <w:sz w:val="21"/>
                <w:szCs w:val="21"/>
              </w:rPr>
              <w:t>igne</w:t>
            </w:r>
            <w:r w:rsidR="0029382B">
              <w:rPr>
                <w:rFonts w:ascii="宋体" w:hAnsi="宋体" w:cs="宋体" w:hint="eastAsia"/>
                <w:color w:val="000000"/>
                <w:kern w:val="0"/>
                <w:sz w:val="21"/>
                <w:szCs w:val="21"/>
              </w:rPr>
              <w:t>d</w:t>
            </w:r>
            <w:r>
              <w:rPr>
                <w:rFonts w:ascii="宋体" w:hAnsi="宋体" w:cs="宋体"/>
                <w:color w:val="000000"/>
                <w:kern w:val="0"/>
                <w:sz w:val="21"/>
                <w:szCs w:val="21"/>
              </w:rPr>
              <w:t>Ext</w:t>
            </w:r>
            <w:proofErr w:type="spellEnd"/>
          </w:p>
        </w:tc>
        <w:tc>
          <w:tcPr>
            <w:tcW w:w="320" w:type="pct"/>
            <w:shd w:val="clear" w:color="auto" w:fill="auto"/>
            <w:noWrap/>
            <w:vAlign w:val="center"/>
            <w:hideMark/>
          </w:tcPr>
          <w:p w14:paraId="741FED2E" w14:textId="2C4491E6" w:rsidR="00C2245D" w:rsidRPr="00FE00D8" w:rsidRDefault="00C2245D" w:rsidP="001F5053">
            <w:pPr>
              <w:widowControl/>
              <w:jc w:val="center"/>
              <w:rPr>
                <w:rFonts w:ascii="宋体" w:hAnsi="宋体" w:cs="宋体"/>
                <w:color w:val="000000"/>
                <w:kern w:val="0"/>
                <w:sz w:val="21"/>
                <w:szCs w:val="21"/>
              </w:rPr>
            </w:pPr>
            <w:proofErr w:type="spellStart"/>
            <w:r>
              <w:rPr>
                <w:rFonts w:ascii="宋体" w:hAnsi="宋体" w:cs="宋体" w:hint="eastAsia"/>
                <w:color w:val="000000"/>
                <w:kern w:val="0"/>
                <w:sz w:val="21"/>
                <w:szCs w:val="21"/>
              </w:rPr>
              <w:t>R</w:t>
            </w:r>
            <w:r>
              <w:rPr>
                <w:rFonts w:ascii="宋体" w:hAnsi="宋体" w:cs="宋体"/>
                <w:color w:val="000000"/>
                <w:kern w:val="0"/>
                <w:sz w:val="21"/>
                <w:szCs w:val="21"/>
              </w:rPr>
              <w:t>egDst</w:t>
            </w:r>
            <w:proofErr w:type="spellEnd"/>
          </w:p>
        </w:tc>
        <w:tc>
          <w:tcPr>
            <w:tcW w:w="160" w:type="pct"/>
            <w:shd w:val="clear" w:color="auto" w:fill="auto"/>
            <w:noWrap/>
            <w:vAlign w:val="center"/>
            <w:hideMark/>
          </w:tcPr>
          <w:p w14:paraId="07DAE5A4" w14:textId="4D9EA331" w:rsidR="00C2245D" w:rsidRPr="00FE00D8" w:rsidRDefault="00C2245D" w:rsidP="001F5053">
            <w:pPr>
              <w:widowControl/>
              <w:jc w:val="center"/>
              <w:rPr>
                <w:rFonts w:ascii="宋体" w:hAnsi="宋体" w:cs="宋体"/>
                <w:color w:val="000000"/>
                <w:kern w:val="0"/>
                <w:sz w:val="21"/>
                <w:szCs w:val="21"/>
              </w:rPr>
            </w:pPr>
            <w:r>
              <w:rPr>
                <w:rFonts w:ascii="宋体" w:hAnsi="宋体" w:cs="宋体" w:hint="eastAsia"/>
                <w:color w:val="000000"/>
                <w:kern w:val="0"/>
                <w:sz w:val="21"/>
                <w:szCs w:val="21"/>
              </w:rPr>
              <w:t>B</w:t>
            </w:r>
            <w:r>
              <w:rPr>
                <w:rFonts w:ascii="宋体" w:hAnsi="宋体" w:cs="宋体"/>
                <w:color w:val="000000"/>
                <w:kern w:val="0"/>
                <w:sz w:val="21"/>
                <w:szCs w:val="21"/>
              </w:rPr>
              <w:t>EQ</w:t>
            </w:r>
          </w:p>
        </w:tc>
        <w:tc>
          <w:tcPr>
            <w:tcW w:w="161" w:type="pct"/>
            <w:shd w:val="clear" w:color="auto" w:fill="auto"/>
            <w:noWrap/>
            <w:vAlign w:val="center"/>
            <w:hideMark/>
          </w:tcPr>
          <w:p w14:paraId="73A875A7" w14:textId="33B3BCEF" w:rsidR="00C2245D" w:rsidRPr="00FE00D8" w:rsidRDefault="00C2245D" w:rsidP="001F5053">
            <w:pPr>
              <w:widowControl/>
              <w:jc w:val="center"/>
              <w:rPr>
                <w:rFonts w:ascii="宋体" w:hAnsi="宋体" w:cs="宋体"/>
                <w:color w:val="000000"/>
                <w:kern w:val="0"/>
                <w:sz w:val="21"/>
                <w:szCs w:val="21"/>
              </w:rPr>
            </w:pPr>
            <w:r>
              <w:rPr>
                <w:rFonts w:ascii="宋体" w:hAnsi="宋体" w:cs="宋体" w:hint="eastAsia"/>
                <w:color w:val="000000"/>
                <w:kern w:val="0"/>
                <w:sz w:val="21"/>
                <w:szCs w:val="21"/>
              </w:rPr>
              <w:t>B</w:t>
            </w:r>
            <w:r>
              <w:rPr>
                <w:rFonts w:ascii="宋体" w:hAnsi="宋体" w:cs="宋体"/>
                <w:color w:val="000000"/>
                <w:kern w:val="0"/>
                <w:sz w:val="21"/>
                <w:szCs w:val="21"/>
              </w:rPr>
              <w:t>NE</w:t>
            </w:r>
          </w:p>
        </w:tc>
        <w:tc>
          <w:tcPr>
            <w:tcW w:w="160" w:type="pct"/>
            <w:shd w:val="clear" w:color="auto" w:fill="auto"/>
            <w:noWrap/>
            <w:vAlign w:val="center"/>
            <w:hideMark/>
          </w:tcPr>
          <w:p w14:paraId="20B686E6" w14:textId="23CFDCE7" w:rsidR="00C2245D" w:rsidRPr="00FE00D8" w:rsidRDefault="00C2245D" w:rsidP="001F5053">
            <w:pPr>
              <w:widowControl/>
              <w:jc w:val="center"/>
              <w:rPr>
                <w:rFonts w:ascii="宋体" w:hAnsi="宋体" w:cs="宋体"/>
                <w:color w:val="000000"/>
                <w:kern w:val="0"/>
                <w:sz w:val="21"/>
                <w:szCs w:val="21"/>
              </w:rPr>
            </w:pPr>
            <w:r>
              <w:rPr>
                <w:rFonts w:ascii="宋体" w:hAnsi="宋体" w:cs="宋体"/>
                <w:color w:val="000000"/>
                <w:kern w:val="0"/>
                <w:sz w:val="21"/>
                <w:szCs w:val="21"/>
              </w:rPr>
              <w:t>JR</w:t>
            </w:r>
          </w:p>
        </w:tc>
        <w:tc>
          <w:tcPr>
            <w:tcW w:w="160" w:type="pct"/>
            <w:shd w:val="clear" w:color="auto" w:fill="auto"/>
            <w:noWrap/>
            <w:vAlign w:val="center"/>
            <w:hideMark/>
          </w:tcPr>
          <w:p w14:paraId="1561E984" w14:textId="00205C25" w:rsidR="00C2245D" w:rsidRPr="00FE00D8" w:rsidRDefault="00C2245D" w:rsidP="001F5053">
            <w:pPr>
              <w:widowControl/>
              <w:jc w:val="center"/>
              <w:rPr>
                <w:rFonts w:ascii="宋体" w:hAnsi="宋体" w:cs="宋体"/>
                <w:color w:val="000000"/>
                <w:kern w:val="0"/>
                <w:sz w:val="21"/>
                <w:szCs w:val="21"/>
              </w:rPr>
            </w:pPr>
            <w:r>
              <w:rPr>
                <w:rFonts w:ascii="宋体" w:hAnsi="宋体" w:cs="宋体" w:hint="eastAsia"/>
                <w:color w:val="000000"/>
                <w:kern w:val="0"/>
                <w:sz w:val="21"/>
                <w:szCs w:val="21"/>
              </w:rPr>
              <w:t>J</w:t>
            </w:r>
            <w:r>
              <w:rPr>
                <w:rFonts w:ascii="宋体" w:hAnsi="宋体" w:cs="宋体"/>
                <w:color w:val="000000"/>
                <w:kern w:val="0"/>
                <w:sz w:val="21"/>
                <w:szCs w:val="21"/>
              </w:rPr>
              <w:t>MP</w:t>
            </w:r>
          </w:p>
        </w:tc>
        <w:tc>
          <w:tcPr>
            <w:tcW w:w="160" w:type="pct"/>
            <w:shd w:val="clear" w:color="auto" w:fill="auto"/>
            <w:noWrap/>
            <w:vAlign w:val="center"/>
            <w:hideMark/>
          </w:tcPr>
          <w:p w14:paraId="68483D20" w14:textId="6CC1C7EC" w:rsidR="00C2245D" w:rsidRPr="00FE00D8" w:rsidRDefault="00C2245D" w:rsidP="001F5053">
            <w:pPr>
              <w:widowControl/>
              <w:jc w:val="center"/>
              <w:rPr>
                <w:rFonts w:ascii="宋体" w:hAnsi="宋体" w:cs="宋体"/>
                <w:color w:val="000000"/>
                <w:kern w:val="0"/>
                <w:sz w:val="21"/>
                <w:szCs w:val="21"/>
              </w:rPr>
            </w:pPr>
            <w:r>
              <w:rPr>
                <w:rFonts w:ascii="宋体" w:hAnsi="宋体" w:cs="宋体" w:hint="eastAsia"/>
                <w:color w:val="000000"/>
                <w:kern w:val="0"/>
                <w:sz w:val="21"/>
                <w:szCs w:val="21"/>
              </w:rPr>
              <w:t>J</w:t>
            </w:r>
            <w:r>
              <w:rPr>
                <w:rFonts w:ascii="宋体" w:hAnsi="宋体" w:cs="宋体"/>
                <w:color w:val="000000"/>
                <w:kern w:val="0"/>
                <w:sz w:val="21"/>
                <w:szCs w:val="21"/>
              </w:rPr>
              <w:t>AL</w:t>
            </w:r>
          </w:p>
        </w:tc>
        <w:tc>
          <w:tcPr>
            <w:tcW w:w="168" w:type="pct"/>
          </w:tcPr>
          <w:p w14:paraId="2B55F6FE" w14:textId="36AF45E1" w:rsidR="00C2245D" w:rsidRDefault="00C2245D" w:rsidP="001F5053">
            <w:pPr>
              <w:widowControl/>
              <w:jc w:val="center"/>
              <w:rPr>
                <w:rFonts w:ascii="宋体" w:hAnsi="宋体" w:cs="宋体"/>
                <w:color w:val="000000"/>
                <w:kern w:val="0"/>
                <w:sz w:val="21"/>
                <w:szCs w:val="21"/>
              </w:rPr>
            </w:pPr>
            <w:r>
              <w:rPr>
                <w:rFonts w:ascii="宋体" w:hAnsi="宋体" w:cs="宋体" w:hint="eastAsia"/>
                <w:color w:val="000000"/>
                <w:kern w:val="0"/>
                <w:sz w:val="21"/>
                <w:szCs w:val="21"/>
              </w:rPr>
              <w:t>B</w:t>
            </w:r>
            <w:r>
              <w:rPr>
                <w:rFonts w:ascii="宋体" w:hAnsi="宋体" w:cs="宋体"/>
                <w:color w:val="000000"/>
                <w:kern w:val="0"/>
                <w:sz w:val="21"/>
                <w:szCs w:val="21"/>
              </w:rPr>
              <w:t>GEZ</w:t>
            </w:r>
          </w:p>
        </w:tc>
        <w:tc>
          <w:tcPr>
            <w:tcW w:w="133" w:type="pct"/>
          </w:tcPr>
          <w:p w14:paraId="04193D7A" w14:textId="33D46871" w:rsidR="00C2245D" w:rsidRDefault="00C2245D" w:rsidP="001F5053">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V</w:t>
            </w:r>
          </w:p>
        </w:tc>
        <w:tc>
          <w:tcPr>
            <w:tcW w:w="133" w:type="pct"/>
          </w:tcPr>
          <w:p w14:paraId="6156B986" w14:textId="0305D2A8" w:rsidR="00C2245D" w:rsidRDefault="00C2245D" w:rsidP="001F5053">
            <w:pPr>
              <w:widowControl/>
              <w:jc w:val="center"/>
              <w:rPr>
                <w:rFonts w:ascii="宋体" w:hAnsi="宋体" w:cs="宋体"/>
                <w:color w:val="000000"/>
                <w:kern w:val="0"/>
                <w:sz w:val="21"/>
                <w:szCs w:val="21"/>
              </w:rPr>
            </w:pPr>
            <w:r>
              <w:rPr>
                <w:rFonts w:ascii="宋体" w:hAnsi="宋体" w:cs="宋体" w:hint="eastAsia"/>
                <w:color w:val="000000"/>
                <w:kern w:val="0"/>
                <w:sz w:val="21"/>
                <w:szCs w:val="21"/>
              </w:rPr>
              <w:t>L</w:t>
            </w:r>
            <w:r>
              <w:rPr>
                <w:rFonts w:ascii="宋体" w:hAnsi="宋体" w:cs="宋体"/>
                <w:color w:val="000000"/>
                <w:kern w:val="0"/>
                <w:sz w:val="21"/>
                <w:szCs w:val="21"/>
              </w:rPr>
              <w:t>BU</w:t>
            </w:r>
          </w:p>
        </w:tc>
      </w:tr>
      <w:tr w:rsidR="00A265C0" w:rsidRPr="00752911" w14:paraId="0AC1D122" w14:textId="6B8D695F" w:rsidTr="00A265C0">
        <w:trPr>
          <w:trHeight w:val="235"/>
        </w:trPr>
        <w:tc>
          <w:tcPr>
            <w:tcW w:w="401" w:type="pct"/>
            <w:shd w:val="clear" w:color="auto" w:fill="auto"/>
            <w:noWrap/>
            <w:vAlign w:val="center"/>
          </w:tcPr>
          <w:p w14:paraId="00E471D7" w14:textId="78977AC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LL</w:t>
            </w:r>
          </w:p>
        </w:tc>
        <w:tc>
          <w:tcPr>
            <w:tcW w:w="320" w:type="pct"/>
            <w:shd w:val="clear" w:color="auto" w:fill="auto"/>
            <w:noWrap/>
            <w:vAlign w:val="center"/>
          </w:tcPr>
          <w:p w14:paraId="56F007CA" w14:textId="06DE753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5167C38C" w14:textId="0BC03CA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14C5BE22" w14:textId="4E416F7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011BE3E4" w14:textId="3F5DE51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26024486" w14:textId="38AD7F5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400B7FFA" w14:textId="72FB41B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1439811D" w14:textId="0ABD872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7D1AE4E3" w14:textId="5D9E01E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0BCBD0E1" w14:textId="0AD90A7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2518F752" w14:textId="4372F70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9D4C561" w14:textId="00E2EA4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2A4E3BF" w14:textId="1C42960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002021FF" w14:textId="4ECA0A7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605EA55F" w14:textId="109F509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2B105068" w14:textId="551C7BA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2132EB10" w14:textId="2BE97907" w:rsidTr="00A265C0">
        <w:trPr>
          <w:trHeight w:val="235"/>
        </w:trPr>
        <w:tc>
          <w:tcPr>
            <w:tcW w:w="401" w:type="pct"/>
            <w:shd w:val="clear" w:color="auto" w:fill="auto"/>
            <w:noWrap/>
            <w:vAlign w:val="center"/>
          </w:tcPr>
          <w:p w14:paraId="263B3F13" w14:textId="1DB1EC0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RA</w:t>
            </w:r>
          </w:p>
        </w:tc>
        <w:tc>
          <w:tcPr>
            <w:tcW w:w="320" w:type="pct"/>
            <w:shd w:val="clear" w:color="auto" w:fill="auto"/>
            <w:noWrap/>
            <w:vAlign w:val="center"/>
          </w:tcPr>
          <w:p w14:paraId="49EF94FE" w14:textId="1F42EE2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0733ACFE" w14:textId="68E747F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64804225" w14:textId="1892AE9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27767649" w14:textId="1029D04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06A49721" w14:textId="1E90EBA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734680D6" w14:textId="2C14CEC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72C98641" w14:textId="21A67AB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383056D6" w14:textId="11BC544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318026E3" w14:textId="3EF2FCC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C608F75" w14:textId="2C7ACCA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3F6C4FCC" w14:textId="0F56681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393E2C36" w14:textId="4182B4D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7A50A750" w14:textId="0A5089F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201EE4CE" w14:textId="1F7ED66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36D4D3D1" w14:textId="40C0CB2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1EACF74B" w14:textId="1DCEBD56" w:rsidTr="00A265C0">
        <w:trPr>
          <w:trHeight w:val="235"/>
        </w:trPr>
        <w:tc>
          <w:tcPr>
            <w:tcW w:w="401" w:type="pct"/>
            <w:shd w:val="clear" w:color="auto" w:fill="auto"/>
            <w:noWrap/>
            <w:vAlign w:val="center"/>
          </w:tcPr>
          <w:p w14:paraId="194A32BD" w14:textId="029C642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RL</w:t>
            </w:r>
          </w:p>
        </w:tc>
        <w:tc>
          <w:tcPr>
            <w:tcW w:w="320" w:type="pct"/>
            <w:shd w:val="clear" w:color="auto" w:fill="auto"/>
            <w:noWrap/>
            <w:vAlign w:val="center"/>
          </w:tcPr>
          <w:p w14:paraId="4E894EEE" w14:textId="65B6689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04A5EB3D" w14:textId="6A2D5A1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6C3E306A" w14:textId="734E294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28D4479F" w14:textId="2F27635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72CC7500" w14:textId="79070D2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28B183D4" w14:textId="354DF5F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3D1B1530" w14:textId="1F4E808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53089C9E" w14:textId="00FA4C0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0C6D2C7F" w14:textId="161501C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350C878" w14:textId="7E0A4D6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D27969B" w14:textId="65E7F95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2C9B18B" w14:textId="464B499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52E77206" w14:textId="140B232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1966809A" w14:textId="5FF4A11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1F425FDD" w14:textId="3F3E58F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451015CC" w14:textId="50647009" w:rsidTr="00A265C0">
        <w:trPr>
          <w:trHeight w:val="235"/>
        </w:trPr>
        <w:tc>
          <w:tcPr>
            <w:tcW w:w="401" w:type="pct"/>
            <w:shd w:val="clear" w:color="auto" w:fill="auto"/>
            <w:noWrap/>
            <w:vAlign w:val="center"/>
          </w:tcPr>
          <w:p w14:paraId="1EE85751" w14:textId="71BF884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DD</w:t>
            </w:r>
          </w:p>
        </w:tc>
        <w:tc>
          <w:tcPr>
            <w:tcW w:w="320" w:type="pct"/>
            <w:shd w:val="clear" w:color="auto" w:fill="auto"/>
            <w:noWrap/>
            <w:vAlign w:val="center"/>
          </w:tcPr>
          <w:p w14:paraId="526A82FC" w14:textId="21D650D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5B2FDF1A" w14:textId="3DF48F6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568ED551" w14:textId="3A809E8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409A5B58" w14:textId="151A177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7CAF0D6A" w14:textId="1DEBC59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62A2A287" w14:textId="0AE21C1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1441FB2C" w14:textId="10BF8B4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424D9090" w14:textId="1D43D51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34AFCC64" w14:textId="5CDC9A3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740D744" w14:textId="6C494D3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6D8F3BB8" w14:textId="6326E33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2AF2F0E4" w14:textId="51521D4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7EAB47C6" w14:textId="75BDF91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64D76972" w14:textId="46D4972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382ADF70" w14:textId="55E774E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7815F060" w14:textId="5FCAA12E" w:rsidTr="00A265C0">
        <w:trPr>
          <w:trHeight w:val="235"/>
        </w:trPr>
        <w:tc>
          <w:tcPr>
            <w:tcW w:w="401" w:type="pct"/>
            <w:shd w:val="clear" w:color="auto" w:fill="auto"/>
            <w:noWrap/>
            <w:vAlign w:val="center"/>
          </w:tcPr>
          <w:p w14:paraId="19EB8FE1" w14:textId="7BF4951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DDU</w:t>
            </w:r>
          </w:p>
        </w:tc>
        <w:tc>
          <w:tcPr>
            <w:tcW w:w="320" w:type="pct"/>
            <w:shd w:val="clear" w:color="auto" w:fill="auto"/>
            <w:noWrap/>
            <w:vAlign w:val="center"/>
          </w:tcPr>
          <w:p w14:paraId="7CFB7B22" w14:textId="35E799C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56AFC3BB" w14:textId="1F77473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2FF4CADB" w14:textId="5CB8D99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5D16F8F1" w14:textId="2503A99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55591708" w14:textId="01EDE16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55D573CF" w14:textId="1F5C4E8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78C8A73C" w14:textId="2C2E8C0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44C49D3C" w14:textId="4E532C8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45D0EB20" w14:textId="69145F5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AD90CC7" w14:textId="5324830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3CC2C8B" w14:textId="2436BE1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AD5D33E" w14:textId="5639682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2D1A8677" w14:textId="7F36D60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7888F48F" w14:textId="64B72B3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7B964536" w14:textId="2B7CFA8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54B55712" w14:textId="77777777" w:rsidTr="00A265C0">
        <w:trPr>
          <w:trHeight w:val="235"/>
        </w:trPr>
        <w:tc>
          <w:tcPr>
            <w:tcW w:w="401" w:type="pct"/>
            <w:shd w:val="clear" w:color="auto" w:fill="auto"/>
            <w:noWrap/>
            <w:vAlign w:val="center"/>
          </w:tcPr>
          <w:p w14:paraId="032238FD" w14:textId="378913DD"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S</w:t>
            </w:r>
            <w:r>
              <w:rPr>
                <w:rFonts w:ascii="宋体" w:hAnsi="宋体" w:cs="宋体"/>
                <w:color w:val="000000"/>
                <w:kern w:val="0"/>
                <w:sz w:val="18"/>
                <w:szCs w:val="18"/>
              </w:rPr>
              <w:t>UB</w:t>
            </w:r>
          </w:p>
        </w:tc>
        <w:tc>
          <w:tcPr>
            <w:tcW w:w="320" w:type="pct"/>
            <w:shd w:val="clear" w:color="auto" w:fill="auto"/>
            <w:noWrap/>
            <w:vAlign w:val="center"/>
          </w:tcPr>
          <w:p w14:paraId="52F0EEF1" w14:textId="11041D9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000B73C4" w14:textId="2AD0988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5264D302" w14:textId="565A2E8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00FFE566" w14:textId="188DF2E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741029DB" w14:textId="221B072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2B22B26B" w14:textId="333DAFB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6D237BA0" w14:textId="635AC46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054A9147" w14:textId="67DEF89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18B416DB" w14:textId="4D9B084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FDD7CAA" w14:textId="3AC2D4F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F046CEE" w14:textId="569B707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67D3EB3B" w14:textId="735DB80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47F4318A" w14:textId="243ACF7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7E1D65AD" w14:textId="6202202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48D2A94A" w14:textId="74A46F8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40E2600F" w14:textId="77777777" w:rsidTr="00A265C0">
        <w:trPr>
          <w:trHeight w:val="235"/>
        </w:trPr>
        <w:tc>
          <w:tcPr>
            <w:tcW w:w="401" w:type="pct"/>
            <w:shd w:val="clear" w:color="auto" w:fill="auto"/>
            <w:noWrap/>
            <w:vAlign w:val="center"/>
          </w:tcPr>
          <w:p w14:paraId="28B400FB" w14:textId="63C13A17"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ND</w:t>
            </w:r>
          </w:p>
        </w:tc>
        <w:tc>
          <w:tcPr>
            <w:tcW w:w="320" w:type="pct"/>
            <w:shd w:val="clear" w:color="auto" w:fill="auto"/>
            <w:noWrap/>
            <w:vAlign w:val="center"/>
          </w:tcPr>
          <w:p w14:paraId="1C966E1C" w14:textId="65EF4A8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520AE23E" w14:textId="0B64886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0696359A" w14:textId="4196EEF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4B92F696" w14:textId="18AB603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600AC7AF" w14:textId="3C7CFDA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189B73B2" w14:textId="608BDAE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1EB23574" w14:textId="3192AF4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35B9690D" w14:textId="6FF4738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24FFDD42" w14:textId="4F99DDBE" w:rsidR="00443513" w:rsidRPr="00FE00D8" w:rsidRDefault="00443513" w:rsidP="00443513">
            <w:pPr>
              <w:widowControl/>
              <w:jc w:val="left"/>
              <w:rPr>
                <w:rFonts w:ascii="宋体" w:hAnsi="宋体" w:cs="宋体"/>
                <w:color w:val="000000"/>
                <w:kern w:val="0"/>
                <w:sz w:val="18"/>
                <w:szCs w:val="18"/>
              </w:rPr>
            </w:pPr>
            <w:r>
              <w:rPr>
                <w:rFonts w:ascii="宋体" w:hAnsi="宋体" w:cs="宋体"/>
                <w:color w:val="000000"/>
                <w:kern w:val="0"/>
                <w:sz w:val="18"/>
                <w:szCs w:val="18"/>
              </w:rPr>
              <w:t>0</w:t>
            </w:r>
          </w:p>
        </w:tc>
        <w:tc>
          <w:tcPr>
            <w:tcW w:w="160" w:type="pct"/>
            <w:shd w:val="clear" w:color="auto" w:fill="auto"/>
            <w:noWrap/>
            <w:vAlign w:val="center"/>
          </w:tcPr>
          <w:p w14:paraId="06D7F609" w14:textId="5F700CF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26066E92" w14:textId="7EB73C9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FCC8C76" w14:textId="6D6A855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45357843" w14:textId="6DF3276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2F5383AC" w14:textId="0698F22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31EF3574" w14:textId="635851E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28420ADA" w14:textId="4EEA3136" w:rsidTr="00A265C0">
        <w:trPr>
          <w:trHeight w:val="235"/>
        </w:trPr>
        <w:tc>
          <w:tcPr>
            <w:tcW w:w="401" w:type="pct"/>
            <w:shd w:val="clear" w:color="auto" w:fill="auto"/>
            <w:noWrap/>
            <w:vAlign w:val="center"/>
          </w:tcPr>
          <w:p w14:paraId="53C001BA" w14:textId="5DA1E67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O</w:t>
            </w:r>
            <w:r>
              <w:rPr>
                <w:rFonts w:ascii="宋体" w:hAnsi="宋体" w:cs="宋体"/>
                <w:color w:val="000000"/>
                <w:kern w:val="0"/>
                <w:sz w:val="18"/>
                <w:szCs w:val="18"/>
              </w:rPr>
              <w:t>R</w:t>
            </w:r>
          </w:p>
        </w:tc>
        <w:tc>
          <w:tcPr>
            <w:tcW w:w="320" w:type="pct"/>
            <w:shd w:val="clear" w:color="auto" w:fill="auto"/>
            <w:noWrap/>
            <w:vAlign w:val="center"/>
          </w:tcPr>
          <w:p w14:paraId="080F0FAB" w14:textId="280BB4E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44D8D775" w14:textId="1C267BB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4DCE7028" w14:textId="7E34907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03B18168" w14:textId="01977DA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4BBE2236" w14:textId="62ED164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58334AA1" w14:textId="705A73D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42C2FA99" w14:textId="4604648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4D149FF0" w14:textId="1001E43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2B48AAA8" w14:textId="7A5CFDE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DC7BB29" w14:textId="68AF7E9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263DC5A" w14:textId="47861A9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C0934FA" w14:textId="2A89501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7B46B4D6" w14:textId="5CEF934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5DF05B5C" w14:textId="348DB40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096EC38E" w14:textId="4E4A270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120109D6" w14:textId="7950D761" w:rsidTr="00A265C0">
        <w:trPr>
          <w:trHeight w:val="235"/>
        </w:trPr>
        <w:tc>
          <w:tcPr>
            <w:tcW w:w="401" w:type="pct"/>
            <w:shd w:val="clear" w:color="auto" w:fill="auto"/>
            <w:noWrap/>
            <w:vAlign w:val="center"/>
          </w:tcPr>
          <w:p w14:paraId="2196008B" w14:textId="19C9759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N</w:t>
            </w:r>
            <w:r>
              <w:rPr>
                <w:rFonts w:ascii="宋体" w:hAnsi="宋体" w:cs="宋体"/>
                <w:color w:val="000000"/>
                <w:kern w:val="0"/>
                <w:sz w:val="18"/>
                <w:szCs w:val="18"/>
              </w:rPr>
              <w:t>OR</w:t>
            </w:r>
          </w:p>
        </w:tc>
        <w:tc>
          <w:tcPr>
            <w:tcW w:w="320" w:type="pct"/>
            <w:shd w:val="clear" w:color="auto" w:fill="auto"/>
            <w:noWrap/>
            <w:vAlign w:val="center"/>
          </w:tcPr>
          <w:p w14:paraId="129FAB31" w14:textId="6427C5C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12773059" w14:textId="54CB73C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01868CFE" w14:textId="00EC242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21DBAAC4" w14:textId="2BBBDDF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0332E76B" w14:textId="1652009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52E4940D" w14:textId="591ACC5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2610A44F" w14:textId="14D4E29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677C3ADF" w14:textId="339D769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23EB647D" w14:textId="54B3374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87AE355" w14:textId="2F98F6B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3D6FF824" w14:textId="4B3190A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B8F42C4" w14:textId="70D1555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766080EE" w14:textId="22EC43B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04970697" w14:textId="3B405AC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2D63984E" w14:textId="0DC87F9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3A9AED38" w14:textId="60D6A9BF" w:rsidTr="00A265C0">
        <w:trPr>
          <w:trHeight w:val="235"/>
        </w:trPr>
        <w:tc>
          <w:tcPr>
            <w:tcW w:w="401" w:type="pct"/>
            <w:shd w:val="clear" w:color="auto" w:fill="auto"/>
            <w:noWrap/>
            <w:vAlign w:val="center"/>
          </w:tcPr>
          <w:p w14:paraId="3DF1FBD6" w14:textId="31156A2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LT</w:t>
            </w:r>
          </w:p>
        </w:tc>
        <w:tc>
          <w:tcPr>
            <w:tcW w:w="320" w:type="pct"/>
            <w:shd w:val="clear" w:color="auto" w:fill="auto"/>
            <w:noWrap/>
            <w:vAlign w:val="center"/>
          </w:tcPr>
          <w:p w14:paraId="07572753" w14:textId="64DC390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358C41D1" w14:textId="669748A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60C5BE46" w14:textId="7C87CDB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1D216AFC" w14:textId="613FEB7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2611FA13" w14:textId="63B4489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1AB36B0B" w14:textId="741EA36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701E4B0D" w14:textId="1B9A986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55322B8E" w14:textId="3ADB397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00BDCDEB" w14:textId="0FA1FEA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C914FFF" w14:textId="1A3CE43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3DB68FC7" w14:textId="63F8646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FB695BB" w14:textId="29C4018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6609A56E" w14:textId="00CF11D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48BF302E" w14:textId="2EE7E6F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263AF42E" w14:textId="5FD4100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1EAB74D0" w14:textId="3EB662DA" w:rsidTr="00A265C0">
        <w:trPr>
          <w:trHeight w:val="235"/>
        </w:trPr>
        <w:tc>
          <w:tcPr>
            <w:tcW w:w="401" w:type="pct"/>
            <w:shd w:val="clear" w:color="auto" w:fill="auto"/>
            <w:noWrap/>
            <w:vAlign w:val="center"/>
          </w:tcPr>
          <w:p w14:paraId="52BC23D8" w14:textId="388F084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LTU</w:t>
            </w:r>
          </w:p>
        </w:tc>
        <w:tc>
          <w:tcPr>
            <w:tcW w:w="320" w:type="pct"/>
            <w:shd w:val="clear" w:color="auto" w:fill="auto"/>
            <w:noWrap/>
            <w:vAlign w:val="center"/>
          </w:tcPr>
          <w:p w14:paraId="16B808C9" w14:textId="6F85203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2D35CF67" w14:textId="4D6CEB9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046267BB" w14:textId="427423A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4E322515" w14:textId="6C39B85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74C580A6" w14:textId="3EBC953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57E56155" w14:textId="566EEF1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15D3CBA1" w14:textId="7A6BFB7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7937997B" w14:textId="0737CC4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6507F426" w14:textId="5BE231E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D2E485E" w14:textId="2D0B7B0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39B33EF" w14:textId="3596599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24244658" w14:textId="5F7AD1D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2A335159" w14:textId="088F698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75EEB34B" w14:textId="1193E3E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75FB0C60" w14:textId="657801F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51989546" w14:textId="3B16AE25" w:rsidTr="00A265C0">
        <w:trPr>
          <w:trHeight w:val="235"/>
        </w:trPr>
        <w:tc>
          <w:tcPr>
            <w:tcW w:w="401" w:type="pct"/>
            <w:shd w:val="clear" w:color="auto" w:fill="auto"/>
            <w:noWrap/>
            <w:vAlign w:val="center"/>
          </w:tcPr>
          <w:p w14:paraId="263D6275" w14:textId="3F2325D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J</w:t>
            </w:r>
            <w:r>
              <w:rPr>
                <w:rFonts w:ascii="宋体" w:hAnsi="宋体" w:cs="宋体"/>
                <w:color w:val="000000"/>
                <w:kern w:val="0"/>
                <w:sz w:val="18"/>
                <w:szCs w:val="18"/>
              </w:rPr>
              <w:t>R</w:t>
            </w:r>
          </w:p>
        </w:tc>
        <w:tc>
          <w:tcPr>
            <w:tcW w:w="320" w:type="pct"/>
            <w:shd w:val="clear" w:color="auto" w:fill="auto"/>
            <w:noWrap/>
            <w:vAlign w:val="center"/>
          </w:tcPr>
          <w:p w14:paraId="1BF6E245" w14:textId="61324AF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69533AA5" w14:textId="6582290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38FDB404" w14:textId="410A47E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77EFE2C1" w14:textId="46E951D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561" w:type="pct"/>
            <w:shd w:val="clear" w:color="auto" w:fill="auto"/>
            <w:noWrap/>
            <w:vAlign w:val="center"/>
          </w:tcPr>
          <w:p w14:paraId="48DAF622" w14:textId="44EC77C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13213F1C" w14:textId="3E9969B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7D7ED6F5" w14:textId="6B06AEC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6096147" w14:textId="02A41E3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30E5A667" w14:textId="1196A91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52D8D70" w14:textId="08B4074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6F980196" w14:textId="571AFEE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3581DA18" w14:textId="05D0D10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496FC26F" w14:textId="223C90E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6BD39E37" w14:textId="7199DBE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7023913D" w14:textId="47F0FCC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52AE83F1" w14:textId="77777777" w:rsidTr="00A265C0">
        <w:trPr>
          <w:trHeight w:val="235"/>
        </w:trPr>
        <w:tc>
          <w:tcPr>
            <w:tcW w:w="401" w:type="pct"/>
            <w:shd w:val="clear" w:color="auto" w:fill="auto"/>
            <w:noWrap/>
            <w:vAlign w:val="center"/>
          </w:tcPr>
          <w:p w14:paraId="023B11BC" w14:textId="7F402E8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YSCALL</w:t>
            </w:r>
          </w:p>
        </w:tc>
        <w:tc>
          <w:tcPr>
            <w:tcW w:w="320" w:type="pct"/>
            <w:shd w:val="clear" w:color="auto" w:fill="auto"/>
            <w:noWrap/>
            <w:vAlign w:val="center"/>
          </w:tcPr>
          <w:p w14:paraId="2F24146B" w14:textId="6173470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16300C6A" w14:textId="3A1F801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4C590A2F" w14:textId="2CAB41D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0EE89873" w14:textId="7FF6933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561" w:type="pct"/>
            <w:shd w:val="clear" w:color="auto" w:fill="auto"/>
            <w:noWrap/>
            <w:vAlign w:val="center"/>
          </w:tcPr>
          <w:p w14:paraId="0C2D326C" w14:textId="4CBB34F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481" w:type="pct"/>
            <w:shd w:val="clear" w:color="auto" w:fill="auto"/>
            <w:noWrap/>
            <w:vAlign w:val="center"/>
          </w:tcPr>
          <w:p w14:paraId="3CF40704" w14:textId="43593F3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78BDFD9D" w14:textId="70EDBA0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2BB77615" w14:textId="6D28628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3839DBD2" w14:textId="456011C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EB2D91D" w14:textId="4104394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E3FEE7F" w14:textId="41B0C58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5AD6A7D" w14:textId="36EF4AD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68DAE38C" w14:textId="5384A1B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30585D28" w14:textId="3696B48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48FAA591" w14:textId="031E758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510E8419" w14:textId="77777777" w:rsidTr="00A265C0">
        <w:trPr>
          <w:trHeight w:val="235"/>
        </w:trPr>
        <w:tc>
          <w:tcPr>
            <w:tcW w:w="401" w:type="pct"/>
            <w:shd w:val="clear" w:color="auto" w:fill="auto"/>
            <w:noWrap/>
            <w:vAlign w:val="center"/>
          </w:tcPr>
          <w:p w14:paraId="5F9CB958" w14:textId="5C45F40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J</w:t>
            </w:r>
          </w:p>
        </w:tc>
        <w:tc>
          <w:tcPr>
            <w:tcW w:w="320" w:type="pct"/>
            <w:shd w:val="clear" w:color="auto" w:fill="auto"/>
            <w:noWrap/>
            <w:vAlign w:val="center"/>
          </w:tcPr>
          <w:p w14:paraId="1A7F5DFB" w14:textId="1E792BE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23452713" w14:textId="5D77059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2EF8C2EB" w14:textId="569EFF0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185A81FF" w14:textId="317A1EC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561" w:type="pct"/>
            <w:shd w:val="clear" w:color="auto" w:fill="auto"/>
            <w:noWrap/>
            <w:vAlign w:val="center"/>
          </w:tcPr>
          <w:p w14:paraId="6339D832" w14:textId="0EF449A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3D27D7B9" w14:textId="5916481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3C8B9AB7" w14:textId="7A92E87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2BB3565" w14:textId="4158852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72FC5880" w14:textId="3FB6081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5DC2D85" w14:textId="5A17658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ACB2D71" w14:textId="59ACD95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5F9B37FE" w14:textId="1517D3E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60BFF37F" w14:textId="45A7DAE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3EED4260" w14:textId="4E98066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2F1844A7" w14:textId="428E781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5BD795B0" w14:textId="77777777" w:rsidTr="00A265C0">
        <w:trPr>
          <w:trHeight w:val="235"/>
        </w:trPr>
        <w:tc>
          <w:tcPr>
            <w:tcW w:w="401" w:type="pct"/>
            <w:shd w:val="clear" w:color="auto" w:fill="auto"/>
            <w:noWrap/>
            <w:vAlign w:val="center"/>
          </w:tcPr>
          <w:p w14:paraId="0804ACDE" w14:textId="0CF8C15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J</w:t>
            </w:r>
            <w:r>
              <w:rPr>
                <w:rFonts w:ascii="宋体" w:hAnsi="宋体" w:cs="宋体"/>
                <w:color w:val="000000"/>
                <w:kern w:val="0"/>
                <w:sz w:val="18"/>
                <w:szCs w:val="18"/>
              </w:rPr>
              <w:t>AL</w:t>
            </w:r>
          </w:p>
        </w:tc>
        <w:tc>
          <w:tcPr>
            <w:tcW w:w="320" w:type="pct"/>
            <w:shd w:val="clear" w:color="auto" w:fill="auto"/>
            <w:noWrap/>
            <w:vAlign w:val="center"/>
          </w:tcPr>
          <w:p w14:paraId="366876D3" w14:textId="29959AD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60A33CA4" w14:textId="7BFE14F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715A3E0F" w14:textId="6F34C60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2E0BC787" w14:textId="34FAF5D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14F2461C" w14:textId="3F5730B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2D785F43" w14:textId="46D760F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7DEB64ED" w14:textId="41B291D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A8BE543" w14:textId="7BF8E4E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73E71D45" w14:textId="77C445C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45AC96B" w14:textId="4E9F30C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29EDD056" w14:textId="6EB966E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235E2B24" w14:textId="1DDAD21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8" w:type="pct"/>
          </w:tcPr>
          <w:p w14:paraId="6EA9CAE2" w14:textId="20D5D06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02D932E5" w14:textId="393A0D6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61823928" w14:textId="6EA27E0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2719A7E1" w14:textId="77777777" w:rsidTr="00A265C0">
        <w:trPr>
          <w:trHeight w:val="235"/>
        </w:trPr>
        <w:tc>
          <w:tcPr>
            <w:tcW w:w="401" w:type="pct"/>
            <w:shd w:val="clear" w:color="auto" w:fill="auto"/>
            <w:noWrap/>
            <w:vAlign w:val="center"/>
          </w:tcPr>
          <w:p w14:paraId="55A1E493" w14:textId="14D6898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color w:val="000000"/>
                <w:kern w:val="0"/>
                <w:sz w:val="18"/>
                <w:szCs w:val="18"/>
              </w:rPr>
              <w:t>EQ</w:t>
            </w:r>
          </w:p>
        </w:tc>
        <w:tc>
          <w:tcPr>
            <w:tcW w:w="320" w:type="pct"/>
            <w:shd w:val="clear" w:color="auto" w:fill="auto"/>
            <w:noWrap/>
            <w:vAlign w:val="center"/>
          </w:tcPr>
          <w:p w14:paraId="3ECACB1F" w14:textId="6B61780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04DF3770" w14:textId="1AC7BF2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025E68A2" w14:textId="232F78A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7AE0B104" w14:textId="1AB5C1C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561" w:type="pct"/>
            <w:shd w:val="clear" w:color="auto" w:fill="auto"/>
            <w:noWrap/>
            <w:vAlign w:val="center"/>
          </w:tcPr>
          <w:p w14:paraId="18F3E011" w14:textId="3051708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5EE7AF16" w14:textId="51DA4BF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7934C0B2" w14:textId="30E0F8B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7D16778" w14:textId="1671A96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1" w:type="pct"/>
            <w:shd w:val="clear" w:color="auto" w:fill="auto"/>
            <w:noWrap/>
            <w:vAlign w:val="center"/>
          </w:tcPr>
          <w:p w14:paraId="377B5BB5" w14:textId="165937F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27A0500" w14:textId="7D88BA5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6E1E8719" w14:textId="6057A82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2431A978" w14:textId="4E293A0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203F1CEA" w14:textId="3E98FE6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3044F8F4" w14:textId="0320476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610F681A" w14:textId="6AC9915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34594157" w14:textId="77777777" w:rsidTr="00A265C0">
        <w:trPr>
          <w:trHeight w:val="235"/>
        </w:trPr>
        <w:tc>
          <w:tcPr>
            <w:tcW w:w="401" w:type="pct"/>
            <w:shd w:val="clear" w:color="auto" w:fill="auto"/>
            <w:noWrap/>
            <w:vAlign w:val="center"/>
          </w:tcPr>
          <w:p w14:paraId="7DA76CBF" w14:textId="18DE524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color w:val="000000"/>
                <w:kern w:val="0"/>
                <w:sz w:val="18"/>
                <w:szCs w:val="18"/>
              </w:rPr>
              <w:t>NE</w:t>
            </w:r>
          </w:p>
        </w:tc>
        <w:tc>
          <w:tcPr>
            <w:tcW w:w="320" w:type="pct"/>
            <w:shd w:val="clear" w:color="auto" w:fill="auto"/>
            <w:noWrap/>
            <w:vAlign w:val="center"/>
          </w:tcPr>
          <w:p w14:paraId="1B03E51C" w14:textId="15477E0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7F791140" w14:textId="7B522E5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6297B949" w14:textId="660D317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71AC1B3B" w14:textId="49D88BA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561" w:type="pct"/>
            <w:shd w:val="clear" w:color="auto" w:fill="auto"/>
            <w:noWrap/>
            <w:vAlign w:val="center"/>
          </w:tcPr>
          <w:p w14:paraId="729D8DFB" w14:textId="33070B8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215CD796" w14:textId="3EA009C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01C763A6" w14:textId="78C8228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94675B9" w14:textId="217C1B6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7F1F30AB" w14:textId="6A6095A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6A9B07A1" w14:textId="01624DC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880A0E6" w14:textId="397533F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9A98998" w14:textId="1EA41B1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58107797" w14:textId="0E63AC4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0AC8C0DD" w14:textId="085F723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529B8C11" w14:textId="51D94C1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2D341916" w14:textId="77777777" w:rsidTr="00A265C0">
        <w:trPr>
          <w:trHeight w:val="235"/>
        </w:trPr>
        <w:tc>
          <w:tcPr>
            <w:tcW w:w="401" w:type="pct"/>
            <w:shd w:val="clear" w:color="auto" w:fill="auto"/>
            <w:noWrap/>
            <w:vAlign w:val="center"/>
          </w:tcPr>
          <w:p w14:paraId="4AE1B36D" w14:textId="1A4ED17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DDI</w:t>
            </w:r>
          </w:p>
        </w:tc>
        <w:tc>
          <w:tcPr>
            <w:tcW w:w="320" w:type="pct"/>
            <w:shd w:val="clear" w:color="auto" w:fill="auto"/>
            <w:noWrap/>
            <w:vAlign w:val="center"/>
          </w:tcPr>
          <w:p w14:paraId="4FAD3D1B" w14:textId="72BB0E1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440E0CD9" w14:textId="196964F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6A0FCB14" w14:textId="6AFA0E4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1" w:type="pct"/>
            <w:shd w:val="clear" w:color="auto" w:fill="auto"/>
            <w:noWrap/>
            <w:vAlign w:val="center"/>
          </w:tcPr>
          <w:p w14:paraId="7AEEADD5" w14:textId="13721F4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318FAFFA" w14:textId="6C667E4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705EDD5D" w14:textId="1CA518F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025F26EF" w14:textId="302AE60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76552E7" w14:textId="3133E92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252A249D" w14:textId="303B34A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CCB6A75" w14:textId="334E12E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2BFF907" w14:textId="246E606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9C131F3" w14:textId="18AF7D6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23A5F7CC" w14:textId="3CDB27F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31200049" w14:textId="50AC716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33B7CCAF" w14:textId="1849AD1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10252ED1" w14:textId="77777777" w:rsidTr="00A265C0">
        <w:trPr>
          <w:trHeight w:val="235"/>
        </w:trPr>
        <w:tc>
          <w:tcPr>
            <w:tcW w:w="401" w:type="pct"/>
            <w:shd w:val="clear" w:color="auto" w:fill="auto"/>
            <w:noWrap/>
            <w:vAlign w:val="center"/>
          </w:tcPr>
          <w:p w14:paraId="40D8EAE8" w14:textId="196B881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NDI</w:t>
            </w:r>
          </w:p>
        </w:tc>
        <w:tc>
          <w:tcPr>
            <w:tcW w:w="320" w:type="pct"/>
            <w:shd w:val="clear" w:color="auto" w:fill="auto"/>
            <w:noWrap/>
            <w:vAlign w:val="center"/>
          </w:tcPr>
          <w:p w14:paraId="5CB8934E" w14:textId="0D1854A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2FF80D0D" w14:textId="2FCAFD6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5A196CE9" w14:textId="1603A05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1" w:type="pct"/>
            <w:shd w:val="clear" w:color="auto" w:fill="auto"/>
            <w:noWrap/>
            <w:vAlign w:val="center"/>
          </w:tcPr>
          <w:p w14:paraId="1C740189" w14:textId="1C275EB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296BA4E9" w14:textId="2B54B9B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21A244B4" w14:textId="04BAF87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693280DC" w14:textId="7AE7F83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1865F19" w14:textId="2F835EF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2AFB207E" w14:textId="61AFCC3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F1A5684" w14:textId="5536D77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3075F081" w14:textId="3D59430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379843BB" w14:textId="1F6A6F3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676B1F9E" w14:textId="39D201A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13A8E391" w14:textId="0286943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512EEC1E" w14:textId="5D82C3F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72DEC197" w14:textId="77777777" w:rsidTr="00A265C0">
        <w:trPr>
          <w:trHeight w:val="235"/>
        </w:trPr>
        <w:tc>
          <w:tcPr>
            <w:tcW w:w="401" w:type="pct"/>
            <w:shd w:val="clear" w:color="auto" w:fill="auto"/>
            <w:noWrap/>
            <w:vAlign w:val="center"/>
          </w:tcPr>
          <w:p w14:paraId="3091A09D" w14:textId="32924711"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DDIU</w:t>
            </w:r>
          </w:p>
        </w:tc>
        <w:tc>
          <w:tcPr>
            <w:tcW w:w="320" w:type="pct"/>
            <w:shd w:val="clear" w:color="auto" w:fill="auto"/>
            <w:noWrap/>
            <w:vAlign w:val="center"/>
          </w:tcPr>
          <w:p w14:paraId="5DCB6B38" w14:textId="7973A16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5FDD286C" w14:textId="1EA80B6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42649259" w14:textId="242A6FD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1" w:type="pct"/>
            <w:shd w:val="clear" w:color="auto" w:fill="auto"/>
            <w:noWrap/>
            <w:vAlign w:val="center"/>
          </w:tcPr>
          <w:p w14:paraId="274F3561" w14:textId="2D6A07A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24BF83EF" w14:textId="6DA9EF7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62353C6B" w14:textId="13DA02E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2F5BB17C" w14:textId="7945840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6BB4A900" w14:textId="5DE0257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0CC465BB" w14:textId="4208ABB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657F6CCE" w14:textId="33F4EF7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647E0BAD" w14:textId="7FFA389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292DAD1" w14:textId="5138B36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66E15E23" w14:textId="4895FB6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6EE5593A" w14:textId="7FEFA69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6F9CF137" w14:textId="7CA4CEC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1E50AD51" w14:textId="77777777" w:rsidTr="00A265C0">
        <w:trPr>
          <w:trHeight w:val="235"/>
        </w:trPr>
        <w:tc>
          <w:tcPr>
            <w:tcW w:w="401" w:type="pct"/>
            <w:shd w:val="clear" w:color="auto" w:fill="auto"/>
            <w:noWrap/>
            <w:vAlign w:val="center"/>
          </w:tcPr>
          <w:p w14:paraId="1317FDD0" w14:textId="1856C87F"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LTI</w:t>
            </w:r>
          </w:p>
        </w:tc>
        <w:tc>
          <w:tcPr>
            <w:tcW w:w="320" w:type="pct"/>
            <w:shd w:val="clear" w:color="auto" w:fill="auto"/>
            <w:noWrap/>
            <w:vAlign w:val="center"/>
          </w:tcPr>
          <w:p w14:paraId="1A70CF75" w14:textId="640371A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74D38C80" w14:textId="47E105C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72C1F1E6" w14:textId="0B113CD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1" w:type="pct"/>
            <w:shd w:val="clear" w:color="auto" w:fill="auto"/>
            <w:noWrap/>
            <w:vAlign w:val="center"/>
          </w:tcPr>
          <w:p w14:paraId="1569F7DF" w14:textId="57B42B5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1D56EE78" w14:textId="1536AD7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2B073DDF" w14:textId="2DAE61C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4FDD6A67" w14:textId="3A375F0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C47DBD0" w14:textId="7B0A355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6BC8B811" w14:textId="22340DF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E4A479C" w14:textId="5694B5A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2A9E0A5" w14:textId="3081D5F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A1C03E4" w14:textId="0747088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7FCE1585" w14:textId="6639287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201C8B66" w14:textId="27D6CEB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021C9A1B" w14:textId="599E297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4874B387" w14:textId="77777777" w:rsidTr="00A265C0">
        <w:trPr>
          <w:trHeight w:val="235"/>
        </w:trPr>
        <w:tc>
          <w:tcPr>
            <w:tcW w:w="401" w:type="pct"/>
            <w:shd w:val="clear" w:color="auto" w:fill="auto"/>
            <w:noWrap/>
            <w:vAlign w:val="center"/>
          </w:tcPr>
          <w:p w14:paraId="61521B0D" w14:textId="2458DAA7"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O</w:t>
            </w:r>
            <w:r>
              <w:rPr>
                <w:rFonts w:ascii="宋体" w:hAnsi="宋体" w:cs="宋体"/>
                <w:color w:val="000000"/>
                <w:kern w:val="0"/>
                <w:sz w:val="18"/>
                <w:szCs w:val="18"/>
              </w:rPr>
              <w:t>RI</w:t>
            </w:r>
          </w:p>
        </w:tc>
        <w:tc>
          <w:tcPr>
            <w:tcW w:w="320" w:type="pct"/>
            <w:shd w:val="clear" w:color="auto" w:fill="auto"/>
            <w:noWrap/>
            <w:vAlign w:val="center"/>
          </w:tcPr>
          <w:p w14:paraId="25E49B7D" w14:textId="732C55C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4E2DD51D" w14:textId="6E911BD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4F55970C" w14:textId="2F588EC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1" w:type="pct"/>
            <w:shd w:val="clear" w:color="auto" w:fill="auto"/>
            <w:noWrap/>
            <w:vAlign w:val="center"/>
          </w:tcPr>
          <w:p w14:paraId="21907536" w14:textId="35F09A9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3DED67E4" w14:textId="6C4B061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57B77669" w14:textId="15EA3E4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34467928" w14:textId="070A8906"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EA2B34C" w14:textId="51AD7F7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12C53431" w14:textId="15B37FA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326FFD84" w14:textId="22098B5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D5D6FE5" w14:textId="7A7D35B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49A6DD8" w14:textId="4B1FE16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4374E683" w14:textId="34F2EB4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76BC10C5" w14:textId="76C432F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27DC45F6" w14:textId="23A8E33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4B4CD323" w14:textId="77777777" w:rsidTr="00A265C0">
        <w:trPr>
          <w:trHeight w:val="235"/>
        </w:trPr>
        <w:tc>
          <w:tcPr>
            <w:tcW w:w="401" w:type="pct"/>
            <w:shd w:val="clear" w:color="auto" w:fill="auto"/>
            <w:noWrap/>
            <w:vAlign w:val="center"/>
          </w:tcPr>
          <w:p w14:paraId="4649762C" w14:textId="658B4EAD"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L</w:t>
            </w:r>
            <w:r>
              <w:rPr>
                <w:rFonts w:ascii="宋体" w:hAnsi="宋体" w:cs="宋体"/>
                <w:color w:val="000000"/>
                <w:kern w:val="0"/>
                <w:sz w:val="18"/>
                <w:szCs w:val="18"/>
              </w:rPr>
              <w:t>W</w:t>
            </w:r>
          </w:p>
        </w:tc>
        <w:tc>
          <w:tcPr>
            <w:tcW w:w="320" w:type="pct"/>
            <w:shd w:val="clear" w:color="auto" w:fill="auto"/>
            <w:noWrap/>
            <w:vAlign w:val="center"/>
          </w:tcPr>
          <w:p w14:paraId="0B4740D7" w14:textId="06E4B1E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0" w:type="pct"/>
            <w:shd w:val="clear" w:color="auto" w:fill="auto"/>
            <w:noWrap/>
            <w:vAlign w:val="center"/>
          </w:tcPr>
          <w:p w14:paraId="478F3D30" w14:textId="4FE60F2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5D2B4668" w14:textId="736A2D6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1" w:type="pct"/>
            <w:shd w:val="clear" w:color="auto" w:fill="auto"/>
            <w:noWrap/>
            <w:vAlign w:val="center"/>
          </w:tcPr>
          <w:p w14:paraId="6038FA2B" w14:textId="6A67DD8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04E21D2A" w14:textId="58AFD35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71858A0E" w14:textId="5662FC1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2B0E24F6" w14:textId="641EA77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8ACBE2B" w14:textId="08007E1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7608586D" w14:textId="436BB2B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39354183" w14:textId="6332F02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B1F186E" w14:textId="0DC9318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2F905A3" w14:textId="2117715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2659F13E" w14:textId="045466A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6388A5C0" w14:textId="5FE51A2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0C4B9982" w14:textId="2122796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755D0E87" w14:textId="77777777" w:rsidTr="00A265C0">
        <w:trPr>
          <w:trHeight w:val="235"/>
        </w:trPr>
        <w:tc>
          <w:tcPr>
            <w:tcW w:w="401" w:type="pct"/>
            <w:shd w:val="clear" w:color="auto" w:fill="auto"/>
            <w:noWrap/>
            <w:vAlign w:val="center"/>
          </w:tcPr>
          <w:p w14:paraId="2F36A948" w14:textId="02AACEAB"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W</w:t>
            </w:r>
          </w:p>
        </w:tc>
        <w:tc>
          <w:tcPr>
            <w:tcW w:w="320" w:type="pct"/>
            <w:shd w:val="clear" w:color="auto" w:fill="auto"/>
            <w:noWrap/>
            <w:vAlign w:val="center"/>
          </w:tcPr>
          <w:p w14:paraId="5F08EED8" w14:textId="0E88C9E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74BFBD71" w14:textId="23DE91D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401" w:type="pct"/>
            <w:shd w:val="clear" w:color="auto" w:fill="auto"/>
            <w:noWrap/>
            <w:vAlign w:val="center"/>
          </w:tcPr>
          <w:p w14:paraId="7AD3843E" w14:textId="4B5BA7D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1" w:type="pct"/>
            <w:shd w:val="clear" w:color="auto" w:fill="auto"/>
            <w:noWrap/>
            <w:vAlign w:val="center"/>
          </w:tcPr>
          <w:p w14:paraId="1F8549D1" w14:textId="0CC33C7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561" w:type="pct"/>
            <w:shd w:val="clear" w:color="auto" w:fill="auto"/>
            <w:noWrap/>
            <w:vAlign w:val="center"/>
          </w:tcPr>
          <w:p w14:paraId="576DA42D" w14:textId="5D63CCA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2440369B" w14:textId="2E6E965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4E7B8D22" w14:textId="23F0B36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4E22D5C" w14:textId="15F2A54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23F324B9" w14:textId="6E941EB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1D4A240" w14:textId="3434E64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5615150" w14:textId="5A01AFF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5179184B" w14:textId="1B638AD8"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2DA5D1DC" w14:textId="49A970A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4D70ABE1" w14:textId="732A43B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767EB119" w14:textId="4298EB0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27D0FDC0" w14:textId="77777777" w:rsidTr="00A265C0">
        <w:trPr>
          <w:trHeight w:val="235"/>
        </w:trPr>
        <w:tc>
          <w:tcPr>
            <w:tcW w:w="401" w:type="pct"/>
            <w:shd w:val="clear" w:color="auto" w:fill="auto"/>
            <w:noWrap/>
            <w:vAlign w:val="center"/>
          </w:tcPr>
          <w:p w14:paraId="592C6D71" w14:textId="10DAA36E"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RLV</w:t>
            </w:r>
          </w:p>
        </w:tc>
        <w:tc>
          <w:tcPr>
            <w:tcW w:w="320" w:type="pct"/>
            <w:shd w:val="clear" w:color="auto" w:fill="auto"/>
            <w:noWrap/>
            <w:vAlign w:val="center"/>
          </w:tcPr>
          <w:p w14:paraId="186F5B60" w14:textId="30B6492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031124C1" w14:textId="2C8DDA1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43BBC067" w14:textId="2F803F6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14D1036B" w14:textId="38F2A3B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317CDBBD" w14:textId="5AC7892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1E06C086" w14:textId="638B3F9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04148683" w14:textId="1D2EB55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2278FB0D" w14:textId="18BB7BF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1643E2B0" w14:textId="32FB526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55C3FEC" w14:textId="6C74371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F0D0D3C" w14:textId="5B04962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32C1A218" w14:textId="54D2467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497450C1" w14:textId="51F546C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0E4AD462" w14:textId="319A768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33" w:type="pct"/>
          </w:tcPr>
          <w:p w14:paraId="67C26607" w14:textId="2477D8A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039EAA80" w14:textId="77777777" w:rsidTr="00A265C0">
        <w:trPr>
          <w:trHeight w:val="235"/>
        </w:trPr>
        <w:tc>
          <w:tcPr>
            <w:tcW w:w="401" w:type="pct"/>
            <w:shd w:val="clear" w:color="auto" w:fill="auto"/>
            <w:noWrap/>
            <w:vAlign w:val="center"/>
          </w:tcPr>
          <w:p w14:paraId="714EA0E9" w14:textId="00F8E936"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RAV</w:t>
            </w:r>
          </w:p>
        </w:tc>
        <w:tc>
          <w:tcPr>
            <w:tcW w:w="320" w:type="pct"/>
            <w:shd w:val="clear" w:color="auto" w:fill="auto"/>
            <w:noWrap/>
            <w:vAlign w:val="center"/>
          </w:tcPr>
          <w:p w14:paraId="707FF4AA" w14:textId="5C20694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77DA1EDB" w14:textId="58F3ACC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05DEB691" w14:textId="13C60A2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4C0E87A8" w14:textId="4F7FE6E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64770D99" w14:textId="6D8D24B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4651910E" w14:textId="701404A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20" w:type="pct"/>
            <w:shd w:val="clear" w:color="auto" w:fill="auto"/>
            <w:noWrap/>
            <w:vAlign w:val="center"/>
          </w:tcPr>
          <w:p w14:paraId="4236A432" w14:textId="59AB56D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60" w:type="pct"/>
            <w:shd w:val="clear" w:color="auto" w:fill="auto"/>
            <w:noWrap/>
            <w:vAlign w:val="center"/>
          </w:tcPr>
          <w:p w14:paraId="4545F166" w14:textId="6B8FB78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274AAABA" w14:textId="09E861C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6845EC9" w14:textId="4173729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F352E38" w14:textId="797D67D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63AF515" w14:textId="21E59CA5"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5ED8FF31" w14:textId="60810DA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45C2EF77" w14:textId="18D8009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33" w:type="pct"/>
          </w:tcPr>
          <w:p w14:paraId="62697AF3" w14:textId="287826D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r w:rsidR="00A265C0" w:rsidRPr="00752911" w14:paraId="621784CE" w14:textId="77777777" w:rsidTr="00A265C0">
        <w:trPr>
          <w:trHeight w:val="235"/>
        </w:trPr>
        <w:tc>
          <w:tcPr>
            <w:tcW w:w="401" w:type="pct"/>
            <w:shd w:val="clear" w:color="auto" w:fill="auto"/>
            <w:noWrap/>
            <w:vAlign w:val="center"/>
          </w:tcPr>
          <w:p w14:paraId="6542B970" w14:textId="79CC373E"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L</w:t>
            </w:r>
            <w:r>
              <w:rPr>
                <w:rFonts w:ascii="宋体" w:hAnsi="宋体" w:cs="宋体"/>
                <w:color w:val="000000"/>
                <w:kern w:val="0"/>
                <w:sz w:val="18"/>
                <w:szCs w:val="18"/>
              </w:rPr>
              <w:t>BU</w:t>
            </w:r>
          </w:p>
        </w:tc>
        <w:tc>
          <w:tcPr>
            <w:tcW w:w="320" w:type="pct"/>
            <w:shd w:val="clear" w:color="auto" w:fill="auto"/>
            <w:noWrap/>
            <w:vAlign w:val="center"/>
          </w:tcPr>
          <w:p w14:paraId="4BD0E8AF" w14:textId="6272BC87"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0" w:type="pct"/>
            <w:shd w:val="clear" w:color="auto" w:fill="auto"/>
            <w:noWrap/>
            <w:vAlign w:val="center"/>
          </w:tcPr>
          <w:p w14:paraId="287B6A1A" w14:textId="1737DF4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21A229D5" w14:textId="1642FFE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641" w:type="pct"/>
            <w:shd w:val="clear" w:color="auto" w:fill="auto"/>
            <w:noWrap/>
            <w:vAlign w:val="center"/>
          </w:tcPr>
          <w:p w14:paraId="652BA7AB" w14:textId="78C9AE3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561" w:type="pct"/>
            <w:shd w:val="clear" w:color="auto" w:fill="auto"/>
            <w:noWrap/>
            <w:vAlign w:val="center"/>
          </w:tcPr>
          <w:p w14:paraId="56CC3C69" w14:textId="515CBB60"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74367A8F" w14:textId="4B02A73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6908A7CC" w14:textId="3675A0E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C1A3406" w14:textId="037FA49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644A87C5" w14:textId="019D483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A47763F" w14:textId="0500962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42901505" w14:textId="428EC08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2C833B42" w14:textId="00B72AE1"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41850FAB" w14:textId="7392C44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28B6F1E8" w14:textId="0DC2915C"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0D6B2282" w14:textId="7F7DD16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r>
      <w:tr w:rsidR="00A265C0" w:rsidRPr="00752911" w14:paraId="6B1E4625" w14:textId="77777777" w:rsidTr="00A265C0">
        <w:trPr>
          <w:trHeight w:val="235"/>
        </w:trPr>
        <w:tc>
          <w:tcPr>
            <w:tcW w:w="401" w:type="pct"/>
            <w:shd w:val="clear" w:color="auto" w:fill="auto"/>
            <w:noWrap/>
            <w:vAlign w:val="center"/>
          </w:tcPr>
          <w:p w14:paraId="1CE0891A" w14:textId="70FAA17E" w:rsidR="00443513"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color w:val="000000"/>
                <w:kern w:val="0"/>
                <w:sz w:val="18"/>
                <w:szCs w:val="18"/>
              </w:rPr>
              <w:t>GEZ</w:t>
            </w:r>
          </w:p>
        </w:tc>
        <w:tc>
          <w:tcPr>
            <w:tcW w:w="320" w:type="pct"/>
            <w:shd w:val="clear" w:color="auto" w:fill="auto"/>
            <w:noWrap/>
            <w:vAlign w:val="center"/>
          </w:tcPr>
          <w:p w14:paraId="6CF870A7" w14:textId="66B75FA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0" w:type="pct"/>
            <w:shd w:val="clear" w:color="auto" w:fill="auto"/>
            <w:noWrap/>
            <w:vAlign w:val="center"/>
          </w:tcPr>
          <w:p w14:paraId="12069814" w14:textId="557E6FB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01" w:type="pct"/>
            <w:shd w:val="clear" w:color="auto" w:fill="auto"/>
            <w:noWrap/>
            <w:vAlign w:val="center"/>
          </w:tcPr>
          <w:p w14:paraId="2204EFD7" w14:textId="010E119B"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641" w:type="pct"/>
            <w:shd w:val="clear" w:color="auto" w:fill="auto"/>
            <w:noWrap/>
            <w:vAlign w:val="center"/>
          </w:tcPr>
          <w:p w14:paraId="3271C3E7" w14:textId="6C2E4C3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561" w:type="pct"/>
            <w:shd w:val="clear" w:color="auto" w:fill="auto"/>
            <w:noWrap/>
            <w:vAlign w:val="center"/>
          </w:tcPr>
          <w:p w14:paraId="5175429E" w14:textId="472E2C0D"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481" w:type="pct"/>
            <w:shd w:val="clear" w:color="auto" w:fill="auto"/>
            <w:noWrap/>
            <w:vAlign w:val="center"/>
          </w:tcPr>
          <w:p w14:paraId="1A898F1A" w14:textId="3FD51C2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320" w:type="pct"/>
            <w:shd w:val="clear" w:color="auto" w:fill="auto"/>
            <w:noWrap/>
            <w:vAlign w:val="center"/>
          </w:tcPr>
          <w:p w14:paraId="2A439AE9" w14:textId="6DA6E394"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7E9A948A" w14:textId="52DAB8E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1" w:type="pct"/>
            <w:shd w:val="clear" w:color="auto" w:fill="auto"/>
            <w:noWrap/>
            <w:vAlign w:val="center"/>
          </w:tcPr>
          <w:p w14:paraId="0B415F4F" w14:textId="2BF56E82"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65F1FFD6" w14:textId="028C2019"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0FF0A00B" w14:textId="1949E2CE"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0" w:type="pct"/>
            <w:shd w:val="clear" w:color="auto" w:fill="auto"/>
            <w:noWrap/>
            <w:vAlign w:val="center"/>
          </w:tcPr>
          <w:p w14:paraId="1D387DAC" w14:textId="0DF4B16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68" w:type="pct"/>
          </w:tcPr>
          <w:p w14:paraId="1B39E164" w14:textId="56075D4A"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33" w:type="pct"/>
          </w:tcPr>
          <w:p w14:paraId="16886BC2" w14:textId="7C4F283F"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133" w:type="pct"/>
          </w:tcPr>
          <w:p w14:paraId="0A9AAE52" w14:textId="03C7F113" w:rsidR="00443513" w:rsidRPr="00FE00D8" w:rsidRDefault="00443513" w:rsidP="0044351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r>
    </w:tbl>
    <w:p w14:paraId="4880C86A" w14:textId="5D425D6F" w:rsidR="002E0042" w:rsidRPr="009B3ED4" w:rsidRDefault="002E0042" w:rsidP="00591A3F">
      <w:pPr>
        <w:pStyle w:val="2"/>
        <w:tabs>
          <w:tab w:val="clear" w:pos="720"/>
          <w:tab w:val="left" w:pos="567"/>
        </w:tabs>
        <w:ind w:left="818" w:right="240" w:hanging="818"/>
      </w:pPr>
      <w:bookmarkStart w:id="35" w:name="_Toc464572702"/>
      <w:bookmarkStart w:id="36" w:name="_Toc465065722"/>
      <w:bookmarkStart w:id="37" w:name="_Toc4883623"/>
      <w:r>
        <w:rPr>
          <w:rFonts w:hint="eastAsia"/>
        </w:rPr>
        <w:lastRenderedPageBreak/>
        <w:t>中断机制</w:t>
      </w:r>
      <w:r w:rsidRPr="009B3ED4">
        <w:rPr>
          <w:rFonts w:hint="eastAsia"/>
        </w:rPr>
        <w:t>设计</w:t>
      </w:r>
      <w:bookmarkEnd w:id="37"/>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05F7EFCD" w14:textId="22269E15" w:rsidR="003A7E1B" w:rsidRDefault="003F2744" w:rsidP="00B452B5">
      <w:pPr>
        <w:pStyle w:val="a3"/>
        <w:ind w:rightChars="11" w:right="26" w:firstLine="480"/>
        <w:rPr>
          <w:rFonts w:hint="eastAsia"/>
        </w:rPr>
      </w:pPr>
      <w:r>
        <w:rPr>
          <w:rFonts w:hint="eastAsia"/>
        </w:rPr>
        <w:t>中断处理的整体思路就是</w:t>
      </w:r>
      <w:r w:rsidR="00B22F4C">
        <w:rPr>
          <w:rFonts w:hint="eastAsia"/>
        </w:rPr>
        <w:t>使用存储器模拟</w:t>
      </w:r>
      <w:proofErr w:type="gramStart"/>
      <w:r w:rsidR="00B22F4C">
        <w:rPr>
          <w:rFonts w:hint="eastAsia"/>
        </w:rPr>
        <w:t>栈</w:t>
      </w:r>
      <w:proofErr w:type="gramEnd"/>
      <w:r w:rsidR="00B22F4C">
        <w:rPr>
          <w:rFonts w:hint="eastAsia"/>
        </w:rPr>
        <w:t>，</w:t>
      </w:r>
      <w:r w:rsidR="00B452B5">
        <w:rPr>
          <w:rFonts w:hint="eastAsia"/>
        </w:rPr>
        <w:t>存放现场，</w:t>
      </w:r>
      <w:r w:rsidR="003A5BF3">
        <w:rPr>
          <w:rFonts w:hint="eastAsia"/>
        </w:rPr>
        <w:t>跳转到中断处理程序后</w:t>
      </w:r>
      <w:r w:rsidR="0048219E">
        <w:rPr>
          <w:rFonts w:hint="eastAsia"/>
        </w:rPr>
        <w:t>执行程序，在最后返回时恢复现场</w:t>
      </w:r>
      <w:r w:rsidR="003A5BF3">
        <w:rPr>
          <w:rFonts w:hint="eastAsia"/>
        </w:rPr>
        <w:t>，</w:t>
      </w:r>
      <w:r w:rsidR="003A7E1B">
        <w:rPr>
          <w:rFonts w:hint="eastAsia"/>
        </w:rPr>
        <w:t>最终将以上描述的相关实现电路封装成一个</w:t>
      </w:r>
      <w:r w:rsidR="003A7E1B">
        <w:rPr>
          <w:rFonts w:hint="eastAsia"/>
        </w:rPr>
        <w:t>C</w:t>
      </w:r>
      <w:r w:rsidR="003A7E1B">
        <w:t>P</w:t>
      </w:r>
      <w:r w:rsidR="003A7E1B">
        <w:rPr>
          <w:rFonts w:hint="eastAsia"/>
        </w:rPr>
        <w:t>0</w:t>
      </w:r>
      <w:r w:rsidR="003A7E1B">
        <w:rPr>
          <w:rFonts w:hint="eastAsia"/>
        </w:rPr>
        <w:t>，作为中断寄存器</w:t>
      </w:r>
      <w:r w:rsidR="00A3143B">
        <w:rPr>
          <w:rFonts w:hint="eastAsia"/>
        </w:rPr>
        <w:t>。</w:t>
      </w:r>
    </w:p>
    <w:p w14:paraId="767ABD29" w14:textId="05913B42" w:rsidR="002E0042" w:rsidRDefault="002E0042" w:rsidP="002E0042">
      <w:pPr>
        <w:pStyle w:val="30"/>
        <w:tabs>
          <w:tab w:val="left" w:pos="1080"/>
        </w:tabs>
        <w:spacing w:beforeLines="0" w:before="229" w:afterLines="0" w:after="229"/>
      </w:pPr>
      <w:r>
        <w:rPr>
          <w:rFonts w:hint="eastAsia"/>
        </w:rPr>
        <w:t>硬件设计</w:t>
      </w:r>
    </w:p>
    <w:p w14:paraId="61148CF1" w14:textId="1455D840" w:rsidR="00216EC1" w:rsidRDefault="006333F6" w:rsidP="006333F6">
      <w:pPr>
        <w:pStyle w:val="a3"/>
        <w:ind w:rightChars="11" w:right="26" w:firstLineChars="0"/>
        <w:rPr>
          <w:rFonts w:hint="eastAsia"/>
        </w:rPr>
      </w:pPr>
      <w:r>
        <w:rPr>
          <w:rFonts w:hint="eastAsia"/>
        </w:rPr>
        <w:t>中断相关指令有</w:t>
      </w:r>
      <w:r>
        <w:rPr>
          <w:rFonts w:hint="eastAsia"/>
        </w:rPr>
        <w:t>E</w:t>
      </w:r>
      <w:r>
        <w:t>RET</w:t>
      </w:r>
      <w:r>
        <w:rPr>
          <w:rFonts w:hint="eastAsia"/>
        </w:rPr>
        <w:t>、</w:t>
      </w:r>
      <w:r>
        <w:rPr>
          <w:rFonts w:hint="eastAsia"/>
        </w:rPr>
        <w:t>M</w:t>
      </w:r>
      <w:r>
        <w:t>FC0</w:t>
      </w:r>
      <w:r>
        <w:rPr>
          <w:rFonts w:hint="eastAsia"/>
        </w:rPr>
        <w:t>、</w:t>
      </w:r>
      <w:r>
        <w:rPr>
          <w:rFonts w:hint="eastAsia"/>
        </w:rPr>
        <w:t>M</w:t>
      </w:r>
      <w:r>
        <w:t>TC0</w:t>
      </w:r>
      <w:r>
        <w:rPr>
          <w:rFonts w:hint="eastAsia"/>
        </w:rPr>
        <w:t>，三个指令的功能和分析在指令分析部分已完成，</w:t>
      </w:r>
      <w:r w:rsidR="00580DD8">
        <w:rPr>
          <w:rFonts w:hint="eastAsia"/>
        </w:rPr>
        <w:t>所以首先需要对</w:t>
      </w:r>
      <w:r w:rsidR="00580DD8">
        <w:rPr>
          <w:rFonts w:hint="eastAsia"/>
        </w:rPr>
        <w:t>I</w:t>
      </w:r>
      <w:r w:rsidR="00580DD8">
        <w:t>R</w:t>
      </w:r>
      <w:r w:rsidR="00580DD8">
        <w:rPr>
          <w:rFonts w:hint="eastAsia"/>
        </w:rPr>
        <w:t>进行译码，分析当前指令是否是中断指令，如果不是则直接将输入的</w:t>
      </w:r>
      <w:r w:rsidR="00580DD8">
        <w:rPr>
          <w:rFonts w:hint="eastAsia"/>
        </w:rPr>
        <w:t>P</w:t>
      </w:r>
      <w:r w:rsidR="00580DD8">
        <w:t>C</w:t>
      </w:r>
      <w:r w:rsidR="00580DD8">
        <w:rPr>
          <w:rFonts w:hint="eastAsia"/>
        </w:rPr>
        <w:t>输出，如果不是则要将当前输入的</w:t>
      </w:r>
      <w:r w:rsidR="00580DD8">
        <w:rPr>
          <w:rFonts w:hint="eastAsia"/>
        </w:rPr>
        <w:t>P</w:t>
      </w:r>
      <w:r w:rsidR="00580DD8">
        <w:t>C</w:t>
      </w:r>
      <w:r w:rsidR="00580DD8">
        <w:rPr>
          <w:rFonts w:hint="eastAsia"/>
        </w:rPr>
        <w:t>输出到</w:t>
      </w:r>
      <w:r w:rsidR="004A380D">
        <w:rPr>
          <w:rFonts w:hint="eastAsia"/>
        </w:rPr>
        <w:t>作为</w:t>
      </w:r>
      <w:r w:rsidR="00580DD8">
        <w:rPr>
          <w:rFonts w:hint="eastAsia"/>
        </w:rPr>
        <w:t>E</w:t>
      </w:r>
      <w:r w:rsidR="00580DD8">
        <w:t>PC</w:t>
      </w:r>
      <w:r w:rsidR="00580DD8">
        <w:rPr>
          <w:rFonts w:hint="eastAsia"/>
        </w:rPr>
        <w:t>中，</w:t>
      </w:r>
      <w:r w:rsidR="004A380D">
        <w:rPr>
          <w:rFonts w:hint="eastAsia"/>
        </w:rPr>
        <w:t>用来在之后存放到数据存储器中</w:t>
      </w:r>
      <w:r w:rsidR="00BE203A">
        <w:rPr>
          <w:rFonts w:hint="eastAsia"/>
        </w:rPr>
        <w:t>。考虑多级中断的情况</w:t>
      </w:r>
      <w:r w:rsidR="00397336">
        <w:rPr>
          <w:rFonts w:hint="eastAsia"/>
        </w:rPr>
        <w:t>还</w:t>
      </w:r>
      <w:r w:rsidR="00BE203A">
        <w:rPr>
          <w:rFonts w:hint="eastAsia"/>
        </w:rPr>
        <w:t>需要设计一个多级中断处理程序，实现对中断程序的切换操作。</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32B1383E" w14:textId="170F35CD" w:rsidR="00C5323F" w:rsidRDefault="00C5323F" w:rsidP="00EC1077">
      <w:pPr>
        <w:pStyle w:val="a3"/>
        <w:ind w:rightChars="11" w:right="26" w:firstLine="480"/>
      </w:pPr>
      <w:r>
        <w:rPr>
          <w:rFonts w:hint="eastAsia"/>
        </w:rPr>
        <w:t>C</w:t>
      </w:r>
      <w:r>
        <w:t>P</w:t>
      </w:r>
      <w:r>
        <w:rPr>
          <w:rFonts w:hint="eastAsia"/>
        </w:rPr>
        <w:t>0</w:t>
      </w:r>
      <w:r>
        <w:rPr>
          <w:rFonts w:hint="eastAsia"/>
        </w:rPr>
        <w:t>寄存器</w:t>
      </w:r>
      <w:r w:rsidR="00B55EEE">
        <w:rPr>
          <w:rFonts w:hint="eastAsia"/>
        </w:rPr>
        <w:t>的实现</w:t>
      </w:r>
      <w:r>
        <w:rPr>
          <w:rFonts w:hint="eastAsia"/>
        </w:rPr>
        <w:t>需要在代码中实现现场保护，因</w:t>
      </w:r>
      <w:proofErr w:type="gramStart"/>
      <w:r>
        <w:rPr>
          <w:rFonts w:hint="eastAsia"/>
        </w:rPr>
        <w:t>其中只是</w:t>
      </w:r>
      <w:proofErr w:type="gramEnd"/>
      <w:r>
        <w:rPr>
          <w:rFonts w:hint="eastAsia"/>
        </w:rPr>
        <w:t>用到了</w:t>
      </w:r>
      <w:r>
        <w:rPr>
          <w:rFonts w:hint="eastAsia"/>
        </w:rPr>
        <w:t>t</w:t>
      </w:r>
      <w:r>
        <w:t>0</w:t>
      </w:r>
      <w:r>
        <w:t>、</w:t>
      </w:r>
      <w:r>
        <w:rPr>
          <w:rFonts w:hint="eastAsia"/>
        </w:rPr>
        <w:t>t</w:t>
      </w:r>
      <w:r>
        <w:t>1</w:t>
      </w:r>
      <w:r>
        <w:t>、</w:t>
      </w:r>
      <w:r>
        <w:rPr>
          <w:rFonts w:hint="eastAsia"/>
        </w:rPr>
        <w:t>s</w:t>
      </w:r>
      <w:r>
        <w:t>0</w:t>
      </w:r>
      <w:r>
        <w:t>、</w:t>
      </w:r>
      <w:r>
        <w:rPr>
          <w:rFonts w:hint="eastAsia"/>
        </w:rPr>
        <w:t>s</w:t>
      </w:r>
      <w:r>
        <w:t>1</w:t>
      </w:r>
      <w:r>
        <w:t>、</w:t>
      </w:r>
      <w:r>
        <w:t>a0</w:t>
      </w:r>
      <w:r>
        <w:t>、</w:t>
      </w:r>
      <w:r>
        <w:rPr>
          <w:rFonts w:hint="eastAsia"/>
        </w:rPr>
        <w:t>v</w:t>
      </w:r>
      <w:r>
        <w:t>0</w:t>
      </w:r>
      <w:r>
        <w:t>寄存器，所以在保护现场时仅保存这六个寄存器的值。最后运行完程序时从</w:t>
      </w:r>
      <w:proofErr w:type="gramStart"/>
      <w:r>
        <w:t>栈</w:t>
      </w:r>
      <w:proofErr w:type="gramEnd"/>
      <w:r>
        <w:t>中读出对应的寄存器数值，以实现</w:t>
      </w:r>
      <w:r>
        <w:rPr>
          <w:rFonts w:hint="eastAsia"/>
        </w:rPr>
        <w:t>r</w:t>
      </w:r>
      <w:r>
        <w:t>et</w:t>
      </w:r>
      <w:r>
        <w:t>功能。</w:t>
      </w:r>
    </w:p>
    <w:p w14:paraId="3D8FB2B8" w14:textId="4AF7D090" w:rsidR="00B452B5" w:rsidRPr="00B452B5" w:rsidRDefault="00B452B5" w:rsidP="008A2092">
      <w:pPr>
        <w:pStyle w:val="a3"/>
        <w:ind w:rightChars="11" w:right="26" w:firstLine="480"/>
        <w:rPr>
          <w:rFonts w:hint="eastAsia"/>
        </w:rPr>
      </w:pPr>
      <w:r>
        <w:t>多级中断时还要考虑在</w:t>
      </w:r>
      <w:r>
        <w:rPr>
          <w:rFonts w:hint="eastAsia"/>
        </w:rPr>
        <w:t>高</w:t>
      </w:r>
      <w:r>
        <w:t>优先级</w:t>
      </w:r>
      <w:r>
        <w:rPr>
          <w:rFonts w:hint="eastAsia"/>
        </w:rPr>
        <w:t>中断</w:t>
      </w:r>
      <w:proofErr w:type="gramStart"/>
      <w:r>
        <w:rPr>
          <w:rFonts w:hint="eastAsia"/>
        </w:rPr>
        <w:t>打断低</w:t>
      </w:r>
      <w:proofErr w:type="gramEnd"/>
      <w:r>
        <w:rPr>
          <w:rFonts w:hint="eastAsia"/>
        </w:rPr>
        <w:t>优先级中断时需要</w:t>
      </w:r>
      <w:proofErr w:type="gramStart"/>
      <w:r>
        <w:rPr>
          <w:rFonts w:hint="eastAsia"/>
        </w:rPr>
        <w:t>等到低</w:t>
      </w:r>
      <w:proofErr w:type="gramEnd"/>
      <w:r>
        <w:rPr>
          <w:rFonts w:hint="eastAsia"/>
        </w:rPr>
        <w:t>优先级中断完成保存现场操作，因此需要设置一个信号</w:t>
      </w:r>
      <w:r>
        <w:rPr>
          <w:rFonts w:hint="eastAsia"/>
        </w:rPr>
        <w:t>I</w:t>
      </w:r>
      <w:r>
        <w:t>E</w:t>
      </w:r>
      <w:r>
        <w:rPr>
          <w:rFonts w:hint="eastAsia"/>
        </w:rPr>
        <w:t>来表示当前有中断在进行保护现场过程，不能执行其他中断，只有当完成保存现场后才能通过某种操作提醒保存当前</w:t>
      </w:r>
      <w:r>
        <w:rPr>
          <w:rFonts w:hint="eastAsia"/>
        </w:rPr>
        <w:t>E</w:t>
      </w:r>
      <w:r>
        <w:t>PC</w:t>
      </w:r>
      <w:r>
        <w:rPr>
          <w:rFonts w:hint="eastAsia"/>
        </w:rPr>
        <w:t>和修改当前</w:t>
      </w:r>
      <w:r>
        <w:rPr>
          <w:rFonts w:hint="eastAsia"/>
        </w:rPr>
        <w:t>I</w:t>
      </w:r>
      <w:r>
        <w:t>E</w:t>
      </w:r>
      <w:r>
        <w:rPr>
          <w:rFonts w:hint="eastAsia"/>
        </w:rPr>
        <w:t>。这里</w:t>
      </w:r>
      <w:r w:rsidR="00DD266D">
        <w:rPr>
          <w:rFonts w:hint="eastAsia"/>
        </w:rPr>
        <w:t>采用的</w:t>
      </w:r>
      <w:r>
        <w:rPr>
          <w:rFonts w:hint="eastAsia"/>
        </w:rPr>
        <w:t>具体</w:t>
      </w:r>
      <w:r w:rsidR="00DD266D">
        <w:rPr>
          <w:rFonts w:hint="eastAsia"/>
        </w:rPr>
        <w:t>方式</w:t>
      </w:r>
      <w:r>
        <w:rPr>
          <w:rFonts w:hint="eastAsia"/>
        </w:rPr>
        <w:t>是采用</w:t>
      </w:r>
      <w:r>
        <w:rPr>
          <w:rFonts w:hint="eastAsia"/>
        </w:rPr>
        <w:t>R</w:t>
      </w:r>
      <w:r>
        <w:t>2</w:t>
      </w:r>
      <w:r>
        <w:rPr>
          <w:rFonts w:hint="eastAsia"/>
        </w:rPr>
        <w:t>的值</w:t>
      </w:r>
      <w:r w:rsidR="00E070F6">
        <w:rPr>
          <w:rFonts w:hint="eastAsia"/>
        </w:rPr>
        <w:t>作为要写入</w:t>
      </w:r>
      <w:r w:rsidR="00E070F6">
        <w:rPr>
          <w:rFonts w:hint="eastAsia"/>
        </w:rPr>
        <w:t>I</w:t>
      </w:r>
      <w:r w:rsidR="00E070F6">
        <w:t>E</w:t>
      </w:r>
      <w:r w:rsidR="00E070F6">
        <w:rPr>
          <w:rFonts w:hint="eastAsia"/>
        </w:rPr>
        <w:t>信号的值，其中</w:t>
      </w:r>
      <w:r w:rsidR="00E070F6">
        <w:rPr>
          <w:rFonts w:hint="eastAsia"/>
        </w:rPr>
        <w:t>R</w:t>
      </w:r>
      <w:r w:rsidR="00E070F6">
        <w:t>2</w:t>
      </w:r>
      <w:r w:rsidR="00E070F6">
        <w:rPr>
          <w:rFonts w:hint="eastAsia"/>
        </w:rPr>
        <w:t>只取最低位</w:t>
      </w:r>
      <w:r>
        <w:rPr>
          <w:rFonts w:hint="eastAsia"/>
        </w:rPr>
        <w:t>，若存在写入信号则将</w:t>
      </w:r>
      <w:r>
        <w:rPr>
          <w:rFonts w:hint="eastAsia"/>
        </w:rPr>
        <w:t>R</w:t>
      </w:r>
      <w:r>
        <w:t>2</w:t>
      </w:r>
      <w:r>
        <w:rPr>
          <w:rFonts w:hint="eastAsia"/>
        </w:rPr>
        <w:t>写入</w:t>
      </w:r>
      <w:r>
        <w:rPr>
          <w:rFonts w:hint="eastAsia"/>
        </w:rPr>
        <w:t>I</w:t>
      </w:r>
      <w:r>
        <w:t>E</w:t>
      </w:r>
      <w:r>
        <w:rPr>
          <w:rFonts w:hint="eastAsia"/>
        </w:rPr>
        <w:t>寄存器。</w:t>
      </w:r>
    </w:p>
    <w:p w14:paraId="21317B5B" w14:textId="77777777" w:rsidR="00943A91" w:rsidRPr="009B3ED4" w:rsidRDefault="002E0042" w:rsidP="00591A3F">
      <w:pPr>
        <w:pStyle w:val="2"/>
        <w:tabs>
          <w:tab w:val="clear" w:pos="720"/>
          <w:tab w:val="left" w:pos="567"/>
        </w:tabs>
        <w:ind w:left="818" w:right="240" w:hanging="818"/>
      </w:pPr>
      <w:bookmarkStart w:id="38" w:name="_Toc4883624"/>
      <w:r w:rsidRPr="009B3ED4">
        <w:rPr>
          <w:rFonts w:hint="eastAsia"/>
        </w:rPr>
        <w:t>流水</w:t>
      </w:r>
      <w:r w:rsidRPr="009B3ED4">
        <w:rPr>
          <w:rFonts w:hint="eastAsia"/>
        </w:rPr>
        <w:t>CPU</w:t>
      </w:r>
      <w:r w:rsidRPr="009B3ED4">
        <w:rPr>
          <w:rFonts w:hint="eastAsia"/>
        </w:rPr>
        <w:t>设计</w:t>
      </w:r>
      <w:bookmarkEnd w:id="35"/>
      <w:bookmarkEnd w:id="36"/>
      <w:bookmarkEnd w:id="38"/>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4D127FE7" w:rsidR="00E56EAC" w:rsidRDefault="005C7C39" w:rsidP="00EC1077">
      <w:pPr>
        <w:pStyle w:val="a3"/>
        <w:ind w:rightChars="11" w:right="26" w:firstLine="480"/>
      </w:pPr>
      <w:r>
        <w:rPr>
          <w:rFonts w:hint="eastAsia"/>
        </w:rPr>
        <w:t>在计算机中可将重复的过程分解为若干个子过程，每个子过程由专门的功能部件来实现，多个处理过程在时间上错开，依次通过各功能段，实现子进程之间的并行</w:t>
      </w:r>
      <w:r w:rsidR="003A304E">
        <w:rPr>
          <w:rFonts w:hint="eastAsia"/>
        </w:rPr>
        <w:t>，这就是流水线技术</w:t>
      </w:r>
      <w:r>
        <w:rPr>
          <w:rFonts w:hint="eastAsia"/>
        </w:rPr>
        <w:t>。</w:t>
      </w:r>
      <w:r w:rsidR="003A304E">
        <w:rPr>
          <w:rFonts w:hint="eastAsia"/>
        </w:rPr>
        <w:t>实验中采用的是经典的</w:t>
      </w:r>
      <w:r w:rsidR="003A304E">
        <w:rPr>
          <w:rFonts w:hint="eastAsia"/>
        </w:rPr>
        <w:t>5</w:t>
      </w:r>
      <w:r w:rsidR="003A304E">
        <w:rPr>
          <w:rFonts w:hint="eastAsia"/>
        </w:rPr>
        <w:t>段</w:t>
      </w:r>
      <w:r w:rsidR="003A304E">
        <w:rPr>
          <w:rFonts w:hint="eastAsia"/>
        </w:rPr>
        <w:t>R</w:t>
      </w:r>
      <w:r w:rsidR="003A304E">
        <w:t>ISC</w:t>
      </w:r>
      <w:r w:rsidR="003A304E">
        <w:rPr>
          <w:rFonts w:hint="eastAsia"/>
        </w:rPr>
        <w:t>流水线，分为取指令（</w:t>
      </w:r>
      <w:r w:rsidR="003A304E">
        <w:rPr>
          <w:rFonts w:hint="eastAsia"/>
        </w:rPr>
        <w:t>I</w:t>
      </w:r>
      <w:r w:rsidR="003A304E">
        <w:t>F</w:t>
      </w:r>
      <w:r w:rsidR="003A304E">
        <w:rPr>
          <w:rFonts w:hint="eastAsia"/>
        </w:rPr>
        <w:t>）、指</w:t>
      </w:r>
      <w:r w:rsidR="003A304E">
        <w:rPr>
          <w:rFonts w:hint="eastAsia"/>
        </w:rPr>
        <w:lastRenderedPageBreak/>
        <w:t>令译码</w:t>
      </w:r>
      <w:r w:rsidR="003A304E">
        <w:rPr>
          <w:rFonts w:hint="eastAsia"/>
        </w:rPr>
        <w:t>/</w:t>
      </w:r>
      <w:r w:rsidR="003A304E">
        <w:rPr>
          <w:rFonts w:hint="eastAsia"/>
        </w:rPr>
        <w:t>读寄存器（</w:t>
      </w:r>
      <w:r w:rsidR="003A304E">
        <w:rPr>
          <w:rFonts w:hint="eastAsia"/>
        </w:rPr>
        <w:t>I</w:t>
      </w:r>
      <w:r w:rsidR="003A304E">
        <w:t>D</w:t>
      </w:r>
      <w:r w:rsidR="003A304E">
        <w:rPr>
          <w:rFonts w:hint="eastAsia"/>
        </w:rPr>
        <w:t>）、执行</w:t>
      </w:r>
      <w:r w:rsidR="003A304E">
        <w:rPr>
          <w:rFonts w:hint="eastAsia"/>
        </w:rPr>
        <w:t>/</w:t>
      </w:r>
      <w:r w:rsidR="003A304E">
        <w:rPr>
          <w:rFonts w:hint="eastAsia"/>
        </w:rPr>
        <w:t>有效地址计算（</w:t>
      </w:r>
      <w:r w:rsidR="003A304E">
        <w:rPr>
          <w:rFonts w:hint="eastAsia"/>
        </w:rPr>
        <w:t>E</w:t>
      </w:r>
      <w:r w:rsidR="003A304E">
        <w:t>X</w:t>
      </w:r>
      <w:r w:rsidR="003A304E">
        <w:rPr>
          <w:rFonts w:hint="eastAsia"/>
        </w:rPr>
        <w:t>）、存储器访问（</w:t>
      </w:r>
      <w:r w:rsidR="003A304E">
        <w:rPr>
          <w:rFonts w:hint="eastAsia"/>
        </w:rPr>
        <w:t>M</w:t>
      </w:r>
      <w:r w:rsidR="003A304E">
        <w:t>EM</w:t>
      </w:r>
      <w:r w:rsidR="003A304E">
        <w:rPr>
          <w:rFonts w:hint="eastAsia"/>
        </w:rPr>
        <w:t>）、写回周期（</w:t>
      </w:r>
      <w:r w:rsidR="003A304E">
        <w:rPr>
          <w:rFonts w:hint="eastAsia"/>
        </w:rPr>
        <w:t>W</w:t>
      </w:r>
      <w:r w:rsidR="003A304E">
        <w:t>B</w:t>
      </w:r>
      <w:r w:rsidR="003A304E">
        <w:rPr>
          <w:rFonts w:hint="eastAsia"/>
        </w:rPr>
        <w:t>）五个阶段，其工作示意图如下所示：</w:t>
      </w:r>
    </w:p>
    <w:p w14:paraId="02AC291F" w14:textId="08C9ADD0" w:rsidR="00080430" w:rsidRDefault="00080430" w:rsidP="00080430">
      <w:pPr>
        <w:widowControl/>
        <w:jc w:val="center"/>
        <w:rPr>
          <w:rFonts w:ascii="宋体" w:hAnsi="宋体" w:cs="宋体"/>
          <w:kern w:val="0"/>
        </w:rPr>
      </w:pPr>
      <w:r w:rsidRPr="00080430">
        <w:rPr>
          <w:rFonts w:ascii="宋体" w:hAnsi="宋体" w:cs="宋体"/>
          <w:noProof/>
          <w:kern w:val="0"/>
        </w:rPr>
        <w:drawing>
          <wp:inline distT="0" distB="0" distL="0" distR="0" wp14:anchorId="200F368B" wp14:editId="19C5C24D">
            <wp:extent cx="5598795" cy="2329180"/>
            <wp:effectExtent l="0" t="0" r="1905" b="0"/>
            <wp:docPr id="27" name="图片 27" descr="C:\Users\LXR\AppData\Roaming\Tencent\Users\1021551729\TIM\WinTemp\RichOle\Y`2ZIEDZU297}NZ]A4CPN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R\AppData\Roaming\Tencent\Users\1021551729\TIM\WinTemp\RichOle\Y`2ZIEDZU297}NZ]A4CPN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8795" cy="2329180"/>
                    </a:xfrm>
                    <a:prstGeom prst="rect">
                      <a:avLst/>
                    </a:prstGeom>
                    <a:noFill/>
                    <a:ln>
                      <a:noFill/>
                    </a:ln>
                  </pic:spPr>
                </pic:pic>
              </a:graphicData>
            </a:graphic>
          </wp:inline>
        </w:drawing>
      </w:r>
    </w:p>
    <w:p w14:paraId="59C191D7" w14:textId="173C7B8B" w:rsidR="00080430" w:rsidRDefault="00080430" w:rsidP="00993085">
      <w:pPr>
        <w:pStyle w:val="aff1"/>
        <w:spacing w:beforeLines="0" w:before="91" w:afterLines="0" w:after="91"/>
        <w:rPr>
          <w:szCs w:val="21"/>
        </w:rPr>
      </w:pPr>
      <w:r>
        <w:t xml:space="preserve">图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rFonts w:hint="eastAsia"/>
          <w:noProof/>
        </w:rPr>
        <w:t>2</w:t>
      </w:r>
      <w:r>
        <w:rPr>
          <w:rFonts w:hint="eastAsia"/>
        </w:rPr>
        <w:t xml:space="preserve">  </w:t>
      </w:r>
      <w:r w:rsidR="00787EEA">
        <w:rPr>
          <w:rFonts w:hint="eastAsia"/>
          <w:szCs w:val="21"/>
        </w:rPr>
        <w:t>工作示意</w:t>
      </w:r>
      <w:r>
        <w:rPr>
          <w:rFonts w:hint="eastAsia"/>
          <w:szCs w:val="21"/>
        </w:rPr>
        <w:t>图</w:t>
      </w:r>
    </w:p>
    <w:p w14:paraId="0B53C1D5" w14:textId="77777777" w:rsidR="00372105" w:rsidRDefault="003B2D25" w:rsidP="003B2D25">
      <w:r>
        <w:tab/>
      </w:r>
      <w:r w:rsidR="00372105">
        <w:rPr>
          <w:rFonts w:hint="eastAsia"/>
        </w:rPr>
        <w:t>分析具体功能，对各阶段进行分析如下：</w:t>
      </w:r>
    </w:p>
    <w:p w14:paraId="065C4E34" w14:textId="3A3DE8EA" w:rsidR="003B2D25" w:rsidRDefault="003B2D25" w:rsidP="00372105">
      <w:pPr>
        <w:ind w:firstLine="420"/>
      </w:pPr>
      <w:r>
        <w:rPr>
          <w:rFonts w:hint="eastAsia"/>
        </w:rPr>
        <w:t>取值令（</w:t>
      </w:r>
      <w:r>
        <w:rPr>
          <w:rFonts w:hint="eastAsia"/>
        </w:rPr>
        <w:t>I</w:t>
      </w:r>
      <w:r>
        <w:t>F</w:t>
      </w:r>
      <w:r>
        <w:rPr>
          <w:rFonts w:hint="eastAsia"/>
        </w:rPr>
        <w:t>）阶段</w:t>
      </w:r>
      <w:r w:rsidR="00372105">
        <w:rPr>
          <w:rFonts w:hint="eastAsia"/>
        </w:rPr>
        <w:t>主要功能是根据</w:t>
      </w:r>
      <w:r w:rsidR="00372105">
        <w:rPr>
          <w:rFonts w:hint="eastAsia"/>
        </w:rPr>
        <w:t>P</w:t>
      </w:r>
      <w:r w:rsidR="00372105">
        <w:t>C</w:t>
      </w:r>
      <w:r w:rsidR="00372105">
        <w:rPr>
          <w:rFonts w:hint="eastAsia"/>
        </w:rPr>
        <w:t>的值选出指令，由</w:t>
      </w:r>
      <w:r w:rsidR="00372105">
        <w:rPr>
          <w:rFonts w:hint="eastAsia"/>
        </w:rPr>
        <w:t>P</w:t>
      </w:r>
      <w:r w:rsidR="00372105">
        <w:t>C</w:t>
      </w:r>
      <w:r w:rsidR="00372105">
        <w:rPr>
          <w:rFonts w:hint="eastAsia"/>
        </w:rPr>
        <w:t>寄存器、</w:t>
      </w:r>
      <w:r w:rsidR="00372105">
        <w:rPr>
          <w:rFonts w:hint="eastAsia"/>
        </w:rPr>
        <w:t>I</w:t>
      </w:r>
      <w:r w:rsidR="00372105">
        <w:t>M</w:t>
      </w:r>
      <w:r w:rsidR="00372105">
        <w:rPr>
          <w:rFonts w:hint="eastAsia"/>
        </w:rPr>
        <w:t>指令寄存器以及生成</w:t>
      </w:r>
      <w:r w:rsidR="00372105">
        <w:rPr>
          <w:rFonts w:hint="eastAsia"/>
        </w:rPr>
        <w:t>P</w:t>
      </w:r>
      <w:r w:rsidR="00372105">
        <w:t>C</w:t>
      </w:r>
      <w:r w:rsidR="00372105">
        <w:rPr>
          <w:rFonts w:hint="eastAsia"/>
        </w:rPr>
        <w:t>的多种选择通路组成。</w:t>
      </w:r>
    </w:p>
    <w:p w14:paraId="741D32EB" w14:textId="50433583" w:rsidR="00372105" w:rsidRDefault="00372105" w:rsidP="00372105">
      <w:pPr>
        <w:ind w:firstLine="420"/>
      </w:pPr>
      <w:r>
        <w:rPr>
          <w:rFonts w:hint="eastAsia"/>
        </w:rPr>
        <w:t>译码（</w:t>
      </w:r>
      <w:r>
        <w:rPr>
          <w:rFonts w:hint="eastAsia"/>
        </w:rPr>
        <w:t>I</w:t>
      </w:r>
      <w:r>
        <w:t>D</w:t>
      </w:r>
      <w:r>
        <w:rPr>
          <w:rFonts w:hint="eastAsia"/>
        </w:rPr>
        <w:t>）阶段主要功能是对取出的指令</w:t>
      </w:r>
      <w:r>
        <w:rPr>
          <w:rFonts w:hint="eastAsia"/>
        </w:rPr>
        <w:t>I</w:t>
      </w:r>
      <w:r>
        <w:t>R</w:t>
      </w:r>
      <w:r>
        <w:rPr>
          <w:rFonts w:hint="eastAsia"/>
        </w:rPr>
        <w:t>进行译码，由控制器、寄存器堆以及使能信号控制通路组成。</w:t>
      </w:r>
    </w:p>
    <w:p w14:paraId="3D68C9D7" w14:textId="7D755D24" w:rsidR="00343F83" w:rsidRDefault="008670CE" w:rsidP="00372105">
      <w:pPr>
        <w:ind w:firstLine="420"/>
      </w:pPr>
      <w:r>
        <w:rPr>
          <w:rFonts w:hint="eastAsia"/>
        </w:rPr>
        <w:t>执行（</w:t>
      </w:r>
      <w:r>
        <w:rPr>
          <w:rFonts w:hint="eastAsia"/>
        </w:rPr>
        <w:t>E</w:t>
      </w:r>
      <w:r>
        <w:t>X</w:t>
      </w:r>
      <w:r>
        <w:rPr>
          <w:rFonts w:hint="eastAsia"/>
        </w:rPr>
        <w:t>）阶段主要功能是对准备好的操作数进行运算和处理，</w:t>
      </w:r>
      <w:r w:rsidR="00CC2950">
        <w:rPr>
          <w:rFonts w:hint="eastAsia"/>
        </w:rPr>
        <w:t>由</w:t>
      </w:r>
      <w:r w:rsidR="00CC2950">
        <w:rPr>
          <w:rFonts w:hint="eastAsia"/>
        </w:rPr>
        <w:t>A</w:t>
      </w:r>
      <w:r w:rsidR="00CC2950">
        <w:t>LU</w:t>
      </w:r>
      <w:r w:rsidR="00CC2950">
        <w:rPr>
          <w:rFonts w:hint="eastAsia"/>
        </w:rPr>
        <w:t>运算器和计算新</w:t>
      </w:r>
      <w:r w:rsidR="00CC2950">
        <w:rPr>
          <w:rFonts w:hint="eastAsia"/>
        </w:rPr>
        <w:t>P</w:t>
      </w:r>
      <w:r w:rsidR="00CC2950">
        <w:t>C</w:t>
      </w:r>
      <w:r w:rsidR="00CC2950">
        <w:rPr>
          <w:rFonts w:hint="eastAsia"/>
        </w:rPr>
        <w:t>数值的相关通路</w:t>
      </w:r>
      <w:r w:rsidR="00571A1B">
        <w:rPr>
          <w:rFonts w:hint="eastAsia"/>
        </w:rPr>
        <w:t>组成</w:t>
      </w:r>
      <w:r w:rsidR="007F338A">
        <w:rPr>
          <w:rFonts w:hint="eastAsia"/>
        </w:rPr>
        <w:t>，其中有效地址的相关运算使用单独的</w:t>
      </w:r>
      <w:r w:rsidR="00760C57">
        <w:rPr>
          <w:rFonts w:hint="eastAsia"/>
        </w:rPr>
        <w:t>加法器</w:t>
      </w:r>
      <w:r w:rsidR="007F338A">
        <w:rPr>
          <w:rFonts w:hint="eastAsia"/>
        </w:rPr>
        <w:t>进行计算。</w:t>
      </w:r>
      <w:r w:rsidR="00343F83">
        <w:rPr>
          <w:rFonts w:hint="eastAsia"/>
        </w:rPr>
        <w:t>因考虑虽然在</w:t>
      </w:r>
      <w:r w:rsidR="00343F83">
        <w:rPr>
          <w:rFonts w:hint="eastAsia"/>
        </w:rPr>
        <w:t>I</w:t>
      </w:r>
      <w:r w:rsidR="00343F83">
        <w:t>D</w:t>
      </w:r>
      <w:r w:rsidR="00343F83">
        <w:rPr>
          <w:rFonts w:hint="eastAsia"/>
        </w:rPr>
        <w:t>阶段已可以判断出无条件跳转指令，但有条件跳转指令的下一条指令结果在</w:t>
      </w:r>
      <w:r w:rsidR="00343F83">
        <w:rPr>
          <w:rFonts w:hint="eastAsia"/>
        </w:rPr>
        <w:t>E</w:t>
      </w:r>
      <w:r w:rsidR="00343F83">
        <w:t>X</w:t>
      </w:r>
      <w:r w:rsidR="00343F83">
        <w:rPr>
          <w:rFonts w:hint="eastAsia"/>
        </w:rPr>
        <w:t>段</w:t>
      </w:r>
      <w:proofErr w:type="gramStart"/>
      <w:r w:rsidR="00343F83">
        <w:rPr>
          <w:rFonts w:hint="eastAsia"/>
        </w:rPr>
        <w:t>才计算</w:t>
      </w:r>
      <w:proofErr w:type="gramEnd"/>
      <w:r w:rsidR="00343F83">
        <w:rPr>
          <w:rFonts w:hint="eastAsia"/>
        </w:rPr>
        <w:t>出来，若将其分开讨论即无条件跳转在</w:t>
      </w:r>
      <w:r w:rsidR="00343F83">
        <w:rPr>
          <w:rFonts w:hint="eastAsia"/>
        </w:rPr>
        <w:t>I</w:t>
      </w:r>
      <w:r w:rsidR="00343F83">
        <w:t>D</w:t>
      </w:r>
      <w:r w:rsidR="00343F83">
        <w:rPr>
          <w:rFonts w:hint="eastAsia"/>
        </w:rPr>
        <w:t>阶段实现同时有条件跳转在</w:t>
      </w:r>
      <w:r w:rsidR="00343F83">
        <w:rPr>
          <w:rFonts w:hint="eastAsia"/>
        </w:rPr>
        <w:t>E</w:t>
      </w:r>
      <w:r w:rsidR="00343F83">
        <w:t>X</w:t>
      </w:r>
      <w:r w:rsidR="00343F83">
        <w:rPr>
          <w:rFonts w:hint="eastAsia"/>
        </w:rPr>
        <w:t>阶段实现，则可能会造成</w:t>
      </w:r>
      <w:r w:rsidR="00343F83">
        <w:t>PC</w:t>
      </w:r>
      <w:r w:rsidR="00343F83">
        <w:rPr>
          <w:rFonts w:hint="eastAsia"/>
        </w:rPr>
        <w:t>选择的冲突</w:t>
      </w:r>
      <w:r w:rsidR="00792D56">
        <w:rPr>
          <w:rFonts w:hint="eastAsia"/>
        </w:rPr>
        <w:t>（上一条指令为有条件跳转指令，下一条指令为无条件跳转指令）</w:t>
      </w:r>
      <w:r w:rsidR="008E41B7">
        <w:rPr>
          <w:rFonts w:hint="eastAsia"/>
        </w:rPr>
        <w:t>。</w:t>
      </w:r>
    </w:p>
    <w:p w14:paraId="46549B3F" w14:textId="7FE3C64C" w:rsidR="00571A1B" w:rsidRDefault="00571A1B" w:rsidP="00372105">
      <w:pPr>
        <w:ind w:firstLine="420"/>
      </w:pPr>
      <w:r>
        <w:rPr>
          <w:rFonts w:hint="eastAsia"/>
        </w:rPr>
        <w:t>访存（</w:t>
      </w:r>
      <w:r>
        <w:rPr>
          <w:rFonts w:hint="eastAsia"/>
        </w:rPr>
        <w:t>M</w:t>
      </w:r>
      <w:r>
        <w:t>EM</w:t>
      </w:r>
      <w:r>
        <w:rPr>
          <w:rFonts w:hint="eastAsia"/>
        </w:rPr>
        <w:t>）阶段主要功能是将数据存储进存储器，主要由数据存储器和控制信号组成。</w:t>
      </w:r>
    </w:p>
    <w:p w14:paraId="603B57A8" w14:textId="24EB98BF" w:rsidR="00D0512A" w:rsidRPr="003B2D25" w:rsidRDefault="00D0512A" w:rsidP="00372105">
      <w:pPr>
        <w:ind w:firstLine="420"/>
      </w:pPr>
      <w:r>
        <w:rPr>
          <w:rFonts w:hint="eastAsia"/>
        </w:rPr>
        <w:t>写回（</w:t>
      </w:r>
      <w:r>
        <w:rPr>
          <w:rFonts w:hint="eastAsia"/>
        </w:rPr>
        <w:t>W</w:t>
      </w:r>
      <w:r>
        <w:t>B</w:t>
      </w:r>
      <w:r>
        <w:rPr>
          <w:rFonts w:hint="eastAsia"/>
        </w:rPr>
        <w:t>）阶段主要功能是将结果写入统用寄存器堆，主要由控制信号和选择通路组成，该控制信号用于控制</w:t>
      </w:r>
      <w:r>
        <w:rPr>
          <w:rFonts w:hint="eastAsia"/>
        </w:rPr>
        <w:t>I</w:t>
      </w:r>
      <w:r>
        <w:t>D</w:t>
      </w:r>
      <w:r>
        <w:rPr>
          <w:rFonts w:hint="eastAsia"/>
        </w:rPr>
        <w:t>阶段寄存器堆</w:t>
      </w:r>
      <w:r w:rsidR="00573F2D">
        <w:rPr>
          <w:rFonts w:hint="eastAsia"/>
        </w:rPr>
        <w:t>的</w:t>
      </w:r>
      <w:r>
        <w:rPr>
          <w:rFonts w:hint="eastAsia"/>
        </w:rPr>
        <w:t>写入功能。</w:t>
      </w:r>
      <w:r w:rsidR="00EE3CEB">
        <w:rPr>
          <w:rFonts w:hint="eastAsia"/>
        </w:rPr>
        <w:t>其中由于</w:t>
      </w:r>
      <w:r w:rsidR="00EE3CEB">
        <w:rPr>
          <w:rFonts w:hint="eastAsia"/>
        </w:rPr>
        <w:t>I</w:t>
      </w:r>
      <w:r w:rsidR="00EE3CEB">
        <w:t>D</w:t>
      </w:r>
      <w:r w:rsidR="00EE3CEB">
        <w:rPr>
          <w:rFonts w:hint="eastAsia"/>
        </w:rPr>
        <w:t>段</w:t>
      </w:r>
      <w:r w:rsidR="009A3724">
        <w:rPr>
          <w:rFonts w:hint="eastAsia"/>
        </w:rPr>
        <w:t>需要</w:t>
      </w:r>
      <w:r w:rsidR="00AC0694">
        <w:rPr>
          <w:rFonts w:hint="eastAsia"/>
        </w:rPr>
        <w:t>对通用寄存器</w:t>
      </w:r>
      <w:proofErr w:type="gramStart"/>
      <w:r w:rsidR="00AC0694">
        <w:rPr>
          <w:rFonts w:hint="eastAsia"/>
        </w:rPr>
        <w:t>堆进行</w:t>
      </w:r>
      <w:proofErr w:type="gramEnd"/>
      <w:r w:rsidR="00AC0694">
        <w:rPr>
          <w:rFonts w:hint="eastAsia"/>
        </w:rPr>
        <w:t>读操作，而</w:t>
      </w:r>
      <w:r w:rsidR="00AC0694">
        <w:rPr>
          <w:rFonts w:hint="eastAsia"/>
        </w:rPr>
        <w:t>W</w:t>
      </w:r>
      <w:r w:rsidR="00AC0694">
        <w:t>B</w:t>
      </w:r>
      <w:r w:rsidR="00AC0694">
        <w:rPr>
          <w:rFonts w:hint="eastAsia"/>
        </w:rPr>
        <w:t>阶段需要对通用寄存器</w:t>
      </w:r>
      <w:proofErr w:type="gramStart"/>
      <w:r w:rsidR="00AC0694">
        <w:rPr>
          <w:rFonts w:hint="eastAsia"/>
        </w:rPr>
        <w:t>堆进</w:t>
      </w:r>
      <w:proofErr w:type="gramEnd"/>
      <w:r w:rsidR="00AC0694">
        <w:rPr>
          <w:rFonts w:hint="eastAsia"/>
        </w:rPr>
        <w:t>行写操作，为了结果对同一统用寄存器的读写冲突，将写操作安排在时钟周期的前半拍完成，把读操作安排在时钟周期的后半拍完成，具体实现方式是将寄存器堆的触发方式设置为下降沿触发，表示如果由写控制信号，则在下降</w:t>
      </w:r>
      <w:proofErr w:type="gramStart"/>
      <w:r w:rsidR="00AC0694">
        <w:rPr>
          <w:rFonts w:hint="eastAsia"/>
        </w:rPr>
        <w:t>沿进</w:t>
      </w:r>
      <w:proofErr w:type="gramEnd"/>
      <w:r w:rsidR="00AC0694">
        <w:rPr>
          <w:rFonts w:hint="eastAsia"/>
        </w:rPr>
        <w:t>行写操作；读操作没有触发条件，当存在读信</w:t>
      </w:r>
      <w:r w:rsidR="00AC0694">
        <w:rPr>
          <w:rFonts w:hint="eastAsia"/>
        </w:rPr>
        <w:lastRenderedPageBreak/>
        <w:t>号则直接读出数据，而读信号的产生和其他信号一样是在时钟上升沿产生。</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28DCFB55" w14:textId="6E4B0565" w:rsidR="009F7579" w:rsidRDefault="009F7579" w:rsidP="00EC1077">
      <w:pPr>
        <w:pStyle w:val="a3"/>
        <w:ind w:rightChars="11" w:right="26" w:firstLine="480"/>
      </w:pPr>
      <w:r>
        <w:rPr>
          <w:rFonts w:hint="eastAsia"/>
        </w:rPr>
        <w:t>在设计接口时为了保证方便仿真调试，首先实现每个阶段都存在</w:t>
      </w:r>
      <w:r>
        <w:rPr>
          <w:rFonts w:hint="eastAsia"/>
        </w:rPr>
        <w:t>P</w:t>
      </w:r>
      <w:r>
        <w:t>C</w:t>
      </w:r>
      <w:r>
        <w:rPr>
          <w:rFonts w:hint="eastAsia"/>
        </w:rPr>
        <w:t>、</w:t>
      </w:r>
      <w:r>
        <w:rPr>
          <w:rFonts w:hint="eastAsia"/>
        </w:rPr>
        <w:t>I</w:t>
      </w:r>
      <w:r>
        <w:t>R</w:t>
      </w:r>
      <w:r>
        <w:rPr>
          <w:rFonts w:hint="eastAsia"/>
        </w:rPr>
        <w:t>信号。</w:t>
      </w:r>
      <w:r w:rsidR="00CA7BB6">
        <w:rPr>
          <w:rFonts w:hint="eastAsia"/>
        </w:rPr>
        <w:t>其次每个接口部件需保存前一阶段运算或处理后的结果和之后阶段所需要的相关信号</w:t>
      </w:r>
      <w:r w:rsidR="00340EFE">
        <w:rPr>
          <w:rFonts w:hint="eastAsia"/>
        </w:rPr>
        <w:t>。</w:t>
      </w:r>
      <w:r w:rsidR="00964983">
        <w:rPr>
          <w:rFonts w:hint="eastAsia"/>
        </w:rPr>
        <w:t>最后每个流水线寄存器应存在</w:t>
      </w:r>
      <w:r w:rsidR="00964983">
        <w:rPr>
          <w:rFonts w:hint="eastAsia"/>
        </w:rPr>
        <w:t>C</w:t>
      </w:r>
      <w:r w:rsidR="00964983">
        <w:t>LK</w:t>
      </w:r>
      <w:r w:rsidR="00964983">
        <w:rPr>
          <w:rFonts w:hint="eastAsia"/>
        </w:rPr>
        <w:t>时钟端、</w:t>
      </w:r>
      <w:r w:rsidR="00964983">
        <w:rPr>
          <w:rFonts w:hint="eastAsia"/>
        </w:rPr>
        <w:t>R</w:t>
      </w:r>
      <w:r w:rsidR="00964983">
        <w:t>ST</w:t>
      </w:r>
      <w:r w:rsidR="00964983">
        <w:rPr>
          <w:rFonts w:hint="eastAsia"/>
        </w:rPr>
        <w:t>清零端、</w:t>
      </w:r>
      <w:r w:rsidR="00374E15">
        <w:t>EN</w:t>
      </w:r>
      <w:r w:rsidR="00374E15">
        <w:rPr>
          <w:rFonts w:hint="eastAsia"/>
        </w:rPr>
        <w:t>使能端、</w:t>
      </w:r>
      <w:r w:rsidR="00374E15">
        <w:rPr>
          <w:rFonts w:hint="eastAsia"/>
        </w:rPr>
        <w:t>I</w:t>
      </w:r>
      <w:r w:rsidR="00374E15">
        <w:t>N</w:t>
      </w:r>
      <w:r w:rsidR="00374E15">
        <w:rPr>
          <w:rFonts w:hint="eastAsia"/>
        </w:rPr>
        <w:t>传输状态。</w:t>
      </w:r>
      <w:r w:rsidR="00A03399">
        <w:rPr>
          <w:rFonts w:hint="eastAsia"/>
        </w:rPr>
        <w:t>同时为了便于理解将各种信号命名</w:t>
      </w:r>
      <w:proofErr w:type="gramStart"/>
      <w:r w:rsidR="00A03399">
        <w:rPr>
          <w:rFonts w:hint="eastAsia"/>
        </w:rPr>
        <w:t>为段名</w:t>
      </w:r>
      <w:proofErr w:type="gramEnd"/>
      <w:r w:rsidR="00A03399">
        <w:rPr>
          <w:rFonts w:hint="eastAsia"/>
        </w:rPr>
        <w:t>_</w:t>
      </w:r>
      <w:r w:rsidR="00A03399">
        <w:rPr>
          <w:rFonts w:hint="eastAsia"/>
        </w:rPr>
        <w:t>信号名字，更详细的指令信号，例如</w:t>
      </w:r>
      <w:r w:rsidR="00A03399">
        <w:rPr>
          <w:rFonts w:hint="eastAsia"/>
        </w:rPr>
        <w:t>I</w:t>
      </w:r>
      <w:r w:rsidR="00A03399">
        <w:t>F_PC</w:t>
      </w:r>
      <w:r w:rsidR="00A03399">
        <w:rPr>
          <w:rFonts w:hint="eastAsia"/>
        </w:rPr>
        <w:t>表示</w:t>
      </w:r>
      <w:r w:rsidR="00A03399">
        <w:rPr>
          <w:rFonts w:hint="eastAsia"/>
        </w:rPr>
        <w:t>I</w:t>
      </w:r>
      <w:r w:rsidR="00A03399">
        <w:t>F</w:t>
      </w:r>
      <w:r w:rsidR="00A03399">
        <w:rPr>
          <w:rFonts w:hint="eastAsia"/>
        </w:rPr>
        <w:t>段的</w:t>
      </w:r>
      <w:r w:rsidR="00A03399">
        <w:rPr>
          <w:rFonts w:hint="eastAsia"/>
        </w:rPr>
        <w:t>P</w:t>
      </w:r>
      <w:r w:rsidR="00A03399">
        <w:t>C</w:t>
      </w:r>
      <w:r w:rsidR="00A03399">
        <w:rPr>
          <w:rFonts w:hint="eastAsia"/>
        </w:rPr>
        <w:t>信号。</w:t>
      </w:r>
    </w:p>
    <w:p w14:paraId="7E6D8B95" w14:textId="1148C517" w:rsidR="003F391B" w:rsidRDefault="003F391B" w:rsidP="00EC1077">
      <w:pPr>
        <w:pStyle w:val="a3"/>
        <w:ind w:rightChars="11" w:right="26" w:firstLine="480"/>
      </w:pPr>
      <w:r>
        <w:rPr>
          <w:rFonts w:hint="eastAsia"/>
        </w:rPr>
        <w:t>I</w:t>
      </w:r>
      <w:r>
        <w:t>F/ID</w:t>
      </w:r>
      <w:r w:rsidR="00964983">
        <w:rPr>
          <w:rFonts w:hint="eastAsia"/>
        </w:rPr>
        <w:t>寄存器中，需要保存由</w:t>
      </w:r>
      <w:r w:rsidR="00E53764">
        <w:rPr>
          <w:rFonts w:hint="eastAsia"/>
        </w:rPr>
        <w:t>取值阶段的</w:t>
      </w:r>
      <w:r w:rsidR="00E53764">
        <w:rPr>
          <w:rFonts w:hint="eastAsia"/>
        </w:rPr>
        <w:t>P</w:t>
      </w:r>
      <w:r w:rsidR="00E53764">
        <w:t>C</w:t>
      </w:r>
      <w:r w:rsidR="00E53764">
        <w:rPr>
          <w:rFonts w:hint="eastAsia"/>
        </w:rPr>
        <w:t>以及根据</w:t>
      </w:r>
      <w:r w:rsidR="00E53764">
        <w:rPr>
          <w:rFonts w:hint="eastAsia"/>
        </w:rPr>
        <w:t>P</w:t>
      </w:r>
      <w:r w:rsidR="00E53764">
        <w:t>C</w:t>
      </w:r>
      <w:r w:rsidR="00E53764">
        <w:rPr>
          <w:rFonts w:hint="eastAsia"/>
        </w:rPr>
        <w:t>取出的</w:t>
      </w:r>
      <w:r w:rsidR="00E53764">
        <w:rPr>
          <w:rFonts w:hint="eastAsia"/>
        </w:rPr>
        <w:t>I</w:t>
      </w:r>
      <w:r w:rsidR="00E53764">
        <w:t>R</w:t>
      </w:r>
      <w:r w:rsidR="00E53764">
        <w:rPr>
          <w:rFonts w:hint="eastAsia"/>
        </w:rPr>
        <w:t>。</w:t>
      </w:r>
    </w:p>
    <w:p w14:paraId="2FBDC6F1" w14:textId="081A2C34" w:rsidR="001E11E1" w:rsidRDefault="001E11E1" w:rsidP="00EC1077">
      <w:pPr>
        <w:pStyle w:val="a3"/>
        <w:ind w:rightChars="11" w:right="26" w:firstLine="480"/>
      </w:pPr>
      <w:r>
        <w:rPr>
          <w:rFonts w:hint="eastAsia"/>
        </w:rPr>
        <w:t>I</w:t>
      </w:r>
      <w:r>
        <w:t>D/EX</w:t>
      </w:r>
      <w:r>
        <w:rPr>
          <w:rFonts w:hint="eastAsia"/>
        </w:rPr>
        <w:t>寄存器中，</w:t>
      </w:r>
      <w:r w:rsidR="00683241">
        <w:rPr>
          <w:rFonts w:hint="eastAsia"/>
        </w:rPr>
        <w:t>首先将</w:t>
      </w:r>
      <w:r w:rsidR="00683241">
        <w:rPr>
          <w:rFonts w:hint="eastAsia"/>
        </w:rPr>
        <w:t>I</w:t>
      </w:r>
      <w:r w:rsidR="00683241">
        <w:t>R</w:t>
      </w:r>
      <w:r w:rsidR="00683241">
        <w:rPr>
          <w:rFonts w:hint="eastAsia"/>
        </w:rPr>
        <w:t>译码，分为</w:t>
      </w:r>
      <w:r w:rsidR="00683241">
        <w:rPr>
          <w:rFonts w:hint="eastAsia"/>
        </w:rPr>
        <w:t>O</w:t>
      </w:r>
      <w:r w:rsidR="00683241">
        <w:t>P_CODE</w:t>
      </w:r>
      <w:r w:rsidR="00683241">
        <w:rPr>
          <w:rFonts w:hint="eastAsia"/>
        </w:rPr>
        <w:t>、</w:t>
      </w:r>
      <w:r w:rsidR="00683241">
        <w:rPr>
          <w:rFonts w:hint="eastAsia"/>
        </w:rPr>
        <w:t>F</w:t>
      </w:r>
      <w:r w:rsidR="00683241">
        <w:t>UNC</w:t>
      </w:r>
      <w:r w:rsidR="00683241">
        <w:rPr>
          <w:rFonts w:hint="eastAsia"/>
        </w:rPr>
        <w:t>、</w:t>
      </w:r>
      <w:proofErr w:type="spellStart"/>
      <w:r w:rsidR="00683241">
        <w:rPr>
          <w:rFonts w:hint="eastAsia"/>
        </w:rPr>
        <w:t>r</w:t>
      </w:r>
      <w:r w:rsidR="00683241">
        <w:t>s</w:t>
      </w:r>
      <w:proofErr w:type="spellEnd"/>
      <w:r w:rsidR="00683241">
        <w:rPr>
          <w:rFonts w:hint="eastAsia"/>
        </w:rPr>
        <w:t>、</w:t>
      </w:r>
      <w:r w:rsidR="00683241">
        <w:rPr>
          <w:rFonts w:hint="eastAsia"/>
        </w:rPr>
        <w:t>r</w:t>
      </w:r>
      <w:r w:rsidR="00683241">
        <w:t>t</w:t>
      </w:r>
      <w:r w:rsidR="00683241">
        <w:rPr>
          <w:rFonts w:hint="eastAsia"/>
        </w:rPr>
        <w:t>、</w:t>
      </w:r>
      <w:proofErr w:type="spellStart"/>
      <w:r w:rsidR="00683241">
        <w:rPr>
          <w:rFonts w:hint="eastAsia"/>
        </w:rPr>
        <w:t>r</w:t>
      </w:r>
      <w:r w:rsidR="00683241">
        <w:t>d</w:t>
      </w:r>
      <w:proofErr w:type="spellEnd"/>
      <w:r w:rsidR="00683241">
        <w:rPr>
          <w:rFonts w:hint="eastAsia"/>
        </w:rPr>
        <w:t>、</w:t>
      </w:r>
      <w:proofErr w:type="spellStart"/>
      <w:r w:rsidR="00683241">
        <w:rPr>
          <w:rFonts w:hint="eastAsia"/>
        </w:rPr>
        <w:t>sham</w:t>
      </w:r>
      <w:r w:rsidR="00683241">
        <w:t>t</w:t>
      </w:r>
      <w:proofErr w:type="spellEnd"/>
      <w:r w:rsidR="00683241">
        <w:rPr>
          <w:rFonts w:hint="eastAsia"/>
        </w:rPr>
        <w:t>、</w:t>
      </w:r>
      <w:r w:rsidR="00683241">
        <w:rPr>
          <w:rFonts w:hint="eastAsia"/>
        </w:rPr>
        <w:t>imm</w:t>
      </w:r>
      <w:r w:rsidR="00683241">
        <w:t>16</w:t>
      </w:r>
      <w:r w:rsidR="00683241">
        <w:rPr>
          <w:rFonts w:hint="eastAsia"/>
        </w:rPr>
        <w:t>、</w:t>
      </w:r>
      <w:r w:rsidR="00683241">
        <w:rPr>
          <w:rFonts w:hint="eastAsia"/>
        </w:rPr>
        <w:t>imm</w:t>
      </w:r>
      <w:r w:rsidR="00683241">
        <w:t>26</w:t>
      </w:r>
      <w:r w:rsidR="00683241">
        <w:rPr>
          <w:rFonts w:hint="eastAsia"/>
        </w:rPr>
        <w:t>字段。</w:t>
      </w:r>
      <w:r w:rsidR="00683241">
        <w:rPr>
          <w:rFonts w:hint="eastAsia"/>
        </w:rPr>
        <w:t>O</w:t>
      </w:r>
      <w:r w:rsidR="00683241">
        <w:t>P_CODE</w:t>
      </w:r>
      <w:r w:rsidR="00683241">
        <w:rPr>
          <w:rFonts w:hint="eastAsia"/>
        </w:rPr>
        <w:t>和</w:t>
      </w:r>
      <w:r w:rsidR="00683241">
        <w:rPr>
          <w:rFonts w:hint="eastAsia"/>
        </w:rPr>
        <w:t>F</w:t>
      </w:r>
      <w:r w:rsidR="00683241">
        <w:t>UNC</w:t>
      </w:r>
      <w:r w:rsidR="00683241">
        <w:rPr>
          <w:rFonts w:hint="eastAsia"/>
        </w:rPr>
        <w:t>字段</w:t>
      </w:r>
      <w:r>
        <w:rPr>
          <w:rFonts w:hint="eastAsia"/>
        </w:rPr>
        <w:t>通过控制器译码为一组控制信号，</w:t>
      </w:r>
      <w:r w:rsidR="00D1355F">
        <w:rPr>
          <w:rFonts w:hint="eastAsia"/>
        </w:rPr>
        <w:t>通过选择得到的</w:t>
      </w:r>
      <w:r w:rsidR="00D1355F">
        <w:rPr>
          <w:rFonts w:hint="eastAsia"/>
        </w:rPr>
        <w:t>I</w:t>
      </w:r>
      <w:r w:rsidR="00D1355F">
        <w:t>D.R1#</w:t>
      </w:r>
      <w:r w:rsidR="00D1355F">
        <w:rPr>
          <w:rFonts w:hint="eastAsia"/>
        </w:rPr>
        <w:t>和</w:t>
      </w:r>
      <w:r w:rsidR="00D1355F">
        <w:rPr>
          <w:rFonts w:hint="eastAsia"/>
        </w:rPr>
        <w:t>I</w:t>
      </w:r>
      <w:r w:rsidR="00D1355F">
        <w:t>D.R2#</w:t>
      </w:r>
      <w:r w:rsidR="00D1355F">
        <w:rPr>
          <w:rFonts w:hint="eastAsia"/>
        </w:rPr>
        <w:t>通过寄存器</w:t>
      </w:r>
      <w:proofErr w:type="gramStart"/>
      <w:r w:rsidR="00D1355F">
        <w:rPr>
          <w:rFonts w:hint="eastAsia"/>
        </w:rPr>
        <w:t>堆得到</w:t>
      </w:r>
      <w:proofErr w:type="gramEnd"/>
      <w:r w:rsidR="00D1355F">
        <w:rPr>
          <w:rFonts w:hint="eastAsia"/>
        </w:rPr>
        <w:t>寄存器的值</w:t>
      </w:r>
      <w:r w:rsidR="00DB3761">
        <w:rPr>
          <w:rFonts w:hint="eastAsia"/>
        </w:rPr>
        <w:t>I</w:t>
      </w:r>
      <w:r w:rsidR="00DB3761">
        <w:t>D_</w:t>
      </w:r>
      <w:r w:rsidR="00D1355F">
        <w:rPr>
          <w:rFonts w:hint="eastAsia"/>
        </w:rPr>
        <w:t>R</w:t>
      </w:r>
      <w:r w:rsidR="00D1355F">
        <w:t>1</w:t>
      </w:r>
      <w:r w:rsidR="00D1355F">
        <w:rPr>
          <w:rFonts w:hint="eastAsia"/>
        </w:rPr>
        <w:t>和</w:t>
      </w:r>
      <w:r w:rsidR="00DB3761">
        <w:rPr>
          <w:rFonts w:hint="eastAsia"/>
        </w:rPr>
        <w:t>I</w:t>
      </w:r>
      <w:r w:rsidR="00DB3761">
        <w:t>D_</w:t>
      </w:r>
      <w:r w:rsidR="00D1355F">
        <w:rPr>
          <w:rFonts w:hint="eastAsia"/>
        </w:rPr>
        <w:t>R</w:t>
      </w:r>
      <w:r w:rsidR="00D1355F">
        <w:t>2</w:t>
      </w:r>
      <w:r w:rsidR="00D1355F">
        <w:rPr>
          <w:rFonts w:hint="eastAsia"/>
        </w:rPr>
        <w:t>。</w:t>
      </w:r>
      <w:r w:rsidR="00CE7A91">
        <w:t>ID</w:t>
      </w:r>
      <w:proofErr w:type="gramStart"/>
      <w:r w:rsidR="00CE7A91">
        <w:rPr>
          <w:rFonts w:hint="eastAsia"/>
        </w:rPr>
        <w:t>段直接</w:t>
      </w:r>
      <w:proofErr w:type="gramEnd"/>
      <w:r w:rsidR="00CE7A91">
        <w:rPr>
          <w:rFonts w:hint="eastAsia"/>
        </w:rPr>
        <w:t>使用的信号只有</w:t>
      </w:r>
      <w:proofErr w:type="spellStart"/>
      <w:r w:rsidR="00CE7A91">
        <w:rPr>
          <w:rFonts w:hint="eastAsia"/>
        </w:rPr>
        <w:t>R</w:t>
      </w:r>
      <w:r w:rsidR="00CE7A91">
        <w:t>egDst</w:t>
      </w:r>
      <w:proofErr w:type="spellEnd"/>
      <w:r w:rsidR="00CE7A91">
        <w:rPr>
          <w:rFonts w:hint="eastAsia"/>
        </w:rPr>
        <w:t>信号和</w:t>
      </w:r>
      <w:r w:rsidR="00CE7A91">
        <w:rPr>
          <w:rFonts w:hint="eastAsia"/>
        </w:rPr>
        <w:t>S</w:t>
      </w:r>
      <w:r w:rsidR="00CE7A91">
        <w:t>V</w:t>
      </w:r>
      <w:r w:rsidR="00CE7A91">
        <w:rPr>
          <w:rFonts w:hint="eastAsia"/>
        </w:rPr>
        <w:t>信号。其中</w:t>
      </w:r>
      <w:proofErr w:type="spellStart"/>
      <w:r w:rsidR="00CE7A91">
        <w:rPr>
          <w:rFonts w:hint="eastAsia"/>
        </w:rPr>
        <w:t>Reg</w:t>
      </w:r>
      <w:r w:rsidR="00CE7A91">
        <w:t>Dst</w:t>
      </w:r>
      <w:proofErr w:type="spellEnd"/>
      <w:r w:rsidR="00CE7A91">
        <w:rPr>
          <w:rFonts w:hint="eastAsia"/>
        </w:rPr>
        <w:t>信号用来选择写入的寄存器是</w:t>
      </w:r>
      <w:proofErr w:type="spellStart"/>
      <w:r w:rsidR="00CE7A91">
        <w:rPr>
          <w:rFonts w:hint="eastAsia"/>
        </w:rPr>
        <w:t>r</w:t>
      </w:r>
      <w:r w:rsidR="00CE7A91">
        <w:t>d</w:t>
      </w:r>
      <w:proofErr w:type="spellEnd"/>
      <w:r w:rsidR="00CE7A91">
        <w:rPr>
          <w:rFonts w:hint="eastAsia"/>
        </w:rPr>
        <w:t>或</w:t>
      </w:r>
      <w:r w:rsidR="00CE7A91">
        <w:rPr>
          <w:rFonts w:hint="eastAsia"/>
        </w:rPr>
        <w:t>r</w:t>
      </w:r>
      <w:r w:rsidR="00CE7A91">
        <w:t>t</w:t>
      </w:r>
      <w:r w:rsidR="00CE7A91">
        <w:rPr>
          <w:rFonts w:hint="eastAsia"/>
        </w:rPr>
        <w:t>或</w:t>
      </w:r>
      <w:r w:rsidR="00CE7A91">
        <w:rPr>
          <w:rFonts w:hint="eastAsia"/>
        </w:rPr>
        <w:t>0x1</w:t>
      </w:r>
      <w:r w:rsidR="00CE7A91">
        <w:t>f</w:t>
      </w:r>
      <w:r w:rsidR="00CE7A91">
        <w:rPr>
          <w:rFonts w:hint="eastAsia"/>
        </w:rPr>
        <w:t>寄存器</w:t>
      </w:r>
      <w:r w:rsidR="003437B3">
        <w:rPr>
          <w:rFonts w:hint="eastAsia"/>
        </w:rPr>
        <w:t>，</w:t>
      </w:r>
      <w:r w:rsidR="003437B3">
        <w:rPr>
          <w:rFonts w:hint="eastAsia"/>
        </w:rPr>
        <w:t>S</w:t>
      </w:r>
      <w:r w:rsidR="003437B3">
        <w:t>V</w:t>
      </w:r>
      <w:r w:rsidR="003437B3">
        <w:rPr>
          <w:rFonts w:hint="eastAsia"/>
        </w:rPr>
        <w:t>寄存器用来选择</w:t>
      </w:r>
      <w:proofErr w:type="spellStart"/>
      <w:r w:rsidR="003437B3">
        <w:rPr>
          <w:rFonts w:hint="eastAsia"/>
        </w:rPr>
        <w:t>s</w:t>
      </w:r>
      <w:r w:rsidR="003437B3">
        <w:t>hamt</w:t>
      </w:r>
      <w:proofErr w:type="spellEnd"/>
      <w:r w:rsidR="003437B3">
        <w:rPr>
          <w:rFonts w:hint="eastAsia"/>
        </w:rPr>
        <w:t>的值</w:t>
      </w:r>
      <w:r w:rsidR="000A3B30">
        <w:rPr>
          <w:rFonts w:hint="eastAsia"/>
        </w:rPr>
        <w:t>是</w:t>
      </w:r>
      <w:r w:rsidR="000A3B30">
        <w:rPr>
          <w:rFonts w:hint="eastAsia"/>
        </w:rPr>
        <w:t>I</w:t>
      </w:r>
      <w:r w:rsidR="000A3B30">
        <w:t>R</w:t>
      </w:r>
      <w:r w:rsidR="000A3B30">
        <w:rPr>
          <w:rFonts w:hint="eastAsia"/>
        </w:rPr>
        <w:t>本身的</w:t>
      </w:r>
      <w:proofErr w:type="spellStart"/>
      <w:r w:rsidR="000A3B30">
        <w:rPr>
          <w:rFonts w:hint="eastAsia"/>
        </w:rPr>
        <w:t>s</w:t>
      </w:r>
      <w:r w:rsidR="000A3B30">
        <w:t>hamt</w:t>
      </w:r>
      <w:proofErr w:type="spellEnd"/>
      <w:r w:rsidR="000A3B30">
        <w:rPr>
          <w:rFonts w:hint="eastAsia"/>
        </w:rPr>
        <w:t>还是</w:t>
      </w:r>
      <w:r w:rsidR="00CC3401">
        <w:rPr>
          <w:rFonts w:hint="eastAsia"/>
        </w:rPr>
        <w:t>I</w:t>
      </w:r>
      <w:r w:rsidR="00CC3401">
        <w:t>D_R1</w:t>
      </w:r>
      <w:r w:rsidR="00CC3401">
        <w:rPr>
          <w:rFonts w:hint="eastAsia"/>
        </w:rPr>
        <w:t>的低五位</w:t>
      </w:r>
      <w:r w:rsidR="00B27084">
        <w:rPr>
          <w:rFonts w:hint="eastAsia"/>
        </w:rPr>
        <w:t>。</w:t>
      </w:r>
      <w:r w:rsidR="0016726A">
        <w:rPr>
          <w:rFonts w:hint="eastAsia"/>
        </w:rPr>
        <w:t>所以需要传递的信号包括</w:t>
      </w:r>
      <w:r w:rsidR="00036382">
        <w:rPr>
          <w:rFonts w:hint="eastAsia"/>
        </w:rPr>
        <w:t>P</w:t>
      </w:r>
      <w:r w:rsidR="00036382">
        <w:t>C</w:t>
      </w:r>
      <w:r w:rsidR="00036382">
        <w:rPr>
          <w:rFonts w:hint="eastAsia"/>
        </w:rPr>
        <w:t>和</w:t>
      </w:r>
      <w:r w:rsidR="00036382">
        <w:rPr>
          <w:rFonts w:hint="eastAsia"/>
        </w:rPr>
        <w:t>I</w:t>
      </w:r>
      <w:r w:rsidR="00036382">
        <w:t>R</w:t>
      </w:r>
      <w:r w:rsidR="00036382">
        <w:rPr>
          <w:rFonts w:hint="eastAsia"/>
        </w:rPr>
        <w:t>、</w:t>
      </w:r>
      <w:r w:rsidR="00703EC6">
        <w:rPr>
          <w:rFonts w:hint="eastAsia"/>
        </w:rPr>
        <w:t>除</w:t>
      </w:r>
      <w:proofErr w:type="spellStart"/>
      <w:r w:rsidR="00E574DF">
        <w:rPr>
          <w:rFonts w:hint="eastAsia"/>
        </w:rPr>
        <w:t>R</w:t>
      </w:r>
      <w:r w:rsidR="00E574DF">
        <w:t>egDst</w:t>
      </w:r>
      <w:proofErr w:type="spellEnd"/>
      <w:r w:rsidR="00E574DF">
        <w:rPr>
          <w:rFonts w:hint="eastAsia"/>
        </w:rPr>
        <w:t>和</w:t>
      </w:r>
      <w:r w:rsidR="00E574DF">
        <w:rPr>
          <w:rFonts w:hint="eastAsia"/>
        </w:rPr>
        <w:t>S</w:t>
      </w:r>
      <w:r w:rsidR="00E574DF">
        <w:t>V</w:t>
      </w:r>
      <w:r w:rsidR="00703EC6">
        <w:rPr>
          <w:rFonts w:hint="eastAsia"/>
        </w:rPr>
        <w:t>以外的所有信号</w:t>
      </w:r>
      <w:r w:rsidR="00801056">
        <w:rPr>
          <w:rFonts w:hint="eastAsia"/>
        </w:rPr>
        <w:t>、</w:t>
      </w:r>
      <w:r w:rsidR="00703EC6">
        <w:rPr>
          <w:rFonts w:hint="eastAsia"/>
        </w:rPr>
        <w:t>从</w:t>
      </w:r>
      <w:r w:rsidR="00801056">
        <w:rPr>
          <w:rFonts w:hint="eastAsia"/>
        </w:rPr>
        <w:t>寄存器</w:t>
      </w:r>
      <w:r w:rsidR="00F65433">
        <w:rPr>
          <w:rFonts w:hint="eastAsia"/>
        </w:rPr>
        <w:t>堆</w:t>
      </w:r>
      <w:r w:rsidR="00703EC6">
        <w:rPr>
          <w:rFonts w:hint="eastAsia"/>
        </w:rPr>
        <w:t>读出的</w:t>
      </w:r>
      <w:r w:rsidR="00703EC6">
        <w:rPr>
          <w:rFonts w:hint="eastAsia"/>
        </w:rPr>
        <w:t>R</w:t>
      </w:r>
      <w:r w:rsidR="00703EC6">
        <w:t>1</w:t>
      </w:r>
      <w:r w:rsidR="00D85441">
        <w:rPr>
          <w:rFonts w:hint="eastAsia"/>
        </w:rPr>
        <w:t>和</w:t>
      </w:r>
      <w:r w:rsidR="00703EC6">
        <w:rPr>
          <w:rFonts w:hint="eastAsia"/>
        </w:rPr>
        <w:t>R</w:t>
      </w:r>
      <w:r w:rsidR="00703EC6">
        <w:t>2</w:t>
      </w:r>
      <w:r w:rsidR="00D85441">
        <w:rPr>
          <w:rFonts w:hint="eastAsia"/>
        </w:rPr>
        <w:t>、</w:t>
      </w:r>
      <w:r w:rsidR="00FB4190">
        <w:rPr>
          <w:rFonts w:hint="eastAsia"/>
        </w:rPr>
        <w:t>译码的到的字段</w:t>
      </w:r>
      <w:r w:rsidR="00FB4190">
        <w:rPr>
          <w:rFonts w:hint="eastAsia"/>
        </w:rPr>
        <w:t>i</w:t>
      </w:r>
      <w:r w:rsidR="00FB4190">
        <w:t>mm16</w:t>
      </w:r>
      <w:r w:rsidR="00801056">
        <w:rPr>
          <w:rFonts w:hint="eastAsia"/>
        </w:rPr>
        <w:t>和</w:t>
      </w:r>
      <w:r w:rsidR="00FB4190">
        <w:rPr>
          <w:rFonts w:hint="eastAsia"/>
        </w:rPr>
        <w:t>i</w:t>
      </w:r>
      <w:r w:rsidR="00FB4190">
        <w:t>mm26</w:t>
      </w:r>
      <w:r w:rsidR="00801056">
        <w:rPr>
          <w:rFonts w:hint="eastAsia"/>
        </w:rPr>
        <w:t>、</w:t>
      </w:r>
      <w:r w:rsidR="00D85441">
        <w:rPr>
          <w:rFonts w:hint="eastAsia"/>
        </w:rPr>
        <w:t>选择获得的</w:t>
      </w:r>
      <w:proofErr w:type="spellStart"/>
      <w:r w:rsidR="00D85441">
        <w:rPr>
          <w:rFonts w:hint="eastAsia"/>
        </w:rPr>
        <w:t>s</w:t>
      </w:r>
      <w:r w:rsidR="00D85441">
        <w:t>hamt</w:t>
      </w:r>
      <w:proofErr w:type="spellEnd"/>
      <w:r w:rsidR="00D85441">
        <w:rPr>
          <w:rFonts w:hint="eastAsia"/>
        </w:rPr>
        <w:t>和寄存器编号</w:t>
      </w:r>
      <w:r w:rsidR="0016726A">
        <w:rPr>
          <w:rFonts w:hint="eastAsia"/>
        </w:rPr>
        <w:t>。</w:t>
      </w:r>
      <w:r w:rsidR="00CA4354">
        <w:rPr>
          <w:rFonts w:hint="eastAsia"/>
        </w:rPr>
        <w:t>同时为了方便</w:t>
      </w:r>
      <w:proofErr w:type="gramStart"/>
      <w:r w:rsidR="00CA4354">
        <w:rPr>
          <w:rFonts w:hint="eastAsia"/>
        </w:rPr>
        <w:t>后期实现</w:t>
      </w:r>
      <w:proofErr w:type="gramEnd"/>
      <w:r w:rsidR="00CA4354">
        <w:rPr>
          <w:rFonts w:hint="eastAsia"/>
        </w:rPr>
        <w:t>重定向等操作，可同时将</w:t>
      </w:r>
      <w:r w:rsidR="00CA4354">
        <w:t>ID.R1#</w:t>
      </w:r>
      <w:r w:rsidR="00CA4354">
        <w:rPr>
          <w:rFonts w:hint="eastAsia"/>
        </w:rPr>
        <w:t>和</w:t>
      </w:r>
      <w:r w:rsidR="00CA4354">
        <w:rPr>
          <w:rFonts w:hint="eastAsia"/>
        </w:rPr>
        <w:t>I</w:t>
      </w:r>
      <w:r w:rsidR="00CA4354">
        <w:t>D.R2#</w:t>
      </w:r>
      <w:r w:rsidR="00CA4354">
        <w:rPr>
          <w:rFonts w:hint="eastAsia"/>
        </w:rPr>
        <w:t>两个寄存器编号也同时传递到</w:t>
      </w:r>
      <w:r w:rsidR="00CA4354">
        <w:rPr>
          <w:rFonts w:hint="eastAsia"/>
        </w:rPr>
        <w:t>E</w:t>
      </w:r>
      <w:r w:rsidR="00CA4354">
        <w:t>X</w:t>
      </w:r>
      <w:r w:rsidR="00CA4354">
        <w:rPr>
          <w:rFonts w:hint="eastAsia"/>
        </w:rPr>
        <w:t>段。</w:t>
      </w:r>
    </w:p>
    <w:p w14:paraId="4FA82E0D" w14:textId="66525C4B" w:rsidR="00036382" w:rsidRDefault="00036382" w:rsidP="00EC1077">
      <w:pPr>
        <w:pStyle w:val="a3"/>
        <w:ind w:rightChars="11" w:right="26" w:firstLine="480"/>
      </w:pPr>
      <w:r>
        <w:rPr>
          <w:rFonts w:hint="eastAsia"/>
        </w:rPr>
        <w:t>E</w:t>
      </w:r>
      <w:r>
        <w:t>X/MEM</w:t>
      </w:r>
      <w:r>
        <w:rPr>
          <w:rFonts w:hint="eastAsia"/>
        </w:rPr>
        <w:t>寄存器中，</w:t>
      </w:r>
      <w:r w:rsidR="00031669">
        <w:rPr>
          <w:rFonts w:hint="eastAsia"/>
        </w:rPr>
        <w:t>由于在</w:t>
      </w:r>
      <w:r w:rsidR="00031669">
        <w:rPr>
          <w:rFonts w:hint="eastAsia"/>
        </w:rPr>
        <w:t>E</w:t>
      </w:r>
      <w:r w:rsidR="00031669">
        <w:t>X</w:t>
      </w:r>
      <w:r w:rsidR="00031669">
        <w:rPr>
          <w:rFonts w:hint="eastAsia"/>
        </w:rPr>
        <w:t>阶段控制运算的相关信号已进行计算，只需要向后传递</w:t>
      </w:r>
      <w:r w:rsidR="00031669">
        <w:rPr>
          <w:rFonts w:hint="eastAsia"/>
        </w:rPr>
        <w:t>M</w:t>
      </w:r>
      <w:r w:rsidR="00031669">
        <w:t>EM</w:t>
      </w:r>
      <w:r w:rsidR="00031669">
        <w:rPr>
          <w:rFonts w:hint="eastAsia"/>
        </w:rPr>
        <w:t>和</w:t>
      </w:r>
      <w:r w:rsidR="00031669">
        <w:rPr>
          <w:rFonts w:hint="eastAsia"/>
        </w:rPr>
        <w:t>W</w:t>
      </w:r>
      <w:r w:rsidR="00031669">
        <w:t>B</w:t>
      </w:r>
      <w:r w:rsidR="00031669">
        <w:rPr>
          <w:rFonts w:hint="eastAsia"/>
        </w:rPr>
        <w:t>所需要的信号。</w:t>
      </w:r>
      <w:r w:rsidR="00E574DF">
        <w:rPr>
          <w:rFonts w:hint="eastAsia"/>
        </w:rPr>
        <w:t>所以需要传递的信号包括</w:t>
      </w:r>
      <w:r w:rsidR="00E574DF">
        <w:rPr>
          <w:rFonts w:hint="eastAsia"/>
        </w:rPr>
        <w:t>P</w:t>
      </w:r>
      <w:r w:rsidR="00E574DF">
        <w:t>C</w:t>
      </w:r>
      <w:r w:rsidR="00E574DF">
        <w:rPr>
          <w:rFonts w:hint="eastAsia"/>
        </w:rPr>
        <w:t>和</w:t>
      </w:r>
      <w:r w:rsidR="00E574DF">
        <w:rPr>
          <w:rFonts w:hint="eastAsia"/>
        </w:rPr>
        <w:t>I</w:t>
      </w:r>
      <w:r w:rsidR="00E574DF">
        <w:t>R</w:t>
      </w:r>
      <w:r w:rsidR="00E574DF">
        <w:rPr>
          <w:rFonts w:hint="eastAsia"/>
        </w:rPr>
        <w:t>、</w:t>
      </w:r>
      <w:r w:rsidR="005C12B0">
        <w:rPr>
          <w:rFonts w:hint="eastAsia"/>
        </w:rPr>
        <w:t>L</w:t>
      </w:r>
      <w:r w:rsidR="005C12B0">
        <w:t>BU</w:t>
      </w:r>
      <w:r w:rsidR="005C12B0">
        <w:rPr>
          <w:rFonts w:hint="eastAsia"/>
        </w:rPr>
        <w:t>信号、</w:t>
      </w:r>
      <w:proofErr w:type="spellStart"/>
      <w:r w:rsidR="005C12B0">
        <w:rPr>
          <w:rFonts w:hint="eastAsia"/>
        </w:rPr>
        <w:t>Mem</w:t>
      </w:r>
      <w:r w:rsidR="005C12B0">
        <w:t>ToReg</w:t>
      </w:r>
      <w:proofErr w:type="spellEnd"/>
      <w:r w:rsidR="005C12B0">
        <w:rPr>
          <w:rFonts w:hint="eastAsia"/>
        </w:rPr>
        <w:t>、</w:t>
      </w:r>
      <w:proofErr w:type="spellStart"/>
      <w:r w:rsidR="005C12B0">
        <w:rPr>
          <w:rFonts w:hint="eastAsia"/>
        </w:rPr>
        <w:t>M</w:t>
      </w:r>
      <w:r w:rsidR="005C12B0">
        <w:t>emWrite</w:t>
      </w:r>
      <w:proofErr w:type="spellEnd"/>
      <w:r w:rsidR="005C12B0">
        <w:rPr>
          <w:rFonts w:hint="eastAsia"/>
        </w:rPr>
        <w:t>、</w:t>
      </w:r>
      <w:proofErr w:type="spellStart"/>
      <w:r w:rsidR="005C12B0">
        <w:rPr>
          <w:rFonts w:hint="eastAsia"/>
        </w:rPr>
        <w:t>Reg</w:t>
      </w:r>
      <w:r w:rsidR="005C12B0">
        <w:t>Write</w:t>
      </w:r>
      <w:proofErr w:type="spellEnd"/>
      <w:r w:rsidR="005C12B0">
        <w:rPr>
          <w:rFonts w:hint="eastAsia"/>
        </w:rPr>
        <w:t>、</w:t>
      </w:r>
      <w:r w:rsidR="005C12B0">
        <w:rPr>
          <w:rFonts w:hint="eastAsia"/>
        </w:rPr>
        <w:t>J</w:t>
      </w:r>
      <w:r w:rsidR="005C12B0">
        <w:t>AL</w:t>
      </w:r>
      <w:r w:rsidR="005C12B0">
        <w:rPr>
          <w:rFonts w:hint="eastAsia"/>
        </w:rPr>
        <w:t>、</w:t>
      </w:r>
      <w:r w:rsidR="005C12B0">
        <w:rPr>
          <w:rFonts w:hint="eastAsia"/>
        </w:rPr>
        <w:t>S</w:t>
      </w:r>
      <w:r w:rsidR="005C12B0">
        <w:t>YSCALL</w:t>
      </w:r>
      <w:r w:rsidR="005C12B0">
        <w:rPr>
          <w:rFonts w:hint="eastAsia"/>
        </w:rPr>
        <w:t>、</w:t>
      </w:r>
      <w:r w:rsidR="005C12B0">
        <w:rPr>
          <w:rFonts w:hint="eastAsia"/>
        </w:rPr>
        <w:t>R</w:t>
      </w:r>
      <w:r w:rsidR="005C12B0">
        <w:t>1</w:t>
      </w:r>
      <w:r w:rsidR="005C12B0">
        <w:rPr>
          <w:rFonts w:hint="eastAsia"/>
        </w:rPr>
        <w:t>、</w:t>
      </w:r>
      <w:r w:rsidR="005C12B0">
        <w:rPr>
          <w:rFonts w:hint="eastAsia"/>
        </w:rPr>
        <w:t>R</w:t>
      </w:r>
      <w:r w:rsidR="005C12B0">
        <w:t>2</w:t>
      </w:r>
      <w:r w:rsidR="005C12B0">
        <w:rPr>
          <w:rFonts w:hint="eastAsia"/>
        </w:rPr>
        <w:t>、</w:t>
      </w:r>
      <w:proofErr w:type="spellStart"/>
      <w:r w:rsidR="005C12B0">
        <w:rPr>
          <w:rFonts w:hint="eastAsia"/>
        </w:rPr>
        <w:t>Write</w:t>
      </w:r>
      <w:r w:rsidR="005C12B0">
        <w:t>Reg</w:t>
      </w:r>
      <w:proofErr w:type="spellEnd"/>
      <w:r w:rsidR="005C12B0">
        <w:t>#</w:t>
      </w:r>
      <w:r w:rsidR="005C12B0">
        <w:rPr>
          <w:rFonts w:hint="eastAsia"/>
        </w:rPr>
        <w:t>以及</w:t>
      </w:r>
      <w:r w:rsidR="005C12B0">
        <w:rPr>
          <w:rFonts w:hint="eastAsia"/>
        </w:rPr>
        <w:t>A</w:t>
      </w:r>
      <w:r w:rsidR="005C12B0">
        <w:t>LU</w:t>
      </w:r>
      <w:r w:rsidR="005C12B0">
        <w:rPr>
          <w:rFonts w:hint="eastAsia"/>
        </w:rPr>
        <w:t>得到的结果</w:t>
      </w:r>
      <w:r w:rsidR="005C12B0">
        <w:rPr>
          <w:rFonts w:hint="eastAsia"/>
        </w:rPr>
        <w:t>r</w:t>
      </w:r>
      <w:r w:rsidR="005C12B0">
        <w:t>esult1</w:t>
      </w:r>
      <w:r w:rsidR="005C12B0">
        <w:rPr>
          <w:rFonts w:hint="eastAsia"/>
        </w:rPr>
        <w:t>和</w:t>
      </w:r>
      <w:r w:rsidR="005C12B0">
        <w:rPr>
          <w:rFonts w:hint="eastAsia"/>
        </w:rPr>
        <w:t>r</w:t>
      </w:r>
      <w:r w:rsidR="005C12B0">
        <w:t>esult2</w:t>
      </w:r>
      <w:r w:rsidR="005C12B0">
        <w:rPr>
          <w:rFonts w:hint="eastAsia"/>
        </w:rPr>
        <w:t>。</w:t>
      </w:r>
    </w:p>
    <w:p w14:paraId="3F4F2FE2" w14:textId="762C8F78" w:rsidR="00667D2D" w:rsidRDefault="00180B4B" w:rsidP="0028347F">
      <w:pPr>
        <w:pStyle w:val="a3"/>
        <w:ind w:rightChars="11" w:right="26" w:firstLine="480"/>
      </w:pPr>
      <w:r>
        <w:rPr>
          <w:rFonts w:hint="eastAsia"/>
        </w:rPr>
        <w:t>M</w:t>
      </w:r>
      <w:r>
        <w:t>EM/WB</w:t>
      </w:r>
      <w:r>
        <w:rPr>
          <w:rFonts w:hint="eastAsia"/>
        </w:rPr>
        <w:t>寄存器中，</w:t>
      </w:r>
      <w:r w:rsidR="00D61F29">
        <w:rPr>
          <w:rFonts w:hint="eastAsia"/>
        </w:rPr>
        <w:t>需要将</w:t>
      </w:r>
      <w:r w:rsidR="00D61F29">
        <w:rPr>
          <w:rFonts w:hint="eastAsia"/>
        </w:rPr>
        <w:t>W</w:t>
      </w:r>
      <w:r w:rsidR="00D61F29">
        <w:t>B</w:t>
      </w:r>
      <w:r w:rsidR="00D61F29">
        <w:rPr>
          <w:rFonts w:hint="eastAsia"/>
        </w:rPr>
        <w:t>相关信号保存下来，</w:t>
      </w:r>
      <w:r w:rsidR="00344E2A">
        <w:rPr>
          <w:rFonts w:hint="eastAsia"/>
        </w:rPr>
        <w:t>同时需要保存</w:t>
      </w:r>
      <w:r w:rsidR="00344E2A">
        <w:rPr>
          <w:rFonts w:hint="eastAsia"/>
        </w:rPr>
        <w:t>S</w:t>
      </w:r>
      <w:r w:rsidR="00344E2A">
        <w:t>YSCALL</w:t>
      </w:r>
      <w:r w:rsidR="00344E2A">
        <w:rPr>
          <w:rFonts w:hint="eastAsia"/>
        </w:rPr>
        <w:t>信号、</w:t>
      </w:r>
      <w:r w:rsidR="00344E2A">
        <w:rPr>
          <w:rFonts w:hint="eastAsia"/>
        </w:rPr>
        <w:t>R</w:t>
      </w:r>
      <w:r w:rsidR="00344E2A">
        <w:t>1</w:t>
      </w:r>
      <w:r w:rsidR="00344E2A">
        <w:rPr>
          <w:rFonts w:hint="eastAsia"/>
        </w:rPr>
        <w:t>和</w:t>
      </w:r>
      <w:r w:rsidR="00344E2A">
        <w:rPr>
          <w:rFonts w:hint="eastAsia"/>
        </w:rPr>
        <w:t>R</w:t>
      </w:r>
      <w:r w:rsidR="00344E2A">
        <w:t>2</w:t>
      </w:r>
      <w:r w:rsidR="00344E2A">
        <w:rPr>
          <w:rFonts w:hint="eastAsia"/>
        </w:rPr>
        <w:t>的值用来判断是停止还是显示数据。</w:t>
      </w:r>
      <w:r w:rsidR="00D61F29">
        <w:rPr>
          <w:rFonts w:hint="eastAsia"/>
        </w:rPr>
        <w:t>其中包括</w:t>
      </w:r>
      <w:r w:rsidR="00D61F29">
        <w:rPr>
          <w:rFonts w:hint="eastAsia"/>
        </w:rPr>
        <w:t>P</w:t>
      </w:r>
      <w:r w:rsidR="00D61F29">
        <w:t>C</w:t>
      </w:r>
      <w:r w:rsidR="00D61F29">
        <w:rPr>
          <w:rFonts w:hint="eastAsia"/>
        </w:rPr>
        <w:t>和</w:t>
      </w:r>
      <w:r w:rsidR="00D61F29">
        <w:rPr>
          <w:rFonts w:hint="eastAsia"/>
        </w:rPr>
        <w:t>I</w:t>
      </w:r>
      <w:r w:rsidR="00D61F29">
        <w:t>R</w:t>
      </w:r>
      <w:r w:rsidR="00D61F29">
        <w:rPr>
          <w:rFonts w:hint="eastAsia"/>
        </w:rPr>
        <w:t>、</w:t>
      </w:r>
      <w:r w:rsidR="00D61F29">
        <w:rPr>
          <w:rFonts w:hint="eastAsia"/>
        </w:rPr>
        <w:t>L</w:t>
      </w:r>
      <w:r w:rsidR="00D61F29">
        <w:t>BU</w:t>
      </w:r>
      <w:r w:rsidR="00D61F29">
        <w:rPr>
          <w:rFonts w:hint="eastAsia"/>
        </w:rPr>
        <w:t>、</w:t>
      </w:r>
      <w:proofErr w:type="spellStart"/>
      <w:r w:rsidR="00D61F29">
        <w:rPr>
          <w:rFonts w:hint="eastAsia"/>
        </w:rPr>
        <w:t>Mem</w:t>
      </w:r>
      <w:r w:rsidR="00D61F29">
        <w:t>ToReg</w:t>
      </w:r>
      <w:proofErr w:type="spellEnd"/>
      <w:r w:rsidR="00D61F29">
        <w:rPr>
          <w:rFonts w:hint="eastAsia"/>
        </w:rPr>
        <w:t>、</w:t>
      </w:r>
      <w:proofErr w:type="spellStart"/>
      <w:r w:rsidR="00D61F29">
        <w:rPr>
          <w:rFonts w:hint="eastAsia"/>
        </w:rPr>
        <w:t>Reg</w:t>
      </w:r>
      <w:r w:rsidR="00D61F29">
        <w:t>Write</w:t>
      </w:r>
      <w:proofErr w:type="spellEnd"/>
      <w:r w:rsidR="00D61F29">
        <w:rPr>
          <w:rFonts w:hint="eastAsia"/>
        </w:rPr>
        <w:t>、</w:t>
      </w:r>
      <w:r w:rsidR="00D61F29">
        <w:rPr>
          <w:rFonts w:hint="eastAsia"/>
        </w:rPr>
        <w:t>J</w:t>
      </w:r>
      <w:r w:rsidR="00D61F29">
        <w:t>AL</w:t>
      </w:r>
      <w:r w:rsidR="00D61F29">
        <w:rPr>
          <w:rFonts w:hint="eastAsia"/>
        </w:rPr>
        <w:t>、</w:t>
      </w:r>
      <w:r w:rsidR="00D61F29">
        <w:rPr>
          <w:rFonts w:hint="eastAsia"/>
        </w:rPr>
        <w:t>S</w:t>
      </w:r>
      <w:r w:rsidR="00D61F29">
        <w:t>YSCALL</w:t>
      </w:r>
      <w:r w:rsidR="00D61F29">
        <w:rPr>
          <w:rFonts w:hint="eastAsia"/>
        </w:rPr>
        <w:t>、</w:t>
      </w:r>
      <w:r w:rsidR="00D61F29">
        <w:rPr>
          <w:rFonts w:hint="eastAsia"/>
        </w:rPr>
        <w:t>A</w:t>
      </w:r>
      <w:r w:rsidR="00D61F29">
        <w:t>LU</w:t>
      </w:r>
      <w:r w:rsidR="00D61F29">
        <w:rPr>
          <w:rFonts w:hint="eastAsia"/>
        </w:rPr>
        <w:t>的结果</w:t>
      </w:r>
      <w:r w:rsidR="00D61F29">
        <w:rPr>
          <w:rFonts w:hint="eastAsia"/>
        </w:rPr>
        <w:t>r</w:t>
      </w:r>
      <w:r w:rsidR="00D61F29">
        <w:t>esult1</w:t>
      </w:r>
      <w:r w:rsidR="00D61F29">
        <w:rPr>
          <w:rFonts w:hint="eastAsia"/>
        </w:rPr>
        <w:t>、数据存储器读出的</w:t>
      </w:r>
      <w:proofErr w:type="spellStart"/>
      <w:r w:rsidR="00D61F29">
        <w:rPr>
          <w:rFonts w:hint="eastAsia"/>
        </w:rPr>
        <w:t>Dout</w:t>
      </w:r>
      <w:proofErr w:type="spellEnd"/>
      <w:r w:rsidR="00C264E7">
        <w:rPr>
          <w:rFonts w:hint="eastAsia"/>
        </w:rPr>
        <w:t>、需要写入的寄存器编号、</w:t>
      </w:r>
      <w:r w:rsidR="00BC6F44">
        <w:rPr>
          <w:rFonts w:hint="eastAsia"/>
        </w:rPr>
        <w:t>R</w:t>
      </w:r>
      <w:r w:rsidR="00BC6F44">
        <w:t>1</w:t>
      </w:r>
      <w:r w:rsidR="00BC6F44">
        <w:rPr>
          <w:rFonts w:hint="eastAsia"/>
        </w:rPr>
        <w:t>和</w:t>
      </w:r>
      <w:r w:rsidR="00BC6F44">
        <w:rPr>
          <w:rFonts w:hint="eastAsia"/>
        </w:rPr>
        <w:t>R</w:t>
      </w:r>
      <w:r w:rsidR="00BC6F44">
        <w:t>2</w:t>
      </w:r>
      <w:r w:rsidR="00BC6F44">
        <w:rPr>
          <w:rFonts w:hint="eastAsia"/>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558F989F" w:rsidR="00667D2D" w:rsidRDefault="006026F0" w:rsidP="00061C5D">
      <w:pPr>
        <w:pStyle w:val="a3"/>
        <w:ind w:rightChars="11" w:right="26" w:firstLineChars="0"/>
      </w:pPr>
      <w:r>
        <w:rPr>
          <w:rFonts w:hint="eastAsia"/>
        </w:rPr>
        <w:t>理想流水线</w:t>
      </w:r>
      <w:r w:rsidR="00061C5D">
        <w:rPr>
          <w:rFonts w:hint="eastAsia"/>
        </w:rPr>
        <w:t>不考虑冲突问题，在程序中多条指令间可能存在相关和依赖，</w:t>
      </w:r>
      <w:r w:rsidR="00805F3A">
        <w:rPr>
          <w:rFonts w:hint="eastAsia"/>
        </w:rPr>
        <w:t>但</w:t>
      </w:r>
      <w:r w:rsidR="00061C5D">
        <w:rPr>
          <w:rFonts w:hint="eastAsia"/>
        </w:rPr>
        <w:t>理想流水线仅</w:t>
      </w:r>
      <w:r w:rsidR="009051C9">
        <w:rPr>
          <w:rFonts w:hint="eastAsia"/>
        </w:rPr>
        <w:t>需</w:t>
      </w:r>
      <w:r w:rsidR="00061C5D">
        <w:rPr>
          <w:rFonts w:hint="eastAsia"/>
        </w:rPr>
        <w:t>运行无数据相关、无分支相关的程序。</w:t>
      </w:r>
      <w:r w:rsidR="00E46FAC">
        <w:rPr>
          <w:rFonts w:hint="eastAsia"/>
        </w:rPr>
        <w:t>其设计图如下所示：</w:t>
      </w:r>
    </w:p>
    <w:p w14:paraId="6303FAEB" w14:textId="387129DA" w:rsidR="001B49B2" w:rsidRDefault="001B49B2" w:rsidP="001B49B2">
      <w:pPr>
        <w:pStyle w:val="a3"/>
        <w:ind w:rightChars="11" w:right="26" w:firstLineChars="0" w:firstLine="0"/>
        <w:jc w:val="center"/>
        <w:rPr>
          <w:color w:val="FF0000"/>
        </w:rPr>
      </w:pPr>
      <w:r>
        <w:rPr>
          <w:noProof/>
        </w:rPr>
        <w:lastRenderedPageBreak/>
        <w:drawing>
          <wp:inline distT="0" distB="0" distL="0" distR="0" wp14:anchorId="7776B8F6" wp14:editId="6C07D2EB">
            <wp:extent cx="5598795" cy="252349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8795" cy="2523490"/>
                    </a:xfrm>
                    <a:prstGeom prst="rect">
                      <a:avLst/>
                    </a:prstGeom>
                    <a:noFill/>
                    <a:ln>
                      <a:noFill/>
                    </a:ln>
                  </pic:spPr>
                </pic:pic>
              </a:graphicData>
            </a:graphic>
          </wp:inline>
        </w:drawing>
      </w:r>
    </w:p>
    <w:p w14:paraId="685F6649" w14:textId="05E049D0" w:rsidR="001B49B2" w:rsidRPr="001B49B2" w:rsidRDefault="001B49B2" w:rsidP="001B49B2">
      <w:pPr>
        <w:pStyle w:val="aff1"/>
        <w:spacing w:beforeLines="0" w:before="91" w:afterLines="0" w:after="91"/>
        <w:rPr>
          <w:szCs w:val="21"/>
        </w:rPr>
      </w:pPr>
      <w:r>
        <w:t xml:space="preserve">图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rFonts w:hint="eastAsia"/>
          <w:noProof/>
        </w:rPr>
        <w:t>3</w:t>
      </w:r>
      <w:r>
        <w:rPr>
          <w:rFonts w:hint="eastAsia"/>
        </w:rPr>
        <w:t xml:space="preserve">  </w:t>
      </w:r>
      <w:r>
        <w:rPr>
          <w:rFonts w:hint="eastAsia"/>
          <w:szCs w:val="21"/>
        </w:rPr>
        <w:t>理想流水线</w:t>
      </w:r>
      <w:r w:rsidR="00F105A1">
        <w:rPr>
          <w:rFonts w:hint="eastAsia"/>
          <w:szCs w:val="21"/>
        </w:rPr>
        <w:t>设计图</w:t>
      </w:r>
    </w:p>
    <w:p w14:paraId="51D688F1" w14:textId="77777777" w:rsidR="00667D2D" w:rsidRDefault="00667D2D" w:rsidP="00591A3F">
      <w:pPr>
        <w:pStyle w:val="2"/>
        <w:tabs>
          <w:tab w:val="clear" w:pos="720"/>
          <w:tab w:val="left" w:pos="567"/>
        </w:tabs>
        <w:ind w:left="818" w:right="240" w:hanging="818"/>
      </w:pPr>
      <w:bookmarkStart w:id="39" w:name="_Toc4883625"/>
      <w:r>
        <w:rPr>
          <w:rFonts w:hint="eastAsia"/>
        </w:rPr>
        <w:t>气泡</w:t>
      </w:r>
      <w:r>
        <w:t>式</w:t>
      </w:r>
      <w:r>
        <w:rPr>
          <w:rFonts w:hint="eastAsia"/>
        </w:rPr>
        <w:t>流水线设计</w:t>
      </w:r>
      <w:bookmarkEnd w:id="39"/>
    </w:p>
    <w:p w14:paraId="2E506204" w14:textId="5ECFF1BF" w:rsidR="00667D2D" w:rsidRDefault="00EF1485" w:rsidP="00EC1077">
      <w:pPr>
        <w:pStyle w:val="a3"/>
        <w:ind w:rightChars="11" w:right="26" w:firstLine="480"/>
      </w:pPr>
      <w:r>
        <w:rPr>
          <w:rFonts w:hint="eastAsia"/>
        </w:rPr>
        <w:t>指令流水线中存在相关和冲突现象，相关是指两条指令之间存在某种依赖关系，冲突是指对于具体的流水线来说，由于相关的存在，使得指令流中的下一条指令不能在指定时钟周期开始执行。</w:t>
      </w:r>
      <w:r w:rsidR="00D10A9F">
        <w:rPr>
          <w:rFonts w:hint="eastAsia"/>
        </w:rPr>
        <w:t>具体描述入下表</w:t>
      </w:r>
      <w:r w:rsidR="00D10A9F">
        <w:rPr>
          <w:rFonts w:hint="eastAsia"/>
        </w:rPr>
        <w:t>2.</w:t>
      </w:r>
      <w:r w:rsidR="00780202">
        <w:rPr>
          <w:rFonts w:hint="eastAsia"/>
        </w:rPr>
        <w:t>8</w:t>
      </w:r>
      <w:r w:rsidR="00D10A9F">
        <w:rPr>
          <w:rFonts w:hint="eastAsia"/>
        </w:rPr>
        <w:t>所示。</w:t>
      </w:r>
    </w:p>
    <w:p w14:paraId="264681EC" w14:textId="49E76751" w:rsidR="00D10A9F" w:rsidRDefault="00D10A9F" w:rsidP="00D10A9F">
      <w:pPr>
        <w:pStyle w:val="affe"/>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sidR="00780202">
        <w:rPr>
          <w:rFonts w:hint="eastAsia"/>
        </w:rPr>
        <w:t>8</w:t>
      </w:r>
      <w:r>
        <w:t xml:space="preserve"> </w:t>
      </w:r>
      <w:r w:rsidR="002602FA">
        <w:rPr>
          <w:rFonts w:hint="eastAsia"/>
        </w:rPr>
        <w:t>流水线的相关与冲突</w:t>
      </w:r>
    </w:p>
    <w:tbl>
      <w:tblPr>
        <w:tblW w:w="8364" w:type="dxa"/>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34"/>
        <w:gridCol w:w="3544"/>
        <w:gridCol w:w="3686"/>
      </w:tblGrid>
      <w:tr w:rsidR="001D6468" w:rsidRPr="00A43997" w14:paraId="7ADA2EF3" w14:textId="77777777" w:rsidTr="00D81557">
        <w:trPr>
          <w:tblHeader/>
          <w:jc w:val="center"/>
        </w:trPr>
        <w:tc>
          <w:tcPr>
            <w:tcW w:w="1134" w:type="dxa"/>
            <w:shd w:val="clear" w:color="auto" w:fill="auto"/>
            <w:vAlign w:val="center"/>
            <w:hideMark/>
          </w:tcPr>
          <w:p w14:paraId="79F2FA7F" w14:textId="6999DBE0" w:rsidR="001D6468" w:rsidRDefault="001D6468" w:rsidP="00FC6B2A">
            <w:pPr>
              <w:pStyle w:val="aff8"/>
              <w:ind w:firstLineChars="0" w:firstLine="0"/>
              <w:jc w:val="center"/>
            </w:pPr>
            <w:r>
              <w:rPr>
                <w:rFonts w:hint="eastAsia"/>
              </w:rPr>
              <w:t>类型</w:t>
            </w:r>
          </w:p>
        </w:tc>
        <w:tc>
          <w:tcPr>
            <w:tcW w:w="3544" w:type="dxa"/>
            <w:shd w:val="clear" w:color="auto" w:fill="auto"/>
            <w:vAlign w:val="center"/>
            <w:hideMark/>
          </w:tcPr>
          <w:p w14:paraId="7980CA14" w14:textId="478D7C70" w:rsidR="001D6468" w:rsidRDefault="001D6468" w:rsidP="00FC6B2A">
            <w:pPr>
              <w:pStyle w:val="aff8"/>
              <w:ind w:firstLineChars="0" w:firstLine="0"/>
              <w:jc w:val="center"/>
            </w:pPr>
            <w:r>
              <w:rPr>
                <w:rFonts w:hint="eastAsia"/>
              </w:rPr>
              <w:t>描述</w:t>
            </w:r>
          </w:p>
        </w:tc>
        <w:tc>
          <w:tcPr>
            <w:tcW w:w="3686" w:type="dxa"/>
            <w:shd w:val="clear" w:color="auto" w:fill="auto"/>
            <w:vAlign w:val="center"/>
            <w:hideMark/>
          </w:tcPr>
          <w:p w14:paraId="5CD5497D" w14:textId="1F1CEAFA" w:rsidR="001D6468" w:rsidRDefault="001D6468" w:rsidP="00FC6B2A">
            <w:pPr>
              <w:pStyle w:val="aff8"/>
              <w:ind w:firstLineChars="0" w:firstLine="0"/>
              <w:jc w:val="center"/>
            </w:pPr>
            <w:r>
              <w:rPr>
                <w:rFonts w:hint="eastAsia"/>
              </w:rPr>
              <w:t>解决方法</w:t>
            </w:r>
          </w:p>
        </w:tc>
      </w:tr>
      <w:tr w:rsidR="001D6468" w:rsidRPr="00A43997" w14:paraId="7C8FCBF3" w14:textId="77777777" w:rsidTr="00D81557">
        <w:trPr>
          <w:tblHeader/>
          <w:jc w:val="center"/>
        </w:trPr>
        <w:tc>
          <w:tcPr>
            <w:tcW w:w="1134" w:type="dxa"/>
            <w:shd w:val="clear" w:color="auto" w:fill="auto"/>
            <w:vAlign w:val="center"/>
          </w:tcPr>
          <w:p w14:paraId="1F480C1A" w14:textId="448D4AF5" w:rsidR="001D6468" w:rsidRDefault="00490870" w:rsidP="00FC6B2A">
            <w:pPr>
              <w:pStyle w:val="aff8"/>
              <w:ind w:firstLineChars="0" w:firstLine="0"/>
              <w:jc w:val="center"/>
            </w:pPr>
            <w:r>
              <w:rPr>
                <w:rFonts w:hint="eastAsia"/>
              </w:rPr>
              <w:t>资源相关</w:t>
            </w:r>
          </w:p>
        </w:tc>
        <w:tc>
          <w:tcPr>
            <w:tcW w:w="3544" w:type="dxa"/>
            <w:shd w:val="clear" w:color="auto" w:fill="auto"/>
            <w:vAlign w:val="center"/>
          </w:tcPr>
          <w:p w14:paraId="2A05039C" w14:textId="2BBDAF96" w:rsidR="001D6468" w:rsidRDefault="00490870" w:rsidP="00FC6B2A">
            <w:pPr>
              <w:pStyle w:val="aff8"/>
              <w:ind w:firstLineChars="0" w:firstLine="0"/>
              <w:jc w:val="center"/>
            </w:pPr>
            <w:r>
              <w:rPr>
                <w:rFonts w:hint="eastAsia"/>
              </w:rPr>
              <w:t>争用主存：</w:t>
            </w:r>
            <w:r>
              <w:rPr>
                <w:rFonts w:hint="eastAsia"/>
              </w:rPr>
              <w:t>I</w:t>
            </w:r>
            <w:r>
              <w:t>F</w:t>
            </w:r>
            <w:r>
              <w:rPr>
                <w:rFonts w:hint="eastAsia"/>
              </w:rPr>
              <w:t>取指令、</w:t>
            </w:r>
            <w:r w:rsidR="00FC3EF9">
              <w:rPr>
                <w:rFonts w:hint="eastAsia"/>
              </w:rPr>
              <w:t>M</w:t>
            </w:r>
            <w:r w:rsidR="00FC3EF9">
              <w:t>EM</w:t>
            </w:r>
            <w:r w:rsidR="00FC3EF9">
              <w:rPr>
                <w:rFonts w:hint="eastAsia"/>
              </w:rPr>
              <w:t>读写</w:t>
            </w:r>
            <w:r>
              <w:rPr>
                <w:rFonts w:hint="eastAsia"/>
              </w:rPr>
              <w:t>操作数</w:t>
            </w:r>
          </w:p>
        </w:tc>
        <w:tc>
          <w:tcPr>
            <w:tcW w:w="3686" w:type="dxa"/>
            <w:shd w:val="clear" w:color="auto" w:fill="auto"/>
            <w:vAlign w:val="center"/>
          </w:tcPr>
          <w:p w14:paraId="1D683A10" w14:textId="2E0C087C" w:rsidR="001D6468" w:rsidRPr="00FC3EF9" w:rsidRDefault="00FC3EF9" w:rsidP="00FC6B2A">
            <w:pPr>
              <w:pStyle w:val="aff8"/>
              <w:ind w:firstLineChars="0" w:firstLine="0"/>
              <w:jc w:val="center"/>
            </w:pPr>
            <w:r>
              <w:rPr>
                <w:rFonts w:hint="eastAsia"/>
              </w:rPr>
              <w:t>采用哈佛结构使指令存储器和数据存储器分离</w:t>
            </w:r>
          </w:p>
        </w:tc>
      </w:tr>
      <w:tr w:rsidR="001D6468" w:rsidRPr="00A43997" w14:paraId="6E482D6C" w14:textId="77777777" w:rsidTr="00D81557">
        <w:trPr>
          <w:tblHeader/>
          <w:jc w:val="center"/>
        </w:trPr>
        <w:tc>
          <w:tcPr>
            <w:tcW w:w="1134" w:type="dxa"/>
            <w:shd w:val="clear" w:color="auto" w:fill="auto"/>
            <w:vAlign w:val="center"/>
          </w:tcPr>
          <w:p w14:paraId="33901BB2" w14:textId="731E9C88" w:rsidR="001D6468" w:rsidRDefault="00FC3EF9" w:rsidP="00FC6B2A">
            <w:pPr>
              <w:pStyle w:val="aff8"/>
              <w:ind w:firstLineChars="0" w:firstLine="0"/>
              <w:jc w:val="center"/>
            </w:pPr>
            <w:r>
              <w:rPr>
                <w:rFonts w:hint="eastAsia"/>
              </w:rPr>
              <w:t>资源相关</w:t>
            </w:r>
          </w:p>
        </w:tc>
        <w:tc>
          <w:tcPr>
            <w:tcW w:w="3544" w:type="dxa"/>
            <w:shd w:val="clear" w:color="auto" w:fill="auto"/>
            <w:vAlign w:val="center"/>
          </w:tcPr>
          <w:p w14:paraId="3A833D3A" w14:textId="7BBD143C" w:rsidR="001D6468" w:rsidRDefault="00FC3EF9" w:rsidP="00FC6B2A">
            <w:pPr>
              <w:pStyle w:val="aff8"/>
              <w:ind w:firstLineChars="0" w:firstLine="0"/>
              <w:jc w:val="center"/>
            </w:pPr>
            <w:r>
              <w:rPr>
                <w:rFonts w:hint="eastAsia"/>
              </w:rPr>
              <w:t>争用</w:t>
            </w:r>
            <w:r>
              <w:rPr>
                <w:rFonts w:hint="eastAsia"/>
              </w:rPr>
              <w:t>A</w:t>
            </w:r>
            <w:r>
              <w:t>LU</w:t>
            </w:r>
            <w:r>
              <w:rPr>
                <w:rFonts w:hint="eastAsia"/>
              </w:rPr>
              <w:t>：运算指令、有效地址计算</w:t>
            </w:r>
          </w:p>
        </w:tc>
        <w:tc>
          <w:tcPr>
            <w:tcW w:w="3686" w:type="dxa"/>
            <w:shd w:val="clear" w:color="auto" w:fill="auto"/>
            <w:vAlign w:val="center"/>
          </w:tcPr>
          <w:p w14:paraId="57D0B170" w14:textId="37314A2D" w:rsidR="001D6468" w:rsidRDefault="00FC3EF9" w:rsidP="00FC6B2A">
            <w:pPr>
              <w:pStyle w:val="aff8"/>
              <w:ind w:firstLineChars="0" w:firstLine="0"/>
              <w:jc w:val="center"/>
            </w:pPr>
            <w:r>
              <w:rPr>
                <w:rFonts w:hint="eastAsia"/>
              </w:rPr>
              <w:t>运算指令使用</w:t>
            </w:r>
            <w:r>
              <w:rPr>
                <w:rFonts w:hint="eastAsia"/>
              </w:rPr>
              <w:t>A</w:t>
            </w:r>
            <w:r>
              <w:t>LU</w:t>
            </w:r>
            <w:r>
              <w:rPr>
                <w:rFonts w:hint="eastAsia"/>
              </w:rPr>
              <w:t>继续进行计算，其他直接使用加法器</w:t>
            </w:r>
          </w:p>
        </w:tc>
      </w:tr>
      <w:tr w:rsidR="001D6468" w:rsidRPr="00A43997" w14:paraId="115ADC43" w14:textId="77777777" w:rsidTr="00D81557">
        <w:trPr>
          <w:tblHeader/>
          <w:jc w:val="center"/>
        </w:trPr>
        <w:tc>
          <w:tcPr>
            <w:tcW w:w="1134" w:type="dxa"/>
            <w:shd w:val="clear" w:color="auto" w:fill="auto"/>
            <w:vAlign w:val="center"/>
          </w:tcPr>
          <w:p w14:paraId="62037075" w14:textId="04E777FD" w:rsidR="001D6468" w:rsidRDefault="00FC3EF9" w:rsidP="00FC6B2A">
            <w:pPr>
              <w:pStyle w:val="aff8"/>
              <w:ind w:firstLineChars="0" w:firstLine="0"/>
              <w:jc w:val="center"/>
            </w:pPr>
            <w:r>
              <w:rPr>
                <w:rFonts w:hint="eastAsia"/>
              </w:rPr>
              <w:t>分支相关</w:t>
            </w:r>
          </w:p>
        </w:tc>
        <w:tc>
          <w:tcPr>
            <w:tcW w:w="3544" w:type="dxa"/>
            <w:shd w:val="clear" w:color="auto" w:fill="auto"/>
            <w:vAlign w:val="center"/>
          </w:tcPr>
          <w:p w14:paraId="38FE2BD2" w14:textId="792FFC0C" w:rsidR="001D6468" w:rsidRDefault="00FC3EF9" w:rsidP="00FC6B2A">
            <w:pPr>
              <w:pStyle w:val="aff8"/>
              <w:ind w:firstLineChars="0" w:firstLine="0"/>
              <w:jc w:val="center"/>
            </w:pPr>
            <w:r>
              <w:rPr>
                <w:rFonts w:hint="eastAsia"/>
              </w:rPr>
              <w:t>E</w:t>
            </w:r>
            <w:r>
              <w:t>X</w:t>
            </w:r>
            <w:r>
              <w:rPr>
                <w:rFonts w:hint="eastAsia"/>
              </w:rPr>
              <w:t>段实现跳转</w:t>
            </w:r>
            <w:r w:rsidR="00EA4B30">
              <w:rPr>
                <w:rFonts w:hint="eastAsia"/>
              </w:rPr>
              <w:t>，包括有条件跳转和无条件跳转</w:t>
            </w:r>
          </w:p>
        </w:tc>
        <w:tc>
          <w:tcPr>
            <w:tcW w:w="3686" w:type="dxa"/>
            <w:shd w:val="clear" w:color="auto" w:fill="auto"/>
            <w:vAlign w:val="center"/>
          </w:tcPr>
          <w:p w14:paraId="09E3DFAC" w14:textId="4B03B335" w:rsidR="001D6468" w:rsidRDefault="00EA4B30" w:rsidP="00FC6B2A">
            <w:pPr>
              <w:pStyle w:val="aff8"/>
              <w:ind w:firstLineChars="0" w:firstLine="0"/>
              <w:jc w:val="center"/>
            </w:pPr>
            <w:r>
              <w:rPr>
                <w:rFonts w:hint="eastAsia"/>
              </w:rPr>
              <w:t>流水线中提前取出的指令全部作废，将相关流水线寄存器清空</w:t>
            </w:r>
          </w:p>
        </w:tc>
      </w:tr>
      <w:tr w:rsidR="001D6468" w:rsidRPr="00A43997" w14:paraId="0947C109" w14:textId="77777777" w:rsidTr="00D81557">
        <w:trPr>
          <w:tblHeader/>
          <w:jc w:val="center"/>
        </w:trPr>
        <w:tc>
          <w:tcPr>
            <w:tcW w:w="1134" w:type="dxa"/>
            <w:shd w:val="clear" w:color="auto" w:fill="auto"/>
            <w:vAlign w:val="center"/>
          </w:tcPr>
          <w:p w14:paraId="65C0BA00" w14:textId="63DA09DB" w:rsidR="001D6468" w:rsidRDefault="00794C6C" w:rsidP="00FC6B2A">
            <w:pPr>
              <w:pStyle w:val="aff8"/>
              <w:ind w:firstLineChars="0" w:firstLine="0"/>
              <w:jc w:val="center"/>
            </w:pPr>
            <w:r>
              <w:rPr>
                <w:rFonts w:hint="eastAsia"/>
              </w:rPr>
              <w:t>数据相关</w:t>
            </w:r>
          </w:p>
        </w:tc>
        <w:tc>
          <w:tcPr>
            <w:tcW w:w="3544" w:type="dxa"/>
            <w:shd w:val="clear" w:color="auto" w:fill="auto"/>
            <w:vAlign w:val="center"/>
          </w:tcPr>
          <w:p w14:paraId="2DAC6CAA" w14:textId="3DA1A7AD" w:rsidR="001D6468" w:rsidRPr="00794C6C" w:rsidRDefault="00794C6C" w:rsidP="00FC6B2A">
            <w:pPr>
              <w:pStyle w:val="aff8"/>
              <w:ind w:firstLineChars="0" w:firstLine="0"/>
              <w:jc w:val="center"/>
            </w:pPr>
            <w:r w:rsidRPr="00794C6C">
              <w:rPr>
                <w:rFonts w:hint="eastAsia"/>
              </w:rPr>
              <w:t>指令操作</w:t>
            </w:r>
            <w:r>
              <w:rPr>
                <w:rFonts w:hint="eastAsia"/>
              </w:rPr>
              <w:t>数</w:t>
            </w:r>
            <w:r w:rsidRPr="00794C6C">
              <w:rPr>
                <w:rFonts w:hint="eastAsia"/>
              </w:rPr>
              <w:t>依赖于前一条指令的运算结果</w:t>
            </w:r>
          </w:p>
        </w:tc>
        <w:tc>
          <w:tcPr>
            <w:tcW w:w="3686" w:type="dxa"/>
            <w:shd w:val="clear" w:color="auto" w:fill="auto"/>
            <w:vAlign w:val="center"/>
          </w:tcPr>
          <w:p w14:paraId="4AD1875B" w14:textId="6D1DD250" w:rsidR="001D6468" w:rsidRDefault="00794C6C" w:rsidP="00FC6B2A">
            <w:pPr>
              <w:pStyle w:val="aff8"/>
              <w:ind w:firstLineChars="0" w:firstLine="0"/>
              <w:jc w:val="center"/>
            </w:pPr>
            <w:r>
              <w:rPr>
                <w:rFonts w:hint="eastAsia"/>
              </w:rPr>
              <w:t>流水线停顿，直到数据写回</w:t>
            </w:r>
          </w:p>
        </w:tc>
      </w:tr>
      <w:tr w:rsidR="00F07E70" w:rsidRPr="00A43997" w14:paraId="66CE7249" w14:textId="77777777" w:rsidTr="00D81557">
        <w:trPr>
          <w:tblHeader/>
          <w:jc w:val="center"/>
        </w:trPr>
        <w:tc>
          <w:tcPr>
            <w:tcW w:w="1134" w:type="dxa"/>
            <w:shd w:val="clear" w:color="auto" w:fill="auto"/>
            <w:vAlign w:val="center"/>
          </w:tcPr>
          <w:p w14:paraId="0EDCAE51" w14:textId="2C2150B3" w:rsidR="00F07E70" w:rsidRDefault="00F07E70" w:rsidP="00FC6B2A">
            <w:pPr>
              <w:pStyle w:val="aff8"/>
              <w:ind w:firstLineChars="0" w:firstLine="0"/>
              <w:jc w:val="center"/>
            </w:pPr>
            <w:r>
              <w:rPr>
                <w:rFonts w:hint="eastAsia"/>
              </w:rPr>
              <w:t>数据相关</w:t>
            </w:r>
          </w:p>
        </w:tc>
        <w:tc>
          <w:tcPr>
            <w:tcW w:w="3544" w:type="dxa"/>
            <w:shd w:val="clear" w:color="auto" w:fill="auto"/>
            <w:vAlign w:val="center"/>
          </w:tcPr>
          <w:p w14:paraId="43180555" w14:textId="51A9F77A" w:rsidR="00F07E70" w:rsidRPr="00794C6C" w:rsidRDefault="00F07E70" w:rsidP="00FC6B2A">
            <w:pPr>
              <w:pStyle w:val="aff8"/>
              <w:ind w:firstLineChars="0" w:firstLine="0"/>
              <w:jc w:val="center"/>
            </w:pPr>
            <w:r>
              <w:rPr>
                <w:rFonts w:hint="eastAsia"/>
              </w:rPr>
              <w:t>I</w:t>
            </w:r>
            <w:r>
              <w:t>D</w:t>
            </w:r>
            <w:r>
              <w:rPr>
                <w:rFonts w:hint="eastAsia"/>
              </w:rPr>
              <w:t>段</w:t>
            </w:r>
            <w:r w:rsidR="00443B9A">
              <w:rPr>
                <w:rFonts w:hint="eastAsia"/>
              </w:rPr>
              <w:t>读取</w:t>
            </w:r>
            <w:r>
              <w:rPr>
                <w:rFonts w:hint="eastAsia"/>
              </w:rPr>
              <w:t>寄存器、</w:t>
            </w:r>
            <w:r>
              <w:rPr>
                <w:rFonts w:hint="eastAsia"/>
              </w:rPr>
              <w:t>W</w:t>
            </w:r>
            <w:r>
              <w:t>B</w:t>
            </w:r>
            <w:r>
              <w:rPr>
                <w:rFonts w:hint="eastAsia"/>
              </w:rPr>
              <w:t>段写入寄存器</w:t>
            </w:r>
          </w:p>
        </w:tc>
        <w:tc>
          <w:tcPr>
            <w:tcW w:w="3686" w:type="dxa"/>
            <w:shd w:val="clear" w:color="auto" w:fill="auto"/>
            <w:vAlign w:val="center"/>
          </w:tcPr>
          <w:p w14:paraId="0B9178A8" w14:textId="29320985" w:rsidR="00F07E70" w:rsidRPr="00990CA8" w:rsidRDefault="00990CA8" w:rsidP="00FC6B2A">
            <w:pPr>
              <w:pStyle w:val="aff8"/>
              <w:ind w:firstLineChars="0" w:firstLine="0"/>
              <w:jc w:val="center"/>
            </w:pPr>
            <w:r>
              <w:rPr>
                <w:rFonts w:hint="eastAsia"/>
              </w:rPr>
              <w:t>设置</w:t>
            </w:r>
            <w:proofErr w:type="gramStart"/>
            <w:r>
              <w:rPr>
                <w:rFonts w:hint="eastAsia"/>
              </w:rPr>
              <w:t>寄存器堆先写后读</w:t>
            </w:r>
            <w:proofErr w:type="gramEnd"/>
            <w:r>
              <w:rPr>
                <w:rFonts w:hint="eastAsia"/>
              </w:rPr>
              <w:t>，寄存器</w:t>
            </w:r>
            <w:proofErr w:type="gramStart"/>
            <w:r>
              <w:rPr>
                <w:rFonts w:hint="eastAsia"/>
              </w:rPr>
              <w:t>堆下降</w:t>
            </w:r>
            <w:proofErr w:type="gramEnd"/>
            <w:r>
              <w:rPr>
                <w:rFonts w:hint="eastAsia"/>
              </w:rPr>
              <w:t>沿写入，流水接口上升</w:t>
            </w:r>
            <w:proofErr w:type="gramStart"/>
            <w:r>
              <w:rPr>
                <w:rFonts w:hint="eastAsia"/>
              </w:rPr>
              <w:t>沿有</w:t>
            </w:r>
            <w:proofErr w:type="gramEnd"/>
            <w:r>
              <w:rPr>
                <w:rFonts w:hint="eastAsia"/>
              </w:rPr>
              <w:t>效</w:t>
            </w:r>
          </w:p>
        </w:tc>
      </w:tr>
    </w:tbl>
    <w:p w14:paraId="406D9E3F" w14:textId="20F2FB16" w:rsidR="00094C9E" w:rsidRDefault="00094C9E" w:rsidP="00094C9E">
      <w:pPr>
        <w:pStyle w:val="30"/>
        <w:tabs>
          <w:tab w:val="left" w:pos="1080"/>
        </w:tabs>
        <w:spacing w:beforeLines="0" w:before="229" w:afterLines="0" w:after="229"/>
      </w:pPr>
      <w:r>
        <w:rPr>
          <w:rFonts w:hint="eastAsia"/>
        </w:rPr>
        <w:t>分支相关</w:t>
      </w:r>
    </w:p>
    <w:p w14:paraId="6A4D55E9" w14:textId="5538864A" w:rsidR="0080695C" w:rsidRDefault="00EA3D59" w:rsidP="0080695C">
      <w:pPr>
        <w:pStyle w:val="a3"/>
        <w:ind w:rightChars="11" w:right="26" w:firstLine="480"/>
      </w:pPr>
      <w:r>
        <w:rPr>
          <w:rFonts w:hint="eastAsia"/>
        </w:rPr>
        <w:t>对于有条件跳转指令和无条件跳转指令，</w:t>
      </w:r>
      <w:r w:rsidR="007B2987">
        <w:rPr>
          <w:rFonts w:hint="eastAsia"/>
        </w:rPr>
        <w:t>在</w:t>
      </w:r>
      <w:r w:rsidR="007B2987">
        <w:rPr>
          <w:rFonts w:hint="eastAsia"/>
        </w:rPr>
        <w:t>E</w:t>
      </w:r>
      <w:r w:rsidR="007B2987">
        <w:t>X</w:t>
      </w:r>
      <w:proofErr w:type="gramStart"/>
      <w:r w:rsidR="007B2987">
        <w:rPr>
          <w:rFonts w:hint="eastAsia"/>
        </w:rPr>
        <w:t>段首先</w:t>
      </w:r>
      <w:proofErr w:type="gramEnd"/>
      <w:r w:rsidR="007B2987">
        <w:rPr>
          <w:rFonts w:hint="eastAsia"/>
        </w:rPr>
        <w:t>对</w:t>
      </w:r>
      <w:r w:rsidR="007B2987">
        <w:rPr>
          <w:rFonts w:hint="eastAsia"/>
        </w:rPr>
        <w:t>A</w:t>
      </w:r>
      <w:r w:rsidR="007B2987">
        <w:t>LU</w:t>
      </w:r>
      <w:r w:rsidR="007B2987">
        <w:rPr>
          <w:rFonts w:hint="eastAsia"/>
        </w:rPr>
        <w:t>的运算结果与</w:t>
      </w:r>
      <w:r w:rsidR="007B2987">
        <w:rPr>
          <w:rFonts w:hint="eastAsia"/>
        </w:rPr>
        <w:lastRenderedPageBreak/>
        <w:t>B</w:t>
      </w:r>
      <w:r w:rsidR="007B2987">
        <w:t>NE</w:t>
      </w:r>
      <w:r w:rsidR="007B2987">
        <w:rPr>
          <w:rFonts w:hint="eastAsia"/>
        </w:rPr>
        <w:t>、</w:t>
      </w:r>
      <w:r w:rsidR="007B2987">
        <w:rPr>
          <w:rFonts w:hint="eastAsia"/>
        </w:rPr>
        <w:t>B</w:t>
      </w:r>
      <w:r w:rsidR="007B2987">
        <w:t>EQ</w:t>
      </w:r>
      <w:r w:rsidR="007B2987">
        <w:rPr>
          <w:rFonts w:hint="eastAsia"/>
        </w:rPr>
        <w:t>、</w:t>
      </w:r>
      <w:r w:rsidR="007B2987">
        <w:rPr>
          <w:rFonts w:hint="eastAsia"/>
        </w:rPr>
        <w:t>B</w:t>
      </w:r>
      <w:r w:rsidR="007B2987">
        <w:t>GEZ</w:t>
      </w:r>
      <w:r w:rsidR="007B2987">
        <w:rPr>
          <w:rFonts w:hint="eastAsia"/>
        </w:rPr>
        <w:t>三个信号进行逻辑运算得到有条件跳转的信号</w:t>
      </w:r>
      <w:r w:rsidR="007B2987">
        <w:rPr>
          <w:rFonts w:hint="eastAsia"/>
        </w:rPr>
        <w:t>E</w:t>
      </w:r>
      <w:r w:rsidR="007B2987">
        <w:t>X_B_EN</w:t>
      </w:r>
      <w:r w:rsidR="007B2987">
        <w:rPr>
          <w:rFonts w:hint="eastAsia"/>
        </w:rPr>
        <w:t>，</w:t>
      </w:r>
      <w:r w:rsidR="00620532">
        <w:rPr>
          <w:rFonts w:hint="eastAsia"/>
        </w:rPr>
        <w:t>将该信号与</w:t>
      </w:r>
      <w:r w:rsidR="00620532">
        <w:rPr>
          <w:rFonts w:hint="eastAsia"/>
        </w:rPr>
        <w:t>E</w:t>
      </w:r>
      <w:r w:rsidR="00620532">
        <w:t>X_</w:t>
      </w:r>
      <w:r w:rsidR="00620532">
        <w:rPr>
          <w:rFonts w:hint="eastAsia"/>
        </w:rPr>
        <w:t>J</w:t>
      </w:r>
      <w:r w:rsidR="00620532">
        <w:t>R</w:t>
      </w:r>
      <w:r w:rsidR="00620532">
        <w:rPr>
          <w:rFonts w:hint="eastAsia"/>
        </w:rPr>
        <w:t>、</w:t>
      </w:r>
      <w:r w:rsidR="00620532">
        <w:rPr>
          <w:rFonts w:hint="eastAsia"/>
        </w:rPr>
        <w:t>E</w:t>
      </w:r>
      <w:r w:rsidR="00620532">
        <w:t>X_</w:t>
      </w:r>
      <w:r w:rsidR="00620532">
        <w:rPr>
          <w:rFonts w:hint="eastAsia"/>
        </w:rPr>
        <w:t>J</w:t>
      </w:r>
      <w:r w:rsidR="00620532">
        <w:t>MP</w:t>
      </w:r>
      <w:r w:rsidR="00620532">
        <w:rPr>
          <w:rFonts w:hint="eastAsia"/>
        </w:rPr>
        <w:t>逻辑或得到</w:t>
      </w:r>
      <w:r w:rsidR="00620532">
        <w:rPr>
          <w:rFonts w:hint="eastAsia"/>
        </w:rPr>
        <w:t>E</w:t>
      </w:r>
      <w:r w:rsidR="00620532">
        <w:t>X</w:t>
      </w:r>
      <w:r w:rsidR="00620532">
        <w:rPr>
          <w:rFonts w:hint="eastAsia"/>
        </w:rPr>
        <w:t>段的跳转信号</w:t>
      </w:r>
      <w:proofErr w:type="spellStart"/>
      <w:r w:rsidR="00620532">
        <w:rPr>
          <w:rFonts w:hint="eastAsia"/>
        </w:rPr>
        <w:t>E</w:t>
      </w:r>
      <w:r w:rsidR="00620532">
        <w:t>X_B</w:t>
      </w:r>
      <w:r w:rsidR="00620532">
        <w:rPr>
          <w:rFonts w:hint="eastAsia"/>
        </w:rPr>
        <w:t>ranch</w:t>
      </w:r>
      <w:proofErr w:type="spellEnd"/>
      <w:r w:rsidR="008B68FC">
        <w:rPr>
          <w:rFonts w:hint="eastAsia"/>
        </w:rPr>
        <w:t>。</w:t>
      </w:r>
      <w:r w:rsidR="00FC4CEE">
        <w:rPr>
          <w:rFonts w:hint="eastAsia"/>
        </w:rPr>
        <w:t>同时在</w:t>
      </w:r>
      <w:r w:rsidR="00FC4CEE">
        <w:rPr>
          <w:rFonts w:hint="eastAsia"/>
        </w:rPr>
        <w:t>E</w:t>
      </w:r>
      <w:r w:rsidR="00FC4CEE">
        <w:t>X</w:t>
      </w:r>
      <w:r w:rsidR="00FC4CEE">
        <w:rPr>
          <w:rFonts w:hint="eastAsia"/>
        </w:rPr>
        <w:t>段中</w:t>
      </w:r>
      <w:r w:rsidR="00F45159">
        <w:rPr>
          <w:rFonts w:hint="eastAsia"/>
        </w:rPr>
        <w:t>需要计算出下一条有效地址，其中各指令结果如下</w:t>
      </w:r>
      <w:r w:rsidR="00890951">
        <w:rPr>
          <w:rFonts w:hint="eastAsia"/>
        </w:rPr>
        <w:t>表</w:t>
      </w:r>
      <w:r w:rsidR="00890951">
        <w:rPr>
          <w:rFonts w:hint="eastAsia"/>
        </w:rPr>
        <w:t>2.</w:t>
      </w:r>
      <w:r w:rsidR="00780202">
        <w:rPr>
          <w:rFonts w:hint="eastAsia"/>
        </w:rPr>
        <w:t>9</w:t>
      </w:r>
      <w:r w:rsidR="00F45159">
        <w:rPr>
          <w:rFonts w:hint="eastAsia"/>
        </w:rPr>
        <w:t>所示</w:t>
      </w:r>
      <w:r w:rsidR="00A908AC">
        <w:rPr>
          <w:rFonts w:hint="eastAsia"/>
        </w:rPr>
        <w:t>，其中</w:t>
      </w:r>
      <w:proofErr w:type="spellStart"/>
      <w:r w:rsidR="00A908AC" w:rsidRPr="00641872">
        <w:t>BranchAddr</w:t>
      </w:r>
      <w:proofErr w:type="spellEnd"/>
      <w:r w:rsidR="00A908AC">
        <w:t>||00</w:t>
      </w:r>
      <w:r w:rsidR="00A908AC">
        <w:rPr>
          <w:rFonts w:hint="eastAsia"/>
        </w:rPr>
        <w:t>意为</w:t>
      </w:r>
      <w:proofErr w:type="spellStart"/>
      <w:r w:rsidR="00A908AC" w:rsidRPr="00641872">
        <w:t>BranchAddr</w:t>
      </w:r>
      <w:proofErr w:type="spellEnd"/>
      <w:r w:rsidR="00A908AC">
        <w:rPr>
          <w:rFonts w:hint="eastAsia"/>
        </w:rPr>
        <w:t>后加两个</w:t>
      </w:r>
      <w:r w:rsidR="00A908AC">
        <w:rPr>
          <w:rFonts w:hint="eastAsia"/>
        </w:rPr>
        <w:t>0</w:t>
      </w:r>
      <w:r w:rsidR="00986414">
        <w:rPr>
          <w:rFonts w:hint="eastAsia"/>
        </w:rPr>
        <w:t>。</w:t>
      </w:r>
    </w:p>
    <w:p w14:paraId="79511E78" w14:textId="66F1895E" w:rsidR="00641872" w:rsidRDefault="00641872" w:rsidP="00641872">
      <w:pPr>
        <w:pStyle w:val="affe"/>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sidR="00780202">
        <w:rPr>
          <w:rFonts w:hint="eastAsia"/>
        </w:rPr>
        <w:t>9</w:t>
      </w:r>
      <w:r>
        <w:t xml:space="preserve"> </w:t>
      </w:r>
      <w:r>
        <w:rPr>
          <w:rFonts w:hint="eastAsia"/>
        </w:rPr>
        <w:t>有效地址计算</w:t>
      </w:r>
    </w:p>
    <w:tbl>
      <w:tblPr>
        <w:tblW w:w="6521" w:type="dxa"/>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546"/>
        <w:gridCol w:w="4975"/>
      </w:tblGrid>
      <w:tr w:rsidR="00641872" w:rsidRPr="00A43997" w14:paraId="1039B75D" w14:textId="77777777" w:rsidTr="00F461E3">
        <w:trPr>
          <w:tblHeader/>
          <w:jc w:val="center"/>
        </w:trPr>
        <w:tc>
          <w:tcPr>
            <w:tcW w:w="1546" w:type="dxa"/>
            <w:shd w:val="clear" w:color="auto" w:fill="auto"/>
            <w:vAlign w:val="center"/>
            <w:hideMark/>
          </w:tcPr>
          <w:p w14:paraId="380AD941" w14:textId="3A5DA939" w:rsidR="00641872" w:rsidRDefault="00641872" w:rsidP="00FC6B2A">
            <w:pPr>
              <w:pStyle w:val="aff8"/>
              <w:ind w:firstLineChars="0" w:firstLine="0"/>
              <w:jc w:val="center"/>
            </w:pPr>
            <w:r>
              <w:rPr>
                <w:rFonts w:hint="eastAsia"/>
              </w:rPr>
              <w:t>指令</w:t>
            </w:r>
          </w:p>
        </w:tc>
        <w:tc>
          <w:tcPr>
            <w:tcW w:w="4975" w:type="dxa"/>
            <w:shd w:val="clear" w:color="auto" w:fill="auto"/>
            <w:vAlign w:val="center"/>
            <w:hideMark/>
          </w:tcPr>
          <w:p w14:paraId="133D6F9A" w14:textId="496BBFAB" w:rsidR="00641872" w:rsidRDefault="00641872" w:rsidP="00FC6B2A">
            <w:pPr>
              <w:pStyle w:val="aff8"/>
              <w:ind w:firstLineChars="0" w:firstLine="0"/>
              <w:jc w:val="center"/>
            </w:pPr>
            <w:r>
              <w:rPr>
                <w:rFonts w:hint="eastAsia"/>
              </w:rPr>
              <w:t>有效地址</w:t>
            </w:r>
          </w:p>
        </w:tc>
      </w:tr>
      <w:tr w:rsidR="00641872" w:rsidRPr="00CA10D1" w14:paraId="6E9C660F" w14:textId="77777777" w:rsidTr="00F461E3">
        <w:trPr>
          <w:tblHeader/>
          <w:jc w:val="center"/>
        </w:trPr>
        <w:tc>
          <w:tcPr>
            <w:tcW w:w="1546" w:type="dxa"/>
            <w:shd w:val="clear" w:color="auto" w:fill="auto"/>
            <w:vAlign w:val="center"/>
          </w:tcPr>
          <w:p w14:paraId="113C2263" w14:textId="6DA28BC0" w:rsidR="00641872" w:rsidRDefault="00641872" w:rsidP="00FC6B2A">
            <w:pPr>
              <w:pStyle w:val="aff8"/>
              <w:ind w:firstLineChars="0" w:firstLine="0"/>
              <w:jc w:val="center"/>
            </w:pPr>
            <w:r>
              <w:rPr>
                <w:rFonts w:hint="eastAsia"/>
              </w:rPr>
              <w:t>B</w:t>
            </w:r>
            <w:r>
              <w:t>EQ/BNE</w:t>
            </w:r>
            <w:r w:rsidR="00F461E3">
              <w:t>/BGEZ</w:t>
            </w:r>
          </w:p>
        </w:tc>
        <w:tc>
          <w:tcPr>
            <w:tcW w:w="4975" w:type="dxa"/>
            <w:shd w:val="clear" w:color="auto" w:fill="auto"/>
            <w:vAlign w:val="center"/>
          </w:tcPr>
          <w:p w14:paraId="4AFFDAE6" w14:textId="36FBCD41" w:rsidR="00641872" w:rsidRDefault="00641872" w:rsidP="00FC6B2A">
            <w:pPr>
              <w:pStyle w:val="aff8"/>
              <w:ind w:firstLineChars="0" w:firstLine="0"/>
              <w:jc w:val="center"/>
            </w:pPr>
            <w:r w:rsidRPr="00641872">
              <w:t xml:space="preserve">PC + 4 + </w:t>
            </w:r>
            <w:proofErr w:type="spellStart"/>
            <w:r w:rsidRPr="00641872">
              <w:t>sign_</w:t>
            </w:r>
            <w:proofErr w:type="gramStart"/>
            <w:r w:rsidRPr="00641872">
              <w:t>extend</w:t>
            </w:r>
            <w:proofErr w:type="spellEnd"/>
            <w:r>
              <w:rPr>
                <w:rFonts w:hint="eastAsia"/>
              </w:rPr>
              <w:t>(</w:t>
            </w:r>
            <w:proofErr w:type="spellStart"/>
            <w:proofErr w:type="gramEnd"/>
            <w:r w:rsidRPr="00641872">
              <w:t>BranchAddr</w:t>
            </w:r>
            <w:proofErr w:type="spellEnd"/>
            <w:r>
              <w:t>||00)</w:t>
            </w:r>
          </w:p>
        </w:tc>
      </w:tr>
      <w:tr w:rsidR="00641872" w:rsidRPr="00CA10D1" w14:paraId="2AA05BF5" w14:textId="77777777" w:rsidTr="00F461E3">
        <w:trPr>
          <w:tblHeader/>
          <w:jc w:val="center"/>
        </w:trPr>
        <w:tc>
          <w:tcPr>
            <w:tcW w:w="1546" w:type="dxa"/>
            <w:shd w:val="clear" w:color="auto" w:fill="auto"/>
            <w:vAlign w:val="center"/>
          </w:tcPr>
          <w:p w14:paraId="01043DB2" w14:textId="1FD93270" w:rsidR="00641872" w:rsidRDefault="00F461E3" w:rsidP="00FC6B2A">
            <w:pPr>
              <w:pStyle w:val="aff8"/>
              <w:ind w:firstLineChars="0" w:firstLine="0"/>
              <w:jc w:val="center"/>
            </w:pPr>
            <w:r>
              <w:rPr>
                <w:rFonts w:hint="eastAsia"/>
              </w:rPr>
              <w:t>J</w:t>
            </w:r>
            <w:r>
              <w:t>R</w:t>
            </w:r>
          </w:p>
        </w:tc>
        <w:tc>
          <w:tcPr>
            <w:tcW w:w="4975" w:type="dxa"/>
            <w:shd w:val="clear" w:color="auto" w:fill="auto"/>
            <w:vAlign w:val="center"/>
          </w:tcPr>
          <w:p w14:paraId="1ABF8D0A" w14:textId="468F0961" w:rsidR="00641872" w:rsidRDefault="00853E3A" w:rsidP="00FC6B2A">
            <w:pPr>
              <w:pStyle w:val="aff8"/>
              <w:ind w:firstLineChars="0" w:firstLine="0"/>
              <w:jc w:val="center"/>
            </w:pPr>
            <w:proofErr w:type="gramStart"/>
            <w:r w:rsidRPr="00853E3A">
              <w:t>GPR[</w:t>
            </w:r>
            <w:proofErr w:type="spellStart"/>
            <w:proofErr w:type="gramEnd"/>
            <w:r w:rsidRPr="00853E3A">
              <w:t>rs</w:t>
            </w:r>
            <w:proofErr w:type="spellEnd"/>
            <w:r w:rsidRPr="00853E3A">
              <w:t>]</w:t>
            </w:r>
            <w:r>
              <w:t>=</w:t>
            </w:r>
            <w:r>
              <w:rPr>
                <w:rFonts w:hint="eastAsia"/>
              </w:rPr>
              <w:t>E</w:t>
            </w:r>
            <w:r>
              <w:t>X_R1</w:t>
            </w:r>
          </w:p>
        </w:tc>
      </w:tr>
      <w:tr w:rsidR="00641872" w:rsidRPr="00CA10D1" w14:paraId="12F7000A" w14:textId="77777777" w:rsidTr="00F461E3">
        <w:trPr>
          <w:tblHeader/>
          <w:jc w:val="center"/>
        </w:trPr>
        <w:tc>
          <w:tcPr>
            <w:tcW w:w="1546" w:type="dxa"/>
            <w:shd w:val="clear" w:color="auto" w:fill="auto"/>
            <w:vAlign w:val="center"/>
          </w:tcPr>
          <w:p w14:paraId="64F49008" w14:textId="067C6E8E" w:rsidR="00641872" w:rsidRDefault="00853E3A" w:rsidP="00FC6B2A">
            <w:pPr>
              <w:pStyle w:val="aff8"/>
              <w:ind w:firstLineChars="0" w:firstLine="0"/>
              <w:jc w:val="center"/>
            </w:pPr>
            <w:r>
              <w:rPr>
                <w:rFonts w:hint="eastAsia"/>
              </w:rPr>
              <w:t>J</w:t>
            </w:r>
          </w:p>
        </w:tc>
        <w:tc>
          <w:tcPr>
            <w:tcW w:w="4975" w:type="dxa"/>
            <w:shd w:val="clear" w:color="auto" w:fill="auto"/>
            <w:vAlign w:val="center"/>
          </w:tcPr>
          <w:p w14:paraId="15466E6E" w14:textId="4DF949E2" w:rsidR="00641872" w:rsidRDefault="00CA10D1" w:rsidP="00FC6B2A">
            <w:pPr>
              <w:pStyle w:val="aff8"/>
              <w:ind w:firstLineChars="0" w:firstLine="0"/>
              <w:jc w:val="center"/>
            </w:pPr>
            <w:r>
              <w:t>(</w:t>
            </w:r>
            <w:r w:rsidRPr="00CA10D1">
              <w:rPr>
                <w:rFonts w:hint="eastAsia"/>
              </w:rPr>
              <w:t>pc</w:t>
            </w:r>
            <w:r>
              <w:t>+</w:t>
            </w:r>
            <w:proofErr w:type="gramStart"/>
            <w:r>
              <w:t>4)</w:t>
            </w:r>
            <w:r w:rsidRPr="00CA10D1">
              <w:rPr>
                <w:rFonts w:hint="eastAsia"/>
              </w:rPr>
              <w:t>[</w:t>
            </w:r>
            <w:proofErr w:type="gramEnd"/>
            <w:r w:rsidRPr="00CA10D1">
              <w:rPr>
                <w:rFonts w:hint="eastAsia"/>
              </w:rPr>
              <w:t>31:28]</w:t>
            </w:r>
            <w:r w:rsidR="00961960">
              <w:t>||</w:t>
            </w:r>
            <w:proofErr w:type="spellStart"/>
            <w:r w:rsidR="00F72FFC" w:rsidRPr="00641872">
              <w:t>BranchAddr</w:t>
            </w:r>
            <w:proofErr w:type="spellEnd"/>
            <w:r w:rsidR="00F72FFC" w:rsidRPr="00CA10D1">
              <w:rPr>
                <w:rFonts w:hint="eastAsia"/>
              </w:rPr>
              <w:t xml:space="preserve"> </w:t>
            </w:r>
            <w:r w:rsidR="00961960">
              <w:t>||</w:t>
            </w:r>
            <w:r w:rsidRPr="00CA10D1">
              <w:rPr>
                <w:rFonts w:hint="eastAsia"/>
              </w:rPr>
              <w:t>00</w:t>
            </w:r>
          </w:p>
        </w:tc>
      </w:tr>
      <w:tr w:rsidR="00641872" w:rsidRPr="00A43997" w14:paraId="45696B5A" w14:textId="77777777" w:rsidTr="00F461E3">
        <w:trPr>
          <w:tblHeader/>
          <w:jc w:val="center"/>
        </w:trPr>
        <w:tc>
          <w:tcPr>
            <w:tcW w:w="1546" w:type="dxa"/>
            <w:shd w:val="clear" w:color="auto" w:fill="auto"/>
            <w:vAlign w:val="center"/>
          </w:tcPr>
          <w:p w14:paraId="28C9332F" w14:textId="079A8F9C" w:rsidR="00641872" w:rsidRDefault="00F461E3" w:rsidP="00FC6B2A">
            <w:pPr>
              <w:pStyle w:val="aff8"/>
              <w:ind w:firstLineChars="0" w:firstLine="0"/>
              <w:jc w:val="center"/>
            </w:pPr>
            <w:r>
              <w:rPr>
                <w:rFonts w:hint="eastAsia"/>
              </w:rPr>
              <w:t>J</w:t>
            </w:r>
            <w:r w:rsidR="00853E3A">
              <w:t>AL</w:t>
            </w:r>
          </w:p>
        </w:tc>
        <w:tc>
          <w:tcPr>
            <w:tcW w:w="4975" w:type="dxa"/>
            <w:shd w:val="clear" w:color="auto" w:fill="auto"/>
            <w:vAlign w:val="center"/>
          </w:tcPr>
          <w:p w14:paraId="49BD6AB7" w14:textId="733CC602" w:rsidR="00641872" w:rsidRPr="00794C6C" w:rsidRDefault="00356819" w:rsidP="00FC6B2A">
            <w:pPr>
              <w:pStyle w:val="aff8"/>
              <w:ind w:firstLineChars="0" w:firstLine="0"/>
              <w:jc w:val="center"/>
            </w:pPr>
            <w:r>
              <w:rPr>
                <w:rFonts w:hint="eastAsia"/>
              </w:rPr>
              <w:t>P</w:t>
            </w:r>
            <w:r>
              <w:t>C+4</w:t>
            </w:r>
            <w:r>
              <w:rPr>
                <w:rFonts w:hint="eastAsia"/>
              </w:rPr>
              <w:t>，将</w:t>
            </w:r>
            <w:r w:rsidR="00C576CE">
              <w:rPr>
                <w:rFonts w:hint="eastAsia"/>
              </w:rPr>
              <w:t>P</w:t>
            </w:r>
            <w:r w:rsidR="00C576CE">
              <w:t>C+4</w:t>
            </w:r>
            <w:r>
              <w:rPr>
                <w:rFonts w:hint="eastAsia"/>
              </w:rPr>
              <w:t>存入寄存器，运行结束后通过寄存器的值返回</w:t>
            </w:r>
            <w:r w:rsidR="0004076A">
              <w:rPr>
                <w:rFonts w:hint="eastAsia"/>
              </w:rPr>
              <w:t>，在</w:t>
            </w:r>
            <w:r w:rsidR="0004076A">
              <w:rPr>
                <w:rFonts w:hint="eastAsia"/>
              </w:rPr>
              <w:t>W</w:t>
            </w:r>
            <w:r w:rsidR="0004076A">
              <w:t>B</w:t>
            </w:r>
            <w:r w:rsidR="0004076A">
              <w:rPr>
                <w:rFonts w:hint="eastAsia"/>
              </w:rPr>
              <w:t>阶段实现</w:t>
            </w:r>
          </w:p>
        </w:tc>
      </w:tr>
    </w:tbl>
    <w:p w14:paraId="4F25D45F" w14:textId="7AB7079D" w:rsidR="00641872" w:rsidRDefault="007B277D" w:rsidP="0080695C">
      <w:pPr>
        <w:pStyle w:val="a3"/>
        <w:ind w:rightChars="11" w:right="26" w:firstLine="480"/>
      </w:pPr>
      <w:r>
        <w:rPr>
          <w:rFonts w:hint="eastAsia"/>
        </w:rPr>
        <w:t>当检测到</w:t>
      </w:r>
      <w:proofErr w:type="spellStart"/>
      <w:r>
        <w:rPr>
          <w:rFonts w:hint="eastAsia"/>
        </w:rPr>
        <w:t>E</w:t>
      </w:r>
      <w:r>
        <w:t>X_B</w:t>
      </w:r>
      <w:r>
        <w:rPr>
          <w:rFonts w:hint="eastAsia"/>
        </w:rPr>
        <w:t>ranch</w:t>
      </w:r>
      <w:proofErr w:type="spellEnd"/>
      <w:r>
        <w:rPr>
          <w:rFonts w:hint="eastAsia"/>
        </w:rPr>
        <w:t>信号</w:t>
      </w:r>
      <w:r w:rsidR="00C703E5">
        <w:rPr>
          <w:rFonts w:hint="eastAsia"/>
        </w:rPr>
        <w:t>即分支成功信号</w:t>
      </w:r>
      <w:r>
        <w:rPr>
          <w:rFonts w:hint="eastAsia"/>
        </w:rPr>
        <w:t>时将</w:t>
      </w:r>
      <w:r>
        <w:rPr>
          <w:rFonts w:hint="eastAsia"/>
        </w:rPr>
        <w:t>I</w:t>
      </w:r>
      <w:r>
        <w:t>F/ID</w:t>
      </w:r>
      <w:r>
        <w:rPr>
          <w:rFonts w:hint="eastAsia"/>
        </w:rPr>
        <w:t>和</w:t>
      </w:r>
      <w:r>
        <w:rPr>
          <w:rFonts w:hint="eastAsia"/>
        </w:rPr>
        <w:t>I</w:t>
      </w:r>
      <w:r>
        <w:t>D/EX</w:t>
      </w:r>
      <w:r>
        <w:rPr>
          <w:rFonts w:hint="eastAsia"/>
        </w:rPr>
        <w:t>两个流水线寄存器清零，</w:t>
      </w:r>
      <w:r w:rsidR="00FC6B2A">
        <w:rPr>
          <w:rFonts w:hint="eastAsia"/>
        </w:rPr>
        <w:t>同时</w:t>
      </w:r>
      <w:r w:rsidR="003D7B65">
        <w:rPr>
          <w:rFonts w:hint="eastAsia"/>
        </w:rPr>
        <w:t>以</w:t>
      </w:r>
      <w:proofErr w:type="spellStart"/>
      <w:r w:rsidR="003D7B65">
        <w:rPr>
          <w:rFonts w:hint="eastAsia"/>
        </w:rPr>
        <w:t>E</w:t>
      </w:r>
      <w:r w:rsidR="003D7B65">
        <w:t>X_B</w:t>
      </w:r>
      <w:r w:rsidR="003D7B65">
        <w:rPr>
          <w:rFonts w:hint="eastAsia"/>
        </w:rPr>
        <w:t>ranch</w:t>
      </w:r>
      <w:proofErr w:type="spellEnd"/>
      <w:r w:rsidR="003D7B65">
        <w:rPr>
          <w:rFonts w:hint="eastAsia"/>
        </w:rPr>
        <w:t>为控制信号选择下一条</w:t>
      </w:r>
      <w:r w:rsidR="003D7B65">
        <w:rPr>
          <w:rFonts w:hint="eastAsia"/>
        </w:rPr>
        <w:t>P</w:t>
      </w:r>
      <w:r w:rsidR="003D7B65">
        <w:t>C</w:t>
      </w:r>
      <w:r w:rsidR="003D7B65">
        <w:rPr>
          <w:rFonts w:hint="eastAsia"/>
        </w:rPr>
        <w:t>为</w:t>
      </w:r>
      <w:r w:rsidR="003D7B65">
        <w:rPr>
          <w:rFonts w:hint="eastAsia"/>
        </w:rPr>
        <w:t>E</w:t>
      </w:r>
      <w:r w:rsidR="003D7B65">
        <w:t>X</w:t>
      </w:r>
      <w:proofErr w:type="gramStart"/>
      <w:r w:rsidR="003D7B65">
        <w:rPr>
          <w:rFonts w:hint="eastAsia"/>
        </w:rPr>
        <w:t>段计算</w:t>
      </w:r>
      <w:proofErr w:type="gramEnd"/>
      <w:r w:rsidR="003D7B65">
        <w:rPr>
          <w:rFonts w:hint="eastAsia"/>
        </w:rPr>
        <w:t>出的有效地址或是</w:t>
      </w:r>
      <w:r w:rsidR="003D7B65">
        <w:rPr>
          <w:rFonts w:hint="eastAsia"/>
        </w:rPr>
        <w:t>I</w:t>
      </w:r>
      <w:r w:rsidR="003D7B65">
        <w:t>F</w:t>
      </w:r>
      <w:r w:rsidR="003D7B65">
        <w:rPr>
          <w:rFonts w:hint="eastAsia"/>
        </w:rPr>
        <w:t>.P</w:t>
      </w:r>
      <w:r w:rsidR="003D7B65">
        <w:t>C+4</w:t>
      </w:r>
      <w:r w:rsidR="003D7B65">
        <w:rPr>
          <w:rFonts w:hint="eastAsia"/>
        </w:rPr>
        <w:t>。</w:t>
      </w:r>
    </w:p>
    <w:p w14:paraId="3EFFDD88" w14:textId="7DF2F49C" w:rsidR="00094C9E" w:rsidRDefault="00094C9E" w:rsidP="00094C9E">
      <w:pPr>
        <w:pStyle w:val="30"/>
        <w:tabs>
          <w:tab w:val="left" w:pos="1080"/>
        </w:tabs>
        <w:spacing w:beforeLines="0" w:before="229" w:afterLines="0" w:after="229"/>
      </w:pPr>
      <w:r>
        <w:rPr>
          <w:rFonts w:hint="eastAsia"/>
        </w:rPr>
        <w:t>数据相关</w:t>
      </w:r>
    </w:p>
    <w:p w14:paraId="6C9EF2AA" w14:textId="128D8CCB" w:rsidR="00094C9E" w:rsidRDefault="00E35EBB" w:rsidP="00094C9E">
      <w:pPr>
        <w:pStyle w:val="a3"/>
        <w:ind w:firstLine="480"/>
      </w:pPr>
      <w:r>
        <w:rPr>
          <w:rFonts w:hint="eastAsia"/>
        </w:rPr>
        <w:t>讨论指令间的数据相关</w:t>
      </w:r>
      <w:r w:rsidR="00F07E70">
        <w:rPr>
          <w:rFonts w:hint="eastAsia"/>
        </w:rPr>
        <w:t>首先</w:t>
      </w:r>
      <w:r>
        <w:rPr>
          <w:rFonts w:hint="eastAsia"/>
        </w:rPr>
        <w:t>要</w:t>
      </w:r>
      <w:r w:rsidR="00F07E70">
        <w:rPr>
          <w:rFonts w:hint="eastAsia"/>
        </w:rPr>
        <w:t>分析</w:t>
      </w:r>
      <w:r>
        <w:rPr>
          <w:rFonts w:hint="eastAsia"/>
        </w:rPr>
        <w:t>各指令对寄存器的使用情况，具体情况如下表</w:t>
      </w:r>
      <w:r>
        <w:rPr>
          <w:rFonts w:hint="eastAsia"/>
        </w:rPr>
        <w:t>2.</w:t>
      </w:r>
      <w:r w:rsidR="00780202">
        <w:rPr>
          <w:rFonts w:hint="eastAsia"/>
        </w:rPr>
        <w:t>10</w:t>
      </w:r>
      <w:r>
        <w:rPr>
          <w:rFonts w:hint="eastAsia"/>
        </w:rPr>
        <w:t>所示：</w:t>
      </w:r>
    </w:p>
    <w:p w14:paraId="2121CFD8" w14:textId="7F0DF0F8" w:rsidR="00233D5D" w:rsidRDefault="00233D5D" w:rsidP="00233D5D">
      <w:pPr>
        <w:pStyle w:val="affe"/>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sidR="00780202">
        <w:rPr>
          <w:rFonts w:hint="eastAsia"/>
        </w:rPr>
        <w:t>10</w:t>
      </w:r>
      <w:r>
        <w:t xml:space="preserve"> </w:t>
      </w:r>
      <w:r w:rsidR="00780202">
        <w:rPr>
          <w:rFonts w:hint="eastAsia"/>
        </w:rPr>
        <w:t>源</w:t>
      </w:r>
      <w:r>
        <w:rPr>
          <w:rFonts w:hint="eastAsia"/>
        </w:rPr>
        <w:t>寄存器使用情况</w:t>
      </w:r>
    </w:p>
    <w:tbl>
      <w:tblPr>
        <w:tblW w:w="3698" w:type="pct"/>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853"/>
        <w:gridCol w:w="1135"/>
        <w:gridCol w:w="1276"/>
        <w:gridCol w:w="989"/>
        <w:gridCol w:w="1135"/>
        <w:gridCol w:w="1133"/>
      </w:tblGrid>
      <w:tr w:rsidR="009A5118" w:rsidRPr="009A5118" w14:paraId="15545BF6" w14:textId="4CD4F43D" w:rsidTr="009A5118">
        <w:trPr>
          <w:trHeight w:val="302"/>
          <w:tblHeader/>
          <w:jc w:val="center"/>
        </w:trPr>
        <w:tc>
          <w:tcPr>
            <w:tcW w:w="655" w:type="pct"/>
            <w:shd w:val="clear" w:color="auto" w:fill="auto"/>
            <w:noWrap/>
            <w:vAlign w:val="center"/>
            <w:hideMark/>
          </w:tcPr>
          <w:p w14:paraId="292F4279" w14:textId="77777777" w:rsidR="00233D5D" w:rsidRPr="009A5118" w:rsidRDefault="00233D5D" w:rsidP="009A5118">
            <w:pPr>
              <w:widowControl/>
              <w:jc w:val="center"/>
              <w:rPr>
                <w:rFonts w:ascii="宋体" w:hAnsi="宋体" w:cs="宋体"/>
                <w:color w:val="000000"/>
                <w:kern w:val="0"/>
                <w:sz w:val="18"/>
                <w:szCs w:val="18"/>
              </w:rPr>
            </w:pPr>
            <w:r w:rsidRPr="009A5118">
              <w:rPr>
                <w:rFonts w:ascii="宋体" w:hAnsi="宋体" w:cs="宋体" w:hint="eastAsia"/>
                <w:color w:val="000000"/>
                <w:kern w:val="0"/>
                <w:sz w:val="18"/>
                <w:szCs w:val="18"/>
              </w:rPr>
              <w:t>指令</w:t>
            </w:r>
          </w:p>
        </w:tc>
        <w:tc>
          <w:tcPr>
            <w:tcW w:w="870" w:type="pct"/>
            <w:shd w:val="clear" w:color="auto" w:fill="auto"/>
            <w:noWrap/>
            <w:vAlign w:val="center"/>
            <w:hideMark/>
          </w:tcPr>
          <w:p w14:paraId="1515EDDB" w14:textId="3BF74871" w:rsidR="00233D5D" w:rsidRPr="009A5118" w:rsidRDefault="00233D5D" w:rsidP="009A5118">
            <w:pPr>
              <w:widowControl/>
              <w:jc w:val="center"/>
              <w:rPr>
                <w:rFonts w:ascii="宋体" w:hAnsi="宋体" w:cs="宋体"/>
                <w:color w:val="000000"/>
                <w:kern w:val="0"/>
                <w:sz w:val="18"/>
                <w:szCs w:val="18"/>
              </w:rPr>
            </w:pPr>
            <w:r w:rsidRPr="009A5118">
              <w:rPr>
                <w:rFonts w:ascii="宋体" w:hAnsi="宋体" w:cs="宋体" w:hint="eastAsia"/>
                <w:color w:val="000000"/>
                <w:kern w:val="0"/>
                <w:sz w:val="18"/>
                <w:szCs w:val="18"/>
              </w:rPr>
              <w:t>R</w:t>
            </w:r>
            <w:r w:rsidRPr="009A5118">
              <w:rPr>
                <w:rFonts w:ascii="宋体" w:hAnsi="宋体" w:cs="宋体"/>
                <w:color w:val="000000"/>
                <w:kern w:val="0"/>
                <w:sz w:val="18"/>
                <w:szCs w:val="18"/>
              </w:rPr>
              <w:t>1_U</w:t>
            </w:r>
            <w:r w:rsidRPr="009A5118">
              <w:rPr>
                <w:rFonts w:ascii="宋体" w:hAnsi="宋体" w:cs="宋体" w:hint="eastAsia"/>
                <w:color w:val="000000"/>
                <w:kern w:val="0"/>
                <w:sz w:val="18"/>
                <w:szCs w:val="18"/>
              </w:rPr>
              <w:t>sed</w:t>
            </w:r>
          </w:p>
        </w:tc>
        <w:tc>
          <w:tcPr>
            <w:tcW w:w="978" w:type="pct"/>
            <w:shd w:val="clear" w:color="auto" w:fill="auto"/>
            <w:noWrap/>
            <w:vAlign w:val="center"/>
            <w:hideMark/>
          </w:tcPr>
          <w:p w14:paraId="0552B27E" w14:textId="1B9B8CC6" w:rsidR="00233D5D" w:rsidRPr="009A5118" w:rsidRDefault="00233D5D" w:rsidP="009A5118">
            <w:pPr>
              <w:widowControl/>
              <w:jc w:val="center"/>
              <w:rPr>
                <w:rFonts w:ascii="宋体" w:hAnsi="宋体" w:cs="宋体"/>
                <w:color w:val="000000"/>
                <w:kern w:val="0"/>
                <w:sz w:val="18"/>
                <w:szCs w:val="18"/>
              </w:rPr>
            </w:pPr>
            <w:r w:rsidRPr="009A5118">
              <w:rPr>
                <w:rFonts w:ascii="宋体" w:hAnsi="宋体" w:cs="宋体" w:hint="eastAsia"/>
                <w:color w:val="000000"/>
                <w:kern w:val="0"/>
                <w:sz w:val="18"/>
                <w:szCs w:val="18"/>
              </w:rPr>
              <w:t>R</w:t>
            </w:r>
            <w:r w:rsidRPr="009A5118">
              <w:rPr>
                <w:rFonts w:ascii="宋体" w:hAnsi="宋体" w:cs="宋体"/>
                <w:color w:val="000000"/>
                <w:kern w:val="0"/>
                <w:sz w:val="18"/>
                <w:szCs w:val="18"/>
              </w:rPr>
              <w:t>2_U</w:t>
            </w:r>
            <w:r w:rsidRPr="009A5118">
              <w:rPr>
                <w:rFonts w:ascii="宋体" w:hAnsi="宋体" w:cs="宋体" w:hint="eastAsia"/>
                <w:color w:val="000000"/>
                <w:kern w:val="0"/>
                <w:sz w:val="18"/>
                <w:szCs w:val="18"/>
              </w:rPr>
              <w:t>sed</w:t>
            </w:r>
          </w:p>
        </w:tc>
        <w:tc>
          <w:tcPr>
            <w:tcW w:w="758" w:type="pct"/>
          </w:tcPr>
          <w:p w14:paraId="41E553C8" w14:textId="567036B1" w:rsidR="00233D5D" w:rsidRPr="009A5118" w:rsidRDefault="00233D5D" w:rsidP="009A5118">
            <w:pPr>
              <w:widowControl/>
              <w:jc w:val="center"/>
              <w:rPr>
                <w:rFonts w:ascii="宋体" w:hAnsi="宋体" w:cs="宋体"/>
                <w:color w:val="000000"/>
                <w:kern w:val="0"/>
                <w:sz w:val="18"/>
                <w:szCs w:val="18"/>
              </w:rPr>
            </w:pPr>
            <w:r w:rsidRPr="009A5118">
              <w:rPr>
                <w:rFonts w:ascii="宋体" w:hAnsi="宋体" w:cs="宋体" w:hint="eastAsia"/>
                <w:color w:val="000000"/>
                <w:kern w:val="0"/>
                <w:sz w:val="18"/>
                <w:szCs w:val="18"/>
              </w:rPr>
              <w:t>指令</w:t>
            </w:r>
          </w:p>
        </w:tc>
        <w:tc>
          <w:tcPr>
            <w:tcW w:w="870" w:type="pct"/>
            <w:vAlign w:val="center"/>
          </w:tcPr>
          <w:p w14:paraId="00DD290E" w14:textId="27E24C74" w:rsidR="00233D5D" w:rsidRPr="009A5118" w:rsidRDefault="00233D5D" w:rsidP="009A5118">
            <w:pPr>
              <w:widowControl/>
              <w:jc w:val="center"/>
              <w:rPr>
                <w:rFonts w:ascii="宋体" w:hAnsi="宋体" w:cs="宋体"/>
                <w:color w:val="000000"/>
                <w:kern w:val="0"/>
                <w:sz w:val="18"/>
                <w:szCs w:val="18"/>
              </w:rPr>
            </w:pPr>
            <w:r w:rsidRPr="009A5118">
              <w:rPr>
                <w:rFonts w:ascii="宋体" w:hAnsi="宋体" w:cs="宋体" w:hint="eastAsia"/>
                <w:color w:val="000000"/>
                <w:kern w:val="0"/>
                <w:sz w:val="18"/>
                <w:szCs w:val="18"/>
              </w:rPr>
              <w:t>R</w:t>
            </w:r>
            <w:r w:rsidRPr="009A5118">
              <w:rPr>
                <w:rFonts w:ascii="宋体" w:hAnsi="宋体" w:cs="宋体"/>
                <w:color w:val="000000"/>
                <w:kern w:val="0"/>
                <w:sz w:val="18"/>
                <w:szCs w:val="18"/>
              </w:rPr>
              <w:t>1_U</w:t>
            </w:r>
            <w:r w:rsidRPr="009A5118">
              <w:rPr>
                <w:rFonts w:ascii="宋体" w:hAnsi="宋体" w:cs="宋体" w:hint="eastAsia"/>
                <w:color w:val="000000"/>
                <w:kern w:val="0"/>
                <w:sz w:val="18"/>
                <w:szCs w:val="18"/>
              </w:rPr>
              <w:t>sed</w:t>
            </w:r>
          </w:p>
        </w:tc>
        <w:tc>
          <w:tcPr>
            <w:tcW w:w="869" w:type="pct"/>
            <w:vAlign w:val="center"/>
          </w:tcPr>
          <w:p w14:paraId="20AAA200" w14:textId="2F9BC10E" w:rsidR="00233D5D" w:rsidRPr="009A5118" w:rsidRDefault="00233D5D" w:rsidP="009A5118">
            <w:pPr>
              <w:widowControl/>
              <w:jc w:val="center"/>
              <w:rPr>
                <w:rFonts w:ascii="宋体" w:hAnsi="宋体" w:cs="宋体"/>
                <w:color w:val="000000"/>
                <w:kern w:val="0"/>
                <w:sz w:val="18"/>
                <w:szCs w:val="18"/>
              </w:rPr>
            </w:pPr>
            <w:r w:rsidRPr="009A5118">
              <w:rPr>
                <w:rFonts w:ascii="宋体" w:hAnsi="宋体" w:cs="宋体" w:hint="eastAsia"/>
                <w:color w:val="000000"/>
                <w:kern w:val="0"/>
                <w:sz w:val="18"/>
                <w:szCs w:val="18"/>
              </w:rPr>
              <w:t>R</w:t>
            </w:r>
            <w:r w:rsidRPr="009A5118">
              <w:rPr>
                <w:rFonts w:ascii="宋体" w:hAnsi="宋体" w:cs="宋体"/>
                <w:color w:val="000000"/>
                <w:kern w:val="0"/>
                <w:sz w:val="18"/>
                <w:szCs w:val="18"/>
              </w:rPr>
              <w:t>2_U</w:t>
            </w:r>
            <w:r w:rsidRPr="009A5118">
              <w:rPr>
                <w:rFonts w:ascii="宋体" w:hAnsi="宋体" w:cs="宋体" w:hint="eastAsia"/>
                <w:color w:val="000000"/>
                <w:kern w:val="0"/>
                <w:sz w:val="18"/>
                <w:szCs w:val="18"/>
              </w:rPr>
              <w:t>sed</w:t>
            </w:r>
          </w:p>
        </w:tc>
      </w:tr>
      <w:tr w:rsidR="009A5118" w:rsidRPr="009A5118" w14:paraId="296853B8" w14:textId="4D15ABAC" w:rsidTr="009A5118">
        <w:trPr>
          <w:trHeight w:val="235"/>
          <w:jc w:val="center"/>
        </w:trPr>
        <w:tc>
          <w:tcPr>
            <w:tcW w:w="655" w:type="pct"/>
            <w:shd w:val="clear" w:color="auto" w:fill="auto"/>
            <w:noWrap/>
            <w:vAlign w:val="center"/>
          </w:tcPr>
          <w:p w14:paraId="6058AADC"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LL</w:t>
            </w:r>
          </w:p>
        </w:tc>
        <w:tc>
          <w:tcPr>
            <w:tcW w:w="870" w:type="pct"/>
            <w:shd w:val="clear" w:color="auto" w:fill="auto"/>
            <w:noWrap/>
            <w:vAlign w:val="center"/>
          </w:tcPr>
          <w:p w14:paraId="449F9722"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78" w:type="pct"/>
            <w:shd w:val="clear" w:color="auto" w:fill="auto"/>
            <w:noWrap/>
          </w:tcPr>
          <w:p w14:paraId="3975CBB1" w14:textId="495F7D15"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4C3DD9AC" w14:textId="60A8C79A"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J</w:t>
            </w:r>
            <w:r>
              <w:rPr>
                <w:rFonts w:ascii="宋体" w:hAnsi="宋体" w:cs="宋体"/>
                <w:color w:val="000000"/>
                <w:kern w:val="0"/>
                <w:sz w:val="18"/>
                <w:szCs w:val="18"/>
              </w:rPr>
              <w:t>AL</w:t>
            </w:r>
          </w:p>
        </w:tc>
        <w:tc>
          <w:tcPr>
            <w:tcW w:w="870" w:type="pct"/>
          </w:tcPr>
          <w:p w14:paraId="2ABDD521" w14:textId="33CAE299"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869" w:type="pct"/>
          </w:tcPr>
          <w:p w14:paraId="5367BEDF" w14:textId="222E7DD4"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9A5118" w:rsidRPr="00752911" w14:paraId="6EB31B2D" w14:textId="4E126599" w:rsidTr="009A5118">
        <w:trPr>
          <w:trHeight w:val="235"/>
          <w:jc w:val="center"/>
        </w:trPr>
        <w:tc>
          <w:tcPr>
            <w:tcW w:w="655" w:type="pct"/>
            <w:shd w:val="clear" w:color="auto" w:fill="auto"/>
            <w:noWrap/>
            <w:vAlign w:val="center"/>
          </w:tcPr>
          <w:p w14:paraId="226081B4"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RA</w:t>
            </w:r>
          </w:p>
        </w:tc>
        <w:tc>
          <w:tcPr>
            <w:tcW w:w="870" w:type="pct"/>
            <w:shd w:val="clear" w:color="auto" w:fill="auto"/>
            <w:noWrap/>
            <w:vAlign w:val="center"/>
          </w:tcPr>
          <w:p w14:paraId="6B5C9148"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78" w:type="pct"/>
            <w:shd w:val="clear" w:color="auto" w:fill="auto"/>
            <w:noWrap/>
          </w:tcPr>
          <w:p w14:paraId="593E6E84" w14:textId="2CD7031B"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20B7020D" w14:textId="45FE375C"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color w:val="000000"/>
                <w:kern w:val="0"/>
                <w:sz w:val="18"/>
                <w:szCs w:val="18"/>
              </w:rPr>
              <w:t>EQ</w:t>
            </w:r>
          </w:p>
        </w:tc>
        <w:tc>
          <w:tcPr>
            <w:tcW w:w="870" w:type="pct"/>
          </w:tcPr>
          <w:p w14:paraId="330A4A19" w14:textId="0963D895"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32D090B3" w14:textId="6C9DF14D"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r>
      <w:tr w:rsidR="009A5118" w:rsidRPr="00752911" w14:paraId="1E42211B" w14:textId="064BEF02" w:rsidTr="009A5118">
        <w:trPr>
          <w:trHeight w:val="235"/>
          <w:jc w:val="center"/>
        </w:trPr>
        <w:tc>
          <w:tcPr>
            <w:tcW w:w="655" w:type="pct"/>
            <w:shd w:val="clear" w:color="auto" w:fill="auto"/>
            <w:noWrap/>
            <w:vAlign w:val="center"/>
          </w:tcPr>
          <w:p w14:paraId="68267F03"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RL</w:t>
            </w:r>
          </w:p>
        </w:tc>
        <w:tc>
          <w:tcPr>
            <w:tcW w:w="870" w:type="pct"/>
            <w:shd w:val="clear" w:color="auto" w:fill="auto"/>
            <w:noWrap/>
            <w:vAlign w:val="center"/>
          </w:tcPr>
          <w:p w14:paraId="27E3850F"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78" w:type="pct"/>
            <w:shd w:val="clear" w:color="auto" w:fill="auto"/>
            <w:noWrap/>
          </w:tcPr>
          <w:p w14:paraId="5E746AA9" w14:textId="1E58601F"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682F3F70" w14:textId="449EAB26"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color w:val="000000"/>
                <w:kern w:val="0"/>
                <w:sz w:val="18"/>
                <w:szCs w:val="18"/>
              </w:rPr>
              <w:t>NE</w:t>
            </w:r>
          </w:p>
        </w:tc>
        <w:tc>
          <w:tcPr>
            <w:tcW w:w="870" w:type="pct"/>
          </w:tcPr>
          <w:p w14:paraId="4539070A" w14:textId="56788D2A"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2A1CDA3F" w14:textId="023EF529"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r>
      <w:tr w:rsidR="009A5118" w:rsidRPr="00752911" w14:paraId="656453C7" w14:textId="2FED7768" w:rsidTr="009A5118">
        <w:trPr>
          <w:trHeight w:val="235"/>
          <w:jc w:val="center"/>
        </w:trPr>
        <w:tc>
          <w:tcPr>
            <w:tcW w:w="655" w:type="pct"/>
            <w:shd w:val="clear" w:color="auto" w:fill="auto"/>
            <w:noWrap/>
            <w:vAlign w:val="center"/>
          </w:tcPr>
          <w:p w14:paraId="69FCD130"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DD</w:t>
            </w:r>
          </w:p>
        </w:tc>
        <w:tc>
          <w:tcPr>
            <w:tcW w:w="870" w:type="pct"/>
            <w:shd w:val="clear" w:color="auto" w:fill="auto"/>
            <w:noWrap/>
            <w:vAlign w:val="center"/>
          </w:tcPr>
          <w:p w14:paraId="22F20A1D" w14:textId="7FD6F0F9"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3A7AAEB0" w14:textId="37C92550"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0B051849" w14:textId="1618ABC5"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DDI</w:t>
            </w:r>
          </w:p>
        </w:tc>
        <w:tc>
          <w:tcPr>
            <w:tcW w:w="870" w:type="pct"/>
          </w:tcPr>
          <w:p w14:paraId="3EE9D734" w14:textId="69CC7792"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440AA66D" w14:textId="444FE5CF"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9A5118" w:rsidRPr="00752911" w14:paraId="436F17E3" w14:textId="679F6EAC" w:rsidTr="009A5118">
        <w:trPr>
          <w:trHeight w:val="235"/>
          <w:jc w:val="center"/>
        </w:trPr>
        <w:tc>
          <w:tcPr>
            <w:tcW w:w="655" w:type="pct"/>
            <w:shd w:val="clear" w:color="auto" w:fill="auto"/>
            <w:noWrap/>
            <w:vAlign w:val="center"/>
          </w:tcPr>
          <w:p w14:paraId="54EEE69D"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DDU</w:t>
            </w:r>
          </w:p>
        </w:tc>
        <w:tc>
          <w:tcPr>
            <w:tcW w:w="870" w:type="pct"/>
            <w:shd w:val="clear" w:color="auto" w:fill="auto"/>
            <w:noWrap/>
            <w:vAlign w:val="center"/>
          </w:tcPr>
          <w:p w14:paraId="6C11EF65" w14:textId="73E789A6"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0719F825" w14:textId="0A74C363"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497077C1" w14:textId="4B826BAC"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NDI</w:t>
            </w:r>
          </w:p>
        </w:tc>
        <w:tc>
          <w:tcPr>
            <w:tcW w:w="870" w:type="pct"/>
          </w:tcPr>
          <w:p w14:paraId="765203B6" w14:textId="64140AC8"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6A65BCD6" w14:textId="48300DB8"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9A5118" w:rsidRPr="00752911" w14:paraId="5BFCB8DD" w14:textId="5C0A3D59" w:rsidTr="009A5118">
        <w:trPr>
          <w:trHeight w:val="235"/>
          <w:jc w:val="center"/>
        </w:trPr>
        <w:tc>
          <w:tcPr>
            <w:tcW w:w="655" w:type="pct"/>
            <w:shd w:val="clear" w:color="auto" w:fill="auto"/>
            <w:noWrap/>
            <w:vAlign w:val="center"/>
          </w:tcPr>
          <w:p w14:paraId="17F431F7" w14:textId="77777777"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UB</w:t>
            </w:r>
          </w:p>
        </w:tc>
        <w:tc>
          <w:tcPr>
            <w:tcW w:w="870" w:type="pct"/>
            <w:shd w:val="clear" w:color="auto" w:fill="auto"/>
            <w:noWrap/>
            <w:vAlign w:val="center"/>
          </w:tcPr>
          <w:p w14:paraId="0E2D83AF" w14:textId="149895A0"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032197D6" w14:textId="72C7CD52"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257CB10F" w14:textId="65698DC8"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DDIU</w:t>
            </w:r>
          </w:p>
        </w:tc>
        <w:tc>
          <w:tcPr>
            <w:tcW w:w="870" w:type="pct"/>
          </w:tcPr>
          <w:p w14:paraId="2294864B" w14:textId="6FEE8653"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0FE076D9" w14:textId="768B1C50"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9A5118" w:rsidRPr="00752911" w14:paraId="0D773C1A" w14:textId="313C0B72" w:rsidTr="009A5118">
        <w:trPr>
          <w:trHeight w:val="235"/>
          <w:jc w:val="center"/>
        </w:trPr>
        <w:tc>
          <w:tcPr>
            <w:tcW w:w="655" w:type="pct"/>
            <w:shd w:val="clear" w:color="auto" w:fill="auto"/>
            <w:noWrap/>
            <w:vAlign w:val="center"/>
          </w:tcPr>
          <w:p w14:paraId="094CD958" w14:textId="77777777"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ND</w:t>
            </w:r>
          </w:p>
        </w:tc>
        <w:tc>
          <w:tcPr>
            <w:tcW w:w="870" w:type="pct"/>
            <w:shd w:val="clear" w:color="auto" w:fill="auto"/>
            <w:noWrap/>
            <w:vAlign w:val="center"/>
          </w:tcPr>
          <w:p w14:paraId="643ABD63" w14:textId="3CB0D964"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3C80768D" w14:textId="47B9644C"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35772940" w14:textId="5C3BD8BD"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LTI</w:t>
            </w:r>
          </w:p>
        </w:tc>
        <w:tc>
          <w:tcPr>
            <w:tcW w:w="870" w:type="pct"/>
          </w:tcPr>
          <w:p w14:paraId="4C52DF59" w14:textId="2CA41F08"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678FD91F" w14:textId="51CA2C69"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9A5118" w:rsidRPr="00752911" w14:paraId="18764614" w14:textId="148969C2" w:rsidTr="009A5118">
        <w:trPr>
          <w:trHeight w:val="235"/>
          <w:jc w:val="center"/>
        </w:trPr>
        <w:tc>
          <w:tcPr>
            <w:tcW w:w="655" w:type="pct"/>
            <w:shd w:val="clear" w:color="auto" w:fill="auto"/>
            <w:noWrap/>
            <w:vAlign w:val="center"/>
          </w:tcPr>
          <w:p w14:paraId="324957E2"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O</w:t>
            </w:r>
            <w:r>
              <w:rPr>
                <w:rFonts w:ascii="宋体" w:hAnsi="宋体" w:cs="宋体"/>
                <w:color w:val="000000"/>
                <w:kern w:val="0"/>
                <w:sz w:val="18"/>
                <w:szCs w:val="18"/>
              </w:rPr>
              <w:t>R</w:t>
            </w:r>
          </w:p>
        </w:tc>
        <w:tc>
          <w:tcPr>
            <w:tcW w:w="870" w:type="pct"/>
            <w:shd w:val="clear" w:color="auto" w:fill="auto"/>
            <w:noWrap/>
            <w:vAlign w:val="center"/>
          </w:tcPr>
          <w:p w14:paraId="42BD59E9" w14:textId="6790A8FE"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752F0D31" w14:textId="57A2B758"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52613B8F" w14:textId="7EF6C2D7"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O</w:t>
            </w:r>
            <w:r>
              <w:rPr>
                <w:rFonts w:ascii="宋体" w:hAnsi="宋体" w:cs="宋体"/>
                <w:color w:val="000000"/>
                <w:kern w:val="0"/>
                <w:sz w:val="18"/>
                <w:szCs w:val="18"/>
              </w:rPr>
              <w:t>RI</w:t>
            </w:r>
          </w:p>
        </w:tc>
        <w:tc>
          <w:tcPr>
            <w:tcW w:w="870" w:type="pct"/>
          </w:tcPr>
          <w:p w14:paraId="5287DADF" w14:textId="2F473991"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76AAF5BD" w14:textId="5416A204"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9A5118" w:rsidRPr="00752911" w14:paraId="477061E8" w14:textId="17A251B1" w:rsidTr="009A5118">
        <w:trPr>
          <w:trHeight w:val="235"/>
          <w:jc w:val="center"/>
        </w:trPr>
        <w:tc>
          <w:tcPr>
            <w:tcW w:w="655" w:type="pct"/>
            <w:shd w:val="clear" w:color="auto" w:fill="auto"/>
            <w:noWrap/>
            <w:vAlign w:val="center"/>
          </w:tcPr>
          <w:p w14:paraId="0C6B39FF"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N</w:t>
            </w:r>
            <w:r>
              <w:rPr>
                <w:rFonts w:ascii="宋体" w:hAnsi="宋体" w:cs="宋体"/>
                <w:color w:val="000000"/>
                <w:kern w:val="0"/>
                <w:sz w:val="18"/>
                <w:szCs w:val="18"/>
              </w:rPr>
              <w:t>OR</w:t>
            </w:r>
          </w:p>
        </w:tc>
        <w:tc>
          <w:tcPr>
            <w:tcW w:w="870" w:type="pct"/>
            <w:shd w:val="clear" w:color="auto" w:fill="auto"/>
            <w:noWrap/>
            <w:vAlign w:val="center"/>
          </w:tcPr>
          <w:p w14:paraId="089C9F1E" w14:textId="33B0060B"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7B90ED34" w14:textId="4C2F6FB6"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0C9B8C31" w14:textId="5B9DBFCB"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L</w:t>
            </w:r>
            <w:r>
              <w:rPr>
                <w:rFonts w:ascii="宋体" w:hAnsi="宋体" w:cs="宋体"/>
                <w:color w:val="000000"/>
                <w:kern w:val="0"/>
                <w:sz w:val="18"/>
                <w:szCs w:val="18"/>
              </w:rPr>
              <w:t>W</w:t>
            </w:r>
          </w:p>
        </w:tc>
        <w:tc>
          <w:tcPr>
            <w:tcW w:w="870" w:type="pct"/>
          </w:tcPr>
          <w:p w14:paraId="1A6ADB72" w14:textId="5A784A56"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4924BADB" w14:textId="0352668C"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9A5118" w:rsidRPr="00752911" w14:paraId="100E93D5" w14:textId="21214F4F" w:rsidTr="009A5118">
        <w:trPr>
          <w:trHeight w:val="235"/>
          <w:jc w:val="center"/>
        </w:trPr>
        <w:tc>
          <w:tcPr>
            <w:tcW w:w="655" w:type="pct"/>
            <w:shd w:val="clear" w:color="auto" w:fill="auto"/>
            <w:noWrap/>
            <w:vAlign w:val="center"/>
          </w:tcPr>
          <w:p w14:paraId="3D68D966"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lastRenderedPageBreak/>
              <w:t>S</w:t>
            </w:r>
            <w:r>
              <w:rPr>
                <w:rFonts w:ascii="宋体" w:hAnsi="宋体" w:cs="宋体"/>
                <w:color w:val="000000"/>
                <w:kern w:val="0"/>
                <w:sz w:val="18"/>
                <w:szCs w:val="18"/>
              </w:rPr>
              <w:t>LT</w:t>
            </w:r>
          </w:p>
        </w:tc>
        <w:tc>
          <w:tcPr>
            <w:tcW w:w="870" w:type="pct"/>
            <w:shd w:val="clear" w:color="auto" w:fill="auto"/>
            <w:noWrap/>
            <w:vAlign w:val="center"/>
          </w:tcPr>
          <w:p w14:paraId="7A68E8E8" w14:textId="02E4B1CF"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25BBF7BB" w14:textId="1708563A"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1BC35D5D" w14:textId="4DD3BB2B"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W</w:t>
            </w:r>
          </w:p>
        </w:tc>
        <w:tc>
          <w:tcPr>
            <w:tcW w:w="870" w:type="pct"/>
          </w:tcPr>
          <w:p w14:paraId="669BFF21" w14:textId="53C8BD34"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15EC44D2" w14:textId="0B34BC57"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r>
      <w:tr w:rsidR="009A5118" w:rsidRPr="00752911" w14:paraId="74CD36BB" w14:textId="2418EBD5" w:rsidTr="009A5118">
        <w:trPr>
          <w:trHeight w:val="235"/>
          <w:jc w:val="center"/>
        </w:trPr>
        <w:tc>
          <w:tcPr>
            <w:tcW w:w="655" w:type="pct"/>
            <w:shd w:val="clear" w:color="auto" w:fill="auto"/>
            <w:noWrap/>
            <w:vAlign w:val="center"/>
          </w:tcPr>
          <w:p w14:paraId="1A4A1D62"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LTU</w:t>
            </w:r>
          </w:p>
        </w:tc>
        <w:tc>
          <w:tcPr>
            <w:tcW w:w="870" w:type="pct"/>
            <w:shd w:val="clear" w:color="auto" w:fill="auto"/>
            <w:noWrap/>
            <w:vAlign w:val="center"/>
          </w:tcPr>
          <w:p w14:paraId="28560BA0" w14:textId="1A861590"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0808B67F" w14:textId="07D3CEFF"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555EBCDA" w14:textId="4EC03417"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RLV</w:t>
            </w:r>
          </w:p>
        </w:tc>
        <w:tc>
          <w:tcPr>
            <w:tcW w:w="870" w:type="pct"/>
          </w:tcPr>
          <w:p w14:paraId="13639718" w14:textId="570F4650"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6B1BFF0D" w14:textId="012A00EC"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r>
      <w:tr w:rsidR="009A5118" w:rsidRPr="00752911" w14:paraId="054ED37F" w14:textId="2C148A2A" w:rsidTr="009A5118">
        <w:trPr>
          <w:trHeight w:val="235"/>
          <w:jc w:val="center"/>
        </w:trPr>
        <w:tc>
          <w:tcPr>
            <w:tcW w:w="655" w:type="pct"/>
            <w:shd w:val="clear" w:color="auto" w:fill="auto"/>
            <w:noWrap/>
            <w:vAlign w:val="center"/>
          </w:tcPr>
          <w:p w14:paraId="7FB9A1A9"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J</w:t>
            </w:r>
            <w:r>
              <w:rPr>
                <w:rFonts w:ascii="宋体" w:hAnsi="宋体" w:cs="宋体"/>
                <w:color w:val="000000"/>
                <w:kern w:val="0"/>
                <w:sz w:val="18"/>
                <w:szCs w:val="18"/>
              </w:rPr>
              <w:t>R</w:t>
            </w:r>
          </w:p>
        </w:tc>
        <w:tc>
          <w:tcPr>
            <w:tcW w:w="870" w:type="pct"/>
            <w:shd w:val="clear" w:color="auto" w:fill="auto"/>
            <w:noWrap/>
            <w:vAlign w:val="center"/>
          </w:tcPr>
          <w:p w14:paraId="0F7BC8CF" w14:textId="24F5F41B"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1AD35CC8" w14:textId="26ABA6E6"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758" w:type="pct"/>
            <w:vAlign w:val="center"/>
          </w:tcPr>
          <w:p w14:paraId="7AFB7B7D" w14:textId="3E9B3D88"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RAV</w:t>
            </w:r>
          </w:p>
        </w:tc>
        <w:tc>
          <w:tcPr>
            <w:tcW w:w="870" w:type="pct"/>
          </w:tcPr>
          <w:p w14:paraId="443C579A" w14:textId="00093D6A"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2B052B3A" w14:textId="43720164"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r>
      <w:tr w:rsidR="009A5118" w:rsidRPr="00752911" w14:paraId="6991D0D8" w14:textId="00580BDE" w:rsidTr="009A5118">
        <w:trPr>
          <w:trHeight w:val="235"/>
          <w:jc w:val="center"/>
        </w:trPr>
        <w:tc>
          <w:tcPr>
            <w:tcW w:w="655" w:type="pct"/>
            <w:shd w:val="clear" w:color="auto" w:fill="auto"/>
            <w:noWrap/>
            <w:vAlign w:val="center"/>
          </w:tcPr>
          <w:p w14:paraId="3C145128"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YSCALL</w:t>
            </w:r>
          </w:p>
        </w:tc>
        <w:tc>
          <w:tcPr>
            <w:tcW w:w="870" w:type="pct"/>
            <w:shd w:val="clear" w:color="auto" w:fill="auto"/>
            <w:noWrap/>
            <w:vAlign w:val="center"/>
          </w:tcPr>
          <w:p w14:paraId="727A30D6" w14:textId="0AA28288"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978" w:type="pct"/>
            <w:shd w:val="clear" w:color="auto" w:fill="auto"/>
            <w:noWrap/>
          </w:tcPr>
          <w:p w14:paraId="54B0829E" w14:textId="358CD196"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758" w:type="pct"/>
            <w:vAlign w:val="center"/>
          </w:tcPr>
          <w:p w14:paraId="25FB4576" w14:textId="649468D0"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L</w:t>
            </w:r>
            <w:r>
              <w:rPr>
                <w:rFonts w:ascii="宋体" w:hAnsi="宋体" w:cs="宋体"/>
                <w:color w:val="000000"/>
                <w:kern w:val="0"/>
                <w:sz w:val="18"/>
                <w:szCs w:val="18"/>
              </w:rPr>
              <w:t>BU</w:t>
            </w:r>
          </w:p>
        </w:tc>
        <w:tc>
          <w:tcPr>
            <w:tcW w:w="870" w:type="pct"/>
          </w:tcPr>
          <w:p w14:paraId="56C1C484" w14:textId="7D85B085"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4CCBF52D" w14:textId="07AC3599"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9A5118" w:rsidRPr="00752911" w14:paraId="70C956C7" w14:textId="47899BA9" w:rsidTr="009A5118">
        <w:trPr>
          <w:trHeight w:val="235"/>
          <w:jc w:val="center"/>
        </w:trPr>
        <w:tc>
          <w:tcPr>
            <w:tcW w:w="655" w:type="pct"/>
            <w:shd w:val="clear" w:color="auto" w:fill="auto"/>
            <w:noWrap/>
            <w:vAlign w:val="center"/>
          </w:tcPr>
          <w:p w14:paraId="1A05E4B5"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J</w:t>
            </w:r>
          </w:p>
        </w:tc>
        <w:tc>
          <w:tcPr>
            <w:tcW w:w="870" w:type="pct"/>
            <w:shd w:val="clear" w:color="auto" w:fill="auto"/>
            <w:noWrap/>
            <w:vAlign w:val="center"/>
          </w:tcPr>
          <w:p w14:paraId="6F23BF5B" w14:textId="17766344"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978" w:type="pct"/>
            <w:shd w:val="clear" w:color="auto" w:fill="auto"/>
            <w:noWrap/>
            <w:vAlign w:val="center"/>
          </w:tcPr>
          <w:p w14:paraId="4970EA76" w14:textId="77777777" w:rsidR="00233D5D" w:rsidRPr="00FE00D8"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758" w:type="pct"/>
            <w:vAlign w:val="center"/>
          </w:tcPr>
          <w:p w14:paraId="4A78FFA5" w14:textId="2C85EEAC"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color w:val="000000"/>
                <w:kern w:val="0"/>
                <w:sz w:val="18"/>
                <w:szCs w:val="18"/>
              </w:rPr>
              <w:t>GEZ</w:t>
            </w:r>
          </w:p>
        </w:tc>
        <w:tc>
          <w:tcPr>
            <w:tcW w:w="870" w:type="pct"/>
          </w:tcPr>
          <w:p w14:paraId="3715CF29" w14:textId="0CD1D42F"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869" w:type="pct"/>
          </w:tcPr>
          <w:p w14:paraId="0525823B" w14:textId="7490E594" w:rsidR="00233D5D" w:rsidRDefault="00233D5D" w:rsidP="009A511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bl>
    <w:p w14:paraId="6A534BD5" w14:textId="451E003D" w:rsidR="00E35EBB" w:rsidRDefault="000A2007" w:rsidP="00E50D28">
      <w:pPr>
        <w:pStyle w:val="a3"/>
        <w:ind w:firstLineChars="0" w:firstLine="0"/>
      </w:pPr>
      <w:r>
        <w:tab/>
      </w:r>
      <w:r>
        <w:rPr>
          <w:rFonts w:hint="eastAsia"/>
        </w:rPr>
        <w:t>依照此表格可建立</w:t>
      </w:r>
      <w:r w:rsidR="00A03DA7">
        <w:t>OP_CODE</w:t>
      </w:r>
      <w:r w:rsidR="00A03DA7">
        <w:rPr>
          <w:rFonts w:hint="eastAsia"/>
        </w:rPr>
        <w:t>、</w:t>
      </w:r>
      <w:r w:rsidR="00A03DA7">
        <w:t>FUN</w:t>
      </w:r>
      <w:r>
        <w:rPr>
          <w:rFonts w:hint="eastAsia"/>
        </w:rPr>
        <w:t>与</w:t>
      </w:r>
      <w:r>
        <w:rPr>
          <w:rFonts w:hint="eastAsia"/>
        </w:rPr>
        <w:t>R</w:t>
      </w:r>
      <w:r>
        <w:t>1_U</w:t>
      </w:r>
      <w:r>
        <w:rPr>
          <w:rFonts w:hint="eastAsia"/>
        </w:rPr>
        <w:t>se</w:t>
      </w:r>
      <w:r>
        <w:t>d</w:t>
      </w:r>
      <w:r w:rsidR="00221ECD">
        <w:rPr>
          <w:rFonts w:hint="eastAsia"/>
        </w:rPr>
        <w:t>、</w:t>
      </w:r>
      <w:r>
        <w:rPr>
          <w:rFonts w:hint="eastAsia"/>
        </w:rPr>
        <w:t>R</w:t>
      </w:r>
      <w:r>
        <w:t>2_U</w:t>
      </w:r>
      <w:r>
        <w:rPr>
          <w:rFonts w:hint="eastAsia"/>
        </w:rPr>
        <w:t>es</w:t>
      </w:r>
      <w:r>
        <w:t>d</w:t>
      </w:r>
      <w:r>
        <w:rPr>
          <w:rFonts w:hint="eastAsia"/>
        </w:rPr>
        <w:t>的关系。</w:t>
      </w:r>
      <w:r w:rsidR="004471E2">
        <w:rPr>
          <w:rFonts w:hint="eastAsia"/>
        </w:rPr>
        <w:t>在</w:t>
      </w:r>
      <w:r w:rsidR="004471E2">
        <w:rPr>
          <w:rFonts w:hint="eastAsia"/>
        </w:rPr>
        <w:t>I</w:t>
      </w:r>
      <w:r w:rsidR="004471E2">
        <w:t>F</w:t>
      </w:r>
      <w:r w:rsidR="004471E2">
        <w:rPr>
          <w:rFonts w:hint="eastAsia"/>
        </w:rPr>
        <w:t>段使用该数据相关检测得到</w:t>
      </w:r>
      <w:r w:rsidR="001B4C62">
        <w:rPr>
          <w:rFonts w:hint="eastAsia"/>
        </w:rPr>
        <w:t>源</w:t>
      </w:r>
      <w:r w:rsidR="004471E2">
        <w:rPr>
          <w:rFonts w:hint="eastAsia"/>
        </w:rPr>
        <w:t>寄存器使用情况，之后</w:t>
      </w:r>
      <w:r w:rsidR="001B4C62">
        <w:rPr>
          <w:rFonts w:hint="eastAsia"/>
        </w:rPr>
        <w:t>将</w:t>
      </w:r>
      <w:r w:rsidR="001B4C62">
        <w:rPr>
          <w:rFonts w:hint="eastAsia"/>
        </w:rPr>
        <w:t>I</w:t>
      </w:r>
      <w:r w:rsidR="001B4C62">
        <w:t>D</w:t>
      </w:r>
      <w:r w:rsidR="001B4C62">
        <w:rPr>
          <w:rFonts w:hint="eastAsia"/>
        </w:rPr>
        <w:t>段的寄存器使用情况与</w:t>
      </w:r>
      <w:r w:rsidR="001B4C62">
        <w:rPr>
          <w:rFonts w:hint="eastAsia"/>
        </w:rPr>
        <w:t>E</w:t>
      </w:r>
      <w:r w:rsidR="001B4C62">
        <w:t>X</w:t>
      </w:r>
      <w:r w:rsidR="001B4C62">
        <w:rPr>
          <w:rFonts w:hint="eastAsia"/>
        </w:rPr>
        <w:t>段和</w:t>
      </w:r>
      <w:r w:rsidR="001B4C62">
        <w:rPr>
          <w:rFonts w:hint="eastAsia"/>
        </w:rPr>
        <w:t>M</w:t>
      </w:r>
      <w:r w:rsidR="001B4C62">
        <w:t>EM</w:t>
      </w:r>
      <w:r w:rsidR="001B4C62">
        <w:rPr>
          <w:rFonts w:hint="eastAsia"/>
        </w:rPr>
        <w:t>段进行比对</w:t>
      </w:r>
      <w:r w:rsidR="00E92D00">
        <w:rPr>
          <w:rFonts w:hint="eastAsia"/>
        </w:rPr>
        <w:t>，其中</w:t>
      </w:r>
      <w:r w:rsidR="00E92D00">
        <w:rPr>
          <w:rFonts w:hint="eastAsia"/>
        </w:rPr>
        <w:t>0</w:t>
      </w:r>
      <w:r w:rsidR="00E92D00">
        <w:rPr>
          <w:rFonts w:hint="eastAsia"/>
        </w:rPr>
        <w:t>号寄存器不考虑相关性。</w:t>
      </w:r>
      <w:r w:rsidR="00565FE7">
        <w:rPr>
          <w:rFonts w:hint="eastAsia"/>
        </w:rPr>
        <w:t>具体逻辑如下所示</w:t>
      </w:r>
      <w:r w:rsidR="00E50D28">
        <w:rPr>
          <w:rFonts w:hint="eastAsia"/>
        </w:rPr>
        <w:t>：</w:t>
      </w:r>
    </w:p>
    <w:p w14:paraId="2AFC0724" w14:textId="3DE59D93" w:rsidR="00E50D28" w:rsidRDefault="00E50D28" w:rsidP="00E50D28">
      <w:pPr>
        <w:pStyle w:val="a3"/>
        <w:ind w:firstLineChars="0" w:firstLine="0"/>
      </w:pPr>
      <w:r>
        <w:tab/>
      </w:r>
      <w:r>
        <w:rPr>
          <w:rFonts w:hint="eastAsia"/>
        </w:rPr>
        <w:t>数据相关信号</w:t>
      </w:r>
      <w:r>
        <w:rPr>
          <w:rFonts w:hint="eastAsia"/>
        </w:rPr>
        <w:t xml:space="preserve"> =</w:t>
      </w:r>
      <w:r>
        <w:t xml:space="preserve"> </w:t>
      </w:r>
    </w:p>
    <w:p w14:paraId="2CDAECCA" w14:textId="6372A7F2" w:rsidR="00E50D28" w:rsidRDefault="00E50D28" w:rsidP="00E50D28">
      <w:pPr>
        <w:pStyle w:val="a3"/>
        <w:ind w:firstLineChars="0" w:firstLine="0"/>
      </w:pPr>
      <w:r>
        <w:tab/>
      </w:r>
      <w:proofErr w:type="gramStart"/>
      <w:r>
        <w:t>( R</w:t>
      </w:r>
      <w:proofErr w:type="gramEnd"/>
      <w:r>
        <w:t>1_Used &amp;&amp; (ID.R1#==</w:t>
      </w:r>
      <w:proofErr w:type="spellStart"/>
      <w:r>
        <w:t>EX.WriteReg</w:t>
      </w:r>
      <w:proofErr w:type="spellEnd"/>
      <w:r>
        <w:t xml:space="preserve">#) &amp;&amp; (ID.R1#!=0) &amp;&amp; </w:t>
      </w:r>
      <w:proofErr w:type="spellStart"/>
      <w:r>
        <w:t>EX.RegWrite</w:t>
      </w:r>
      <w:proofErr w:type="spellEnd"/>
      <w:r>
        <w:t>) ||</w:t>
      </w:r>
    </w:p>
    <w:p w14:paraId="40A1CFF2" w14:textId="72D18BC4" w:rsidR="00E50D28" w:rsidRDefault="00E50D28" w:rsidP="00E50D28">
      <w:pPr>
        <w:pStyle w:val="a3"/>
        <w:ind w:firstLineChars="0"/>
      </w:pPr>
      <w:proofErr w:type="gramStart"/>
      <w:r>
        <w:t>( R</w:t>
      </w:r>
      <w:proofErr w:type="gramEnd"/>
      <w:r w:rsidR="00903EA6">
        <w:t>2</w:t>
      </w:r>
      <w:r>
        <w:t>_Used &amp;&amp; (ID.R2#==</w:t>
      </w:r>
      <w:proofErr w:type="spellStart"/>
      <w:r>
        <w:t>EX.WriteReg</w:t>
      </w:r>
      <w:proofErr w:type="spellEnd"/>
      <w:r>
        <w:t>#) &amp;&amp; (ID.R</w:t>
      </w:r>
      <w:r w:rsidR="002E07E1">
        <w:t>2</w:t>
      </w:r>
      <w:r>
        <w:t xml:space="preserve">#!=0) &amp;&amp; </w:t>
      </w:r>
      <w:proofErr w:type="spellStart"/>
      <w:r>
        <w:t>EX.RegWrite</w:t>
      </w:r>
      <w:proofErr w:type="spellEnd"/>
      <w:r>
        <w:t>) ||</w:t>
      </w:r>
    </w:p>
    <w:p w14:paraId="36A091F7" w14:textId="767F1F5D" w:rsidR="00035D2B" w:rsidRDefault="00035D2B" w:rsidP="00035D2B">
      <w:pPr>
        <w:pStyle w:val="a3"/>
        <w:ind w:firstLineChars="0" w:firstLine="0"/>
      </w:pPr>
      <w:r>
        <w:tab/>
      </w:r>
      <w:proofErr w:type="gramStart"/>
      <w:r>
        <w:t>( R</w:t>
      </w:r>
      <w:proofErr w:type="gramEnd"/>
      <w:r>
        <w:t>1_Used &amp;&amp; (ID.R1#==</w:t>
      </w:r>
      <w:proofErr w:type="spellStart"/>
      <w:r w:rsidR="002E07E1">
        <w:t>MEM</w:t>
      </w:r>
      <w:r>
        <w:t>.WriteReg</w:t>
      </w:r>
      <w:proofErr w:type="spellEnd"/>
      <w:r>
        <w:t xml:space="preserve">#) &amp;&amp; (ID.R1#!=0) &amp;&amp; </w:t>
      </w:r>
      <w:proofErr w:type="spellStart"/>
      <w:r w:rsidR="002E07E1">
        <w:t>MEM</w:t>
      </w:r>
      <w:r>
        <w:t>.RegWrite</w:t>
      </w:r>
      <w:proofErr w:type="spellEnd"/>
      <w:r>
        <w:t>) ||</w:t>
      </w:r>
    </w:p>
    <w:p w14:paraId="78DEE30F" w14:textId="374E3438" w:rsidR="009F09F2" w:rsidRDefault="00035D2B" w:rsidP="0081343A">
      <w:pPr>
        <w:pStyle w:val="a3"/>
        <w:ind w:firstLineChars="0"/>
      </w:pPr>
      <w:proofErr w:type="gramStart"/>
      <w:r>
        <w:t>( R</w:t>
      </w:r>
      <w:proofErr w:type="gramEnd"/>
      <w:r>
        <w:t>2_Used &amp;&amp; (ID.R2#==</w:t>
      </w:r>
      <w:proofErr w:type="spellStart"/>
      <w:r w:rsidR="002E07E1">
        <w:t>MEM</w:t>
      </w:r>
      <w:r>
        <w:t>.WriteReg</w:t>
      </w:r>
      <w:proofErr w:type="spellEnd"/>
      <w:r>
        <w:t>#) &amp;&amp; (ID.R</w:t>
      </w:r>
      <w:r w:rsidR="002E07E1">
        <w:t>2</w:t>
      </w:r>
      <w:r>
        <w:t xml:space="preserve">#!=0) &amp;&amp; </w:t>
      </w:r>
      <w:proofErr w:type="spellStart"/>
      <w:r w:rsidR="002E07E1">
        <w:t>MEM</w:t>
      </w:r>
      <w:r>
        <w:t>.RegWrite</w:t>
      </w:r>
      <w:proofErr w:type="spellEnd"/>
      <w:r>
        <w:t xml:space="preserve">) </w:t>
      </w:r>
      <w:r w:rsidR="007F1459">
        <w:rPr>
          <w:rFonts w:hint="eastAsia"/>
        </w:rPr>
        <w:t>；</w:t>
      </w:r>
    </w:p>
    <w:p w14:paraId="0D2C1DDD" w14:textId="22B859F2" w:rsidR="00B37716" w:rsidRPr="00EF3D05" w:rsidRDefault="00B37716" w:rsidP="00EF3D05">
      <w:pPr>
        <w:pStyle w:val="affe"/>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sidR="00C83026">
        <w:rPr>
          <w:rFonts w:hint="eastAsia"/>
        </w:rPr>
        <w:t>11</w:t>
      </w:r>
      <w:r>
        <w:t xml:space="preserve"> </w:t>
      </w:r>
      <w:r w:rsidR="00EF3D05">
        <w:rPr>
          <w:rFonts w:hint="eastAsia"/>
        </w:rPr>
        <w:t>数据相关</w:t>
      </w:r>
      <w:r w:rsidR="0000007B">
        <w:rPr>
          <w:rFonts w:hint="eastAsia"/>
        </w:rPr>
        <w:t>子</w:t>
      </w:r>
      <w:r w:rsidR="00EF3D05">
        <w:rPr>
          <w:rFonts w:hint="eastAsia"/>
        </w:rPr>
        <w:t>电路引脚与功能描述</w:t>
      </w:r>
    </w:p>
    <w:tbl>
      <w:tblPr>
        <w:tblW w:w="4341" w:type="pct"/>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560"/>
        <w:gridCol w:w="1277"/>
        <w:gridCol w:w="713"/>
        <w:gridCol w:w="4105"/>
      </w:tblGrid>
      <w:tr w:rsidR="001934D1" w:rsidRPr="009A5118" w14:paraId="28F0649F" w14:textId="77777777" w:rsidTr="0094340D">
        <w:trPr>
          <w:trHeight w:val="302"/>
          <w:tblHeader/>
          <w:jc w:val="center"/>
        </w:trPr>
        <w:tc>
          <w:tcPr>
            <w:tcW w:w="1019" w:type="pct"/>
            <w:shd w:val="clear" w:color="auto" w:fill="auto"/>
            <w:noWrap/>
            <w:vAlign w:val="center"/>
            <w:hideMark/>
          </w:tcPr>
          <w:p w14:paraId="708256C9" w14:textId="4B242843" w:rsidR="001934D1" w:rsidRPr="009A5118" w:rsidRDefault="001934D1" w:rsidP="001934D1">
            <w:pPr>
              <w:widowControl/>
              <w:jc w:val="center"/>
              <w:rPr>
                <w:rFonts w:ascii="宋体" w:hAnsi="宋体" w:cs="宋体"/>
                <w:color w:val="000000"/>
                <w:kern w:val="0"/>
                <w:sz w:val="18"/>
                <w:szCs w:val="18"/>
              </w:rPr>
            </w:pPr>
            <w:r>
              <w:rPr>
                <w:rFonts w:hint="eastAsia"/>
              </w:rPr>
              <w:t>引脚</w:t>
            </w:r>
          </w:p>
        </w:tc>
        <w:tc>
          <w:tcPr>
            <w:tcW w:w="834" w:type="pct"/>
            <w:shd w:val="clear" w:color="auto" w:fill="auto"/>
            <w:noWrap/>
            <w:vAlign w:val="center"/>
            <w:hideMark/>
          </w:tcPr>
          <w:p w14:paraId="5348635D" w14:textId="63C8941E" w:rsidR="001934D1" w:rsidRPr="009A5118" w:rsidRDefault="001934D1" w:rsidP="001934D1">
            <w:pPr>
              <w:widowControl/>
              <w:jc w:val="center"/>
              <w:rPr>
                <w:rFonts w:ascii="宋体" w:hAnsi="宋体" w:cs="宋体"/>
                <w:color w:val="000000"/>
                <w:kern w:val="0"/>
                <w:sz w:val="18"/>
                <w:szCs w:val="18"/>
              </w:rPr>
            </w:pPr>
            <w:r>
              <w:rPr>
                <w:rFonts w:hint="eastAsia"/>
              </w:rPr>
              <w:t>输入</w:t>
            </w:r>
            <w:r>
              <w:t>/</w:t>
            </w:r>
            <w:r>
              <w:rPr>
                <w:rFonts w:hint="eastAsia"/>
              </w:rPr>
              <w:t>输出</w:t>
            </w:r>
          </w:p>
        </w:tc>
        <w:tc>
          <w:tcPr>
            <w:tcW w:w="466" w:type="pct"/>
            <w:shd w:val="clear" w:color="auto" w:fill="auto"/>
            <w:noWrap/>
            <w:vAlign w:val="center"/>
            <w:hideMark/>
          </w:tcPr>
          <w:p w14:paraId="1B18DADA" w14:textId="622B97F2" w:rsidR="001934D1" w:rsidRPr="009A5118" w:rsidRDefault="001934D1" w:rsidP="001934D1">
            <w:pPr>
              <w:widowControl/>
              <w:jc w:val="center"/>
              <w:rPr>
                <w:rFonts w:ascii="宋体" w:hAnsi="宋体" w:cs="宋体"/>
                <w:color w:val="000000"/>
                <w:kern w:val="0"/>
                <w:sz w:val="18"/>
                <w:szCs w:val="18"/>
              </w:rPr>
            </w:pPr>
            <w:proofErr w:type="gramStart"/>
            <w:r>
              <w:rPr>
                <w:rFonts w:hint="eastAsia"/>
              </w:rPr>
              <w:t>位宽</w:t>
            </w:r>
            <w:proofErr w:type="gramEnd"/>
          </w:p>
        </w:tc>
        <w:tc>
          <w:tcPr>
            <w:tcW w:w="2681" w:type="pct"/>
            <w:vAlign w:val="center"/>
          </w:tcPr>
          <w:p w14:paraId="23909E89" w14:textId="32E40BB3" w:rsidR="001934D1" w:rsidRPr="009A5118" w:rsidRDefault="001934D1" w:rsidP="001934D1">
            <w:pPr>
              <w:widowControl/>
              <w:jc w:val="center"/>
              <w:rPr>
                <w:rFonts w:ascii="宋体" w:hAnsi="宋体" w:cs="宋体"/>
                <w:color w:val="000000"/>
                <w:kern w:val="0"/>
                <w:sz w:val="18"/>
                <w:szCs w:val="18"/>
              </w:rPr>
            </w:pPr>
            <w:r>
              <w:rPr>
                <w:rFonts w:hint="eastAsia"/>
              </w:rPr>
              <w:t>功能描述</w:t>
            </w:r>
          </w:p>
        </w:tc>
      </w:tr>
      <w:tr w:rsidR="001934D1" w:rsidRPr="009A5118" w14:paraId="6BB15185" w14:textId="77777777" w:rsidTr="0094340D">
        <w:trPr>
          <w:trHeight w:val="235"/>
          <w:jc w:val="center"/>
        </w:trPr>
        <w:tc>
          <w:tcPr>
            <w:tcW w:w="1019" w:type="pct"/>
            <w:shd w:val="clear" w:color="auto" w:fill="auto"/>
            <w:noWrap/>
            <w:vAlign w:val="center"/>
          </w:tcPr>
          <w:p w14:paraId="29510234" w14:textId="231C8399" w:rsidR="001934D1" w:rsidRPr="00FE00D8" w:rsidRDefault="001934D1"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O</w:t>
            </w:r>
            <w:r>
              <w:rPr>
                <w:rFonts w:ascii="宋体" w:hAnsi="宋体" w:cs="宋体"/>
                <w:color w:val="000000"/>
                <w:kern w:val="0"/>
                <w:sz w:val="18"/>
                <w:szCs w:val="18"/>
              </w:rPr>
              <w:t>P_CODE</w:t>
            </w:r>
          </w:p>
        </w:tc>
        <w:tc>
          <w:tcPr>
            <w:tcW w:w="834" w:type="pct"/>
            <w:shd w:val="clear" w:color="auto" w:fill="auto"/>
            <w:noWrap/>
            <w:vAlign w:val="center"/>
          </w:tcPr>
          <w:p w14:paraId="23CE4196" w14:textId="192CFBD8"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3AB6CFEA" w14:textId="5459A449"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2681" w:type="pct"/>
            <w:vAlign w:val="center"/>
          </w:tcPr>
          <w:p w14:paraId="1253153C" w14:textId="67F463D8" w:rsidR="001934D1" w:rsidRDefault="00B33ECF"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D</w:t>
            </w:r>
            <w:r>
              <w:rPr>
                <w:rFonts w:ascii="宋体" w:hAnsi="宋体" w:cs="宋体" w:hint="eastAsia"/>
                <w:color w:val="000000"/>
                <w:kern w:val="0"/>
                <w:sz w:val="18"/>
                <w:szCs w:val="18"/>
              </w:rPr>
              <w:t>段译码得到的O</w:t>
            </w:r>
            <w:r>
              <w:rPr>
                <w:rFonts w:ascii="宋体" w:hAnsi="宋体" w:cs="宋体"/>
                <w:color w:val="000000"/>
                <w:kern w:val="0"/>
                <w:sz w:val="18"/>
                <w:szCs w:val="18"/>
              </w:rPr>
              <w:t>P</w:t>
            </w:r>
            <w:r>
              <w:rPr>
                <w:rFonts w:ascii="宋体" w:hAnsi="宋体" w:cs="宋体" w:hint="eastAsia"/>
                <w:color w:val="000000"/>
                <w:kern w:val="0"/>
                <w:sz w:val="18"/>
                <w:szCs w:val="18"/>
              </w:rPr>
              <w:t>字段</w:t>
            </w:r>
          </w:p>
        </w:tc>
      </w:tr>
      <w:tr w:rsidR="001934D1" w:rsidRPr="00752911" w14:paraId="01D68823" w14:textId="77777777" w:rsidTr="0094340D">
        <w:trPr>
          <w:trHeight w:val="235"/>
          <w:jc w:val="center"/>
        </w:trPr>
        <w:tc>
          <w:tcPr>
            <w:tcW w:w="1019" w:type="pct"/>
            <w:shd w:val="clear" w:color="auto" w:fill="auto"/>
            <w:noWrap/>
            <w:vAlign w:val="center"/>
          </w:tcPr>
          <w:p w14:paraId="0C913C6D" w14:textId="68340F36" w:rsidR="001934D1" w:rsidRPr="00FE00D8" w:rsidRDefault="001934D1"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F</w:t>
            </w:r>
            <w:r>
              <w:rPr>
                <w:rFonts w:ascii="宋体" w:hAnsi="宋体" w:cs="宋体"/>
                <w:color w:val="000000"/>
                <w:kern w:val="0"/>
                <w:sz w:val="18"/>
                <w:szCs w:val="18"/>
              </w:rPr>
              <w:t>UNC</w:t>
            </w:r>
          </w:p>
        </w:tc>
        <w:tc>
          <w:tcPr>
            <w:tcW w:w="834" w:type="pct"/>
            <w:shd w:val="clear" w:color="auto" w:fill="auto"/>
            <w:noWrap/>
            <w:vAlign w:val="center"/>
          </w:tcPr>
          <w:p w14:paraId="3AC7E4A9" w14:textId="5FF690E8"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219BF0AD" w14:textId="414A48E9"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2681" w:type="pct"/>
            <w:vAlign w:val="center"/>
          </w:tcPr>
          <w:p w14:paraId="766CE90C" w14:textId="0E79B160" w:rsidR="001934D1" w:rsidRDefault="00B33ECF"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D</w:t>
            </w:r>
            <w:r>
              <w:rPr>
                <w:rFonts w:ascii="宋体" w:hAnsi="宋体" w:cs="宋体" w:hint="eastAsia"/>
                <w:color w:val="000000"/>
                <w:kern w:val="0"/>
                <w:sz w:val="18"/>
                <w:szCs w:val="18"/>
              </w:rPr>
              <w:t>段译码得到的F</w:t>
            </w:r>
            <w:r>
              <w:rPr>
                <w:rFonts w:ascii="宋体" w:hAnsi="宋体" w:cs="宋体"/>
                <w:color w:val="000000"/>
                <w:kern w:val="0"/>
                <w:sz w:val="18"/>
                <w:szCs w:val="18"/>
              </w:rPr>
              <w:t>UNC</w:t>
            </w:r>
            <w:r>
              <w:rPr>
                <w:rFonts w:ascii="宋体" w:hAnsi="宋体" w:cs="宋体" w:hint="eastAsia"/>
                <w:color w:val="000000"/>
                <w:kern w:val="0"/>
                <w:sz w:val="18"/>
                <w:szCs w:val="18"/>
              </w:rPr>
              <w:t>字段</w:t>
            </w:r>
          </w:p>
        </w:tc>
      </w:tr>
      <w:tr w:rsidR="001934D1" w:rsidRPr="00752911" w14:paraId="3A5E8830" w14:textId="77777777" w:rsidTr="0094340D">
        <w:trPr>
          <w:trHeight w:val="235"/>
          <w:jc w:val="center"/>
        </w:trPr>
        <w:tc>
          <w:tcPr>
            <w:tcW w:w="1019" w:type="pct"/>
            <w:shd w:val="clear" w:color="auto" w:fill="auto"/>
            <w:noWrap/>
            <w:vAlign w:val="center"/>
          </w:tcPr>
          <w:p w14:paraId="1E31673B" w14:textId="3AA1B0B2" w:rsidR="001934D1" w:rsidRPr="00FE00D8" w:rsidRDefault="001934D1" w:rsidP="001934D1">
            <w:pPr>
              <w:widowControl/>
              <w:jc w:val="center"/>
              <w:rPr>
                <w:rFonts w:ascii="宋体" w:hAnsi="宋体" w:cs="宋体"/>
                <w:color w:val="000000"/>
                <w:kern w:val="0"/>
                <w:sz w:val="18"/>
                <w:szCs w:val="18"/>
              </w:rPr>
            </w:pPr>
            <w:proofErr w:type="gramStart"/>
            <w:r>
              <w:rPr>
                <w:rFonts w:ascii="宋体" w:hAnsi="宋体" w:cs="宋体" w:hint="eastAsia"/>
                <w:color w:val="000000"/>
                <w:kern w:val="0"/>
                <w:sz w:val="18"/>
                <w:szCs w:val="18"/>
              </w:rPr>
              <w:t>I</w:t>
            </w:r>
            <w:r>
              <w:rPr>
                <w:rFonts w:ascii="宋体" w:hAnsi="宋体" w:cs="宋体"/>
                <w:color w:val="000000"/>
                <w:kern w:val="0"/>
                <w:sz w:val="18"/>
                <w:szCs w:val="18"/>
              </w:rPr>
              <w:t>D.R</w:t>
            </w:r>
            <w:proofErr w:type="gramEnd"/>
            <w:r>
              <w:rPr>
                <w:rFonts w:ascii="宋体" w:hAnsi="宋体" w:cs="宋体"/>
                <w:color w:val="000000"/>
                <w:kern w:val="0"/>
                <w:sz w:val="18"/>
                <w:szCs w:val="18"/>
              </w:rPr>
              <w:t>1#</w:t>
            </w:r>
          </w:p>
        </w:tc>
        <w:tc>
          <w:tcPr>
            <w:tcW w:w="834" w:type="pct"/>
            <w:shd w:val="clear" w:color="auto" w:fill="auto"/>
            <w:noWrap/>
            <w:vAlign w:val="center"/>
          </w:tcPr>
          <w:p w14:paraId="685204F8" w14:textId="5DAA8D94"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2D959A54" w14:textId="64798950"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2681" w:type="pct"/>
            <w:vAlign w:val="center"/>
          </w:tcPr>
          <w:p w14:paraId="5F4E4222" w14:textId="2A548D75" w:rsidR="001934D1" w:rsidRDefault="00564373"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D</w:t>
            </w:r>
            <w:r>
              <w:rPr>
                <w:rFonts w:ascii="宋体" w:hAnsi="宋体" w:cs="宋体" w:hint="eastAsia"/>
                <w:color w:val="000000"/>
                <w:kern w:val="0"/>
                <w:sz w:val="18"/>
                <w:szCs w:val="18"/>
              </w:rPr>
              <w:t>段使用的寄存器编号1</w:t>
            </w:r>
          </w:p>
        </w:tc>
      </w:tr>
      <w:tr w:rsidR="001934D1" w:rsidRPr="00752911" w14:paraId="2A88FF44" w14:textId="77777777" w:rsidTr="0094340D">
        <w:trPr>
          <w:trHeight w:val="235"/>
          <w:jc w:val="center"/>
        </w:trPr>
        <w:tc>
          <w:tcPr>
            <w:tcW w:w="1019" w:type="pct"/>
            <w:shd w:val="clear" w:color="auto" w:fill="auto"/>
            <w:noWrap/>
            <w:vAlign w:val="center"/>
          </w:tcPr>
          <w:p w14:paraId="579B7779" w14:textId="3D330B78" w:rsidR="001934D1" w:rsidRPr="00FE00D8" w:rsidRDefault="001934D1" w:rsidP="001934D1">
            <w:pPr>
              <w:widowControl/>
              <w:jc w:val="center"/>
              <w:rPr>
                <w:rFonts w:ascii="宋体" w:hAnsi="宋体" w:cs="宋体"/>
                <w:color w:val="000000"/>
                <w:kern w:val="0"/>
                <w:sz w:val="18"/>
                <w:szCs w:val="18"/>
              </w:rPr>
            </w:pPr>
            <w:proofErr w:type="gramStart"/>
            <w:r>
              <w:rPr>
                <w:rFonts w:ascii="宋体" w:hAnsi="宋体" w:cs="宋体" w:hint="eastAsia"/>
                <w:color w:val="000000"/>
                <w:kern w:val="0"/>
                <w:sz w:val="18"/>
                <w:szCs w:val="18"/>
              </w:rPr>
              <w:t>I</w:t>
            </w:r>
            <w:r>
              <w:rPr>
                <w:rFonts w:ascii="宋体" w:hAnsi="宋体" w:cs="宋体"/>
                <w:color w:val="000000"/>
                <w:kern w:val="0"/>
                <w:sz w:val="18"/>
                <w:szCs w:val="18"/>
              </w:rPr>
              <w:t>D.R</w:t>
            </w:r>
            <w:proofErr w:type="gramEnd"/>
            <w:r>
              <w:rPr>
                <w:rFonts w:ascii="宋体" w:hAnsi="宋体" w:cs="宋体"/>
                <w:color w:val="000000"/>
                <w:kern w:val="0"/>
                <w:sz w:val="18"/>
                <w:szCs w:val="18"/>
              </w:rPr>
              <w:t>2#</w:t>
            </w:r>
          </w:p>
        </w:tc>
        <w:tc>
          <w:tcPr>
            <w:tcW w:w="834" w:type="pct"/>
            <w:shd w:val="clear" w:color="auto" w:fill="auto"/>
            <w:noWrap/>
            <w:vAlign w:val="center"/>
          </w:tcPr>
          <w:p w14:paraId="0243353A" w14:textId="54EE8931"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675DA47F" w14:textId="7A39BFAD"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2681" w:type="pct"/>
            <w:vAlign w:val="center"/>
          </w:tcPr>
          <w:p w14:paraId="0E7C7F59" w14:textId="6B75B656" w:rsidR="001934D1" w:rsidRDefault="00564373"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D</w:t>
            </w:r>
            <w:r>
              <w:rPr>
                <w:rFonts w:ascii="宋体" w:hAnsi="宋体" w:cs="宋体" w:hint="eastAsia"/>
                <w:color w:val="000000"/>
                <w:kern w:val="0"/>
                <w:sz w:val="18"/>
                <w:szCs w:val="18"/>
              </w:rPr>
              <w:t>段使用的寄存器编号2</w:t>
            </w:r>
          </w:p>
        </w:tc>
      </w:tr>
      <w:tr w:rsidR="001934D1" w:rsidRPr="00752911" w14:paraId="58C4A818" w14:textId="77777777" w:rsidTr="0094340D">
        <w:trPr>
          <w:trHeight w:val="235"/>
          <w:jc w:val="center"/>
        </w:trPr>
        <w:tc>
          <w:tcPr>
            <w:tcW w:w="1019" w:type="pct"/>
            <w:shd w:val="clear" w:color="auto" w:fill="auto"/>
            <w:noWrap/>
            <w:vAlign w:val="center"/>
          </w:tcPr>
          <w:p w14:paraId="64B58D2C" w14:textId="06C9F506" w:rsidR="001934D1" w:rsidRPr="00FE00D8" w:rsidRDefault="001934D1" w:rsidP="001934D1">
            <w:pPr>
              <w:widowControl/>
              <w:jc w:val="center"/>
              <w:rPr>
                <w:rFonts w:ascii="宋体" w:hAnsi="宋体" w:cs="宋体"/>
                <w:color w:val="000000"/>
                <w:kern w:val="0"/>
                <w:sz w:val="18"/>
                <w:szCs w:val="18"/>
              </w:rPr>
            </w:pPr>
            <w:proofErr w:type="spellStart"/>
            <w:proofErr w:type="gramStart"/>
            <w:r>
              <w:rPr>
                <w:rFonts w:ascii="宋体" w:hAnsi="宋体" w:cs="宋体" w:hint="eastAsia"/>
                <w:color w:val="000000"/>
                <w:kern w:val="0"/>
                <w:sz w:val="18"/>
                <w:szCs w:val="18"/>
              </w:rPr>
              <w:t>E</w:t>
            </w:r>
            <w:r>
              <w:rPr>
                <w:rFonts w:ascii="宋体" w:hAnsi="宋体" w:cs="宋体"/>
                <w:color w:val="000000"/>
                <w:kern w:val="0"/>
                <w:sz w:val="18"/>
                <w:szCs w:val="18"/>
              </w:rPr>
              <w:t>X.W</w:t>
            </w:r>
            <w:r>
              <w:rPr>
                <w:rFonts w:ascii="宋体" w:hAnsi="宋体" w:cs="宋体" w:hint="eastAsia"/>
                <w:color w:val="000000"/>
                <w:kern w:val="0"/>
                <w:sz w:val="18"/>
                <w:szCs w:val="18"/>
              </w:rPr>
              <w:t>rite</w:t>
            </w:r>
            <w:r>
              <w:rPr>
                <w:rFonts w:ascii="宋体" w:hAnsi="宋体" w:cs="宋体"/>
                <w:color w:val="000000"/>
                <w:kern w:val="0"/>
                <w:sz w:val="18"/>
                <w:szCs w:val="18"/>
              </w:rPr>
              <w:t>Reg</w:t>
            </w:r>
            <w:proofErr w:type="spellEnd"/>
            <w:proofErr w:type="gramEnd"/>
          </w:p>
        </w:tc>
        <w:tc>
          <w:tcPr>
            <w:tcW w:w="834" w:type="pct"/>
            <w:shd w:val="clear" w:color="auto" w:fill="auto"/>
            <w:noWrap/>
            <w:vAlign w:val="center"/>
          </w:tcPr>
          <w:p w14:paraId="23F5B70A" w14:textId="72B9BD0A"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247BBD3F" w14:textId="25271B87" w:rsidR="001934D1" w:rsidRPr="00FE00D8" w:rsidRDefault="00B852F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2681" w:type="pct"/>
            <w:vAlign w:val="center"/>
          </w:tcPr>
          <w:p w14:paraId="3A17DFB8" w14:textId="1BC4DA9E" w:rsidR="001934D1" w:rsidRDefault="00347FD2"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w:t>
            </w:r>
            <w:r>
              <w:rPr>
                <w:rFonts w:ascii="宋体" w:hAnsi="宋体" w:cs="宋体" w:hint="eastAsia"/>
                <w:color w:val="000000"/>
                <w:kern w:val="0"/>
                <w:sz w:val="18"/>
                <w:szCs w:val="18"/>
              </w:rPr>
              <w:t>段写入的寄存器编号</w:t>
            </w:r>
          </w:p>
        </w:tc>
      </w:tr>
      <w:tr w:rsidR="001934D1" w:rsidRPr="00752911" w14:paraId="36B1FB7D" w14:textId="77777777" w:rsidTr="0094340D">
        <w:trPr>
          <w:trHeight w:val="235"/>
          <w:jc w:val="center"/>
        </w:trPr>
        <w:tc>
          <w:tcPr>
            <w:tcW w:w="1019" w:type="pct"/>
            <w:shd w:val="clear" w:color="auto" w:fill="auto"/>
            <w:noWrap/>
            <w:vAlign w:val="center"/>
          </w:tcPr>
          <w:p w14:paraId="0B718008" w14:textId="6E1D179E" w:rsidR="001934D1" w:rsidRDefault="001934D1" w:rsidP="001934D1">
            <w:pPr>
              <w:widowControl/>
              <w:jc w:val="center"/>
              <w:rPr>
                <w:rFonts w:ascii="宋体" w:hAnsi="宋体" w:cs="宋体"/>
                <w:color w:val="000000"/>
                <w:kern w:val="0"/>
                <w:sz w:val="18"/>
                <w:szCs w:val="18"/>
              </w:rPr>
            </w:pPr>
            <w:proofErr w:type="spellStart"/>
            <w:proofErr w:type="gramStart"/>
            <w:r>
              <w:rPr>
                <w:rFonts w:ascii="宋体" w:hAnsi="宋体" w:cs="宋体" w:hint="eastAsia"/>
                <w:color w:val="000000"/>
                <w:kern w:val="0"/>
                <w:sz w:val="18"/>
                <w:szCs w:val="18"/>
              </w:rPr>
              <w:t>E</w:t>
            </w:r>
            <w:r>
              <w:rPr>
                <w:rFonts w:ascii="宋体" w:hAnsi="宋体" w:cs="宋体"/>
                <w:color w:val="000000"/>
                <w:kern w:val="0"/>
                <w:sz w:val="18"/>
                <w:szCs w:val="18"/>
              </w:rPr>
              <w:t>X.RegWrite</w:t>
            </w:r>
            <w:proofErr w:type="spellEnd"/>
            <w:proofErr w:type="gramEnd"/>
          </w:p>
        </w:tc>
        <w:tc>
          <w:tcPr>
            <w:tcW w:w="834" w:type="pct"/>
            <w:shd w:val="clear" w:color="auto" w:fill="auto"/>
            <w:noWrap/>
            <w:vAlign w:val="center"/>
          </w:tcPr>
          <w:p w14:paraId="1C49682F" w14:textId="4CB2369C"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472E8C2B" w14:textId="77777777" w:rsidR="001934D1" w:rsidRPr="00FE00D8" w:rsidRDefault="001934D1"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681" w:type="pct"/>
            <w:vAlign w:val="center"/>
          </w:tcPr>
          <w:p w14:paraId="5FC43732" w14:textId="66C6CD2F" w:rsidR="001934D1" w:rsidRDefault="00D16AA9"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w:t>
            </w:r>
            <w:r>
              <w:rPr>
                <w:rFonts w:ascii="宋体" w:hAnsi="宋体" w:cs="宋体" w:hint="eastAsia"/>
                <w:color w:val="000000"/>
                <w:kern w:val="0"/>
                <w:sz w:val="18"/>
                <w:szCs w:val="18"/>
              </w:rPr>
              <w:t>段写入的寄存器的控制信号</w:t>
            </w:r>
          </w:p>
        </w:tc>
      </w:tr>
      <w:tr w:rsidR="001934D1" w:rsidRPr="00347FD2" w14:paraId="45BE5F65" w14:textId="77777777" w:rsidTr="0094340D">
        <w:trPr>
          <w:trHeight w:val="235"/>
          <w:jc w:val="center"/>
        </w:trPr>
        <w:tc>
          <w:tcPr>
            <w:tcW w:w="1019" w:type="pct"/>
            <w:shd w:val="clear" w:color="auto" w:fill="auto"/>
            <w:noWrap/>
            <w:vAlign w:val="center"/>
          </w:tcPr>
          <w:p w14:paraId="6509AB85" w14:textId="142B40E9" w:rsidR="001934D1" w:rsidRDefault="001934D1" w:rsidP="001934D1">
            <w:pPr>
              <w:widowControl/>
              <w:jc w:val="center"/>
              <w:rPr>
                <w:rFonts w:ascii="宋体" w:hAnsi="宋体" w:cs="宋体"/>
                <w:color w:val="000000"/>
                <w:kern w:val="0"/>
                <w:sz w:val="18"/>
                <w:szCs w:val="18"/>
              </w:rPr>
            </w:pPr>
            <w:proofErr w:type="spellStart"/>
            <w:r>
              <w:rPr>
                <w:rFonts w:ascii="宋体" w:hAnsi="宋体" w:cs="宋体" w:hint="eastAsia"/>
                <w:color w:val="000000"/>
                <w:kern w:val="0"/>
                <w:sz w:val="18"/>
                <w:szCs w:val="18"/>
              </w:rPr>
              <w:t>M</w:t>
            </w:r>
            <w:r>
              <w:rPr>
                <w:rFonts w:ascii="宋体" w:hAnsi="宋体" w:cs="宋体"/>
                <w:color w:val="000000"/>
                <w:kern w:val="0"/>
                <w:sz w:val="18"/>
                <w:szCs w:val="18"/>
              </w:rPr>
              <w:t>EM.WriteReg</w:t>
            </w:r>
            <w:proofErr w:type="spellEnd"/>
          </w:p>
        </w:tc>
        <w:tc>
          <w:tcPr>
            <w:tcW w:w="834" w:type="pct"/>
            <w:shd w:val="clear" w:color="auto" w:fill="auto"/>
            <w:noWrap/>
            <w:vAlign w:val="center"/>
          </w:tcPr>
          <w:p w14:paraId="3F06079A" w14:textId="6E08B03B"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655E6334" w14:textId="09F45EA5" w:rsidR="001934D1" w:rsidRPr="00FE00D8" w:rsidRDefault="00B852F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2681" w:type="pct"/>
            <w:vAlign w:val="center"/>
          </w:tcPr>
          <w:p w14:paraId="7110ADEF" w14:textId="111989B7" w:rsidR="001934D1" w:rsidRDefault="00347FD2"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M</w:t>
            </w:r>
            <w:r>
              <w:rPr>
                <w:rFonts w:ascii="宋体" w:hAnsi="宋体" w:cs="宋体"/>
                <w:color w:val="000000"/>
                <w:kern w:val="0"/>
                <w:sz w:val="18"/>
                <w:szCs w:val="18"/>
              </w:rPr>
              <w:t>EM</w:t>
            </w:r>
            <w:r>
              <w:rPr>
                <w:rFonts w:ascii="宋体" w:hAnsi="宋体" w:cs="宋体" w:hint="eastAsia"/>
                <w:color w:val="000000"/>
                <w:kern w:val="0"/>
                <w:sz w:val="18"/>
                <w:szCs w:val="18"/>
              </w:rPr>
              <w:t>段写入的寄存器编号</w:t>
            </w:r>
          </w:p>
        </w:tc>
      </w:tr>
      <w:tr w:rsidR="001934D1" w:rsidRPr="00752911" w14:paraId="72680DF9" w14:textId="77777777" w:rsidTr="0094340D">
        <w:trPr>
          <w:trHeight w:val="235"/>
          <w:jc w:val="center"/>
        </w:trPr>
        <w:tc>
          <w:tcPr>
            <w:tcW w:w="1019" w:type="pct"/>
            <w:shd w:val="clear" w:color="auto" w:fill="auto"/>
            <w:noWrap/>
            <w:vAlign w:val="center"/>
          </w:tcPr>
          <w:p w14:paraId="335E87EC" w14:textId="504CD6C3" w:rsidR="001934D1" w:rsidRPr="00FE00D8" w:rsidRDefault="001934D1" w:rsidP="001934D1">
            <w:pPr>
              <w:widowControl/>
              <w:jc w:val="center"/>
              <w:rPr>
                <w:rFonts w:ascii="宋体" w:hAnsi="宋体" w:cs="宋体"/>
                <w:color w:val="000000"/>
                <w:kern w:val="0"/>
                <w:sz w:val="18"/>
                <w:szCs w:val="18"/>
              </w:rPr>
            </w:pPr>
            <w:proofErr w:type="spellStart"/>
            <w:r>
              <w:rPr>
                <w:rFonts w:ascii="宋体" w:hAnsi="宋体" w:cs="宋体" w:hint="eastAsia"/>
                <w:color w:val="000000"/>
                <w:kern w:val="0"/>
                <w:sz w:val="18"/>
                <w:szCs w:val="18"/>
              </w:rPr>
              <w:t>M</w:t>
            </w:r>
            <w:r>
              <w:rPr>
                <w:rFonts w:ascii="宋体" w:hAnsi="宋体" w:cs="宋体"/>
                <w:color w:val="000000"/>
                <w:kern w:val="0"/>
                <w:sz w:val="18"/>
                <w:szCs w:val="18"/>
              </w:rPr>
              <w:t>EM.RegWrite</w:t>
            </w:r>
            <w:proofErr w:type="spellEnd"/>
          </w:p>
        </w:tc>
        <w:tc>
          <w:tcPr>
            <w:tcW w:w="834" w:type="pct"/>
            <w:shd w:val="clear" w:color="auto" w:fill="auto"/>
            <w:noWrap/>
            <w:vAlign w:val="center"/>
          </w:tcPr>
          <w:p w14:paraId="4C914798" w14:textId="4C1A287B"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7C746A68" w14:textId="77777777" w:rsidR="001934D1" w:rsidRPr="00FE00D8" w:rsidRDefault="001934D1"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681" w:type="pct"/>
            <w:vAlign w:val="center"/>
          </w:tcPr>
          <w:p w14:paraId="19230FF8" w14:textId="7BAF0F51" w:rsidR="001934D1" w:rsidRDefault="00D16AA9"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M</w:t>
            </w:r>
            <w:r>
              <w:rPr>
                <w:rFonts w:ascii="宋体" w:hAnsi="宋体" w:cs="宋体"/>
                <w:color w:val="000000"/>
                <w:kern w:val="0"/>
                <w:sz w:val="18"/>
                <w:szCs w:val="18"/>
              </w:rPr>
              <w:t>EM</w:t>
            </w:r>
            <w:r>
              <w:rPr>
                <w:rFonts w:ascii="宋体" w:hAnsi="宋体" w:cs="宋体" w:hint="eastAsia"/>
                <w:color w:val="000000"/>
                <w:kern w:val="0"/>
                <w:sz w:val="18"/>
                <w:szCs w:val="18"/>
              </w:rPr>
              <w:t>段写入的寄存器的控制信号</w:t>
            </w:r>
          </w:p>
        </w:tc>
      </w:tr>
      <w:tr w:rsidR="001934D1" w:rsidRPr="00752911" w14:paraId="10286B17" w14:textId="77777777" w:rsidTr="0094340D">
        <w:trPr>
          <w:trHeight w:val="235"/>
          <w:jc w:val="center"/>
        </w:trPr>
        <w:tc>
          <w:tcPr>
            <w:tcW w:w="1019" w:type="pct"/>
            <w:shd w:val="clear" w:color="auto" w:fill="auto"/>
            <w:noWrap/>
            <w:vAlign w:val="center"/>
          </w:tcPr>
          <w:p w14:paraId="1CED02B2" w14:textId="218EBF02" w:rsidR="001934D1" w:rsidRPr="00FE00D8" w:rsidRDefault="001934D1"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数据相关</w:t>
            </w:r>
          </w:p>
        </w:tc>
        <w:tc>
          <w:tcPr>
            <w:tcW w:w="834" w:type="pct"/>
            <w:shd w:val="clear" w:color="auto" w:fill="auto"/>
            <w:noWrap/>
            <w:vAlign w:val="center"/>
          </w:tcPr>
          <w:p w14:paraId="4B8D163E" w14:textId="6FFBE7A6" w:rsidR="001934D1" w:rsidRPr="00FE00D8" w:rsidRDefault="0094340D"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输出</w:t>
            </w:r>
          </w:p>
        </w:tc>
        <w:tc>
          <w:tcPr>
            <w:tcW w:w="466" w:type="pct"/>
            <w:shd w:val="clear" w:color="auto" w:fill="auto"/>
            <w:noWrap/>
          </w:tcPr>
          <w:p w14:paraId="7E9B2F79" w14:textId="77777777" w:rsidR="001934D1" w:rsidRPr="00FE00D8" w:rsidRDefault="001934D1"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681" w:type="pct"/>
            <w:vAlign w:val="center"/>
          </w:tcPr>
          <w:p w14:paraId="227924D4" w14:textId="3C1564B0" w:rsidR="001934D1" w:rsidRDefault="00D16AA9" w:rsidP="001934D1">
            <w:pPr>
              <w:widowControl/>
              <w:jc w:val="center"/>
              <w:rPr>
                <w:rFonts w:ascii="宋体" w:hAnsi="宋体" w:cs="宋体"/>
                <w:color w:val="000000"/>
                <w:kern w:val="0"/>
                <w:sz w:val="18"/>
                <w:szCs w:val="18"/>
              </w:rPr>
            </w:pPr>
            <w:r>
              <w:rPr>
                <w:rFonts w:ascii="宋体" w:hAnsi="宋体" w:cs="宋体" w:hint="eastAsia"/>
                <w:color w:val="000000"/>
                <w:kern w:val="0"/>
                <w:sz w:val="18"/>
                <w:szCs w:val="18"/>
              </w:rPr>
              <w:t>数据相关信号</w:t>
            </w:r>
          </w:p>
        </w:tc>
      </w:tr>
    </w:tbl>
    <w:p w14:paraId="4E361E10" w14:textId="77777777" w:rsidR="00B37716" w:rsidRDefault="00B37716" w:rsidP="00B37716">
      <w:pPr>
        <w:pStyle w:val="a3"/>
        <w:ind w:firstLineChars="0" w:firstLine="0"/>
      </w:pPr>
    </w:p>
    <w:p w14:paraId="7AC81ED2" w14:textId="48C2EBDA" w:rsidR="00E35EBB" w:rsidRPr="00E35EBB" w:rsidRDefault="00F905C9" w:rsidP="009F09F2">
      <w:pPr>
        <w:pStyle w:val="a3"/>
        <w:ind w:firstLineChars="0"/>
      </w:pPr>
      <w:r>
        <w:rPr>
          <w:rFonts w:hint="eastAsia"/>
        </w:rPr>
        <w:t>如果存在数据相关现象，即数据相关信号为</w:t>
      </w:r>
      <w:r>
        <w:rPr>
          <w:rFonts w:hint="eastAsia"/>
        </w:rPr>
        <w:t>1</w:t>
      </w:r>
      <w:r>
        <w:rPr>
          <w:rFonts w:hint="eastAsia"/>
        </w:rPr>
        <w:t>，</w:t>
      </w:r>
      <w:r w:rsidR="00EE6FCF">
        <w:rPr>
          <w:rFonts w:hint="eastAsia"/>
        </w:rPr>
        <w:t>则</w:t>
      </w:r>
      <w:r w:rsidR="00EE6FCF">
        <w:rPr>
          <w:rFonts w:hint="eastAsia"/>
        </w:rPr>
        <w:t>I</w:t>
      </w:r>
      <w:r w:rsidR="00EE6FCF">
        <w:t>D</w:t>
      </w:r>
      <w:r w:rsidR="00EE6FCF">
        <w:rPr>
          <w:rFonts w:hint="eastAsia"/>
        </w:rPr>
        <w:t>段需要读取的寄存器与</w:t>
      </w:r>
      <w:r w:rsidR="00EE6FCF">
        <w:rPr>
          <w:rFonts w:hint="eastAsia"/>
        </w:rPr>
        <w:t>E</w:t>
      </w:r>
      <w:r w:rsidR="00EE6FCF">
        <w:t>X</w:t>
      </w:r>
      <w:r w:rsidR="00EE6FCF">
        <w:rPr>
          <w:rFonts w:hint="eastAsia"/>
        </w:rPr>
        <w:t>段或</w:t>
      </w:r>
      <w:r w:rsidR="00EE6FCF">
        <w:rPr>
          <w:rFonts w:hint="eastAsia"/>
        </w:rPr>
        <w:t>M</w:t>
      </w:r>
      <w:r w:rsidR="00EE6FCF">
        <w:t>EM</w:t>
      </w:r>
      <w:proofErr w:type="gramStart"/>
      <w:r w:rsidR="00EE6FCF">
        <w:rPr>
          <w:rFonts w:hint="eastAsia"/>
        </w:rPr>
        <w:t>段要写入</w:t>
      </w:r>
      <w:proofErr w:type="gramEnd"/>
      <w:r w:rsidR="00EE6FCF">
        <w:rPr>
          <w:rFonts w:hint="eastAsia"/>
        </w:rPr>
        <w:t>新数据的寄存器相同，所以需要一直等到数据写入寄存器后再进行</w:t>
      </w:r>
      <w:r w:rsidR="00EE6FCF">
        <w:rPr>
          <w:rFonts w:hint="eastAsia"/>
        </w:rPr>
        <w:t>I</w:t>
      </w:r>
      <w:r w:rsidR="00EE6FCF">
        <w:t>D</w:t>
      </w:r>
      <w:r w:rsidR="00EE6FCF">
        <w:rPr>
          <w:rFonts w:hint="eastAsia"/>
        </w:rPr>
        <w:t>段的读取操作</w:t>
      </w:r>
      <w:r w:rsidR="00B813F2">
        <w:rPr>
          <w:rFonts w:hint="eastAsia"/>
        </w:rPr>
        <w:t>，最终指令在</w:t>
      </w:r>
      <w:r w:rsidR="00B813F2">
        <w:rPr>
          <w:rFonts w:hint="eastAsia"/>
        </w:rPr>
        <w:t>W</w:t>
      </w:r>
      <w:r w:rsidR="00B813F2">
        <w:t>B</w:t>
      </w:r>
      <w:r w:rsidR="00B813F2">
        <w:rPr>
          <w:rFonts w:hint="eastAsia"/>
        </w:rPr>
        <w:t>段的下降沿写入数据，并在下一个上升</w:t>
      </w:r>
      <w:proofErr w:type="gramStart"/>
      <w:r w:rsidR="00B813F2">
        <w:rPr>
          <w:rFonts w:hint="eastAsia"/>
        </w:rPr>
        <w:t>沿开</w:t>
      </w:r>
      <w:proofErr w:type="gramEnd"/>
      <w:r w:rsidR="00B813F2">
        <w:rPr>
          <w:rFonts w:hint="eastAsia"/>
        </w:rPr>
        <w:t>始</w:t>
      </w:r>
      <w:r w:rsidR="00B813F2">
        <w:rPr>
          <w:rFonts w:hint="eastAsia"/>
        </w:rPr>
        <w:lastRenderedPageBreak/>
        <w:t>继续运行</w:t>
      </w:r>
      <w:r w:rsidR="003F7FEF">
        <w:rPr>
          <w:rFonts w:hint="eastAsia"/>
        </w:rPr>
        <w:t>I</w:t>
      </w:r>
      <w:r w:rsidR="003F7FEF">
        <w:t>D</w:t>
      </w:r>
      <w:r w:rsidR="003F7FEF">
        <w:rPr>
          <w:rFonts w:hint="eastAsia"/>
        </w:rPr>
        <w:t>段指令</w:t>
      </w:r>
      <w:r w:rsidR="00EE6FCF">
        <w:rPr>
          <w:rFonts w:hint="eastAsia"/>
        </w:rPr>
        <w:t>。</w:t>
      </w:r>
      <w:r w:rsidR="00205260">
        <w:rPr>
          <w:rFonts w:hint="eastAsia"/>
        </w:rPr>
        <w:t>因此</w:t>
      </w:r>
      <w:r w:rsidR="008B7611">
        <w:rPr>
          <w:rFonts w:hint="eastAsia"/>
        </w:rPr>
        <w:t>首先</w:t>
      </w:r>
      <w:r>
        <w:rPr>
          <w:rFonts w:hint="eastAsia"/>
        </w:rPr>
        <w:t>需要控制</w:t>
      </w:r>
      <w:r>
        <w:rPr>
          <w:rFonts w:hint="eastAsia"/>
        </w:rPr>
        <w:t>P</w:t>
      </w:r>
      <w:r>
        <w:t>C</w:t>
      </w:r>
      <w:r>
        <w:rPr>
          <w:rFonts w:hint="eastAsia"/>
        </w:rPr>
        <w:t>寄存器的使能端</w:t>
      </w:r>
      <w:r w:rsidR="005B1BC8">
        <w:rPr>
          <w:rFonts w:hint="eastAsia"/>
        </w:rPr>
        <w:t>和流水线寄存器</w:t>
      </w:r>
      <w:r w:rsidR="00B2078B">
        <w:rPr>
          <w:rFonts w:hint="eastAsia"/>
        </w:rPr>
        <w:t>的使能端</w:t>
      </w:r>
      <w:r>
        <w:rPr>
          <w:rFonts w:hint="eastAsia"/>
        </w:rPr>
        <w:t>，使得</w:t>
      </w:r>
      <w:r>
        <w:t>IF</w:t>
      </w:r>
      <w:r>
        <w:rPr>
          <w:rFonts w:hint="eastAsia"/>
        </w:rPr>
        <w:t>、</w:t>
      </w:r>
      <w:r>
        <w:rPr>
          <w:rFonts w:hint="eastAsia"/>
        </w:rPr>
        <w:t>I</w:t>
      </w:r>
      <w:r>
        <w:t>D</w:t>
      </w:r>
      <w:r w:rsidR="00F1010C">
        <w:rPr>
          <w:rFonts w:hint="eastAsia"/>
        </w:rPr>
        <w:t>、</w:t>
      </w:r>
      <w:r w:rsidR="00F1010C">
        <w:rPr>
          <w:rFonts w:hint="eastAsia"/>
        </w:rPr>
        <w:t>I</w:t>
      </w:r>
      <w:r w:rsidR="00F1010C">
        <w:t>F/ID</w:t>
      </w:r>
      <w:r>
        <w:rPr>
          <w:rFonts w:hint="eastAsia"/>
        </w:rPr>
        <w:t>的流水线停止运行，</w:t>
      </w:r>
      <w:r w:rsidR="00665FB4">
        <w:rPr>
          <w:rFonts w:hint="eastAsia"/>
        </w:rPr>
        <w:t>同时需要对</w:t>
      </w:r>
      <w:r w:rsidR="00665FB4">
        <w:t>ID/EX</w:t>
      </w:r>
      <w:r w:rsidR="00665FB4">
        <w:rPr>
          <w:rFonts w:hint="eastAsia"/>
        </w:rPr>
        <w:t>段的流水线寄存器清零以实现插入气泡的功能</w:t>
      </w:r>
      <w:r w:rsidR="00F13CA7">
        <w:rPr>
          <w:rFonts w:hint="eastAsia"/>
        </w:rPr>
        <w:t>，避免重复执行当前</w:t>
      </w:r>
      <w:r w:rsidR="00F13CA7">
        <w:rPr>
          <w:rFonts w:hint="eastAsia"/>
        </w:rPr>
        <w:t>E</w:t>
      </w:r>
      <w:r w:rsidR="00F13CA7">
        <w:t>X</w:t>
      </w:r>
      <w:r w:rsidR="00F13CA7">
        <w:rPr>
          <w:rFonts w:hint="eastAsia"/>
        </w:rPr>
        <w:t>段指令</w:t>
      </w:r>
      <w:r w:rsidR="00665FB4">
        <w:rPr>
          <w:rFonts w:hint="eastAsia"/>
        </w:rPr>
        <w:t>。</w:t>
      </w:r>
    </w:p>
    <w:p w14:paraId="5CCCEC79" w14:textId="2796FBFB" w:rsidR="00943A91" w:rsidRDefault="00C55338" w:rsidP="00591A3F">
      <w:pPr>
        <w:pStyle w:val="2"/>
        <w:tabs>
          <w:tab w:val="clear" w:pos="720"/>
          <w:tab w:val="left" w:pos="567"/>
        </w:tabs>
        <w:ind w:left="818" w:right="240" w:hanging="818"/>
      </w:pPr>
      <w:bookmarkStart w:id="40" w:name="_Toc4883626"/>
      <w:r>
        <w:rPr>
          <w:rFonts w:hint="eastAsia"/>
        </w:rPr>
        <w:t>重定向流水线设计</w:t>
      </w:r>
      <w:bookmarkEnd w:id="40"/>
    </w:p>
    <w:p w14:paraId="573F872A" w14:textId="3961563D" w:rsidR="00213008" w:rsidRDefault="00213008" w:rsidP="00213008">
      <w:pPr>
        <w:pStyle w:val="30"/>
        <w:tabs>
          <w:tab w:val="left" w:pos="1080"/>
        </w:tabs>
        <w:spacing w:beforeLines="0" w:before="229" w:afterLines="0" w:after="229"/>
      </w:pPr>
      <w:r>
        <w:rPr>
          <w:rFonts w:hint="eastAsia"/>
        </w:rPr>
        <w:t>一般数据相关</w:t>
      </w:r>
    </w:p>
    <w:p w14:paraId="3C98C090" w14:textId="6E0F2D08" w:rsidR="00E56EAC" w:rsidRDefault="00871BEA" w:rsidP="00EC1077">
      <w:pPr>
        <w:pStyle w:val="a3"/>
        <w:ind w:rightChars="11" w:right="26" w:firstLine="480"/>
      </w:pPr>
      <w:r>
        <w:rPr>
          <w:rFonts w:hint="eastAsia"/>
        </w:rPr>
        <w:t>在气泡流水线中通过插入气泡的方式来解决数据冲突问题，但因气泡和流水线暂停的现象导致流水线性能受损，</w:t>
      </w:r>
      <w:r w:rsidR="0034481F">
        <w:rPr>
          <w:rFonts w:hint="eastAsia"/>
        </w:rPr>
        <w:t>所以在重定向流水线中通过添加数据旁路来避免流水线的暂停情况</w:t>
      </w:r>
      <w:r w:rsidR="00762CFA">
        <w:rPr>
          <w:rFonts w:hint="eastAsia"/>
        </w:rPr>
        <w:t>。</w:t>
      </w:r>
      <w:r w:rsidR="008C5318">
        <w:rPr>
          <w:rFonts w:hint="eastAsia"/>
        </w:rPr>
        <w:t>主要思想就是在发生写后读的情况下，如果在计算结果尚未写入寄存器前已需要进行读操作，则可以通过旁路直接将新的数据传送到下一条指令所在的运行阶段中，这个过程就是重定向过程。</w:t>
      </w:r>
      <w:r w:rsidR="002617DE">
        <w:rPr>
          <w:rFonts w:hint="eastAsia"/>
        </w:rPr>
        <w:t>实验中采用在</w:t>
      </w:r>
      <w:r w:rsidR="002617DE">
        <w:rPr>
          <w:rFonts w:hint="eastAsia"/>
        </w:rPr>
        <w:t>E</w:t>
      </w:r>
      <w:r w:rsidR="002617DE">
        <w:t>X</w:t>
      </w:r>
      <w:r w:rsidR="002617DE">
        <w:rPr>
          <w:rFonts w:hint="eastAsia"/>
        </w:rPr>
        <w:t>段进行重定向操作。</w:t>
      </w:r>
    </w:p>
    <w:p w14:paraId="35BDCB93" w14:textId="7DFDFB92" w:rsidR="009F09F2" w:rsidRDefault="009F09F2" w:rsidP="00EC1077">
      <w:pPr>
        <w:pStyle w:val="a3"/>
        <w:ind w:rightChars="11" w:right="26" w:firstLine="480"/>
      </w:pPr>
      <w:r>
        <w:rPr>
          <w:rFonts w:hint="eastAsia"/>
        </w:rPr>
        <w:t>分析重定向旁路所需要的</w:t>
      </w:r>
      <w:r w:rsidR="00B86AA9">
        <w:rPr>
          <w:rFonts w:hint="eastAsia"/>
        </w:rPr>
        <w:t>使用到的引脚得到以下表格。</w:t>
      </w:r>
    </w:p>
    <w:p w14:paraId="059CE522" w14:textId="3AE5A071" w:rsidR="00CD219A" w:rsidRPr="00EF3D05" w:rsidRDefault="00CD219A" w:rsidP="00CD219A">
      <w:pPr>
        <w:pStyle w:val="affe"/>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sidR="00353409">
        <w:rPr>
          <w:rFonts w:hint="eastAsia"/>
        </w:rPr>
        <w:t>1</w:t>
      </w:r>
      <w:r w:rsidR="009D7F47">
        <w:rPr>
          <w:rFonts w:hint="eastAsia"/>
        </w:rPr>
        <w:t>2</w:t>
      </w:r>
      <w:r>
        <w:t xml:space="preserve"> </w:t>
      </w:r>
      <w:r w:rsidR="00353409">
        <w:rPr>
          <w:rFonts w:hint="eastAsia"/>
        </w:rPr>
        <w:t>重定向</w:t>
      </w:r>
      <w:r>
        <w:rPr>
          <w:rFonts w:hint="eastAsia"/>
        </w:rPr>
        <w:t>数据相关自电路引脚与功能描述</w:t>
      </w:r>
    </w:p>
    <w:tbl>
      <w:tblPr>
        <w:tblW w:w="4341" w:type="pct"/>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560"/>
        <w:gridCol w:w="1277"/>
        <w:gridCol w:w="713"/>
        <w:gridCol w:w="4105"/>
      </w:tblGrid>
      <w:tr w:rsidR="00CD219A" w:rsidRPr="009A5118" w14:paraId="38DD7299" w14:textId="77777777" w:rsidTr="00941334">
        <w:trPr>
          <w:trHeight w:val="302"/>
          <w:tblHeader/>
          <w:jc w:val="center"/>
        </w:trPr>
        <w:tc>
          <w:tcPr>
            <w:tcW w:w="1019" w:type="pct"/>
            <w:shd w:val="clear" w:color="auto" w:fill="auto"/>
            <w:noWrap/>
            <w:vAlign w:val="center"/>
            <w:hideMark/>
          </w:tcPr>
          <w:p w14:paraId="6F0F08D0" w14:textId="77777777" w:rsidR="00CD219A" w:rsidRPr="009A5118" w:rsidRDefault="00CD219A" w:rsidP="00941334">
            <w:pPr>
              <w:widowControl/>
              <w:jc w:val="center"/>
              <w:rPr>
                <w:rFonts w:ascii="宋体" w:hAnsi="宋体" w:cs="宋体"/>
                <w:color w:val="000000"/>
                <w:kern w:val="0"/>
                <w:sz w:val="18"/>
                <w:szCs w:val="18"/>
              </w:rPr>
            </w:pPr>
            <w:r>
              <w:rPr>
                <w:rFonts w:hint="eastAsia"/>
              </w:rPr>
              <w:t>引脚</w:t>
            </w:r>
          </w:p>
        </w:tc>
        <w:tc>
          <w:tcPr>
            <w:tcW w:w="834" w:type="pct"/>
            <w:shd w:val="clear" w:color="auto" w:fill="auto"/>
            <w:noWrap/>
            <w:vAlign w:val="center"/>
            <w:hideMark/>
          </w:tcPr>
          <w:p w14:paraId="2ED20DFF" w14:textId="77777777" w:rsidR="00CD219A" w:rsidRPr="009A5118" w:rsidRDefault="00CD219A" w:rsidP="00941334">
            <w:pPr>
              <w:widowControl/>
              <w:jc w:val="center"/>
              <w:rPr>
                <w:rFonts w:ascii="宋体" w:hAnsi="宋体" w:cs="宋体"/>
                <w:color w:val="000000"/>
                <w:kern w:val="0"/>
                <w:sz w:val="18"/>
                <w:szCs w:val="18"/>
              </w:rPr>
            </w:pPr>
            <w:r>
              <w:rPr>
                <w:rFonts w:hint="eastAsia"/>
              </w:rPr>
              <w:t>输入</w:t>
            </w:r>
            <w:r>
              <w:t>/</w:t>
            </w:r>
            <w:r>
              <w:rPr>
                <w:rFonts w:hint="eastAsia"/>
              </w:rPr>
              <w:t>输出</w:t>
            </w:r>
          </w:p>
        </w:tc>
        <w:tc>
          <w:tcPr>
            <w:tcW w:w="466" w:type="pct"/>
            <w:shd w:val="clear" w:color="auto" w:fill="auto"/>
            <w:noWrap/>
            <w:vAlign w:val="center"/>
            <w:hideMark/>
          </w:tcPr>
          <w:p w14:paraId="4B6FC1FC" w14:textId="77777777" w:rsidR="00CD219A" w:rsidRPr="009A5118" w:rsidRDefault="00CD219A" w:rsidP="00941334">
            <w:pPr>
              <w:widowControl/>
              <w:jc w:val="center"/>
              <w:rPr>
                <w:rFonts w:ascii="宋体" w:hAnsi="宋体" w:cs="宋体"/>
                <w:color w:val="000000"/>
                <w:kern w:val="0"/>
                <w:sz w:val="18"/>
                <w:szCs w:val="18"/>
              </w:rPr>
            </w:pPr>
            <w:proofErr w:type="gramStart"/>
            <w:r>
              <w:rPr>
                <w:rFonts w:hint="eastAsia"/>
              </w:rPr>
              <w:t>位宽</w:t>
            </w:r>
            <w:proofErr w:type="gramEnd"/>
          </w:p>
        </w:tc>
        <w:tc>
          <w:tcPr>
            <w:tcW w:w="2681" w:type="pct"/>
            <w:vAlign w:val="center"/>
          </w:tcPr>
          <w:p w14:paraId="1971ABED" w14:textId="77777777" w:rsidR="00CD219A" w:rsidRPr="009A5118" w:rsidRDefault="00CD219A" w:rsidP="00941334">
            <w:pPr>
              <w:widowControl/>
              <w:jc w:val="center"/>
              <w:rPr>
                <w:rFonts w:ascii="宋体" w:hAnsi="宋体" w:cs="宋体"/>
                <w:color w:val="000000"/>
                <w:kern w:val="0"/>
                <w:sz w:val="18"/>
                <w:szCs w:val="18"/>
              </w:rPr>
            </w:pPr>
            <w:r>
              <w:rPr>
                <w:rFonts w:hint="eastAsia"/>
              </w:rPr>
              <w:t>功能描述</w:t>
            </w:r>
          </w:p>
        </w:tc>
      </w:tr>
      <w:tr w:rsidR="00CD219A" w:rsidRPr="009A5118" w14:paraId="7E2E8DEB" w14:textId="77777777" w:rsidTr="00941334">
        <w:trPr>
          <w:trHeight w:val="235"/>
          <w:jc w:val="center"/>
        </w:trPr>
        <w:tc>
          <w:tcPr>
            <w:tcW w:w="1019" w:type="pct"/>
            <w:shd w:val="clear" w:color="auto" w:fill="auto"/>
            <w:noWrap/>
            <w:vAlign w:val="center"/>
          </w:tcPr>
          <w:p w14:paraId="228226B5" w14:textId="2969C412"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Ori</w:t>
            </w:r>
            <w:r>
              <w:rPr>
                <w:rFonts w:ascii="宋体" w:hAnsi="宋体" w:cs="宋体"/>
                <w:color w:val="000000"/>
                <w:kern w:val="0"/>
                <w:sz w:val="18"/>
                <w:szCs w:val="18"/>
              </w:rPr>
              <w:t>_EX_R1</w:t>
            </w:r>
          </w:p>
        </w:tc>
        <w:tc>
          <w:tcPr>
            <w:tcW w:w="834" w:type="pct"/>
            <w:shd w:val="clear" w:color="auto" w:fill="auto"/>
            <w:noWrap/>
            <w:vAlign w:val="center"/>
          </w:tcPr>
          <w:p w14:paraId="7613C066"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6EC8F04E" w14:textId="43F87B95" w:rsidR="00CD219A" w:rsidRPr="00FE00D8" w:rsidRDefault="0078410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color w:val="000000"/>
                <w:kern w:val="0"/>
                <w:sz w:val="18"/>
                <w:szCs w:val="18"/>
              </w:rPr>
              <w:t>2</w:t>
            </w:r>
          </w:p>
        </w:tc>
        <w:tc>
          <w:tcPr>
            <w:tcW w:w="2681" w:type="pct"/>
            <w:vAlign w:val="center"/>
          </w:tcPr>
          <w:p w14:paraId="2DB7C5DD" w14:textId="0F632D58" w:rsidR="00CD219A" w:rsidRDefault="00353409"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D/EX</w:t>
            </w:r>
            <w:r>
              <w:rPr>
                <w:rFonts w:ascii="宋体" w:hAnsi="宋体" w:cs="宋体" w:hint="eastAsia"/>
                <w:color w:val="000000"/>
                <w:kern w:val="0"/>
                <w:sz w:val="18"/>
                <w:szCs w:val="18"/>
              </w:rPr>
              <w:t>寄存器</w:t>
            </w:r>
            <w:r w:rsidR="00DE63A0">
              <w:rPr>
                <w:rFonts w:ascii="宋体" w:hAnsi="宋体" w:cs="宋体" w:hint="eastAsia"/>
                <w:color w:val="000000"/>
                <w:kern w:val="0"/>
                <w:sz w:val="18"/>
                <w:szCs w:val="18"/>
              </w:rPr>
              <w:t>中传递过来的R</w:t>
            </w:r>
            <w:r w:rsidR="00DE63A0">
              <w:rPr>
                <w:rFonts w:ascii="宋体" w:hAnsi="宋体" w:cs="宋体"/>
                <w:color w:val="000000"/>
                <w:kern w:val="0"/>
                <w:sz w:val="18"/>
                <w:szCs w:val="18"/>
              </w:rPr>
              <w:t>1</w:t>
            </w:r>
          </w:p>
        </w:tc>
      </w:tr>
      <w:tr w:rsidR="00CD219A" w:rsidRPr="00752911" w14:paraId="4F0DC20C" w14:textId="77777777" w:rsidTr="00941334">
        <w:trPr>
          <w:trHeight w:val="235"/>
          <w:jc w:val="center"/>
        </w:trPr>
        <w:tc>
          <w:tcPr>
            <w:tcW w:w="1019" w:type="pct"/>
            <w:shd w:val="clear" w:color="auto" w:fill="auto"/>
            <w:noWrap/>
            <w:vAlign w:val="center"/>
          </w:tcPr>
          <w:p w14:paraId="5B075A05" w14:textId="3EBFC1B3"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Ori</w:t>
            </w:r>
            <w:r>
              <w:rPr>
                <w:rFonts w:ascii="宋体" w:hAnsi="宋体" w:cs="宋体"/>
                <w:color w:val="000000"/>
                <w:kern w:val="0"/>
                <w:sz w:val="18"/>
                <w:szCs w:val="18"/>
              </w:rPr>
              <w:t>_EX_R2</w:t>
            </w:r>
          </w:p>
        </w:tc>
        <w:tc>
          <w:tcPr>
            <w:tcW w:w="834" w:type="pct"/>
            <w:shd w:val="clear" w:color="auto" w:fill="auto"/>
            <w:noWrap/>
            <w:vAlign w:val="center"/>
          </w:tcPr>
          <w:p w14:paraId="44155027"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00B0B5F3" w14:textId="4559C54D" w:rsidR="00CD219A" w:rsidRPr="00FE00D8" w:rsidRDefault="0078410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color w:val="000000"/>
                <w:kern w:val="0"/>
                <w:sz w:val="18"/>
                <w:szCs w:val="18"/>
              </w:rPr>
              <w:t>2</w:t>
            </w:r>
          </w:p>
        </w:tc>
        <w:tc>
          <w:tcPr>
            <w:tcW w:w="2681" w:type="pct"/>
            <w:vAlign w:val="center"/>
          </w:tcPr>
          <w:p w14:paraId="1640CD39" w14:textId="59F9E9F8" w:rsidR="00CD219A" w:rsidRDefault="00DE63A0"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I</w:t>
            </w:r>
            <w:r>
              <w:rPr>
                <w:rFonts w:ascii="宋体" w:hAnsi="宋体" w:cs="宋体"/>
                <w:color w:val="000000"/>
                <w:kern w:val="0"/>
                <w:sz w:val="18"/>
                <w:szCs w:val="18"/>
              </w:rPr>
              <w:t>D/EX</w:t>
            </w:r>
            <w:r>
              <w:rPr>
                <w:rFonts w:ascii="宋体" w:hAnsi="宋体" w:cs="宋体" w:hint="eastAsia"/>
                <w:color w:val="000000"/>
                <w:kern w:val="0"/>
                <w:sz w:val="18"/>
                <w:szCs w:val="18"/>
              </w:rPr>
              <w:t>寄存器中传递过来的R2</w:t>
            </w:r>
          </w:p>
        </w:tc>
      </w:tr>
      <w:tr w:rsidR="0078410A" w:rsidRPr="00752911" w14:paraId="298F2492" w14:textId="77777777" w:rsidTr="00941334">
        <w:trPr>
          <w:trHeight w:val="235"/>
          <w:jc w:val="center"/>
        </w:trPr>
        <w:tc>
          <w:tcPr>
            <w:tcW w:w="1019" w:type="pct"/>
            <w:shd w:val="clear" w:color="auto" w:fill="auto"/>
            <w:noWrap/>
            <w:vAlign w:val="center"/>
          </w:tcPr>
          <w:p w14:paraId="5A62F9FF" w14:textId="5631AC24" w:rsidR="0078410A" w:rsidRDefault="00172A98"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X.IR</w:t>
            </w:r>
          </w:p>
        </w:tc>
        <w:tc>
          <w:tcPr>
            <w:tcW w:w="834" w:type="pct"/>
            <w:shd w:val="clear" w:color="auto" w:fill="auto"/>
            <w:noWrap/>
            <w:vAlign w:val="center"/>
          </w:tcPr>
          <w:p w14:paraId="221D8A80" w14:textId="2B87A812" w:rsidR="0078410A" w:rsidRDefault="00172A98"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62570253" w14:textId="6AE900D9" w:rsidR="0078410A" w:rsidRDefault="00172A98"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32</w:t>
            </w:r>
          </w:p>
        </w:tc>
        <w:tc>
          <w:tcPr>
            <w:tcW w:w="2681" w:type="pct"/>
            <w:vAlign w:val="center"/>
          </w:tcPr>
          <w:p w14:paraId="3F012256" w14:textId="43005DC0" w:rsidR="0078410A" w:rsidRDefault="00172A98"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w:t>
            </w:r>
            <w:r>
              <w:rPr>
                <w:rFonts w:ascii="宋体" w:hAnsi="宋体" w:cs="宋体" w:hint="eastAsia"/>
                <w:color w:val="000000"/>
                <w:kern w:val="0"/>
                <w:sz w:val="18"/>
                <w:szCs w:val="18"/>
              </w:rPr>
              <w:t>段的指令，用来分离字段O</w:t>
            </w:r>
            <w:r>
              <w:rPr>
                <w:rFonts w:ascii="宋体" w:hAnsi="宋体" w:cs="宋体"/>
                <w:color w:val="000000"/>
                <w:kern w:val="0"/>
                <w:sz w:val="18"/>
                <w:szCs w:val="18"/>
              </w:rPr>
              <w:t>P</w:t>
            </w:r>
            <w:r>
              <w:rPr>
                <w:rFonts w:ascii="宋体" w:hAnsi="宋体" w:cs="宋体" w:hint="eastAsia"/>
                <w:color w:val="000000"/>
                <w:kern w:val="0"/>
                <w:sz w:val="18"/>
                <w:szCs w:val="18"/>
              </w:rPr>
              <w:t>和F</w:t>
            </w:r>
            <w:r>
              <w:rPr>
                <w:rFonts w:ascii="宋体" w:hAnsi="宋体" w:cs="宋体"/>
                <w:color w:val="000000"/>
                <w:kern w:val="0"/>
                <w:sz w:val="18"/>
                <w:szCs w:val="18"/>
              </w:rPr>
              <w:t>UNC</w:t>
            </w:r>
          </w:p>
        </w:tc>
      </w:tr>
      <w:tr w:rsidR="00CD219A" w:rsidRPr="00752911" w14:paraId="4D8A4031" w14:textId="77777777" w:rsidTr="00941334">
        <w:trPr>
          <w:trHeight w:val="235"/>
          <w:jc w:val="center"/>
        </w:trPr>
        <w:tc>
          <w:tcPr>
            <w:tcW w:w="1019" w:type="pct"/>
            <w:shd w:val="clear" w:color="auto" w:fill="auto"/>
            <w:noWrap/>
            <w:vAlign w:val="center"/>
          </w:tcPr>
          <w:p w14:paraId="5DDA307E" w14:textId="31B52112" w:rsidR="00CD219A" w:rsidRPr="00FE00D8" w:rsidRDefault="00EE429C" w:rsidP="00941334">
            <w:pPr>
              <w:widowControl/>
              <w:jc w:val="center"/>
              <w:rPr>
                <w:rFonts w:ascii="宋体" w:hAnsi="宋体" w:cs="宋体"/>
                <w:color w:val="000000"/>
                <w:kern w:val="0"/>
                <w:sz w:val="18"/>
                <w:szCs w:val="18"/>
              </w:rPr>
            </w:pPr>
            <w:proofErr w:type="gramStart"/>
            <w:r>
              <w:rPr>
                <w:rFonts w:ascii="宋体" w:hAnsi="宋体" w:cs="宋体"/>
                <w:color w:val="000000"/>
                <w:kern w:val="0"/>
                <w:sz w:val="18"/>
                <w:szCs w:val="18"/>
              </w:rPr>
              <w:t>EX</w:t>
            </w:r>
            <w:r w:rsidR="00CD219A">
              <w:rPr>
                <w:rFonts w:ascii="宋体" w:hAnsi="宋体" w:cs="宋体"/>
                <w:color w:val="000000"/>
                <w:kern w:val="0"/>
                <w:sz w:val="18"/>
                <w:szCs w:val="18"/>
              </w:rPr>
              <w:t>.R</w:t>
            </w:r>
            <w:proofErr w:type="gramEnd"/>
            <w:r w:rsidR="00CD219A">
              <w:rPr>
                <w:rFonts w:ascii="宋体" w:hAnsi="宋体" w:cs="宋体"/>
                <w:color w:val="000000"/>
                <w:kern w:val="0"/>
                <w:sz w:val="18"/>
                <w:szCs w:val="18"/>
              </w:rPr>
              <w:t>1#</w:t>
            </w:r>
          </w:p>
        </w:tc>
        <w:tc>
          <w:tcPr>
            <w:tcW w:w="834" w:type="pct"/>
            <w:shd w:val="clear" w:color="auto" w:fill="auto"/>
            <w:noWrap/>
            <w:vAlign w:val="center"/>
          </w:tcPr>
          <w:p w14:paraId="16834A1C"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45BEE312"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2681" w:type="pct"/>
            <w:vAlign w:val="center"/>
          </w:tcPr>
          <w:p w14:paraId="471A0DA5" w14:textId="39F436E7" w:rsidR="00CD219A" w:rsidRDefault="00EE429C"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w:t>
            </w:r>
            <w:r w:rsidR="00CD219A">
              <w:rPr>
                <w:rFonts w:ascii="宋体" w:hAnsi="宋体" w:cs="宋体" w:hint="eastAsia"/>
                <w:color w:val="000000"/>
                <w:kern w:val="0"/>
                <w:sz w:val="18"/>
                <w:szCs w:val="18"/>
              </w:rPr>
              <w:t>段使用的寄存器编号1</w:t>
            </w:r>
          </w:p>
        </w:tc>
      </w:tr>
      <w:tr w:rsidR="00CD219A" w:rsidRPr="00752911" w14:paraId="2B9C01E1" w14:textId="77777777" w:rsidTr="00941334">
        <w:trPr>
          <w:trHeight w:val="235"/>
          <w:jc w:val="center"/>
        </w:trPr>
        <w:tc>
          <w:tcPr>
            <w:tcW w:w="1019" w:type="pct"/>
            <w:shd w:val="clear" w:color="auto" w:fill="auto"/>
            <w:noWrap/>
            <w:vAlign w:val="center"/>
          </w:tcPr>
          <w:p w14:paraId="4BCD7C0E" w14:textId="16EAA65A" w:rsidR="00CD219A" w:rsidRPr="00FE00D8" w:rsidRDefault="00EE429C" w:rsidP="00941334">
            <w:pPr>
              <w:widowControl/>
              <w:jc w:val="center"/>
              <w:rPr>
                <w:rFonts w:ascii="宋体" w:hAnsi="宋体" w:cs="宋体"/>
                <w:color w:val="000000"/>
                <w:kern w:val="0"/>
                <w:sz w:val="18"/>
                <w:szCs w:val="18"/>
              </w:rPr>
            </w:pPr>
            <w:proofErr w:type="gramStart"/>
            <w:r>
              <w:rPr>
                <w:rFonts w:ascii="宋体" w:hAnsi="宋体" w:cs="宋体"/>
                <w:color w:val="000000"/>
                <w:kern w:val="0"/>
                <w:sz w:val="18"/>
                <w:szCs w:val="18"/>
              </w:rPr>
              <w:t>EX</w:t>
            </w:r>
            <w:r w:rsidR="00CD219A">
              <w:rPr>
                <w:rFonts w:ascii="宋体" w:hAnsi="宋体" w:cs="宋体"/>
                <w:color w:val="000000"/>
                <w:kern w:val="0"/>
                <w:sz w:val="18"/>
                <w:szCs w:val="18"/>
              </w:rPr>
              <w:t>.R</w:t>
            </w:r>
            <w:proofErr w:type="gramEnd"/>
            <w:r w:rsidR="00CD219A">
              <w:rPr>
                <w:rFonts w:ascii="宋体" w:hAnsi="宋体" w:cs="宋体"/>
                <w:color w:val="000000"/>
                <w:kern w:val="0"/>
                <w:sz w:val="18"/>
                <w:szCs w:val="18"/>
              </w:rPr>
              <w:t>2#</w:t>
            </w:r>
          </w:p>
        </w:tc>
        <w:tc>
          <w:tcPr>
            <w:tcW w:w="834" w:type="pct"/>
            <w:shd w:val="clear" w:color="auto" w:fill="auto"/>
            <w:noWrap/>
            <w:vAlign w:val="center"/>
          </w:tcPr>
          <w:p w14:paraId="251D0047"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64A05971"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2681" w:type="pct"/>
            <w:vAlign w:val="center"/>
          </w:tcPr>
          <w:p w14:paraId="76941FFC" w14:textId="2F189A66" w:rsidR="00CD219A" w:rsidRDefault="00EE429C"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w:t>
            </w:r>
            <w:r w:rsidR="00CD219A">
              <w:rPr>
                <w:rFonts w:ascii="宋体" w:hAnsi="宋体" w:cs="宋体" w:hint="eastAsia"/>
                <w:color w:val="000000"/>
                <w:kern w:val="0"/>
                <w:sz w:val="18"/>
                <w:szCs w:val="18"/>
              </w:rPr>
              <w:t>段使用的寄存器编号2</w:t>
            </w:r>
          </w:p>
        </w:tc>
      </w:tr>
      <w:tr w:rsidR="00CD219A" w:rsidRPr="00752911" w14:paraId="538DE693" w14:textId="77777777" w:rsidTr="00941334">
        <w:trPr>
          <w:trHeight w:val="235"/>
          <w:jc w:val="center"/>
        </w:trPr>
        <w:tc>
          <w:tcPr>
            <w:tcW w:w="1019" w:type="pct"/>
            <w:shd w:val="clear" w:color="auto" w:fill="auto"/>
            <w:noWrap/>
            <w:vAlign w:val="center"/>
          </w:tcPr>
          <w:p w14:paraId="1B00EDFB" w14:textId="17D6FFE1" w:rsidR="00CD219A" w:rsidRPr="00FE00D8" w:rsidRDefault="006C376B" w:rsidP="00941334">
            <w:pPr>
              <w:widowControl/>
              <w:jc w:val="center"/>
              <w:rPr>
                <w:rFonts w:ascii="宋体" w:hAnsi="宋体" w:cs="宋体"/>
                <w:color w:val="000000"/>
                <w:kern w:val="0"/>
                <w:sz w:val="18"/>
                <w:szCs w:val="18"/>
              </w:rPr>
            </w:pPr>
            <w:proofErr w:type="spellStart"/>
            <w:proofErr w:type="gramStart"/>
            <w:r>
              <w:rPr>
                <w:rFonts w:ascii="宋体" w:hAnsi="宋体" w:cs="宋体"/>
                <w:color w:val="000000"/>
                <w:kern w:val="0"/>
                <w:sz w:val="18"/>
                <w:szCs w:val="18"/>
              </w:rPr>
              <w:t>WB</w:t>
            </w:r>
            <w:r w:rsidR="00CD219A">
              <w:rPr>
                <w:rFonts w:ascii="宋体" w:hAnsi="宋体" w:cs="宋体"/>
                <w:color w:val="000000"/>
                <w:kern w:val="0"/>
                <w:sz w:val="18"/>
                <w:szCs w:val="18"/>
              </w:rPr>
              <w:t>.W</w:t>
            </w:r>
            <w:r w:rsidR="00CD219A">
              <w:rPr>
                <w:rFonts w:ascii="宋体" w:hAnsi="宋体" w:cs="宋体" w:hint="eastAsia"/>
                <w:color w:val="000000"/>
                <w:kern w:val="0"/>
                <w:sz w:val="18"/>
                <w:szCs w:val="18"/>
              </w:rPr>
              <w:t>rite</w:t>
            </w:r>
            <w:r w:rsidR="00CD219A">
              <w:rPr>
                <w:rFonts w:ascii="宋体" w:hAnsi="宋体" w:cs="宋体"/>
                <w:color w:val="000000"/>
                <w:kern w:val="0"/>
                <w:sz w:val="18"/>
                <w:szCs w:val="18"/>
              </w:rPr>
              <w:t>Reg</w:t>
            </w:r>
            <w:proofErr w:type="spellEnd"/>
            <w:proofErr w:type="gramEnd"/>
          </w:p>
        </w:tc>
        <w:tc>
          <w:tcPr>
            <w:tcW w:w="834" w:type="pct"/>
            <w:shd w:val="clear" w:color="auto" w:fill="auto"/>
            <w:noWrap/>
            <w:vAlign w:val="center"/>
          </w:tcPr>
          <w:p w14:paraId="0DB6767A"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2BEBD3F4"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2681" w:type="pct"/>
            <w:vAlign w:val="center"/>
          </w:tcPr>
          <w:p w14:paraId="112F02DF" w14:textId="52368858" w:rsidR="00CD219A" w:rsidRDefault="006C376B"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W</w:t>
            </w:r>
            <w:r>
              <w:rPr>
                <w:rFonts w:ascii="宋体" w:hAnsi="宋体" w:cs="宋体"/>
                <w:color w:val="000000"/>
                <w:kern w:val="0"/>
                <w:sz w:val="18"/>
                <w:szCs w:val="18"/>
              </w:rPr>
              <w:t>B</w:t>
            </w:r>
            <w:r w:rsidR="00CD219A">
              <w:rPr>
                <w:rFonts w:ascii="宋体" w:hAnsi="宋体" w:cs="宋体" w:hint="eastAsia"/>
                <w:color w:val="000000"/>
                <w:kern w:val="0"/>
                <w:sz w:val="18"/>
                <w:szCs w:val="18"/>
              </w:rPr>
              <w:t>段写入的寄存器编号</w:t>
            </w:r>
          </w:p>
        </w:tc>
      </w:tr>
      <w:tr w:rsidR="00CD219A" w:rsidRPr="00752911" w14:paraId="6FB84F23" w14:textId="77777777" w:rsidTr="00941334">
        <w:trPr>
          <w:trHeight w:val="235"/>
          <w:jc w:val="center"/>
        </w:trPr>
        <w:tc>
          <w:tcPr>
            <w:tcW w:w="1019" w:type="pct"/>
            <w:shd w:val="clear" w:color="auto" w:fill="auto"/>
            <w:noWrap/>
            <w:vAlign w:val="center"/>
          </w:tcPr>
          <w:p w14:paraId="05D36CC6" w14:textId="1C24F5CF" w:rsidR="00CD219A" w:rsidRDefault="006C376B" w:rsidP="00941334">
            <w:pPr>
              <w:widowControl/>
              <w:jc w:val="center"/>
              <w:rPr>
                <w:rFonts w:ascii="宋体" w:hAnsi="宋体" w:cs="宋体"/>
                <w:color w:val="000000"/>
                <w:kern w:val="0"/>
                <w:sz w:val="18"/>
                <w:szCs w:val="18"/>
              </w:rPr>
            </w:pPr>
            <w:proofErr w:type="spellStart"/>
            <w:proofErr w:type="gramStart"/>
            <w:r>
              <w:rPr>
                <w:rFonts w:ascii="宋体" w:hAnsi="宋体" w:cs="宋体"/>
                <w:color w:val="000000"/>
                <w:kern w:val="0"/>
                <w:sz w:val="18"/>
                <w:szCs w:val="18"/>
              </w:rPr>
              <w:t>WB</w:t>
            </w:r>
            <w:r w:rsidR="00CD219A">
              <w:rPr>
                <w:rFonts w:ascii="宋体" w:hAnsi="宋体" w:cs="宋体"/>
                <w:color w:val="000000"/>
                <w:kern w:val="0"/>
                <w:sz w:val="18"/>
                <w:szCs w:val="18"/>
              </w:rPr>
              <w:t>.RegWrite</w:t>
            </w:r>
            <w:proofErr w:type="spellEnd"/>
            <w:proofErr w:type="gramEnd"/>
          </w:p>
        </w:tc>
        <w:tc>
          <w:tcPr>
            <w:tcW w:w="834" w:type="pct"/>
            <w:shd w:val="clear" w:color="auto" w:fill="auto"/>
            <w:noWrap/>
            <w:vAlign w:val="center"/>
          </w:tcPr>
          <w:p w14:paraId="1B009377"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0026042A"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681" w:type="pct"/>
            <w:vAlign w:val="center"/>
          </w:tcPr>
          <w:p w14:paraId="4D7A811F" w14:textId="2B2EE6B0" w:rsidR="00CD219A" w:rsidRDefault="006C376B"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W</w:t>
            </w:r>
            <w:r>
              <w:rPr>
                <w:rFonts w:ascii="宋体" w:hAnsi="宋体" w:cs="宋体"/>
                <w:color w:val="000000"/>
                <w:kern w:val="0"/>
                <w:sz w:val="18"/>
                <w:szCs w:val="18"/>
              </w:rPr>
              <w:t>B</w:t>
            </w:r>
            <w:r w:rsidR="00CD219A">
              <w:rPr>
                <w:rFonts w:ascii="宋体" w:hAnsi="宋体" w:cs="宋体" w:hint="eastAsia"/>
                <w:color w:val="000000"/>
                <w:kern w:val="0"/>
                <w:sz w:val="18"/>
                <w:szCs w:val="18"/>
              </w:rPr>
              <w:t>段写入的寄存器的控制信号</w:t>
            </w:r>
          </w:p>
        </w:tc>
      </w:tr>
      <w:tr w:rsidR="00CD219A" w:rsidRPr="00347FD2" w14:paraId="712AF14F" w14:textId="77777777" w:rsidTr="00941334">
        <w:trPr>
          <w:trHeight w:val="235"/>
          <w:jc w:val="center"/>
        </w:trPr>
        <w:tc>
          <w:tcPr>
            <w:tcW w:w="1019" w:type="pct"/>
            <w:shd w:val="clear" w:color="auto" w:fill="auto"/>
            <w:noWrap/>
            <w:vAlign w:val="center"/>
          </w:tcPr>
          <w:p w14:paraId="0CC0E7E1" w14:textId="77777777" w:rsidR="00CD219A" w:rsidRDefault="00CD219A" w:rsidP="00941334">
            <w:pPr>
              <w:widowControl/>
              <w:jc w:val="center"/>
              <w:rPr>
                <w:rFonts w:ascii="宋体" w:hAnsi="宋体" w:cs="宋体"/>
                <w:color w:val="000000"/>
                <w:kern w:val="0"/>
                <w:sz w:val="18"/>
                <w:szCs w:val="18"/>
              </w:rPr>
            </w:pPr>
            <w:proofErr w:type="spellStart"/>
            <w:r>
              <w:rPr>
                <w:rFonts w:ascii="宋体" w:hAnsi="宋体" w:cs="宋体" w:hint="eastAsia"/>
                <w:color w:val="000000"/>
                <w:kern w:val="0"/>
                <w:sz w:val="18"/>
                <w:szCs w:val="18"/>
              </w:rPr>
              <w:t>M</w:t>
            </w:r>
            <w:r>
              <w:rPr>
                <w:rFonts w:ascii="宋体" w:hAnsi="宋体" w:cs="宋体"/>
                <w:color w:val="000000"/>
                <w:kern w:val="0"/>
                <w:sz w:val="18"/>
                <w:szCs w:val="18"/>
              </w:rPr>
              <w:t>EM.WriteReg</w:t>
            </w:r>
            <w:proofErr w:type="spellEnd"/>
          </w:p>
        </w:tc>
        <w:tc>
          <w:tcPr>
            <w:tcW w:w="834" w:type="pct"/>
            <w:shd w:val="clear" w:color="auto" w:fill="auto"/>
            <w:noWrap/>
            <w:vAlign w:val="center"/>
          </w:tcPr>
          <w:p w14:paraId="5F8C6772"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28696FE9"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2681" w:type="pct"/>
            <w:vAlign w:val="center"/>
          </w:tcPr>
          <w:p w14:paraId="6FF6FBE8" w14:textId="43092E00" w:rsidR="00CD219A"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M</w:t>
            </w:r>
            <w:r>
              <w:rPr>
                <w:rFonts w:ascii="宋体" w:hAnsi="宋体" w:cs="宋体"/>
                <w:color w:val="000000"/>
                <w:kern w:val="0"/>
                <w:sz w:val="18"/>
                <w:szCs w:val="18"/>
              </w:rPr>
              <w:t>EM</w:t>
            </w:r>
            <w:r>
              <w:rPr>
                <w:rFonts w:ascii="宋体" w:hAnsi="宋体" w:cs="宋体" w:hint="eastAsia"/>
                <w:color w:val="000000"/>
                <w:kern w:val="0"/>
                <w:sz w:val="18"/>
                <w:szCs w:val="18"/>
              </w:rPr>
              <w:t>段写入的寄存器编号</w:t>
            </w:r>
          </w:p>
        </w:tc>
      </w:tr>
      <w:tr w:rsidR="00CD219A" w:rsidRPr="00752911" w14:paraId="04349933" w14:textId="77777777" w:rsidTr="00941334">
        <w:trPr>
          <w:trHeight w:val="235"/>
          <w:jc w:val="center"/>
        </w:trPr>
        <w:tc>
          <w:tcPr>
            <w:tcW w:w="1019" w:type="pct"/>
            <w:shd w:val="clear" w:color="auto" w:fill="auto"/>
            <w:noWrap/>
            <w:vAlign w:val="center"/>
          </w:tcPr>
          <w:p w14:paraId="1778519F" w14:textId="77777777" w:rsidR="00CD219A" w:rsidRPr="00FE00D8" w:rsidRDefault="00CD219A" w:rsidP="00941334">
            <w:pPr>
              <w:widowControl/>
              <w:jc w:val="center"/>
              <w:rPr>
                <w:rFonts w:ascii="宋体" w:hAnsi="宋体" w:cs="宋体"/>
                <w:color w:val="000000"/>
                <w:kern w:val="0"/>
                <w:sz w:val="18"/>
                <w:szCs w:val="18"/>
              </w:rPr>
            </w:pPr>
            <w:proofErr w:type="spellStart"/>
            <w:r>
              <w:rPr>
                <w:rFonts w:ascii="宋体" w:hAnsi="宋体" w:cs="宋体" w:hint="eastAsia"/>
                <w:color w:val="000000"/>
                <w:kern w:val="0"/>
                <w:sz w:val="18"/>
                <w:szCs w:val="18"/>
              </w:rPr>
              <w:t>M</w:t>
            </w:r>
            <w:r>
              <w:rPr>
                <w:rFonts w:ascii="宋体" w:hAnsi="宋体" w:cs="宋体"/>
                <w:color w:val="000000"/>
                <w:kern w:val="0"/>
                <w:sz w:val="18"/>
                <w:szCs w:val="18"/>
              </w:rPr>
              <w:t>EM.RegWrite</w:t>
            </w:r>
            <w:proofErr w:type="spellEnd"/>
          </w:p>
        </w:tc>
        <w:tc>
          <w:tcPr>
            <w:tcW w:w="834" w:type="pct"/>
            <w:shd w:val="clear" w:color="auto" w:fill="auto"/>
            <w:noWrap/>
            <w:vAlign w:val="center"/>
          </w:tcPr>
          <w:p w14:paraId="7DE00637"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165B7ACC"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681" w:type="pct"/>
            <w:vAlign w:val="center"/>
          </w:tcPr>
          <w:p w14:paraId="4E829FAD" w14:textId="77777777" w:rsidR="00CD219A"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M</w:t>
            </w:r>
            <w:r>
              <w:rPr>
                <w:rFonts w:ascii="宋体" w:hAnsi="宋体" w:cs="宋体"/>
                <w:color w:val="000000"/>
                <w:kern w:val="0"/>
                <w:sz w:val="18"/>
                <w:szCs w:val="18"/>
              </w:rPr>
              <w:t>EM</w:t>
            </w:r>
            <w:r>
              <w:rPr>
                <w:rFonts w:ascii="宋体" w:hAnsi="宋体" w:cs="宋体" w:hint="eastAsia"/>
                <w:color w:val="000000"/>
                <w:kern w:val="0"/>
                <w:sz w:val="18"/>
                <w:szCs w:val="18"/>
              </w:rPr>
              <w:t>段写入的寄存器的控制信号</w:t>
            </w:r>
          </w:p>
        </w:tc>
      </w:tr>
      <w:tr w:rsidR="00B47A41" w:rsidRPr="00752911" w14:paraId="5FD0483F" w14:textId="77777777" w:rsidTr="00941334">
        <w:trPr>
          <w:trHeight w:val="235"/>
          <w:jc w:val="center"/>
        </w:trPr>
        <w:tc>
          <w:tcPr>
            <w:tcW w:w="1019" w:type="pct"/>
            <w:shd w:val="clear" w:color="auto" w:fill="auto"/>
            <w:noWrap/>
            <w:vAlign w:val="center"/>
          </w:tcPr>
          <w:p w14:paraId="503C518E" w14:textId="34159675" w:rsidR="00B47A41" w:rsidRDefault="00B47A41"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Din</w:t>
            </w:r>
          </w:p>
        </w:tc>
        <w:tc>
          <w:tcPr>
            <w:tcW w:w="834" w:type="pct"/>
            <w:shd w:val="clear" w:color="auto" w:fill="auto"/>
            <w:noWrap/>
            <w:vAlign w:val="center"/>
          </w:tcPr>
          <w:p w14:paraId="351192FF" w14:textId="6D8823B8" w:rsidR="00B47A41" w:rsidRDefault="002474A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7E411561" w14:textId="1AFD3BA0" w:rsidR="00B47A41" w:rsidRDefault="002474A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32</w:t>
            </w:r>
          </w:p>
        </w:tc>
        <w:tc>
          <w:tcPr>
            <w:tcW w:w="2681" w:type="pct"/>
            <w:vAlign w:val="center"/>
          </w:tcPr>
          <w:p w14:paraId="21DE14CA" w14:textId="04BDC802" w:rsidR="00B47A41" w:rsidRDefault="002474A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W</w:t>
            </w:r>
            <w:r>
              <w:rPr>
                <w:rFonts w:ascii="宋体" w:hAnsi="宋体" w:cs="宋体"/>
                <w:color w:val="000000"/>
                <w:kern w:val="0"/>
                <w:sz w:val="18"/>
                <w:szCs w:val="18"/>
              </w:rPr>
              <w:t>B</w:t>
            </w:r>
            <w:proofErr w:type="gramStart"/>
            <w:r>
              <w:rPr>
                <w:rFonts w:ascii="宋体" w:hAnsi="宋体" w:cs="宋体" w:hint="eastAsia"/>
                <w:color w:val="000000"/>
                <w:kern w:val="0"/>
                <w:sz w:val="18"/>
                <w:szCs w:val="18"/>
              </w:rPr>
              <w:t>段最终</w:t>
            </w:r>
            <w:proofErr w:type="gramEnd"/>
            <w:r>
              <w:rPr>
                <w:rFonts w:ascii="宋体" w:hAnsi="宋体" w:cs="宋体" w:hint="eastAsia"/>
                <w:color w:val="000000"/>
                <w:kern w:val="0"/>
                <w:sz w:val="18"/>
                <w:szCs w:val="18"/>
              </w:rPr>
              <w:t>要写入寄存器的数据</w:t>
            </w:r>
          </w:p>
        </w:tc>
      </w:tr>
      <w:tr w:rsidR="00B47A41" w:rsidRPr="00752911" w14:paraId="57B44F92" w14:textId="77777777" w:rsidTr="00941334">
        <w:trPr>
          <w:trHeight w:val="235"/>
          <w:jc w:val="center"/>
        </w:trPr>
        <w:tc>
          <w:tcPr>
            <w:tcW w:w="1019" w:type="pct"/>
            <w:shd w:val="clear" w:color="auto" w:fill="auto"/>
            <w:noWrap/>
            <w:vAlign w:val="center"/>
          </w:tcPr>
          <w:p w14:paraId="332883BE" w14:textId="1B8C4A29" w:rsidR="00B47A41" w:rsidRDefault="00B47A41" w:rsidP="00941334">
            <w:pPr>
              <w:widowControl/>
              <w:jc w:val="center"/>
              <w:rPr>
                <w:rFonts w:ascii="宋体" w:hAnsi="宋体" w:cs="宋体"/>
                <w:color w:val="000000"/>
                <w:kern w:val="0"/>
                <w:sz w:val="18"/>
                <w:szCs w:val="18"/>
              </w:rPr>
            </w:pPr>
            <w:proofErr w:type="spellStart"/>
            <w:r>
              <w:rPr>
                <w:rFonts w:ascii="宋体" w:hAnsi="宋体" w:cs="宋体" w:hint="eastAsia"/>
                <w:color w:val="000000"/>
                <w:kern w:val="0"/>
                <w:sz w:val="18"/>
                <w:szCs w:val="18"/>
              </w:rPr>
              <w:t>M</w:t>
            </w:r>
            <w:r>
              <w:rPr>
                <w:rFonts w:ascii="宋体" w:hAnsi="宋体" w:cs="宋体"/>
                <w:color w:val="000000"/>
                <w:kern w:val="0"/>
                <w:sz w:val="18"/>
                <w:szCs w:val="18"/>
              </w:rPr>
              <w:t>EM_Addr</w:t>
            </w:r>
            <w:proofErr w:type="spellEnd"/>
          </w:p>
        </w:tc>
        <w:tc>
          <w:tcPr>
            <w:tcW w:w="834" w:type="pct"/>
            <w:shd w:val="clear" w:color="auto" w:fill="auto"/>
            <w:noWrap/>
            <w:vAlign w:val="center"/>
          </w:tcPr>
          <w:p w14:paraId="3452D03D" w14:textId="691F85DD" w:rsidR="00B47A41" w:rsidRDefault="002474A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输入</w:t>
            </w:r>
          </w:p>
        </w:tc>
        <w:tc>
          <w:tcPr>
            <w:tcW w:w="466" w:type="pct"/>
            <w:shd w:val="clear" w:color="auto" w:fill="auto"/>
            <w:noWrap/>
          </w:tcPr>
          <w:p w14:paraId="680B812F" w14:textId="588D9666" w:rsidR="00B47A41" w:rsidRDefault="002474A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32</w:t>
            </w:r>
          </w:p>
        </w:tc>
        <w:tc>
          <w:tcPr>
            <w:tcW w:w="2681" w:type="pct"/>
            <w:vAlign w:val="center"/>
          </w:tcPr>
          <w:p w14:paraId="1C67DDCA" w14:textId="23367074" w:rsidR="00B47A41" w:rsidRDefault="002474A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X/MEM</w:t>
            </w:r>
            <w:r>
              <w:rPr>
                <w:rFonts w:ascii="宋体" w:hAnsi="宋体" w:cs="宋体" w:hint="eastAsia"/>
                <w:color w:val="000000"/>
                <w:kern w:val="0"/>
                <w:sz w:val="18"/>
                <w:szCs w:val="18"/>
              </w:rPr>
              <w:t>寄存器中传递过来的A</w:t>
            </w:r>
            <w:r>
              <w:rPr>
                <w:rFonts w:ascii="宋体" w:hAnsi="宋体" w:cs="宋体"/>
                <w:color w:val="000000"/>
                <w:kern w:val="0"/>
                <w:sz w:val="18"/>
                <w:szCs w:val="18"/>
              </w:rPr>
              <w:t>LU</w:t>
            </w:r>
            <w:r>
              <w:rPr>
                <w:rFonts w:ascii="宋体" w:hAnsi="宋体" w:cs="宋体" w:hint="eastAsia"/>
                <w:color w:val="000000"/>
                <w:kern w:val="0"/>
                <w:sz w:val="18"/>
                <w:szCs w:val="18"/>
              </w:rPr>
              <w:t>运算结果</w:t>
            </w:r>
          </w:p>
        </w:tc>
      </w:tr>
      <w:tr w:rsidR="00CD219A" w:rsidRPr="00752911" w14:paraId="276CC694" w14:textId="77777777" w:rsidTr="00941334">
        <w:trPr>
          <w:trHeight w:val="235"/>
          <w:jc w:val="center"/>
        </w:trPr>
        <w:tc>
          <w:tcPr>
            <w:tcW w:w="1019" w:type="pct"/>
            <w:shd w:val="clear" w:color="auto" w:fill="auto"/>
            <w:noWrap/>
            <w:vAlign w:val="center"/>
          </w:tcPr>
          <w:p w14:paraId="70E5FBD6" w14:textId="4522655F" w:rsidR="00CD219A" w:rsidRPr="00FE00D8" w:rsidRDefault="00604B50"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X_R1</w:t>
            </w:r>
          </w:p>
        </w:tc>
        <w:tc>
          <w:tcPr>
            <w:tcW w:w="834" w:type="pct"/>
            <w:shd w:val="clear" w:color="auto" w:fill="auto"/>
            <w:noWrap/>
            <w:vAlign w:val="center"/>
          </w:tcPr>
          <w:p w14:paraId="41FB376E" w14:textId="77777777" w:rsidR="00CD219A" w:rsidRPr="00FE00D8" w:rsidRDefault="00CD219A"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输出</w:t>
            </w:r>
          </w:p>
        </w:tc>
        <w:tc>
          <w:tcPr>
            <w:tcW w:w="466" w:type="pct"/>
            <w:shd w:val="clear" w:color="auto" w:fill="auto"/>
            <w:noWrap/>
          </w:tcPr>
          <w:p w14:paraId="5D8A4602" w14:textId="4C212847" w:rsidR="00CD219A" w:rsidRPr="00FE00D8" w:rsidRDefault="00604B50"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color w:val="000000"/>
                <w:kern w:val="0"/>
                <w:sz w:val="18"/>
                <w:szCs w:val="18"/>
              </w:rPr>
              <w:t>2</w:t>
            </w:r>
          </w:p>
        </w:tc>
        <w:tc>
          <w:tcPr>
            <w:tcW w:w="2681" w:type="pct"/>
            <w:vAlign w:val="center"/>
          </w:tcPr>
          <w:p w14:paraId="1CACACC5" w14:textId="68FF5DE9" w:rsidR="00CD219A" w:rsidRDefault="00584DCD"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选择后的E</w:t>
            </w:r>
            <w:r>
              <w:rPr>
                <w:rFonts w:ascii="宋体" w:hAnsi="宋体" w:cs="宋体"/>
                <w:color w:val="000000"/>
                <w:kern w:val="0"/>
                <w:sz w:val="18"/>
                <w:szCs w:val="18"/>
              </w:rPr>
              <w:t>X</w:t>
            </w:r>
            <w:r>
              <w:rPr>
                <w:rFonts w:ascii="宋体" w:hAnsi="宋体" w:cs="宋体" w:hint="eastAsia"/>
                <w:color w:val="000000"/>
                <w:kern w:val="0"/>
                <w:sz w:val="18"/>
                <w:szCs w:val="18"/>
              </w:rPr>
              <w:t>段A</w:t>
            </w:r>
            <w:r>
              <w:rPr>
                <w:rFonts w:ascii="宋体" w:hAnsi="宋体" w:cs="宋体"/>
                <w:color w:val="000000"/>
                <w:kern w:val="0"/>
                <w:sz w:val="18"/>
                <w:szCs w:val="18"/>
              </w:rPr>
              <w:t>LU</w:t>
            </w:r>
            <w:r>
              <w:rPr>
                <w:rFonts w:ascii="宋体" w:hAnsi="宋体" w:cs="宋体" w:hint="eastAsia"/>
                <w:color w:val="000000"/>
                <w:kern w:val="0"/>
                <w:sz w:val="18"/>
                <w:szCs w:val="18"/>
              </w:rPr>
              <w:t>操作数R</w:t>
            </w:r>
            <w:r>
              <w:rPr>
                <w:rFonts w:ascii="宋体" w:hAnsi="宋体" w:cs="宋体"/>
                <w:color w:val="000000"/>
                <w:kern w:val="0"/>
                <w:sz w:val="18"/>
                <w:szCs w:val="18"/>
              </w:rPr>
              <w:t>1</w:t>
            </w:r>
          </w:p>
        </w:tc>
      </w:tr>
      <w:tr w:rsidR="00604B50" w:rsidRPr="00752911" w14:paraId="31692CE2" w14:textId="77777777" w:rsidTr="00941334">
        <w:trPr>
          <w:trHeight w:val="235"/>
          <w:jc w:val="center"/>
        </w:trPr>
        <w:tc>
          <w:tcPr>
            <w:tcW w:w="1019" w:type="pct"/>
            <w:shd w:val="clear" w:color="auto" w:fill="auto"/>
            <w:noWrap/>
            <w:vAlign w:val="center"/>
          </w:tcPr>
          <w:p w14:paraId="4C3493DB" w14:textId="5E827DD2" w:rsidR="00604B50" w:rsidRDefault="00604B50"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X_R2</w:t>
            </w:r>
          </w:p>
        </w:tc>
        <w:tc>
          <w:tcPr>
            <w:tcW w:w="834" w:type="pct"/>
            <w:shd w:val="clear" w:color="auto" w:fill="auto"/>
            <w:noWrap/>
            <w:vAlign w:val="center"/>
          </w:tcPr>
          <w:p w14:paraId="18191A45" w14:textId="37B9846D" w:rsidR="00604B50" w:rsidRDefault="00604B50"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输出</w:t>
            </w:r>
          </w:p>
        </w:tc>
        <w:tc>
          <w:tcPr>
            <w:tcW w:w="466" w:type="pct"/>
            <w:shd w:val="clear" w:color="auto" w:fill="auto"/>
            <w:noWrap/>
          </w:tcPr>
          <w:p w14:paraId="16117726" w14:textId="06E5F3E0" w:rsidR="00604B50" w:rsidRDefault="00604B50"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color w:val="000000"/>
                <w:kern w:val="0"/>
                <w:sz w:val="18"/>
                <w:szCs w:val="18"/>
              </w:rPr>
              <w:t>2</w:t>
            </w:r>
          </w:p>
        </w:tc>
        <w:tc>
          <w:tcPr>
            <w:tcW w:w="2681" w:type="pct"/>
            <w:vAlign w:val="center"/>
          </w:tcPr>
          <w:p w14:paraId="3714BB7B" w14:textId="45911DCD" w:rsidR="00604B50" w:rsidRDefault="00584DCD" w:rsidP="00941334">
            <w:pPr>
              <w:widowControl/>
              <w:jc w:val="center"/>
              <w:rPr>
                <w:rFonts w:ascii="宋体" w:hAnsi="宋体" w:cs="宋体"/>
                <w:color w:val="000000"/>
                <w:kern w:val="0"/>
                <w:sz w:val="18"/>
                <w:szCs w:val="18"/>
              </w:rPr>
            </w:pPr>
            <w:r>
              <w:rPr>
                <w:rFonts w:ascii="宋体" w:hAnsi="宋体" w:cs="宋体" w:hint="eastAsia"/>
                <w:color w:val="000000"/>
                <w:kern w:val="0"/>
                <w:sz w:val="18"/>
                <w:szCs w:val="18"/>
              </w:rPr>
              <w:t>选择后的E</w:t>
            </w:r>
            <w:r>
              <w:rPr>
                <w:rFonts w:ascii="宋体" w:hAnsi="宋体" w:cs="宋体"/>
                <w:color w:val="000000"/>
                <w:kern w:val="0"/>
                <w:sz w:val="18"/>
                <w:szCs w:val="18"/>
              </w:rPr>
              <w:t>X</w:t>
            </w:r>
            <w:r>
              <w:rPr>
                <w:rFonts w:ascii="宋体" w:hAnsi="宋体" w:cs="宋体" w:hint="eastAsia"/>
                <w:color w:val="000000"/>
                <w:kern w:val="0"/>
                <w:sz w:val="18"/>
                <w:szCs w:val="18"/>
              </w:rPr>
              <w:t>段A</w:t>
            </w:r>
            <w:r>
              <w:rPr>
                <w:rFonts w:ascii="宋体" w:hAnsi="宋体" w:cs="宋体"/>
                <w:color w:val="000000"/>
                <w:kern w:val="0"/>
                <w:sz w:val="18"/>
                <w:szCs w:val="18"/>
              </w:rPr>
              <w:t>LU</w:t>
            </w:r>
            <w:r>
              <w:rPr>
                <w:rFonts w:ascii="宋体" w:hAnsi="宋体" w:cs="宋体" w:hint="eastAsia"/>
                <w:color w:val="000000"/>
                <w:kern w:val="0"/>
                <w:sz w:val="18"/>
                <w:szCs w:val="18"/>
              </w:rPr>
              <w:t>操作数R</w:t>
            </w:r>
            <w:r>
              <w:rPr>
                <w:rFonts w:ascii="宋体" w:hAnsi="宋体" w:cs="宋体"/>
                <w:color w:val="000000"/>
                <w:kern w:val="0"/>
                <w:sz w:val="18"/>
                <w:szCs w:val="18"/>
              </w:rPr>
              <w:t>2</w:t>
            </w:r>
          </w:p>
        </w:tc>
      </w:tr>
    </w:tbl>
    <w:p w14:paraId="7F06E9DF" w14:textId="094FC2E5" w:rsidR="00941334" w:rsidRDefault="00941334" w:rsidP="00941334">
      <w:pPr>
        <w:pStyle w:val="a3"/>
        <w:ind w:firstLineChars="0" w:firstLine="0"/>
      </w:pPr>
      <w:r>
        <w:tab/>
      </w:r>
      <w:r w:rsidR="00685FC1">
        <w:rPr>
          <w:rFonts w:hint="eastAsia"/>
        </w:rPr>
        <w:t>首先在旁路中对</w:t>
      </w:r>
      <w:r w:rsidR="00685FC1">
        <w:rPr>
          <w:rFonts w:hint="eastAsia"/>
        </w:rPr>
        <w:t>E</w:t>
      </w:r>
      <w:r w:rsidR="00685FC1">
        <w:t>X.IR</w:t>
      </w:r>
      <w:r w:rsidR="00685FC1">
        <w:rPr>
          <w:rFonts w:hint="eastAsia"/>
        </w:rPr>
        <w:t>进行译码，得到字段</w:t>
      </w:r>
      <w:r w:rsidR="00685FC1">
        <w:rPr>
          <w:rFonts w:hint="eastAsia"/>
        </w:rPr>
        <w:t>O</w:t>
      </w:r>
      <w:r w:rsidR="00685FC1">
        <w:t>P</w:t>
      </w:r>
      <w:r w:rsidR="00685FC1">
        <w:rPr>
          <w:rFonts w:hint="eastAsia"/>
        </w:rPr>
        <w:t>和</w:t>
      </w:r>
      <w:r w:rsidR="00685FC1">
        <w:rPr>
          <w:rFonts w:hint="eastAsia"/>
        </w:rPr>
        <w:t>F</w:t>
      </w:r>
      <w:r w:rsidR="00685FC1">
        <w:t>UNC</w:t>
      </w:r>
      <w:r w:rsidR="00685FC1">
        <w:rPr>
          <w:rFonts w:hint="eastAsia"/>
        </w:rPr>
        <w:t>，使用气泡流水线中相同的源寄存器使用情况子电路进行判断得到</w:t>
      </w:r>
      <w:r w:rsidR="00685FC1">
        <w:rPr>
          <w:rFonts w:hint="eastAsia"/>
        </w:rPr>
        <w:t>R</w:t>
      </w:r>
      <w:r w:rsidR="00685FC1">
        <w:t>1_U</w:t>
      </w:r>
      <w:r w:rsidR="00685FC1">
        <w:rPr>
          <w:rFonts w:hint="eastAsia"/>
        </w:rPr>
        <w:t>sed</w:t>
      </w:r>
      <w:r w:rsidR="00685FC1">
        <w:rPr>
          <w:rFonts w:hint="eastAsia"/>
        </w:rPr>
        <w:t>和</w:t>
      </w:r>
      <w:r w:rsidR="00685FC1">
        <w:rPr>
          <w:rFonts w:hint="eastAsia"/>
        </w:rPr>
        <w:t>R</w:t>
      </w:r>
      <w:r w:rsidR="00685FC1">
        <w:t>2_U</w:t>
      </w:r>
      <w:r w:rsidR="00685FC1">
        <w:rPr>
          <w:rFonts w:hint="eastAsia"/>
        </w:rPr>
        <w:t>sed</w:t>
      </w:r>
      <w:r w:rsidR="00685FC1">
        <w:rPr>
          <w:rFonts w:hint="eastAsia"/>
        </w:rPr>
        <w:t>。</w:t>
      </w:r>
      <w:r w:rsidR="0065741A">
        <w:rPr>
          <w:rFonts w:hint="eastAsia"/>
        </w:rPr>
        <w:t>之后</w:t>
      </w:r>
      <w:r>
        <w:rPr>
          <w:rFonts w:hint="eastAsia"/>
        </w:rPr>
        <w:t>在旁</w:t>
      </w:r>
      <w:r w:rsidR="00467740">
        <w:rPr>
          <w:rFonts w:hint="eastAsia"/>
        </w:rPr>
        <w:t>路</w:t>
      </w:r>
      <w:r w:rsidR="00685FC1">
        <w:rPr>
          <w:rFonts w:hint="eastAsia"/>
        </w:rPr>
        <w:t>中</w:t>
      </w:r>
      <w:r w:rsidR="00467740">
        <w:rPr>
          <w:rFonts w:hint="eastAsia"/>
        </w:rPr>
        <w:t>设</w:t>
      </w:r>
      <w:r w:rsidR="00467740">
        <w:rPr>
          <w:rFonts w:hint="eastAsia"/>
        </w:rPr>
        <w:lastRenderedPageBreak/>
        <w:t>置四个信号，</w:t>
      </w:r>
      <w:r w:rsidR="00467740">
        <w:rPr>
          <w:rFonts w:hint="eastAsia"/>
        </w:rPr>
        <w:t>R</w:t>
      </w:r>
      <w:r w:rsidR="00467740">
        <w:t>1_WB</w:t>
      </w:r>
      <w:r w:rsidR="00467740">
        <w:rPr>
          <w:rFonts w:hint="eastAsia"/>
        </w:rPr>
        <w:t>：</w:t>
      </w:r>
      <w:r w:rsidR="00467740">
        <w:rPr>
          <w:rFonts w:hint="eastAsia"/>
        </w:rPr>
        <w:t>E</w:t>
      </w:r>
      <w:r w:rsidR="00467740">
        <w:t>X</w:t>
      </w:r>
      <w:r w:rsidR="00467740">
        <w:rPr>
          <w:rFonts w:hint="eastAsia"/>
        </w:rPr>
        <w:t>段的</w:t>
      </w:r>
      <w:r w:rsidR="00467740">
        <w:t>R1</w:t>
      </w:r>
      <w:r w:rsidR="00467740">
        <w:rPr>
          <w:rFonts w:hint="eastAsia"/>
        </w:rPr>
        <w:t>与</w:t>
      </w:r>
      <w:r w:rsidR="00467740">
        <w:rPr>
          <w:rFonts w:hint="eastAsia"/>
        </w:rPr>
        <w:t>W</w:t>
      </w:r>
      <w:r w:rsidR="00467740">
        <w:t>B</w:t>
      </w:r>
      <w:r w:rsidR="00467740">
        <w:rPr>
          <w:rFonts w:hint="eastAsia"/>
        </w:rPr>
        <w:t>阶段写入的寄存器冲突；</w:t>
      </w:r>
      <w:r w:rsidR="00467740">
        <w:rPr>
          <w:rFonts w:hint="eastAsia"/>
        </w:rPr>
        <w:t>R</w:t>
      </w:r>
      <w:r w:rsidR="00467740">
        <w:t>1_MEM</w:t>
      </w:r>
      <w:r w:rsidR="00467740">
        <w:rPr>
          <w:rFonts w:hint="eastAsia"/>
        </w:rPr>
        <w:t>：</w:t>
      </w:r>
      <w:r w:rsidR="00467740">
        <w:rPr>
          <w:rFonts w:hint="eastAsia"/>
        </w:rPr>
        <w:t>E</w:t>
      </w:r>
      <w:r w:rsidR="00467740">
        <w:t>X</w:t>
      </w:r>
      <w:r w:rsidR="00467740">
        <w:rPr>
          <w:rFonts w:hint="eastAsia"/>
        </w:rPr>
        <w:t>段的</w:t>
      </w:r>
      <w:r w:rsidR="00467740">
        <w:t>R1</w:t>
      </w:r>
      <w:r w:rsidR="00467740">
        <w:rPr>
          <w:rFonts w:hint="eastAsia"/>
        </w:rPr>
        <w:t>与</w:t>
      </w:r>
      <w:r w:rsidR="00467740">
        <w:t>MEM</w:t>
      </w:r>
      <w:r w:rsidR="00467740">
        <w:rPr>
          <w:rFonts w:hint="eastAsia"/>
        </w:rPr>
        <w:t>阶段写入的寄存器冲突；</w:t>
      </w:r>
      <w:r w:rsidR="00D22A77">
        <w:rPr>
          <w:rFonts w:hint="eastAsia"/>
        </w:rPr>
        <w:t>R</w:t>
      </w:r>
      <w:r w:rsidR="00D22A77">
        <w:t>2_WB</w:t>
      </w:r>
      <w:r w:rsidR="00D22A77">
        <w:rPr>
          <w:rFonts w:hint="eastAsia"/>
        </w:rPr>
        <w:t>：</w:t>
      </w:r>
      <w:r w:rsidR="00D22A77">
        <w:rPr>
          <w:rFonts w:hint="eastAsia"/>
        </w:rPr>
        <w:t>E</w:t>
      </w:r>
      <w:r w:rsidR="00D22A77">
        <w:t>X</w:t>
      </w:r>
      <w:r w:rsidR="00D22A77">
        <w:rPr>
          <w:rFonts w:hint="eastAsia"/>
        </w:rPr>
        <w:t>段的</w:t>
      </w:r>
      <w:r w:rsidR="00D22A77">
        <w:t>R2</w:t>
      </w:r>
      <w:r w:rsidR="00D22A77">
        <w:rPr>
          <w:rFonts w:hint="eastAsia"/>
        </w:rPr>
        <w:t>与</w:t>
      </w:r>
      <w:r w:rsidR="00D22A77">
        <w:rPr>
          <w:rFonts w:hint="eastAsia"/>
        </w:rPr>
        <w:t>W</w:t>
      </w:r>
      <w:r w:rsidR="00D22A77">
        <w:t>B</w:t>
      </w:r>
      <w:r w:rsidR="00D22A77">
        <w:rPr>
          <w:rFonts w:hint="eastAsia"/>
        </w:rPr>
        <w:t>阶段写入的寄存器冲突；</w:t>
      </w:r>
      <w:r w:rsidR="00D22A77">
        <w:rPr>
          <w:rFonts w:hint="eastAsia"/>
        </w:rPr>
        <w:t>R</w:t>
      </w:r>
      <w:r w:rsidR="00D22A77">
        <w:t>2_MEM</w:t>
      </w:r>
      <w:r w:rsidR="00D22A77">
        <w:rPr>
          <w:rFonts w:hint="eastAsia"/>
        </w:rPr>
        <w:t>：</w:t>
      </w:r>
      <w:r w:rsidR="00D22A77">
        <w:rPr>
          <w:rFonts w:hint="eastAsia"/>
        </w:rPr>
        <w:t>E</w:t>
      </w:r>
      <w:r w:rsidR="00D22A77">
        <w:t>X</w:t>
      </w:r>
      <w:r w:rsidR="00D22A77">
        <w:rPr>
          <w:rFonts w:hint="eastAsia"/>
        </w:rPr>
        <w:t>段的</w:t>
      </w:r>
      <w:r w:rsidR="00D22A77">
        <w:t>R2</w:t>
      </w:r>
      <w:r w:rsidR="00D22A77">
        <w:rPr>
          <w:rFonts w:hint="eastAsia"/>
        </w:rPr>
        <w:t>与</w:t>
      </w:r>
      <w:r w:rsidR="00D22A77">
        <w:t>MEM</w:t>
      </w:r>
      <w:r w:rsidR="00D22A77">
        <w:rPr>
          <w:rFonts w:hint="eastAsia"/>
        </w:rPr>
        <w:t>阶段写入的寄存器冲突；</w:t>
      </w:r>
    </w:p>
    <w:p w14:paraId="21427550" w14:textId="2D3C1B3D" w:rsidR="00941334" w:rsidRDefault="0089727C" w:rsidP="0089727C">
      <w:pPr>
        <w:pStyle w:val="a3"/>
        <w:ind w:firstLineChars="0" w:firstLine="0"/>
      </w:pPr>
      <w:r>
        <w:t>R1_WB</w:t>
      </w:r>
      <w:proofErr w:type="gramStart"/>
      <w:r>
        <w:t>=</w:t>
      </w:r>
      <w:r w:rsidR="00941334">
        <w:t>( R</w:t>
      </w:r>
      <w:proofErr w:type="gramEnd"/>
      <w:r w:rsidR="00941334">
        <w:t>1_Used &amp;&amp; (</w:t>
      </w:r>
      <w:r>
        <w:t>EX</w:t>
      </w:r>
      <w:r w:rsidR="00941334">
        <w:t>.R1#==</w:t>
      </w:r>
      <w:proofErr w:type="spellStart"/>
      <w:r w:rsidR="001266CA">
        <w:t>WB</w:t>
      </w:r>
      <w:r w:rsidR="00941334">
        <w:t>.WriteReg</w:t>
      </w:r>
      <w:proofErr w:type="spellEnd"/>
      <w:r w:rsidR="00941334">
        <w:t>#) &amp;&amp; (</w:t>
      </w:r>
      <w:r w:rsidR="001266CA">
        <w:t>EX</w:t>
      </w:r>
      <w:r w:rsidR="00941334">
        <w:t xml:space="preserve">.R1#!=0) &amp;&amp; </w:t>
      </w:r>
      <w:proofErr w:type="spellStart"/>
      <w:r w:rsidR="001266CA">
        <w:t>WB</w:t>
      </w:r>
      <w:r w:rsidR="00941334">
        <w:t>.RegWrite</w:t>
      </w:r>
      <w:proofErr w:type="spellEnd"/>
      <w:r w:rsidR="00941334">
        <w:t>)</w:t>
      </w:r>
      <w:r w:rsidR="00B97319">
        <w:t>;</w:t>
      </w:r>
    </w:p>
    <w:p w14:paraId="0D9B4420" w14:textId="7A65D0FD" w:rsidR="00941334" w:rsidRDefault="0089727C" w:rsidP="0089727C">
      <w:pPr>
        <w:pStyle w:val="a3"/>
        <w:ind w:firstLineChars="0" w:firstLine="0"/>
      </w:pPr>
      <w:r>
        <w:t>R2_WB</w:t>
      </w:r>
      <w:proofErr w:type="gramStart"/>
      <w:r>
        <w:t>=</w:t>
      </w:r>
      <w:r w:rsidR="00941334">
        <w:t>( R</w:t>
      </w:r>
      <w:proofErr w:type="gramEnd"/>
      <w:r w:rsidR="00941334">
        <w:t>2_Used &amp;&amp; (</w:t>
      </w:r>
      <w:r>
        <w:t>EX</w:t>
      </w:r>
      <w:r w:rsidR="00941334">
        <w:t>.R2#==</w:t>
      </w:r>
      <w:proofErr w:type="spellStart"/>
      <w:r w:rsidR="001266CA">
        <w:t>WB</w:t>
      </w:r>
      <w:r w:rsidR="00941334">
        <w:t>.WriteReg</w:t>
      </w:r>
      <w:proofErr w:type="spellEnd"/>
      <w:r w:rsidR="00941334">
        <w:t>#) &amp;&amp; (</w:t>
      </w:r>
      <w:r w:rsidR="001266CA">
        <w:t>EX</w:t>
      </w:r>
      <w:r w:rsidR="00941334">
        <w:t xml:space="preserve">.R2#!=0) &amp;&amp; </w:t>
      </w:r>
      <w:proofErr w:type="spellStart"/>
      <w:r w:rsidR="001266CA">
        <w:t>WB</w:t>
      </w:r>
      <w:r w:rsidR="00941334">
        <w:t>.RegWrite</w:t>
      </w:r>
      <w:proofErr w:type="spellEnd"/>
      <w:r w:rsidR="00941334">
        <w:t>)</w:t>
      </w:r>
      <w:r w:rsidR="00B97319">
        <w:t>;</w:t>
      </w:r>
    </w:p>
    <w:p w14:paraId="18912CBC" w14:textId="483F4A5E" w:rsidR="00941334" w:rsidRDefault="0089727C" w:rsidP="00941334">
      <w:pPr>
        <w:pStyle w:val="a3"/>
        <w:ind w:firstLineChars="0" w:firstLine="0"/>
      </w:pPr>
      <w:r>
        <w:t>R1_MEM</w:t>
      </w:r>
      <w:proofErr w:type="gramStart"/>
      <w:r>
        <w:t>=</w:t>
      </w:r>
      <w:r w:rsidR="00941334">
        <w:t>( R</w:t>
      </w:r>
      <w:proofErr w:type="gramEnd"/>
      <w:r w:rsidR="00941334">
        <w:t>1_Used &amp;&amp; (</w:t>
      </w:r>
      <w:r>
        <w:t>EX</w:t>
      </w:r>
      <w:r w:rsidR="00941334">
        <w:t>.R1#==</w:t>
      </w:r>
      <w:proofErr w:type="spellStart"/>
      <w:r w:rsidR="00941334">
        <w:t>MEM.WriteReg</w:t>
      </w:r>
      <w:proofErr w:type="spellEnd"/>
      <w:r w:rsidR="00941334">
        <w:t>#) &amp;&amp; (</w:t>
      </w:r>
      <w:r w:rsidR="001266CA">
        <w:t>EX</w:t>
      </w:r>
      <w:r w:rsidR="00941334">
        <w:t xml:space="preserve">.R1#!=0) &amp;&amp; </w:t>
      </w:r>
      <w:proofErr w:type="spellStart"/>
      <w:r w:rsidR="00941334">
        <w:t>MEM.RegWrite</w:t>
      </w:r>
      <w:proofErr w:type="spellEnd"/>
      <w:r w:rsidR="00941334">
        <w:t xml:space="preserve">) </w:t>
      </w:r>
      <w:r w:rsidR="00B97319">
        <w:t>;</w:t>
      </w:r>
    </w:p>
    <w:p w14:paraId="146DE91D" w14:textId="0EDE0A95" w:rsidR="00941334" w:rsidRDefault="0089727C" w:rsidP="0089727C">
      <w:pPr>
        <w:pStyle w:val="a3"/>
        <w:ind w:firstLineChars="0" w:firstLine="0"/>
      </w:pPr>
      <w:r>
        <w:t>R2_MEM</w:t>
      </w:r>
      <w:proofErr w:type="gramStart"/>
      <w:r>
        <w:t>=</w:t>
      </w:r>
      <w:r w:rsidR="00941334">
        <w:t>( R</w:t>
      </w:r>
      <w:proofErr w:type="gramEnd"/>
      <w:r w:rsidR="00941334">
        <w:t>2_Used &amp;&amp; (</w:t>
      </w:r>
      <w:r w:rsidR="001266CA">
        <w:t>EX</w:t>
      </w:r>
      <w:r w:rsidR="00941334">
        <w:t>.R2#==</w:t>
      </w:r>
      <w:proofErr w:type="spellStart"/>
      <w:r w:rsidR="00941334">
        <w:t>MEM.WriteReg</w:t>
      </w:r>
      <w:proofErr w:type="spellEnd"/>
      <w:r w:rsidR="00941334">
        <w:t>#) &amp;&amp; (</w:t>
      </w:r>
      <w:r w:rsidR="001266CA">
        <w:t>EX</w:t>
      </w:r>
      <w:r w:rsidR="00941334">
        <w:t xml:space="preserve">.R2#!=0) &amp;&amp; </w:t>
      </w:r>
      <w:proofErr w:type="spellStart"/>
      <w:r w:rsidR="00941334">
        <w:t>MEM.RegWrite</w:t>
      </w:r>
      <w:proofErr w:type="spellEnd"/>
      <w:r w:rsidR="00941334">
        <w:t xml:space="preserve">) </w:t>
      </w:r>
      <w:r w:rsidR="00B97319">
        <w:rPr>
          <w:rFonts w:hint="eastAsia"/>
        </w:rPr>
        <w:t>;</w:t>
      </w:r>
    </w:p>
    <w:p w14:paraId="6C61F911" w14:textId="6E0B0095" w:rsidR="00CD219A" w:rsidRDefault="00685FC1" w:rsidP="009E35A7">
      <w:pPr>
        <w:pStyle w:val="a3"/>
        <w:ind w:firstLineChars="0" w:firstLine="0"/>
      </w:pPr>
      <w:r>
        <w:tab/>
      </w:r>
      <w:r w:rsidR="001D61EB">
        <w:rPr>
          <w:rFonts w:hint="eastAsia"/>
        </w:rPr>
        <w:t>最后</w:t>
      </w:r>
      <w:r>
        <w:rPr>
          <w:rFonts w:hint="eastAsia"/>
        </w:rPr>
        <w:t>通过</w:t>
      </w:r>
      <w:r w:rsidR="00520304">
        <w:rPr>
          <w:rFonts w:hint="eastAsia"/>
        </w:rPr>
        <w:t>四个相关信号，选择得到新的</w:t>
      </w:r>
      <w:r w:rsidR="00520304">
        <w:rPr>
          <w:rFonts w:hint="eastAsia"/>
        </w:rPr>
        <w:t>E</w:t>
      </w:r>
      <w:r w:rsidR="00520304">
        <w:t>X_R1</w:t>
      </w:r>
      <w:r w:rsidR="00520304">
        <w:rPr>
          <w:rFonts w:hint="eastAsia"/>
        </w:rPr>
        <w:t>，</w:t>
      </w:r>
      <w:r w:rsidR="00B4673F">
        <w:rPr>
          <w:rFonts w:hint="eastAsia"/>
        </w:rPr>
        <w:t>需要注意</w:t>
      </w:r>
      <w:r w:rsidR="00B4673F">
        <w:rPr>
          <w:rFonts w:hint="eastAsia"/>
        </w:rPr>
        <w:t>M</w:t>
      </w:r>
      <w:r w:rsidR="00B4673F">
        <w:t>EM</w:t>
      </w:r>
      <w:r w:rsidR="00B4673F">
        <w:rPr>
          <w:rFonts w:hint="eastAsia"/>
        </w:rPr>
        <w:t>段的</w:t>
      </w:r>
      <w:proofErr w:type="spellStart"/>
      <w:r w:rsidR="00B4673F">
        <w:rPr>
          <w:rFonts w:hint="eastAsia"/>
        </w:rPr>
        <w:t>M</w:t>
      </w:r>
      <w:r w:rsidR="00B4673F">
        <w:t>EM_A</w:t>
      </w:r>
      <w:r w:rsidR="00B4673F">
        <w:rPr>
          <w:rFonts w:hint="eastAsia"/>
        </w:rPr>
        <w:t>ddr</w:t>
      </w:r>
      <w:proofErr w:type="spellEnd"/>
      <w:r w:rsidR="00B4673F">
        <w:rPr>
          <w:rFonts w:hint="eastAsia"/>
        </w:rPr>
        <w:t>的优先级应比</w:t>
      </w:r>
      <w:r w:rsidR="00B4673F">
        <w:rPr>
          <w:rFonts w:hint="eastAsia"/>
        </w:rPr>
        <w:t>W</w:t>
      </w:r>
      <w:r w:rsidR="00B4673F">
        <w:t>B</w:t>
      </w:r>
      <w:r w:rsidR="00B4673F">
        <w:rPr>
          <w:rFonts w:hint="eastAsia"/>
        </w:rPr>
        <w:t>段的</w:t>
      </w:r>
      <w:r w:rsidR="00B4673F">
        <w:rPr>
          <w:rFonts w:hint="eastAsia"/>
        </w:rPr>
        <w:t>Din</w:t>
      </w:r>
      <w:r w:rsidR="00B4673F">
        <w:rPr>
          <w:rFonts w:hint="eastAsia"/>
        </w:rPr>
        <w:t>高，因为在</w:t>
      </w:r>
      <w:r w:rsidR="00B4673F">
        <w:rPr>
          <w:rFonts w:hint="eastAsia"/>
        </w:rPr>
        <w:t>W</w:t>
      </w:r>
      <w:r w:rsidR="00B4673F">
        <w:t>B</w:t>
      </w:r>
      <w:r w:rsidR="00B4673F">
        <w:rPr>
          <w:rFonts w:hint="eastAsia"/>
        </w:rPr>
        <w:t>段和</w:t>
      </w:r>
      <w:r w:rsidR="00B4673F">
        <w:rPr>
          <w:rFonts w:hint="eastAsia"/>
        </w:rPr>
        <w:t>M</w:t>
      </w:r>
      <w:r w:rsidR="00B4673F">
        <w:t>EM</w:t>
      </w:r>
      <w:r w:rsidR="00B4673F">
        <w:rPr>
          <w:rFonts w:hint="eastAsia"/>
        </w:rPr>
        <w:t>段同时与</w:t>
      </w:r>
      <w:r w:rsidR="00B4673F">
        <w:t>EX</w:t>
      </w:r>
      <w:r w:rsidR="00B4673F">
        <w:rPr>
          <w:rFonts w:hint="eastAsia"/>
        </w:rPr>
        <w:t>段出现数据相关时，</w:t>
      </w:r>
      <w:r w:rsidR="00BF0A3C">
        <w:rPr>
          <w:rFonts w:hint="eastAsia"/>
        </w:rPr>
        <w:t>则意味着在上一个周期时，</w:t>
      </w:r>
      <w:r w:rsidR="00BF0A3C">
        <w:rPr>
          <w:rFonts w:hint="eastAsia"/>
        </w:rPr>
        <w:t>M</w:t>
      </w:r>
      <w:r w:rsidR="00BF0A3C">
        <w:t>EM</w:t>
      </w:r>
      <w:r w:rsidR="00BF0A3C">
        <w:rPr>
          <w:rFonts w:hint="eastAsia"/>
        </w:rPr>
        <w:t>段（现于</w:t>
      </w:r>
      <w:r w:rsidR="00BF0A3C">
        <w:t>WB</w:t>
      </w:r>
      <w:r w:rsidR="00BF0A3C">
        <w:rPr>
          <w:rFonts w:hint="eastAsia"/>
        </w:rPr>
        <w:t>段）和</w:t>
      </w:r>
      <w:r w:rsidR="00BF0A3C">
        <w:rPr>
          <w:rFonts w:hint="eastAsia"/>
        </w:rPr>
        <w:t>E</w:t>
      </w:r>
      <w:r w:rsidR="00BF0A3C">
        <w:t>X</w:t>
      </w:r>
      <w:r w:rsidR="00BF0A3C">
        <w:rPr>
          <w:rFonts w:hint="eastAsia"/>
        </w:rPr>
        <w:t>段（现于</w:t>
      </w:r>
      <w:r w:rsidR="00BF0A3C">
        <w:rPr>
          <w:rFonts w:hint="eastAsia"/>
        </w:rPr>
        <w:t>M</w:t>
      </w:r>
      <w:r w:rsidR="00BF0A3C">
        <w:t>EM</w:t>
      </w:r>
      <w:r w:rsidR="00BF0A3C">
        <w:rPr>
          <w:rFonts w:hint="eastAsia"/>
        </w:rPr>
        <w:t>段）的指令在之前也出现</w:t>
      </w:r>
      <w:proofErr w:type="gramStart"/>
      <w:r w:rsidR="00BF0A3C">
        <w:rPr>
          <w:rFonts w:hint="eastAsia"/>
        </w:rPr>
        <w:t>锅数据</w:t>
      </w:r>
      <w:proofErr w:type="gramEnd"/>
      <w:r w:rsidR="00BF0A3C">
        <w:rPr>
          <w:rFonts w:hint="eastAsia"/>
        </w:rPr>
        <w:t>相关，此时已通过重定向旁路使得</w:t>
      </w:r>
      <w:r w:rsidR="009659E7">
        <w:rPr>
          <w:rFonts w:hint="eastAsia"/>
        </w:rPr>
        <w:t>E</w:t>
      </w:r>
      <w:r w:rsidR="009659E7">
        <w:t>X</w:t>
      </w:r>
      <w:r w:rsidR="009659E7">
        <w:rPr>
          <w:rFonts w:hint="eastAsia"/>
        </w:rPr>
        <w:t>段（现于</w:t>
      </w:r>
      <w:r w:rsidR="009659E7">
        <w:rPr>
          <w:rFonts w:hint="eastAsia"/>
        </w:rPr>
        <w:t>M</w:t>
      </w:r>
      <w:r w:rsidR="009659E7">
        <w:t>EM</w:t>
      </w:r>
      <w:r w:rsidR="009659E7">
        <w:rPr>
          <w:rFonts w:hint="eastAsia"/>
        </w:rPr>
        <w:t>段）</w:t>
      </w:r>
      <w:r w:rsidR="00BF0A3C">
        <w:rPr>
          <w:rFonts w:hint="eastAsia"/>
        </w:rPr>
        <w:t>使用正确的数据</w:t>
      </w:r>
      <w:r w:rsidR="008B43C1">
        <w:rPr>
          <w:rFonts w:hint="eastAsia"/>
        </w:rPr>
        <w:t>，所以在当前时钟周期若</w:t>
      </w:r>
      <w:r w:rsidR="008B43C1">
        <w:rPr>
          <w:rFonts w:hint="eastAsia"/>
        </w:rPr>
        <w:t>W</w:t>
      </w:r>
      <w:r w:rsidR="008B43C1">
        <w:t>B</w:t>
      </w:r>
      <w:r w:rsidR="008B43C1">
        <w:rPr>
          <w:rFonts w:hint="eastAsia"/>
        </w:rPr>
        <w:t>段和</w:t>
      </w:r>
      <w:r w:rsidR="008B43C1">
        <w:rPr>
          <w:rFonts w:hint="eastAsia"/>
        </w:rPr>
        <w:t>M</w:t>
      </w:r>
      <w:r w:rsidR="008B43C1">
        <w:t>EM</w:t>
      </w:r>
      <w:r w:rsidR="008B43C1">
        <w:rPr>
          <w:rFonts w:hint="eastAsia"/>
        </w:rPr>
        <w:t>段同时出现数据冲突，则已不需要考虑</w:t>
      </w:r>
      <w:r w:rsidR="008B43C1">
        <w:rPr>
          <w:rFonts w:hint="eastAsia"/>
        </w:rPr>
        <w:t>W</w:t>
      </w:r>
      <w:r w:rsidR="008B43C1">
        <w:t>B</w:t>
      </w:r>
      <w:r w:rsidR="008B43C1">
        <w:rPr>
          <w:rFonts w:hint="eastAsia"/>
        </w:rPr>
        <w:t>段对</w:t>
      </w:r>
      <w:r w:rsidR="008B43C1">
        <w:rPr>
          <w:rFonts w:hint="eastAsia"/>
        </w:rPr>
        <w:t>E</w:t>
      </w:r>
      <w:r w:rsidR="008B43C1">
        <w:t>X</w:t>
      </w:r>
      <w:r w:rsidR="008B43C1">
        <w:rPr>
          <w:rFonts w:hint="eastAsia"/>
        </w:rPr>
        <w:t>段的影响，仅需考虑</w:t>
      </w:r>
      <w:r w:rsidR="008B43C1">
        <w:rPr>
          <w:rFonts w:hint="eastAsia"/>
        </w:rPr>
        <w:t>M</w:t>
      </w:r>
      <w:r w:rsidR="008B43C1">
        <w:t>EM</w:t>
      </w:r>
      <w:r w:rsidR="008B43C1">
        <w:rPr>
          <w:rFonts w:hint="eastAsia"/>
        </w:rPr>
        <w:t>段对</w:t>
      </w:r>
      <w:r w:rsidR="008B43C1">
        <w:rPr>
          <w:rFonts w:hint="eastAsia"/>
        </w:rPr>
        <w:t>E</w:t>
      </w:r>
      <w:r w:rsidR="008B43C1">
        <w:t>X</w:t>
      </w:r>
      <w:r w:rsidR="008B43C1">
        <w:rPr>
          <w:rFonts w:hint="eastAsia"/>
        </w:rPr>
        <w:t>段的影响，整合到电路中则优先选择</w:t>
      </w:r>
      <w:r w:rsidR="008B43C1">
        <w:rPr>
          <w:rFonts w:hint="eastAsia"/>
        </w:rPr>
        <w:t>M</w:t>
      </w:r>
      <w:r w:rsidR="008B43C1">
        <w:t>EM</w:t>
      </w:r>
      <w:r w:rsidR="00411529">
        <w:rPr>
          <w:rFonts w:hint="eastAsia"/>
        </w:rPr>
        <w:t>段的数据相关选择结果即可。</w:t>
      </w:r>
    </w:p>
    <w:p w14:paraId="37223DEE" w14:textId="2BDDBB58" w:rsidR="00213008" w:rsidRDefault="00213008" w:rsidP="00585BB1">
      <w:pPr>
        <w:pStyle w:val="30"/>
        <w:tabs>
          <w:tab w:val="left" w:pos="1080"/>
        </w:tabs>
        <w:spacing w:beforeLines="0" w:before="229" w:afterLines="0" w:after="229"/>
      </w:pPr>
      <w:r>
        <w:rPr>
          <w:rFonts w:hint="eastAsia"/>
        </w:rPr>
        <w:t>Load</w:t>
      </w:r>
      <w:r>
        <w:t>-Use</w:t>
      </w:r>
      <w:r>
        <w:rPr>
          <w:rFonts w:hint="eastAsia"/>
        </w:rPr>
        <w:t>相关</w:t>
      </w:r>
    </w:p>
    <w:p w14:paraId="7468D729" w14:textId="3C695A5C" w:rsidR="00083C40" w:rsidRDefault="00083C40" w:rsidP="00083C40">
      <w:pPr>
        <w:pStyle w:val="a3"/>
        <w:ind w:firstLine="480"/>
      </w:pPr>
      <w:r>
        <w:rPr>
          <w:rFonts w:hint="eastAsia"/>
        </w:rPr>
        <w:t>并不是所有的数据冲突都可以使用重定向解决，比如在运行</w:t>
      </w:r>
      <w:r w:rsidR="009F0DB5">
        <w:rPr>
          <w:rFonts w:hint="eastAsia"/>
        </w:rPr>
        <w:t>到</w:t>
      </w:r>
      <w:r>
        <w:rPr>
          <w:rFonts w:hint="eastAsia"/>
        </w:rPr>
        <w:t>L</w:t>
      </w:r>
      <w:r>
        <w:t>W</w:t>
      </w:r>
      <w:r>
        <w:rPr>
          <w:rFonts w:hint="eastAsia"/>
        </w:rPr>
        <w:t>指令</w:t>
      </w:r>
      <w:r w:rsidR="009F0DB5">
        <w:rPr>
          <w:rFonts w:hint="eastAsia"/>
        </w:rPr>
        <w:t>（现于</w:t>
      </w:r>
      <w:r w:rsidR="009F0DB5">
        <w:rPr>
          <w:rFonts w:hint="eastAsia"/>
        </w:rPr>
        <w:t>M</w:t>
      </w:r>
      <w:r w:rsidR="009F0DB5">
        <w:t>EM</w:t>
      </w:r>
      <w:r w:rsidR="009F0DB5">
        <w:rPr>
          <w:rFonts w:hint="eastAsia"/>
        </w:rPr>
        <w:t>段）</w:t>
      </w:r>
      <w:r>
        <w:rPr>
          <w:rFonts w:hint="eastAsia"/>
        </w:rPr>
        <w:t>时，</w:t>
      </w:r>
      <w:r w:rsidR="009F0DB5">
        <w:rPr>
          <w:rFonts w:hint="eastAsia"/>
        </w:rPr>
        <w:t>之后的下一条指令需要使用到</w:t>
      </w:r>
      <w:r w:rsidR="009F0DB5">
        <w:rPr>
          <w:rFonts w:hint="eastAsia"/>
        </w:rPr>
        <w:t>L</w:t>
      </w:r>
      <w:r w:rsidR="009F0DB5">
        <w:t>W</w:t>
      </w:r>
      <w:r w:rsidR="009F0DB5">
        <w:rPr>
          <w:rFonts w:hint="eastAsia"/>
        </w:rPr>
        <w:t>指令的寄存器（现于</w:t>
      </w:r>
      <w:r w:rsidR="009F0DB5">
        <w:rPr>
          <w:rFonts w:hint="eastAsia"/>
        </w:rPr>
        <w:t>E</w:t>
      </w:r>
      <w:r w:rsidR="009F0DB5">
        <w:t>X</w:t>
      </w:r>
      <w:r w:rsidR="009F0DB5">
        <w:rPr>
          <w:rFonts w:hint="eastAsia"/>
        </w:rPr>
        <w:t>段），</w:t>
      </w:r>
      <w:r w:rsidR="005037F5">
        <w:rPr>
          <w:rFonts w:hint="eastAsia"/>
        </w:rPr>
        <w:t>理论上可以考虑将</w:t>
      </w:r>
      <w:r w:rsidR="005037F5">
        <w:rPr>
          <w:rFonts w:hint="eastAsia"/>
        </w:rPr>
        <w:t>M</w:t>
      </w:r>
      <w:r w:rsidR="005037F5">
        <w:t>EM</w:t>
      </w:r>
      <w:r w:rsidR="005037F5">
        <w:rPr>
          <w:rFonts w:hint="eastAsia"/>
        </w:rPr>
        <w:t>访存的结果重定向到</w:t>
      </w:r>
      <w:r w:rsidR="005037F5">
        <w:rPr>
          <w:rFonts w:hint="eastAsia"/>
        </w:rPr>
        <w:t>E</w:t>
      </w:r>
      <w:r w:rsidR="005037F5">
        <w:t>X</w:t>
      </w:r>
      <w:r w:rsidR="005037F5">
        <w:rPr>
          <w:rFonts w:hint="eastAsia"/>
        </w:rPr>
        <w:t>段，但由于访存的时延时最长的，并不能保证重定向到</w:t>
      </w:r>
      <w:r w:rsidR="005037F5">
        <w:rPr>
          <w:rFonts w:hint="eastAsia"/>
        </w:rPr>
        <w:t>E</w:t>
      </w:r>
      <w:r w:rsidR="005037F5">
        <w:t>X</w:t>
      </w:r>
      <w:r w:rsidR="005037F5">
        <w:rPr>
          <w:rFonts w:hint="eastAsia"/>
        </w:rPr>
        <w:t>的数据是否是已经更新过的数据，若要保证该数据正确则需要增加</w:t>
      </w:r>
      <w:r w:rsidR="005037F5">
        <w:rPr>
          <w:rFonts w:hint="eastAsia"/>
        </w:rPr>
        <w:t>E</w:t>
      </w:r>
      <w:r w:rsidR="005037F5">
        <w:t>X</w:t>
      </w:r>
      <w:r w:rsidR="005037F5">
        <w:rPr>
          <w:rFonts w:hint="eastAsia"/>
        </w:rPr>
        <w:t>段的时延，即</w:t>
      </w:r>
      <w:proofErr w:type="gramStart"/>
      <w:r w:rsidR="005037F5">
        <w:rPr>
          <w:rFonts w:hint="eastAsia"/>
        </w:rPr>
        <w:t>待读</w:t>
      </w:r>
      <w:proofErr w:type="gramEnd"/>
      <w:r w:rsidR="005037F5">
        <w:rPr>
          <w:rFonts w:hint="eastAsia"/>
        </w:rPr>
        <w:t>出数据后再将数据送入</w:t>
      </w:r>
      <w:r w:rsidR="005037F5">
        <w:t>ALU</w:t>
      </w:r>
      <w:r w:rsidR="005037F5">
        <w:rPr>
          <w:rFonts w:hint="eastAsia"/>
        </w:rPr>
        <w:t>，此时</w:t>
      </w:r>
      <w:r w:rsidR="005037F5">
        <w:rPr>
          <w:rFonts w:hint="eastAsia"/>
        </w:rPr>
        <w:t>E</w:t>
      </w:r>
      <w:r w:rsidR="005037F5">
        <w:t>X</w:t>
      </w:r>
      <w:r w:rsidR="005037F5">
        <w:rPr>
          <w:rFonts w:hint="eastAsia"/>
        </w:rPr>
        <w:t>段时延</w:t>
      </w:r>
      <w:r w:rsidR="005037F5">
        <w:rPr>
          <w:rFonts w:hint="eastAsia"/>
        </w:rPr>
        <w:t>=</w:t>
      </w:r>
      <w:r w:rsidR="005037F5">
        <w:t>MEM</w:t>
      </w:r>
      <w:r w:rsidR="005037F5">
        <w:rPr>
          <w:rFonts w:hint="eastAsia"/>
        </w:rPr>
        <w:t>段时延</w:t>
      </w:r>
      <w:r w:rsidR="005037F5">
        <w:rPr>
          <w:rFonts w:hint="eastAsia"/>
        </w:rPr>
        <w:t>+</w:t>
      </w:r>
      <w:r w:rsidR="005037F5">
        <w:t>ALU</w:t>
      </w:r>
      <w:r w:rsidR="005037F5">
        <w:rPr>
          <w:rFonts w:hint="eastAsia"/>
        </w:rPr>
        <w:t>时延，这会成为整个流水线的关键路径，导致流水线性能下降</w:t>
      </w:r>
      <w:r w:rsidR="0007071C">
        <w:rPr>
          <w:rFonts w:hint="eastAsia"/>
        </w:rPr>
        <w:t>。因此在</w:t>
      </w:r>
      <w:r w:rsidR="0007071C">
        <w:rPr>
          <w:rFonts w:hint="eastAsia"/>
        </w:rPr>
        <w:t>M</w:t>
      </w:r>
      <w:r w:rsidR="0007071C">
        <w:t>IPS</w:t>
      </w:r>
      <w:r w:rsidR="0007071C">
        <w:rPr>
          <w:rFonts w:hint="eastAsia"/>
        </w:rPr>
        <w:t>流水线中要单独处理</w:t>
      </w:r>
      <w:r w:rsidR="0007071C">
        <w:rPr>
          <w:rFonts w:hint="eastAsia"/>
        </w:rPr>
        <w:t>Load</w:t>
      </w:r>
      <w:r w:rsidR="0007071C">
        <w:rPr>
          <w:rFonts w:hint="eastAsia"/>
        </w:rPr>
        <w:t>相关指令的操作。</w:t>
      </w:r>
    </w:p>
    <w:p w14:paraId="30BC6167" w14:textId="087C9DB1" w:rsidR="00A115C4" w:rsidRPr="00083C40" w:rsidRDefault="00A115C4" w:rsidP="00083C40">
      <w:pPr>
        <w:pStyle w:val="a3"/>
        <w:ind w:firstLine="480"/>
      </w:pPr>
      <w:r>
        <w:rPr>
          <w:rFonts w:hint="eastAsia"/>
        </w:rPr>
        <w:t>处理</w:t>
      </w:r>
      <w:r>
        <w:rPr>
          <w:rFonts w:hint="eastAsia"/>
        </w:rPr>
        <w:t>Lo</w:t>
      </w:r>
      <w:r>
        <w:t>ad-Use</w:t>
      </w:r>
      <w:r>
        <w:rPr>
          <w:rFonts w:hint="eastAsia"/>
        </w:rPr>
        <w:t>相关的方式与气泡流水线处理数据相关的方式相同，即使流水线停顿并插入气泡，直至冲突消失。</w:t>
      </w:r>
      <w:r w:rsidR="00A03276">
        <w:rPr>
          <w:rFonts w:hint="eastAsia"/>
        </w:rPr>
        <w:t>因此</w:t>
      </w:r>
      <w:r w:rsidR="00A727CA">
        <w:rPr>
          <w:rFonts w:hint="eastAsia"/>
        </w:rPr>
        <w:t>处理</w:t>
      </w:r>
      <w:r w:rsidR="00A727CA">
        <w:rPr>
          <w:rFonts w:hint="eastAsia"/>
        </w:rPr>
        <w:t>Lo</w:t>
      </w:r>
      <w:r w:rsidR="00A727CA">
        <w:t>ad-Use</w:t>
      </w:r>
      <w:r w:rsidR="00A727CA">
        <w:rPr>
          <w:rFonts w:hint="eastAsia"/>
        </w:rPr>
        <w:t>相关时</w:t>
      </w:r>
      <w:r w:rsidR="00A03276">
        <w:rPr>
          <w:rFonts w:hint="eastAsia"/>
        </w:rPr>
        <w:t>可直接使用数据相关检测</w:t>
      </w:r>
      <w:r w:rsidR="001C04F9">
        <w:rPr>
          <w:rFonts w:hint="eastAsia"/>
        </w:rPr>
        <w:t>子电路，控制输入的</w:t>
      </w:r>
      <w:proofErr w:type="spellStart"/>
      <w:r w:rsidR="001C04F9">
        <w:rPr>
          <w:rFonts w:hint="eastAsia"/>
        </w:rPr>
        <w:t>M</w:t>
      </w:r>
      <w:r w:rsidR="001C04F9">
        <w:t>EM.W</w:t>
      </w:r>
      <w:r w:rsidR="001C04F9">
        <w:rPr>
          <w:rFonts w:hint="eastAsia"/>
        </w:rPr>
        <w:t>rite</w:t>
      </w:r>
      <w:r w:rsidR="001C04F9">
        <w:t>Reg</w:t>
      </w:r>
      <w:proofErr w:type="spellEnd"/>
      <w:r w:rsidR="001C04F9">
        <w:t>#</w:t>
      </w:r>
      <w:r w:rsidR="001C04F9">
        <w:rPr>
          <w:rFonts w:hint="eastAsia"/>
        </w:rPr>
        <w:t>和</w:t>
      </w:r>
      <w:proofErr w:type="spellStart"/>
      <w:r w:rsidR="001C04F9">
        <w:rPr>
          <w:rFonts w:hint="eastAsia"/>
        </w:rPr>
        <w:t>M</w:t>
      </w:r>
      <w:r w:rsidR="001C04F9">
        <w:t>EM.R</w:t>
      </w:r>
      <w:r w:rsidR="001C04F9">
        <w:rPr>
          <w:rFonts w:hint="eastAsia"/>
        </w:rPr>
        <w:t>eg</w:t>
      </w:r>
      <w:r w:rsidR="001C04F9">
        <w:t>Write</w:t>
      </w:r>
      <w:proofErr w:type="spellEnd"/>
      <w:r w:rsidR="001C04F9">
        <w:rPr>
          <w:rFonts w:hint="eastAsia"/>
        </w:rPr>
        <w:t>均为</w:t>
      </w:r>
      <w:r w:rsidR="001C04F9">
        <w:rPr>
          <w:rFonts w:hint="eastAsia"/>
        </w:rPr>
        <w:t>0</w:t>
      </w:r>
      <w:r w:rsidR="001C04F9">
        <w:rPr>
          <w:rFonts w:hint="eastAsia"/>
        </w:rPr>
        <w:t>，即只需要判断</w:t>
      </w:r>
      <w:r w:rsidR="001C04F9">
        <w:rPr>
          <w:rFonts w:hint="eastAsia"/>
        </w:rPr>
        <w:t>I</w:t>
      </w:r>
      <w:r w:rsidR="001C04F9">
        <w:t>D</w:t>
      </w:r>
      <w:r w:rsidR="001C04F9">
        <w:rPr>
          <w:rFonts w:hint="eastAsia"/>
        </w:rPr>
        <w:t>段和</w:t>
      </w:r>
      <w:r w:rsidR="001C04F9">
        <w:rPr>
          <w:rFonts w:hint="eastAsia"/>
        </w:rPr>
        <w:t>E</w:t>
      </w:r>
      <w:r w:rsidR="001C04F9">
        <w:t>X</w:t>
      </w:r>
      <w:r w:rsidR="001C04F9">
        <w:rPr>
          <w:rFonts w:hint="eastAsia"/>
        </w:rPr>
        <w:t>段的冲突关系，最终输出一个数据相关信号，由于</w:t>
      </w:r>
      <w:proofErr w:type="spellStart"/>
      <w:r w:rsidR="001C04F9">
        <w:rPr>
          <w:rFonts w:hint="eastAsia"/>
        </w:rPr>
        <w:t>M</w:t>
      </w:r>
      <w:r w:rsidR="001C04F9">
        <w:t>emToReg</w:t>
      </w:r>
      <w:proofErr w:type="spellEnd"/>
      <w:r w:rsidR="001C04F9">
        <w:rPr>
          <w:rFonts w:hint="eastAsia"/>
        </w:rPr>
        <w:t>信号仅在</w:t>
      </w:r>
      <w:r w:rsidR="001C04F9">
        <w:rPr>
          <w:rFonts w:hint="eastAsia"/>
        </w:rPr>
        <w:t>Load</w:t>
      </w:r>
      <w:r w:rsidR="001C04F9">
        <w:rPr>
          <w:rFonts w:hint="eastAsia"/>
        </w:rPr>
        <w:t>相关指令时为</w:t>
      </w:r>
      <w:r w:rsidR="001C04F9">
        <w:rPr>
          <w:rFonts w:hint="eastAsia"/>
        </w:rPr>
        <w:t>1</w:t>
      </w:r>
      <w:r w:rsidR="001C04F9">
        <w:rPr>
          <w:rFonts w:hint="eastAsia"/>
        </w:rPr>
        <w:t>，所以最终的逻辑表达式为</w:t>
      </w:r>
      <w:proofErr w:type="spellStart"/>
      <w:r w:rsidR="001C04F9">
        <w:rPr>
          <w:rFonts w:hint="eastAsia"/>
        </w:rPr>
        <w:t>Lo</w:t>
      </w:r>
      <w:r w:rsidR="001C04F9">
        <w:t>adUse</w:t>
      </w:r>
      <w:proofErr w:type="spellEnd"/>
      <w:r w:rsidR="001C04F9">
        <w:rPr>
          <w:rFonts w:hint="eastAsia"/>
        </w:rPr>
        <w:t>相关</w:t>
      </w:r>
      <w:r w:rsidR="001C04F9">
        <w:rPr>
          <w:rFonts w:hint="eastAsia"/>
        </w:rPr>
        <w:t>=</w:t>
      </w:r>
      <w:r w:rsidR="001C04F9">
        <w:rPr>
          <w:rFonts w:hint="eastAsia"/>
        </w:rPr>
        <w:t>数据相关</w:t>
      </w:r>
      <w:r w:rsidR="001C04F9">
        <w:rPr>
          <w:rFonts w:hint="eastAsia"/>
        </w:rPr>
        <w:t xml:space="preserve"> &amp;&amp;</w:t>
      </w:r>
      <w:r w:rsidR="001C04F9">
        <w:t xml:space="preserve"> </w:t>
      </w:r>
      <w:proofErr w:type="spellStart"/>
      <w:r w:rsidR="001C04F9">
        <w:lastRenderedPageBreak/>
        <w:t>EX.M</w:t>
      </w:r>
      <w:r w:rsidR="001C04F9">
        <w:rPr>
          <w:rFonts w:hint="eastAsia"/>
        </w:rPr>
        <w:t>em</w:t>
      </w:r>
      <w:r w:rsidR="001C04F9">
        <w:t>ToReg</w:t>
      </w:r>
      <w:proofErr w:type="spellEnd"/>
      <w:r w:rsidR="001C04F9">
        <w:rPr>
          <w:rFonts w:hint="eastAsia"/>
        </w:rPr>
        <w:t>，意为</w:t>
      </w:r>
      <w:r w:rsidR="001C04F9">
        <w:rPr>
          <w:rFonts w:hint="eastAsia"/>
        </w:rPr>
        <w:t>I</w:t>
      </w:r>
      <w:r w:rsidR="001C04F9">
        <w:t>D</w:t>
      </w:r>
      <w:r w:rsidR="001C04F9">
        <w:rPr>
          <w:rFonts w:hint="eastAsia"/>
        </w:rPr>
        <w:t>段和</w:t>
      </w:r>
      <w:r w:rsidR="001C04F9">
        <w:rPr>
          <w:rFonts w:hint="eastAsia"/>
        </w:rPr>
        <w:t>E</w:t>
      </w:r>
      <w:r w:rsidR="001C04F9">
        <w:t>X</w:t>
      </w:r>
      <w:r w:rsidR="001C04F9">
        <w:rPr>
          <w:rFonts w:hint="eastAsia"/>
        </w:rPr>
        <w:t>段出现数据相关且</w:t>
      </w:r>
      <w:r w:rsidR="001C04F9">
        <w:rPr>
          <w:rFonts w:hint="eastAsia"/>
        </w:rPr>
        <w:t>E</w:t>
      </w:r>
      <w:r w:rsidR="001C04F9">
        <w:t>X</w:t>
      </w:r>
      <w:r w:rsidR="001C04F9">
        <w:rPr>
          <w:rFonts w:hint="eastAsia"/>
        </w:rPr>
        <w:t>段为</w:t>
      </w:r>
      <w:r w:rsidR="001C04F9">
        <w:t>load</w:t>
      </w:r>
      <w:r w:rsidR="001C04F9">
        <w:rPr>
          <w:rFonts w:hint="eastAsia"/>
        </w:rPr>
        <w:t>指令时产生</w:t>
      </w:r>
      <w:proofErr w:type="spellStart"/>
      <w:r w:rsidR="001C04F9">
        <w:rPr>
          <w:rFonts w:hint="eastAsia"/>
        </w:rPr>
        <w:t>Lo</w:t>
      </w:r>
      <w:r w:rsidR="001C04F9">
        <w:t>adUes</w:t>
      </w:r>
      <w:proofErr w:type="spellEnd"/>
      <w:r w:rsidR="001C04F9">
        <w:rPr>
          <w:rFonts w:hint="eastAsia"/>
        </w:rPr>
        <w:t>相关信号，该信号用来控制</w:t>
      </w:r>
      <w:r w:rsidR="001C04F9">
        <w:rPr>
          <w:rFonts w:hint="eastAsia"/>
        </w:rPr>
        <w:t>P</w:t>
      </w:r>
      <w:r w:rsidR="001C04F9">
        <w:t>C</w:t>
      </w:r>
      <w:r w:rsidR="001C04F9">
        <w:rPr>
          <w:rFonts w:hint="eastAsia"/>
        </w:rPr>
        <w:t>的使能端，</w:t>
      </w:r>
      <w:r w:rsidR="001C04F9">
        <w:rPr>
          <w:rFonts w:hint="eastAsia"/>
        </w:rPr>
        <w:t>I</w:t>
      </w:r>
      <w:r w:rsidR="001C04F9">
        <w:t>F/ID</w:t>
      </w:r>
      <w:r w:rsidR="001C04F9">
        <w:rPr>
          <w:rFonts w:hint="eastAsia"/>
        </w:rPr>
        <w:t>的使能端和</w:t>
      </w:r>
      <w:r w:rsidR="001C04F9">
        <w:rPr>
          <w:rFonts w:hint="eastAsia"/>
        </w:rPr>
        <w:t>I</w:t>
      </w:r>
      <w:r w:rsidR="001C04F9">
        <w:t>D/EX</w:t>
      </w:r>
      <w:r w:rsidR="001C04F9">
        <w:rPr>
          <w:rFonts w:hint="eastAsia"/>
        </w:rPr>
        <w:t>的清零端</w:t>
      </w:r>
      <w:r w:rsidR="00230F40">
        <w:rPr>
          <w:rFonts w:hint="eastAsia"/>
        </w:rPr>
        <w:t>，以实现</w:t>
      </w:r>
      <w:r w:rsidR="00230F40">
        <w:rPr>
          <w:rFonts w:hint="eastAsia"/>
        </w:rPr>
        <w:t>I</w:t>
      </w:r>
      <w:r w:rsidR="00230F40">
        <w:t>F</w:t>
      </w:r>
      <w:r w:rsidR="00230F40">
        <w:rPr>
          <w:rFonts w:hint="eastAsia"/>
        </w:rPr>
        <w:t>、</w:t>
      </w:r>
      <w:r w:rsidR="00230F40">
        <w:t>ID</w:t>
      </w:r>
      <w:r w:rsidR="00230F40">
        <w:rPr>
          <w:rFonts w:hint="eastAsia"/>
        </w:rPr>
        <w:t>段的停顿和</w:t>
      </w:r>
      <w:r w:rsidR="00230F40">
        <w:rPr>
          <w:rFonts w:hint="eastAsia"/>
        </w:rPr>
        <w:t>E</w:t>
      </w:r>
      <w:r w:rsidR="00230F40">
        <w:t>X</w:t>
      </w:r>
      <w:r w:rsidR="00230F40">
        <w:rPr>
          <w:rFonts w:hint="eastAsia"/>
        </w:rPr>
        <w:t>段的气泡。</w:t>
      </w:r>
    </w:p>
    <w:p w14:paraId="4B202FA6" w14:textId="5B615B43" w:rsidR="00943A91" w:rsidRDefault="00943A91" w:rsidP="00591A3F">
      <w:pPr>
        <w:pStyle w:val="2"/>
        <w:tabs>
          <w:tab w:val="clear" w:pos="720"/>
          <w:tab w:val="left" w:pos="567"/>
        </w:tabs>
        <w:ind w:left="818" w:right="240" w:hanging="818"/>
      </w:pPr>
      <w:bookmarkStart w:id="41" w:name="_Toc4883627"/>
      <w:r>
        <w:rPr>
          <w:rFonts w:hint="eastAsia"/>
        </w:rPr>
        <w:t>动态分支预测</w:t>
      </w:r>
      <w:r w:rsidR="00667D2D">
        <w:rPr>
          <w:rFonts w:hint="eastAsia"/>
        </w:rPr>
        <w:t>机制</w:t>
      </w:r>
      <w:bookmarkEnd w:id="41"/>
    </w:p>
    <w:p w14:paraId="12A0C124" w14:textId="7018D20D" w:rsidR="001D4FDA" w:rsidRDefault="002A4467" w:rsidP="002A4467">
      <w:pPr>
        <w:widowControl/>
        <w:ind w:firstLine="420"/>
        <w:jc w:val="left"/>
      </w:pPr>
      <w:r>
        <w:rPr>
          <w:rFonts w:hint="eastAsia"/>
        </w:rPr>
        <w:t>分支指令在分支成功即需要跳转时，采用的方式时清空前面作废的指令，再继续执行后续指令，这种方式使得流水线会运行多个空指令，产生分支延迟，当分支指令较多时产生的分支延迟无法忽略，会给流水线带来相当大的性能损失，因此为了更充分发挥流水线的性能，使用动态分支预测机制。</w:t>
      </w:r>
    </w:p>
    <w:p w14:paraId="75824A4A" w14:textId="4B375801" w:rsidR="001D4FDA" w:rsidRPr="00361E43" w:rsidRDefault="002858E1" w:rsidP="001468AC">
      <w:pPr>
        <w:widowControl/>
        <w:ind w:firstLine="420"/>
        <w:jc w:val="left"/>
      </w:pPr>
      <w:r>
        <w:rPr>
          <w:rFonts w:hint="eastAsia"/>
        </w:rPr>
        <w:t>动态分支预测机制的主要思想就是，提前</w:t>
      </w:r>
      <w:r w:rsidR="0019388C">
        <w:rPr>
          <w:rFonts w:hint="eastAsia"/>
        </w:rPr>
        <w:t>预测流水线的分支是否会成功，同时要</w:t>
      </w:r>
      <w:r w:rsidR="001029B4">
        <w:rPr>
          <w:rFonts w:hint="eastAsia"/>
        </w:rPr>
        <w:t>计算出分支目标地址。</w:t>
      </w:r>
      <w:r w:rsidR="00361E43">
        <w:rPr>
          <w:rFonts w:hint="eastAsia"/>
        </w:rPr>
        <w:t>具体设计的方法是将分支指令及其分支目标地址存放在</w:t>
      </w:r>
      <w:r w:rsidR="00361E43">
        <w:rPr>
          <w:rFonts w:hint="eastAsia"/>
        </w:rPr>
        <w:t>C</w:t>
      </w:r>
      <w:r w:rsidR="00361E43">
        <w:t>ache</w:t>
      </w:r>
      <w:r w:rsidR="00361E43">
        <w:rPr>
          <w:rFonts w:hint="eastAsia"/>
        </w:rPr>
        <w:t>中，在</w:t>
      </w:r>
      <w:r w:rsidR="00361E43">
        <w:t>ID</w:t>
      </w:r>
      <w:r w:rsidR="00361E43">
        <w:rPr>
          <w:rFonts w:hint="eastAsia"/>
        </w:rPr>
        <w:t>段对指令继续判断，若在</w:t>
      </w:r>
      <w:r w:rsidR="00361E43">
        <w:rPr>
          <w:rFonts w:hint="eastAsia"/>
        </w:rPr>
        <w:t>C</w:t>
      </w:r>
      <w:r w:rsidR="00361E43">
        <w:t>ache</w:t>
      </w:r>
      <w:r w:rsidR="00361E43">
        <w:rPr>
          <w:rFonts w:hint="eastAsia"/>
        </w:rPr>
        <w:t>中命中则直接将</w:t>
      </w:r>
      <w:r w:rsidR="00361E43">
        <w:rPr>
          <w:rFonts w:hint="eastAsia"/>
        </w:rPr>
        <w:t>I</w:t>
      </w:r>
      <w:r w:rsidR="00361E43">
        <w:t>F</w:t>
      </w:r>
      <w:r w:rsidR="00361E43">
        <w:rPr>
          <w:rFonts w:hint="eastAsia"/>
        </w:rPr>
        <w:t>的</w:t>
      </w:r>
      <w:r w:rsidR="00361E43">
        <w:rPr>
          <w:rFonts w:hint="eastAsia"/>
        </w:rPr>
        <w:t>P</w:t>
      </w:r>
      <w:r w:rsidR="00361E43">
        <w:t>C</w:t>
      </w:r>
      <w:r w:rsidR="00361E43">
        <w:rPr>
          <w:rFonts w:hint="eastAsia"/>
        </w:rPr>
        <w:t>输入修改为从</w:t>
      </w:r>
      <w:r w:rsidR="00361E43">
        <w:rPr>
          <w:rFonts w:hint="eastAsia"/>
        </w:rPr>
        <w:t>Ca</w:t>
      </w:r>
      <w:r w:rsidR="00361E43">
        <w:t>che</w:t>
      </w:r>
      <w:r w:rsidR="00361E43">
        <w:rPr>
          <w:rFonts w:hint="eastAsia"/>
        </w:rPr>
        <w:t>中读出的目标地址，依</w:t>
      </w:r>
      <w:proofErr w:type="gramStart"/>
      <w:r w:rsidR="00361E43">
        <w:rPr>
          <w:rFonts w:hint="eastAsia"/>
        </w:rPr>
        <w:t>此避免</w:t>
      </w:r>
      <w:proofErr w:type="gramEnd"/>
      <w:r w:rsidR="00361E43">
        <w:rPr>
          <w:rFonts w:hint="eastAsia"/>
        </w:rPr>
        <w:t>了流水线的暂停操作，一定程度上增大了流水线的效率。</w:t>
      </w:r>
      <w:r w:rsidR="00E63A7F">
        <w:rPr>
          <w:rFonts w:hint="eastAsia"/>
        </w:rPr>
        <w:t>分析分支相关信号得到如下表所示三个信号的产生条件</w:t>
      </w:r>
    </w:p>
    <w:p w14:paraId="7059F82A" w14:textId="08287732" w:rsidR="00E63A7F" w:rsidRDefault="00E63A7F" w:rsidP="00E63A7F">
      <w:pPr>
        <w:pStyle w:val="affe"/>
        <w:keepNext/>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sidR="009D7F47">
        <w:rPr>
          <w:rFonts w:hint="eastAsia"/>
        </w:rPr>
        <w:t>13</w:t>
      </w:r>
      <w:r>
        <w:rPr>
          <w:rFonts w:hint="eastAsia"/>
        </w:rPr>
        <w:t>主控制器控制信号的作用说明</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418"/>
        <w:gridCol w:w="2410"/>
        <w:gridCol w:w="4238"/>
      </w:tblGrid>
      <w:tr w:rsidR="00E63A7F" w:rsidRPr="00323CB3" w14:paraId="389AB6FE" w14:textId="77777777" w:rsidTr="00640808">
        <w:trPr>
          <w:cantSplit/>
          <w:tblHeader/>
          <w:jc w:val="center"/>
        </w:trPr>
        <w:tc>
          <w:tcPr>
            <w:tcW w:w="1418" w:type="dxa"/>
            <w:shd w:val="clear" w:color="auto" w:fill="auto"/>
            <w:vAlign w:val="center"/>
          </w:tcPr>
          <w:p w14:paraId="46926722" w14:textId="4548BAD7" w:rsidR="00E63A7F" w:rsidRPr="00323CB3" w:rsidRDefault="00E63A7F" w:rsidP="00640808">
            <w:pPr>
              <w:pStyle w:val="a3"/>
              <w:ind w:firstLineChars="0" w:firstLine="0"/>
              <w:jc w:val="center"/>
              <w:rPr>
                <w:sz w:val="21"/>
                <w:szCs w:val="21"/>
              </w:rPr>
            </w:pPr>
            <w:r>
              <w:rPr>
                <w:rFonts w:hint="eastAsia"/>
                <w:sz w:val="21"/>
                <w:szCs w:val="21"/>
              </w:rPr>
              <w:t>产生</w:t>
            </w:r>
            <w:r w:rsidRPr="00323CB3">
              <w:rPr>
                <w:rFonts w:hint="eastAsia"/>
                <w:sz w:val="21"/>
                <w:szCs w:val="21"/>
              </w:rPr>
              <w:t>信号</w:t>
            </w:r>
          </w:p>
        </w:tc>
        <w:tc>
          <w:tcPr>
            <w:tcW w:w="2410" w:type="dxa"/>
            <w:shd w:val="clear" w:color="auto" w:fill="auto"/>
            <w:vAlign w:val="center"/>
          </w:tcPr>
          <w:p w14:paraId="798B5133" w14:textId="77777777" w:rsidR="00E63A7F" w:rsidRPr="00323CB3" w:rsidRDefault="00E63A7F" w:rsidP="00640808">
            <w:pPr>
              <w:pStyle w:val="a3"/>
              <w:ind w:firstLineChars="0" w:firstLine="0"/>
              <w:jc w:val="center"/>
              <w:rPr>
                <w:sz w:val="21"/>
                <w:szCs w:val="21"/>
              </w:rPr>
            </w:pPr>
            <w:r>
              <w:rPr>
                <w:rFonts w:hint="eastAsia"/>
                <w:sz w:val="21"/>
                <w:szCs w:val="21"/>
              </w:rPr>
              <w:t>信号说明</w:t>
            </w:r>
          </w:p>
        </w:tc>
        <w:tc>
          <w:tcPr>
            <w:tcW w:w="4238" w:type="dxa"/>
            <w:shd w:val="clear" w:color="auto" w:fill="auto"/>
            <w:vAlign w:val="center"/>
          </w:tcPr>
          <w:p w14:paraId="70B7072A" w14:textId="77777777" w:rsidR="00E63A7F" w:rsidRPr="00323CB3" w:rsidRDefault="00E63A7F" w:rsidP="00640808">
            <w:pPr>
              <w:pStyle w:val="a3"/>
              <w:ind w:firstLineChars="0" w:firstLine="0"/>
              <w:rPr>
                <w:sz w:val="21"/>
                <w:szCs w:val="21"/>
              </w:rPr>
            </w:pPr>
            <w:r>
              <w:rPr>
                <w:rFonts w:hint="eastAsia"/>
                <w:sz w:val="21"/>
                <w:szCs w:val="21"/>
              </w:rPr>
              <w:t>产生条件</w:t>
            </w:r>
          </w:p>
        </w:tc>
      </w:tr>
      <w:tr w:rsidR="00E63A7F" w:rsidRPr="00323CB3" w14:paraId="6031D855" w14:textId="77777777" w:rsidTr="00640808">
        <w:trPr>
          <w:cantSplit/>
          <w:trHeight w:val="106"/>
          <w:jc w:val="center"/>
        </w:trPr>
        <w:tc>
          <w:tcPr>
            <w:tcW w:w="1418" w:type="dxa"/>
            <w:shd w:val="clear" w:color="auto" w:fill="auto"/>
            <w:vAlign w:val="center"/>
          </w:tcPr>
          <w:p w14:paraId="226AF4EF" w14:textId="4093B81A" w:rsidR="00E63A7F" w:rsidRPr="006D3CA9" w:rsidRDefault="00E63A7F" w:rsidP="00640808">
            <w:pPr>
              <w:pStyle w:val="a3"/>
              <w:ind w:firstLineChars="0" w:firstLine="0"/>
              <w:jc w:val="center"/>
              <w:rPr>
                <w:sz w:val="21"/>
                <w:szCs w:val="21"/>
              </w:rPr>
            </w:pPr>
            <w:proofErr w:type="spellStart"/>
            <w:r w:rsidRPr="006D3CA9">
              <w:rPr>
                <w:rFonts w:hint="eastAsia"/>
                <w:sz w:val="21"/>
                <w:szCs w:val="21"/>
              </w:rPr>
              <w:t>pre</w:t>
            </w:r>
            <w:r w:rsidRPr="006D3CA9">
              <w:rPr>
                <w:sz w:val="21"/>
                <w:szCs w:val="21"/>
              </w:rPr>
              <w:t>dict_suc</w:t>
            </w:r>
            <w:proofErr w:type="spellEnd"/>
          </w:p>
        </w:tc>
        <w:tc>
          <w:tcPr>
            <w:tcW w:w="2410" w:type="dxa"/>
            <w:shd w:val="clear" w:color="auto" w:fill="auto"/>
            <w:vAlign w:val="center"/>
          </w:tcPr>
          <w:p w14:paraId="7C433350" w14:textId="35F320A8" w:rsidR="00E63A7F" w:rsidRPr="006D3CA9" w:rsidRDefault="00E63A7F" w:rsidP="00640808">
            <w:pPr>
              <w:pStyle w:val="a3"/>
              <w:ind w:firstLineChars="0" w:firstLine="0"/>
              <w:jc w:val="center"/>
              <w:rPr>
                <w:sz w:val="21"/>
                <w:szCs w:val="21"/>
              </w:rPr>
            </w:pPr>
            <w:r w:rsidRPr="006D3CA9">
              <w:rPr>
                <w:rFonts w:hint="eastAsia"/>
                <w:sz w:val="21"/>
                <w:szCs w:val="21"/>
              </w:rPr>
              <w:t>分支预测成功</w:t>
            </w:r>
          </w:p>
        </w:tc>
        <w:tc>
          <w:tcPr>
            <w:tcW w:w="4238" w:type="dxa"/>
            <w:shd w:val="clear" w:color="auto" w:fill="auto"/>
            <w:vAlign w:val="center"/>
          </w:tcPr>
          <w:p w14:paraId="391470A2" w14:textId="2524C9BC" w:rsidR="00E63A7F" w:rsidRPr="006D3CA9" w:rsidRDefault="00504C05" w:rsidP="00640808">
            <w:pPr>
              <w:pStyle w:val="a3"/>
              <w:ind w:firstLineChars="0" w:firstLine="0"/>
              <w:rPr>
                <w:sz w:val="21"/>
                <w:szCs w:val="21"/>
              </w:rPr>
            </w:pPr>
            <w:r w:rsidRPr="006D3CA9">
              <w:rPr>
                <w:rFonts w:hint="eastAsia"/>
                <w:sz w:val="21"/>
                <w:szCs w:val="21"/>
              </w:rPr>
              <w:t>对分支指令进行预测且分支成功</w:t>
            </w:r>
          </w:p>
        </w:tc>
      </w:tr>
      <w:tr w:rsidR="00E63A7F" w:rsidRPr="00323CB3" w14:paraId="5EAF95B5" w14:textId="77777777" w:rsidTr="00640808">
        <w:trPr>
          <w:cantSplit/>
          <w:trHeight w:val="106"/>
          <w:jc w:val="center"/>
        </w:trPr>
        <w:tc>
          <w:tcPr>
            <w:tcW w:w="1418" w:type="dxa"/>
            <w:shd w:val="clear" w:color="auto" w:fill="auto"/>
            <w:vAlign w:val="center"/>
          </w:tcPr>
          <w:p w14:paraId="73451AC7" w14:textId="6CAD32A4" w:rsidR="00E63A7F" w:rsidRPr="006D3CA9" w:rsidRDefault="00E63A7F" w:rsidP="00E63A7F">
            <w:pPr>
              <w:pStyle w:val="a3"/>
              <w:ind w:firstLineChars="0" w:firstLine="0"/>
              <w:jc w:val="center"/>
              <w:rPr>
                <w:sz w:val="21"/>
                <w:szCs w:val="21"/>
              </w:rPr>
            </w:pPr>
            <w:proofErr w:type="spellStart"/>
            <w:r w:rsidRPr="006D3CA9">
              <w:rPr>
                <w:rFonts w:hint="eastAsia"/>
                <w:sz w:val="21"/>
                <w:szCs w:val="21"/>
              </w:rPr>
              <w:t>p</w:t>
            </w:r>
            <w:r w:rsidRPr="006D3CA9">
              <w:rPr>
                <w:sz w:val="21"/>
                <w:szCs w:val="21"/>
              </w:rPr>
              <w:t>redict_fail</w:t>
            </w:r>
            <w:proofErr w:type="spellEnd"/>
          </w:p>
        </w:tc>
        <w:tc>
          <w:tcPr>
            <w:tcW w:w="2410" w:type="dxa"/>
            <w:shd w:val="clear" w:color="auto" w:fill="auto"/>
            <w:vAlign w:val="center"/>
          </w:tcPr>
          <w:p w14:paraId="3D2145B2" w14:textId="3D6EE1DF" w:rsidR="00E63A7F" w:rsidRPr="006D3CA9" w:rsidRDefault="00E63A7F" w:rsidP="00640808">
            <w:pPr>
              <w:pStyle w:val="a3"/>
              <w:ind w:firstLineChars="0" w:firstLine="0"/>
              <w:jc w:val="center"/>
              <w:rPr>
                <w:sz w:val="21"/>
                <w:szCs w:val="21"/>
              </w:rPr>
            </w:pPr>
            <w:r w:rsidRPr="006D3CA9">
              <w:rPr>
                <w:rFonts w:hint="eastAsia"/>
                <w:sz w:val="21"/>
                <w:szCs w:val="21"/>
              </w:rPr>
              <w:t>分支预测失败</w:t>
            </w:r>
          </w:p>
        </w:tc>
        <w:tc>
          <w:tcPr>
            <w:tcW w:w="4238" w:type="dxa"/>
            <w:shd w:val="clear" w:color="auto" w:fill="auto"/>
            <w:vAlign w:val="center"/>
          </w:tcPr>
          <w:p w14:paraId="407B8BD1" w14:textId="7E659EFD" w:rsidR="00E63A7F" w:rsidRPr="006D3CA9" w:rsidRDefault="00072FEA" w:rsidP="00640808">
            <w:pPr>
              <w:pStyle w:val="a3"/>
              <w:ind w:firstLineChars="0" w:firstLine="0"/>
              <w:rPr>
                <w:sz w:val="21"/>
                <w:szCs w:val="21"/>
              </w:rPr>
            </w:pPr>
            <w:r w:rsidRPr="006D3CA9">
              <w:rPr>
                <w:rFonts w:hint="eastAsia"/>
                <w:sz w:val="21"/>
                <w:szCs w:val="21"/>
              </w:rPr>
              <w:t>对分支指令进行预测但分支失败</w:t>
            </w:r>
          </w:p>
        </w:tc>
      </w:tr>
      <w:tr w:rsidR="00E63A7F" w:rsidRPr="00323CB3" w14:paraId="6F672E06" w14:textId="77777777" w:rsidTr="00640808">
        <w:trPr>
          <w:cantSplit/>
          <w:trHeight w:val="106"/>
          <w:jc w:val="center"/>
        </w:trPr>
        <w:tc>
          <w:tcPr>
            <w:tcW w:w="1418" w:type="dxa"/>
            <w:shd w:val="clear" w:color="auto" w:fill="auto"/>
            <w:vAlign w:val="center"/>
          </w:tcPr>
          <w:p w14:paraId="110F3738" w14:textId="540B5235" w:rsidR="00E63A7F" w:rsidRPr="006D3CA9" w:rsidRDefault="00E63A7F" w:rsidP="00640808">
            <w:pPr>
              <w:pStyle w:val="a3"/>
              <w:ind w:firstLineChars="0" w:firstLine="0"/>
              <w:jc w:val="center"/>
              <w:rPr>
                <w:sz w:val="21"/>
                <w:szCs w:val="21"/>
              </w:rPr>
            </w:pPr>
            <w:proofErr w:type="spellStart"/>
            <w:r w:rsidRPr="006D3CA9">
              <w:rPr>
                <w:rFonts w:hint="eastAsia"/>
                <w:sz w:val="21"/>
                <w:szCs w:val="21"/>
              </w:rPr>
              <w:t>p</w:t>
            </w:r>
            <w:r w:rsidRPr="006D3CA9">
              <w:rPr>
                <w:sz w:val="21"/>
                <w:szCs w:val="21"/>
              </w:rPr>
              <w:t>redict_clk</w:t>
            </w:r>
            <w:proofErr w:type="spellEnd"/>
          </w:p>
        </w:tc>
        <w:tc>
          <w:tcPr>
            <w:tcW w:w="2410" w:type="dxa"/>
            <w:shd w:val="clear" w:color="auto" w:fill="auto"/>
            <w:vAlign w:val="center"/>
          </w:tcPr>
          <w:p w14:paraId="0FC6197E" w14:textId="01B70A81" w:rsidR="00E63A7F" w:rsidRPr="006D3CA9" w:rsidRDefault="00072FEA" w:rsidP="00640808">
            <w:pPr>
              <w:pStyle w:val="a3"/>
              <w:ind w:firstLineChars="0" w:firstLine="0"/>
              <w:jc w:val="center"/>
              <w:rPr>
                <w:sz w:val="21"/>
                <w:szCs w:val="21"/>
              </w:rPr>
            </w:pPr>
            <w:r w:rsidRPr="006D3CA9">
              <w:rPr>
                <w:rFonts w:hint="eastAsia"/>
                <w:sz w:val="21"/>
                <w:szCs w:val="21"/>
              </w:rPr>
              <w:t>因分支预测产生的清零信号，用来插入气泡</w:t>
            </w:r>
          </w:p>
        </w:tc>
        <w:tc>
          <w:tcPr>
            <w:tcW w:w="4238" w:type="dxa"/>
            <w:shd w:val="clear" w:color="auto" w:fill="auto"/>
            <w:vAlign w:val="center"/>
          </w:tcPr>
          <w:p w14:paraId="3DCCA874" w14:textId="5DADA727" w:rsidR="00E63A7F" w:rsidRPr="006D3CA9" w:rsidRDefault="00D73FD1" w:rsidP="00640808">
            <w:pPr>
              <w:pStyle w:val="a3"/>
              <w:ind w:firstLineChars="0" w:firstLine="0"/>
              <w:rPr>
                <w:sz w:val="21"/>
                <w:szCs w:val="21"/>
              </w:rPr>
            </w:pPr>
            <w:r w:rsidRPr="006D3CA9">
              <w:rPr>
                <w:rFonts w:hint="eastAsia"/>
                <w:sz w:val="21"/>
                <w:szCs w:val="21"/>
              </w:rPr>
              <w:t>未对分支指令进行预测且分支成功或对分支指令进行预测但分支失败</w:t>
            </w:r>
          </w:p>
        </w:tc>
      </w:tr>
    </w:tbl>
    <w:p w14:paraId="6FEECC6A" w14:textId="77777777" w:rsidR="001D4FDA" w:rsidRDefault="001D4FDA">
      <w:pPr>
        <w:widowControl/>
        <w:jc w:val="left"/>
      </w:pPr>
    </w:p>
    <w:p w14:paraId="3A1AE531" w14:textId="19D22966" w:rsidR="001468AC" w:rsidRDefault="001468AC">
      <w:pPr>
        <w:widowControl/>
        <w:jc w:val="left"/>
      </w:pPr>
      <w:r>
        <w:tab/>
      </w:r>
      <w:r>
        <w:rPr>
          <w:rFonts w:hint="eastAsia"/>
        </w:rPr>
        <w:t>用</w:t>
      </w:r>
      <w:proofErr w:type="spellStart"/>
      <w:r>
        <w:rPr>
          <w:rFonts w:hint="eastAsia"/>
        </w:rPr>
        <w:t>E</w:t>
      </w:r>
      <w:r>
        <w:t>X.N</w:t>
      </w:r>
      <w:r>
        <w:rPr>
          <w:rFonts w:hint="eastAsia"/>
        </w:rPr>
        <w:t>ew</w:t>
      </w:r>
      <w:r>
        <w:t>PC</w:t>
      </w:r>
      <w:proofErr w:type="spellEnd"/>
      <w:r>
        <w:rPr>
          <w:rFonts w:hint="eastAsia"/>
        </w:rPr>
        <w:t>来表示</w:t>
      </w:r>
      <w:r>
        <w:rPr>
          <w:rFonts w:hint="eastAsia"/>
        </w:rPr>
        <w:t>E</w:t>
      </w:r>
      <w:r>
        <w:t>X</w:t>
      </w:r>
      <w:proofErr w:type="gramStart"/>
      <w:r>
        <w:rPr>
          <w:rFonts w:hint="eastAsia"/>
        </w:rPr>
        <w:t>段计算处</w:t>
      </w:r>
      <w:proofErr w:type="gramEnd"/>
      <w:r>
        <w:rPr>
          <w:rFonts w:hint="eastAsia"/>
        </w:rPr>
        <w:t>的跳转结果</w:t>
      </w:r>
      <w:r w:rsidR="00D33FB3">
        <w:rPr>
          <w:rFonts w:hint="eastAsia"/>
        </w:rPr>
        <w:t>，若非跳转指令则</w:t>
      </w:r>
      <w:proofErr w:type="spellStart"/>
      <w:r w:rsidR="00D33FB3">
        <w:rPr>
          <w:rFonts w:hint="eastAsia"/>
        </w:rPr>
        <w:t>E</w:t>
      </w:r>
      <w:r w:rsidR="00D33FB3">
        <w:t>X.N</w:t>
      </w:r>
      <w:r w:rsidR="00D33FB3">
        <w:rPr>
          <w:rFonts w:hint="eastAsia"/>
        </w:rPr>
        <w:t>ew</w:t>
      </w:r>
      <w:r w:rsidR="00D33FB3">
        <w:t>PC</w:t>
      </w:r>
      <w:proofErr w:type="spellEnd"/>
      <w:r w:rsidR="00D33FB3">
        <w:t>=</w:t>
      </w:r>
      <w:r w:rsidR="009470BC">
        <w:t>32</w:t>
      </w:r>
      <w:proofErr w:type="gramStart"/>
      <w:r w:rsidR="009470BC">
        <w:rPr>
          <w:rFonts w:hint="eastAsia"/>
        </w:rPr>
        <w:t>‘</w:t>
      </w:r>
      <w:proofErr w:type="gramEnd"/>
      <w:r w:rsidR="009470BC">
        <w:rPr>
          <w:rFonts w:hint="eastAsia"/>
        </w:rPr>
        <w:t>b</w:t>
      </w:r>
      <w:r w:rsidR="00D33FB3">
        <w:t>0</w:t>
      </w:r>
      <w:r w:rsidR="000E2484">
        <w:rPr>
          <w:rFonts w:hint="eastAsia"/>
        </w:rPr>
        <w:t>；用</w:t>
      </w:r>
      <w:r w:rsidR="000E2484">
        <w:rPr>
          <w:rFonts w:hint="eastAsia"/>
        </w:rPr>
        <w:t>E</w:t>
      </w:r>
      <w:r w:rsidR="000E2484">
        <w:t>X</w:t>
      </w:r>
      <w:r w:rsidR="000E2484">
        <w:rPr>
          <w:rFonts w:hint="eastAsia"/>
        </w:rPr>
        <w:t>跳转指令来表示</w:t>
      </w:r>
      <w:r w:rsidR="000E2484">
        <w:rPr>
          <w:rFonts w:hint="eastAsia"/>
        </w:rPr>
        <w:t>E</w:t>
      </w:r>
      <w:r w:rsidR="000E2484">
        <w:t>X</w:t>
      </w:r>
      <w:r w:rsidR="000E2484">
        <w:rPr>
          <w:rFonts w:hint="eastAsia"/>
        </w:rPr>
        <w:t>段指令是一个跳转指令；用</w:t>
      </w:r>
      <w:r w:rsidR="000E2484">
        <w:rPr>
          <w:rFonts w:hint="eastAsia"/>
        </w:rPr>
        <w:t>I</w:t>
      </w:r>
      <w:r w:rsidR="000E2484">
        <w:t>D.PC</w:t>
      </w:r>
      <w:r w:rsidR="000E2484">
        <w:rPr>
          <w:rFonts w:hint="eastAsia"/>
        </w:rPr>
        <w:t>表示</w:t>
      </w:r>
      <w:r w:rsidR="000E2484">
        <w:rPr>
          <w:rFonts w:hint="eastAsia"/>
        </w:rPr>
        <w:t>I</w:t>
      </w:r>
      <w:r w:rsidR="000E2484">
        <w:t>D</w:t>
      </w:r>
      <w:proofErr w:type="gramStart"/>
      <w:r w:rsidR="000E2484">
        <w:rPr>
          <w:rFonts w:hint="eastAsia"/>
        </w:rPr>
        <w:t>段当前</w:t>
      </w:r>
      <w:proofErr w:type="gramEnd"/>
      <w:r w:rsidR="000E2484">
        <w:rPr>
          <w:rFonts w:hint="eastAsia"/>
        </w:rPr>
        <w:t>的</w:t>
      </w:r>
      <w:r w:rsidR="00F31BA4">
        <w:rPr>
          <w:rFonts w:hint="eastAsia"/>
        </w:rPr>
        <w:t>指令地址</w:t>
      </w:r>
      <w:r w:rsidR="000E2484">
        <w:rPr>
          <w:rFonts w:hint="eastAsia"/>
        </w:rPr>
        <w:t>。</w:t>
      </w:r>
      <w:r w:rsidR="006D3CA9">
        <w:rPr>
          <w:rFonts w:hint="eastAsia"/>
        </w:rPr>
        <w:t>由此可将三个控制信号表示为如下逻辑表达式：</w:t>
      </w:r>
      <w:r w:rsidR="00423793">
        <w:rPr>
          <w:rFonts w:hint="eastAsia"/>
        </w:rPr>
        <w:t>用</w:t>
      </w:r>
      <w:proofErr w:type="spellStart"/>
      <w:r w:rsidR="00423793">
        <w:rPr>
          <w:rFonts w:hint="eastAsia"/>
        </w:rPr>
        <w:t>E</w:t>
      </w:r>
      <w:r w:rsidR="00423793">
        <w:t>X.B</w:t>
      </w:r>
      <w:r w:rsidR="00423793">
        <w:rPr>
          <w:rFonts w:hint="eastAsia"/>
        </w:rPr>
        <w:t>ranch</w:t>
      </w:r>
      <w:proofErr w:type="spellEnd"/>
      <w:r w:rsidR="00423793">
        <w:rPr>
          <w:rFonts w:hint="eastAsia"/>
        </w:rPr>
        <w:t>表示</w:t>
      </w:r>
      <w:r w:rsidR="00423793">
        <w:rPr>
          <w:rFonts w:hint="eastAsia"/>
        </w:rPr>
        <w:t>E</w:t>
      </w:r>
      <w:r w:rsidR="00423793">
        <w:t>X</w:t>
      </w:r>
      <w:proofErr w:type="gramStart"/>
      <w:r w:rsidR="00423793">
        <w:rPr>
          <w:rFonts w:hint="eastAsia"/>
        </w:rPr>
        <w:t>段当前</w:t>
      </w:r>
      <w:proofErr w:type="gramEnd"/>
      <w:r w:rsidR="00423793">
        <w:rPr>
          <w:rFonts w:hint="eastAsia"/>
        </w:rPr>
        <w:t>分支成功。</w:t>
      </w:r>
    </w:p>
    <w:p w14:paraId="42F92164" w14:textId="0C004032" w:rsidR="006D3CA9" w:rsidRDefault="006D3CA9" w:rsidP="004610FD">
      <w:pPr>
        <w:widowControl/>
        <w:ind w:leftChars="200" w:left="480"/>
        <w:jc w:val="left"/>
        <w:rPr>
          <w:sz w:val="21"/>
          <w:szCs w:val="21"/>
        </w:rPr>
      </w:pPr>
      <w:proofErr w:type="spellStart"/>
      <w:r w:rsidRPr="006D3CA9">
        <w:rPr>
          <w:rFonts w:hint="eastAsia"/>
          <w:sz w:val="21"/>
          <w:szCs w:val="21"/>
        </w:rPr>
        <w:t>pre</w:t>
      </w:r>
      <w:r w:rsidRPr="006D3CA9">
        <w:rPr>
          <w:sz w:val="21"/>
          <w:szCs w:val="21"/>
        </w:rPr>
        <w:t>dict_suc</w:t>
      </w:r>
      <w:proofErr w:type="spellEnd"/>
      <w:r w:rsidR="003A19F9">
        <w:rPr>
          <w:sz w:val="21"/>
          <w:szCs w:val="21"/>
        </w:rPr>
        <w:t xml:space="preserve"> </w:t>
      </w:r>
      <w:r>
        <w:rPr>
          <w:sz w:val="21"/>
          <w:szCs w:val="21"/>
        </w:rPr>
        <w:t>=</w:t>
      </w:r>
      <w:r w:rsidR="003A19F9">
        <w:rPr>
          <w:sz w:val="21"/>
          <w:szCs w:val="21"/>
        </w:rPr>
        <w:t xml:space="preserve"> </w:t>
      </w:r>
      <w:r>
        <w:rPr>
          <w:sz w:val="21"/>
          <w:szCs w:val="21"/>
        </w:rPr>
        <w:t>(ID.PC==</w:t>
      </w:r>
      <w:proofErr w:type="spellStart"/>
      <w:r>
        <w:rPr>
          <w:sz w:val="21"/>
          <w:szCs w:val="21"/>
        </w:rPr>
        <w:t>EX.NewPC</w:t>
      </w:r>
      <w:proofErr w:type="spellEnd"/>
      <w:r>
        <w:rPr>
          <w:sz w:val="21"/>
          <w:szCs w:val="21"/>
        </w:rPr>
        <w:t>) &amp;&amp; EX.</w:t>
      </w:r>
      <w:r>
        <w:rPr>
          <w:rFonts w:hint="eastAsia"/>
          <w:sz w:val="21"/>
          <w:szCs w:val="21"/>
        </w:rPr>
        <w:t>跳转指令</w:t>
      </w:r>
      <w:r>
        <w:rPr>
          <w:rFonts w:hint="eastAsia"/>
          <w:sz w:val="21"/>
          <w:szCs w:val="21"/>
        </w:rPr>
        <w:t xml:space="preserve"> </w:t>
      </w:r>
      <w:r>
        <w:rPr>
          <w:sz w:val="21"/>
          <w:szCs w:val="21"/>
        </w:rPr>
        <w:t xml:space="preserve">&amp;&amp; </w:t>
      </w:r>
      <w:proofErr w:type="spellStart"/>
      <w:r>
        <w:rPr>
          <w:sz w:val="21"/>
          <w:szCs w:val="21"/>
        </w:rPr>
        <w:t>EX.Branch</w:t>
      </w:r>
      <w:proofErr w:type="spellEnd"/>
      <w:r w:rsidR="00423793">
        <w:rPr>
          <w:rFonts w:hint="eastAsia"/>
          <w:sz w:val="21"/>
          <w:szCs w:val="21"/>
        </w:rPr>
        <w:t>；</w:t>
      </w:r>
    </w:p>
    <w:p w14:paraId="5BD55B70" w14:textId="48B7F47A" w:rsidR="003A19F9" w:rsidRDefault="003A19F9" w:rsidP="004610FD">
      <w:pPr>
        <w:widowControl/>
        <w:ind w:leftChars="200" w:left="480"/>
        <w:jc w:val="left"/>
        <w:rPr>
          <w:sz w:val="21"/>
          <w:szCs w:val="21"/>
        </w:rPr>
      </w:pPr>
      <w:proofErr w:type="spellStart"/>
      <w:r w:rsidRPr="006D3CA9">
        <w:rPr>
          <w:rFonts w:hint="eastAsia"/>
          <w:sz w:val="21"/>
          <w:szCs w:val="21"/>
        </w:rPr>
        <w:t>p</w:t>
      </w:r>
      <w:r w:rsidRPr="006D3CA9">
        <w:rPr>
          <w:sz w:val="21"/>
          <w:szCs w:val="21"/>
        </w:rPr>
        <w:t>redict_fail</w:t>
      </w:r>
      <w:proofErr w:type="spellEnd"/>
      <w:r>
        <w:rPr>
          <w:sz w:val="21"/>
          <w:szCs w:val="21"/>
        </w:rPr>
        <w:t xml:space="preserve"> = (ID.PC==</w:t>
      </w:r>
      <w:proofErr w:type="spellStart"/>
      <w:r>
        <w:rPr>
          <w:sz w:val="21"/>
          <w:szCs w:val="21"/>
        </w:rPr>
        <w:t>EX.NewPC</w:t>
      </w:r>
      <w:proofErr w:type="spellEnd"/>
      <w:r>
        <w:rPr>
          <w:sz w:val="21"/>
          <w:szCs w:val="21"/>
        </w:rPr>
        <w:t>) &amp;&amp; EX.</w:t>
      </w:r>
      <w:r>
        <w:rPr>
          <w:rFonts w:hint="eastAsia"/>
          <w:sz w:val="21"/>
          <w:szCs w:val="21"/>
        </w:rPr>
        <w:t>跳转指令</w:t>
      </w:r>
      <w:r>
        <w:rPr>
          <w:rFonts w:hint="eastAsia"/>
          <w:sz w:val="21"/>
          <w:szCs w:val="21"/>
        </w:rPr>
        <w:t xml:space="preserve"> </w:t>
      </w:r>
      <w:r>
        <w:rPr>
          <w:sz w:val="21"/>
          <w:szCs w:val="21"/>
        </w:rPr>
        <w:t>&amp;&amp; !</w:t>
      </w:r>
      <w:proofErr w:type="spellStart"/>
      <w:r>
        <w:rPr>
          <w:sz w:val="21"/>
          <w:szCs w:val="21"/>
        </w:rPr>
        <w:t>EX.Branch</w:t>
      </w:r>
      <w:proofErr w:type="spellEnd"/>
      <w:r>
        <w:rPr>
          <w:rFonts w:hint="eastAsia"/>
          <w:sz w:val="21"/>
          <w:szCs w:val="21"/>
        </w:rPr>
        <w:t>；</w:t>
      </w:r>
    </w:p>
    <w:p w14:paraId="75CE9956" w14:textId="2CCBC833" w:rsidR="003A19F9" w:rsidRPr="003A19F9" w:rsidRDefault="003A19F9" w:rsidP="004610FD">
      <w:pPr>
        <w:widowControl/>
        <w:ind w:leftChars="200" w:left="480"/>
        <w:jc w:val="left"/>
      </w:pPr>
      <w:proofErr w:type="spellStart"/>
      <w:r w:rsidRPr="006D3CA9">
        <w:rPr>
          <w:rFonts w:hint="eastAsia"/>
          <w:sz w:val="21"/>
          <w:szCs w:val="21"/>
        </w:rPr>
        <w:t>p</w:t>
      </w:r>
      <w:r w:rsidRPr="006D3CA9">
        <w:rPr>
          <w:sz w:val="21"/>
          <w:szCs w:val="21"/>
        </w:rPr>
        <w:t>redict_clk</w:t>
      </w:r>
      <w:proofErr w:type="spellEnd"/>
      <w:r>
        <w:rPr>
          <w:sz w:val="21"/>
          <w:szCs w:val="21"/>
        </w:rPr>
        <w:t xml:space="preserve"> = </w:t>
      </w:r>
      <w:proofErr w:type="spellStart"/>
      <w:r w:rsidRPr="006D3CA9">
        <w:rPr>
          <w:rFonts w:hint="eastAsia"/>
          <w:sz w:val="21"/>
          <w:szCs w:val="21"/>
        </w:rPr>
        <w:t>p</w:t>
      </w:r>
      <w:r w:rsidRPr="006D3CA9">
        <w:rPr>
          <w:sz w:val="21"/>
          <w:szCs w:val="21"/>
        </w:rPr>
        <w:t>redict_fail</w:t>
      </w:r>
      <w:proofErr w:type="spellEnd"/>
      <w:r>
        <w:rPr>
          <w:sz w:val="21"/>
          <w:szCs w:val="21"/>
        </w:rPr>
        <w:t xml:space="preserve"> </w:t>
      </w:r>
      <w:r>
        <w:rPr>
          <w:rFonts w:hint="eastAsia"/>
          <w:sz w:val="21"/>
          <w:szCs w:val="21"/>
        </w:rPr>
        <w:t>||</w:t>
      </w:r>
      <w:r>
        <w:rPr>
          <w:sz w:val="21"/>
          <w:szCs w:val="21"/>
        </w:rPr>
        <w:t xml:space="preserve"> ((</w:t>
      </w:r>
      <w:proofErr w:type="gramStart"/>
      <w:r>
        <w:rPr>
          <w:sz w:val="21"/>
          <w:szCs w:val="21"/>
        </w:rPr>
        <w:t>ID.PC</w:t>
      </w:r>
      <w:proofErr w:type="gramEnd"/>
      <w:r>
        <w:rPr>
          <w:sz w:val="21"/>
          <w:szCs w:val="21"/>
        </w:rPr>
        <w:t>!=</w:t>
      </w:r>
      <w:proofErr w:type="spellStart"/>
      <w:r>
        <w:rPr>
          <w:sz w:val="21"/>
          <w:szCs w:val="21"/>
        </w:rPr>
        <w:t>EX.NewPC</w:t>
      </w:r>
      <w:proofErr w:type="spellEnd"/>
      <w:r>
        <w:rPr>
          <w:sz w:val="21"/>
          <w:szCs w:val="21"/>
        </w:rPr>
        <w:t>) &amp;&amp; EX.</w:t>
      </w:r>
      <w:r>
        <w:rPr>
          <w:rFonts w:hint="eastAsia"/>
          <w:sz w:val="21"/>
          <w:szCs w:val="21"/>
        </w:rPr>
        <w:t>跳转指令</w:t>
      </w:r>
      <w:r>
        <w:rPr>
          <w:rFonts w:hint="eastAsia"/>
          <w:sz w:val="21"/>
          <w:szCs w:val="21"/>
        </w:rPr>
        <w:t xml:space="preserve"> </w:t>
      </w:r>
      <w:r>
        <w:rPr>
          <w:sz w:val="21"/>
          <w:szCs w:val="21"/>
        </w:rPr>
        <w:t xml:space="preserve">&amp;&amp; </w:t>
      </w:r>
      <w:proofErr w:type="spellStart"/>
      <w:r>
        <w:rPr>
          <w:sz w:val="21"/>
          <w:szCs w:val="21"/>
        </w:rPr>
        <w:t>EX.Branch</w:t>
      </w:r>
      <w:proofErr w:type="spellEnd"/>
      <w:r>
        <w:rPr>
          <w:sz w:val="21"/>
          <w:szCs w:val="21"/>
        </w:rPr>
        <w:t>)</w:t>
      </w:r>
      <w:r>
        <w:rPr>
          <w:rFonts w:hint="eastAsia"/>
          <w:sz w:val="21"/>
          <w:szCs w:val="21"/>
        </w:rPr>
        <w:t>；</w:t>
      </w:r>
    </w:p>
    <w:p w14:paraId="4E17615C" w14:textId="31741AFA" w:rsidR="006D3CA9" w:rsidRDefault="00A811C6" w:rsidP="00B4025A">
      <w:pPr>
        <w:pStyle w:val="30"/>
        <w:tabs>
          <w:tab w:val="left" w:pos="1080"/>
        </w:tabs>
        <w:spacing w:beforeLines="0" w:before="229" w:afterLines="0" w:after="229"/>
      </w:pPr>
      <w:r>
        <w:lastRenderedPageBreak/>
        <w:t>BHT</w:t>
      </w:r>
    </w:p>
    <w:p w14:paraId="4A5E09E6" w14:textId="519DC7C0" w:rsidR="00B4025A" w:rsidRDefault="00F6078D" w:rsidP="00B4025A">
      <w:pPr>
        <w:pStyle w:val="a3"/>
        <w:ind w:firstLine="480"/>
      </w:pPr>
      <w:r>
        <w:rPr>
          <w:rFonts w:hint="eastAsia"/>
        </w:rPr>
        <w:t>B</w:t>
      </w:r>
      <w:r>
        <w:t>HT</w:t>
      </w:r>
      <w:r>
        <w:rPr>
          <w:rFonts w:hint="eastAsia"/>
        </w:rPr>
        <w:t>全名</w:t>
      </w:r>
      <w:r w:rsidRPr="00F6078D">
        <w:t>branch prediction table</w:t>
      </w:r>
      <w:r w:rsidRPr="00F6078D">
        <w:rPr>
          <w:rFonts w:hint="eastAsia"/>
        </w:rPr>
        <w:t>，意为分支预测表</w:t>
      </w:r>
      <w:r w:rsidR="00E2204E">
        <w:rPr>
          <w:rFonts w:hint="eastAsia"/>
        </w:rPr>
        <w:t>，本次实验中使用的是全相连</w:t>
      </w:r>
      <w:r w:rsidR="00E2204E">
        <w:rPr>
          <w:rFonts w:hint="eastAsia"/>
        </w:rPr>
        <w:t>C</w:t>
      </w:r>
      <w:r w:rsidR="00E2204E">
        <w:t>ache</w:t>
      </w:r>
      <w:r w:rsidR="00640808">
        <w:rPr>
          <w:rFonts w:hint="eastAsia"/>
        </w:rPr>
        <w:t>，即</w:t>
      </w:r>
      <w:r w:rsidR="007271D1">
        <w:rPr>
          <w:rFonts w:hint="eastAsia"/>
        </w:rPr>
        <w:t>主存中的一个地址可以被映射到</w:t>
      </w:r>
      <w:r w:rsidR="007271D1">
        <w:rPr>
          <w:rFonts w:hint="eastAsia"/>
        </w:rPr>
        <w:t>c</w:t>
      </w:r>
      <w:r w:rsidR="007271D1">
        <w:t>ache</w:t>
      </w:r>
      <w:r w:rsidR="007271D1">
        <w:rPr>
          <w:rFonts w:hint="eastAsia"/>
        </w:rPr>
        <w:t>的任意一行</w:t>
      </w:r>
      <w:r w:rsidR="00640808">
        <w:rPr>
          <w:rFonts w:hint="eastAsia"/>
        </w:rPr>
        <w:t>。</w:t>
      </w:r>
      <w:r w:rsidR="007271D1">
        <w:rPr>
          <w:rFonts w:hint="eastAsia"/>
        </w:rPr>
        <w:t>在具体设计时</w:t>
      </w:r>
      <w:r w:rsidR="00291ACF">
        <w:rPr>
          <w:rFonts w:hint="eastAsia"/>
        </w:rPr>
        <w:t>当</w:t>
      </w:r>
      <w:r w:rsidR="00291ACF">
        <w:rPr>
          <w:rFonts w:hint="eastAsia"/>
        </w:rPr>
        <w:t>c</w:t>
      </w:r>
      <w:r w:rsidR="00291ACF">
        <w:t>ache</w:t>
      </w:r>
      <w:r w:rsidR="00291ACF">
        <w:rPr>
          <w:rFonts w:hint="eastAsia"/>
        </w:rPr>
        <w:t>没有满时</w:t>
      </w:r>
      <w:r w:rsidR="007271D1">
        <w:rPr>
          <w:rFonts w:hint="eastAsia"/>
        </w:rPr>
        <w:t>选择从</w:t>
      </w:r>
      <w:r w:rsidR="007271D1">
        <w:rPr>
          <w:rFonts w:hint="eastAsia"/>
        </w:rPr>
        <w:t>0-7</w:t>
      </w:r>
      <w:proofErr w:type="gramStart"/>
      <w:r w:rsidR="007271D1">
        <w:rPr>
          <w:rFonts w:hint="eastAsia"/>
        </w:rPr>
        <w:t>八</w:t>
      </w:r>
      <w:proofErr w:type="gramEnd"/>
      <w:r w:rsidR="007271D1">
        <w:rPr>
          <w:rFonts w:hint="eastAsia"/>
        </w:rPr>
        <w:t>个</w:t>
      </w:r>
      <w:r w:rsidR="007271D1">
        <w:rPr>
          <w:rFonts w:hint="eastAsia"/>
        </w:rPr>
        <w:t>c</w:t>
      </w:r>
      <w:r w:rsidR="007271D1">
        <w:t>ache</w:t>
      </w:r>
      <w:r w:rsidR="007271D1">
        <w:rPr>
          <w:rFonts w:hint="eastAsia"/>
        </w:rPr>
        <w:t>行，每次都选择标号最小的且有效位为</w:t>
      </w:r>
      <w:r w:rsidR="007271D1">
        <w:rPr>
          <w:rFonts w:hint="eastAsia"/>
        </w:rPr>
        <w:t>0</w:t>
      </w:r>
      <w:r w:rsidR="007271D1">
        <w:rPr>
          <w:rFonts w:hint="eastAsia"/>
        </w:rPr>
        <w:t>的</w:t>
      </w:r>
      <w:r w:rsidR="007271D1">
        <w:rPr>
          <w:rFonts w:hint="eastAsia"/>
        </w:rPr>
        <w:t>ca</w:t>
      </w:r>
      <w:r w:rsidR="007271D1">
        <w:t>che</w:t>
      </w:r>
      <w:r w:rsidR="007271D1">
        <w:rPr>
          <w:rFonts w:hint="eastAsia"/>
        </w:rPr>
        <w:t>行来存放当前数据</w:t>
      </w:r>
      <w:r w:rsidR="00291ACF">
        <w:rPr>
          <w:rFonts w:hint="eastAsia"/>
        </w:rPr>
        <w:t>，当</w:t>
      </w:r>
      <w:r w:rsidR="00291ACF">
        <w:rPr>
          <w:rFonts w:hint="eastAsia"/>
        </w:rPr>
        <w:t>c</w:t>
      </w:r>
      <w:r w:rsidR="00291ACF">
        <w:t>ache</w:t>
      </w:r>
      <w:r w:rsidR="00291ACF">
        <w:rPr>
          <w:rFonts w:hint="eastAsia"/>
        </w:rPr>
        <w:t>满时则通过</w:t>
      </w:r>
      <w:r w:rsidR="00291ACF">
        <w:rPr>
          <w:rFonts w:hint="eastAsia"/>
        </w:rPr>
        <w:t>L</w:t>
      </w:r>
      <w:r w:rsidR="00291ACF">
        <w:t>RU</w:t>
      </w:r>
      <w:r w:rsidR="00291ACF">
        <w:rPr>
          <w:rFonts w:hint="eastAsia"/>
        </w:rPr>
        <w:t>淘汰算法选出淘汰标志位数值最大的</w:t>
      </w:r>
      <w:r w:rsidR="00291ACF">
        <w:rPr>
          <w:rFonts w:hint="eastAsia"/>
        </w:rPr>
        <w:t>c</w:t>
      </w:r>
      <w:r w:rsidR="00291ACF">
        <w:t>ache</w:t>
      </w:r>
      <w:r w:rsidR="00291ACF">
        <w:rPr>
          <w:rFonts w:hint="eastAsia"/>
        </w:rPr>
        <w:t>行，</w:t>
      </w:r>
      <w:r w:rsidR="00581155">
        <w:rPr>
          <w:rFonts w:hint="eastAsia"/>
        </w:rPr>
        <w:t>使</w:t>
      </w:r>
      <w:r w:rsidR="00291ACF">
        <w:rPr>
          <w:rFonts w:hint="eastAsia"/>
        </w:rPr>
        <w:t>新的数据覆盖原数据。</w:t>
      </w:r>
      <w:r w:rsidR="00F66B3C">
        <w:rPr>
          <w:rFonts w:hint="eastAsia"/>
        </w:rPr>
        <w:t>流程图如下所示：</w:t>
      </w:r>
    </w:p>
    <w:p w14:paraId="2D04F24F" w14:textId="39ADBF52" w:rsidR="0023199A" w:rsidRDefault="0023199A" w:rsidP="0023199A">
      <w:pPr>
        <w:pStyle w:val="a3"/>
        <w:ind w:firstLineChars="0" w:firstLine="0"/>
        <w:jc w:val="center"/>
      </w:pPr>
      <w:r w:rsidRPr="0023199A">
        <w:rPr>
          <w:noProof/>
        </w:rPr>
        <w:drawing>
          <wp:inline distT="0" distB="0" distL="0" distR="0" wp14:anchorId="11F6F22A" wp14:editId="4F64B828">
            <wp:extent cx="3194724" cy="3413760"/>
            <wp:effectExtent l="0" t="0" r="5715" b="0"/>
            <wp:docPr id="34" name="图片 34" descr="C:\Users\LXR\Documents\Tencent Files\1021551729\Image\SharePic\2019032708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R\Documents\Tencent Files\1021551729\Image\SharePic\201903270822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1038" cy="3420507"/>
                    </a:xfrm>
                    <a:prstGeom prst="rect">
                      <a:avLst/>
                    </a:prstGeom>
                    <a:noFill/>
                    <a:ln>
                      <a:noFill/>
                    </a:ln>
                  </pic:spPr>
                </pic:pic>
              </a:graphicData>
            </a:graphic>
          </wp:inline>
        </w:drawing>
      </w:r>
    </w:p>
    <w:p w14:paraId="77750293" w14:textId="2C9F439C" w:rsidR="007A2A2C" w:rsidRPr="006740BB" w:rsidRDefault="006740BB" w:rsidP="006740BB">
      <w:pPr>
        <w:pStyle w:val="aff1"/>
        <w:spacing w:beforeLines="0" w:before="91" w:afterLines="0" w:after="91"/>
        <w:rPr>
          <w:rFonts w:hint="eastAsia"/>
          <w:szCs w:val="21"/>
        </w:rPr>
      </w:pPr>
      <w:r>
        <w:t xml:space="preserve">图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rFonts w:hint="eastAsia"/>
          <w:noProof/>
        </w:rPr>
        <w:t>4</w:t>
      </w:r>
      <w:r>
        <w:rPr>
          <w:rFonts w:hint="eastAsia"/>
        </w:rPr>
        <w:t xml:space="preserve"> </w:t>
      </w:r>
      <w:r>
        <w:rPr>
          <w:rFonts w:hint="eastAsia"/>
        </w:rPr>
        <w:t>分支预测流程图</w:t>
      </w:r>
    </w:p>
    <w:p w14:paraId="1816863A" w14:textId="14AEA289" w:rsidR="00B4025A" w:rsidRDefault="00B4025A" w:rsidP="00B4025A">
      <w:pPr>
        <w:pStyle w:val="30"/>
        <w:tabs>
          <w:tab w:val="left" w:pos="1080"/>
        </w:tabs>
        <w:spacing w:beforeLines="0" w:before="229" w:afterLines="0" w:after="229"/>
      </w:pPr>
      <w:r w:rsidRPr="00B4025A">
        <w:rPr>
          <w:rFonts w:hint="eastAsia"/>
        </w:rPr>
        <w:t>完善</w:t>
      </w:r>
    </w:p>
    <w:p w14:paraId="0A9E1D6B" w14:textId="5BEFEA6F" w:rsidR="00B4025A" w:rsidRDefault="00905414" w:rsidP="00B4025A">
      <w:pPr>
        <w:pStyle w:val="a3"/>
        <w:ind w:firstLine="480"/>
      </w:pPr>
      <w:r>
        <w:rPr>
          <w:rFonts w:hint="eastAsia"/>
        </w:rPr>
        <w:t>初期分支预测采用一位</w:t>
      </w:r>
      <w:r>
        <w:rPr>
          <w:rFonts w:hint="eastAsia"/>
        </w:rPr>
        <w:t>v</w:t>
      </w:r>
      <w:r>
        <w:t>alid</w:t>
      </w:r>
      <w:r>
        <w:rPr>
          <w:rFonts w:hint="eastAsia"/>
        </w:rPr>
        <w:t>有效位来判断，但在实际程序中并不一定都是循环操作，所以分支预测失败的次数过多，对流水线的效率没有较大的提高，所以采用双位检测，其状态图如下所示，</w:t>
      </w:r>
      <w:proofErr w:type="gramStart"/>
      <w:r>
        <w:rPr>
          <w:rFonts w:hint="eastAsia"/>
        </w:rPr>
        <w:t>当状态</w:t>
      </w:r>
      <w:proofErr w:type="gramEnd"/>
      <w:r>
        <w:rPr>
          <w:rFonts w:hint="eastAsia"/>
        </w:rPr>
        <w:t>为</w:t>
      </w:r>
      <w:r>
        <w:rPr>
          <w:rFonts w:hint="eastAsia"/>
        </w:rPr>
        <w:t>00</w:t>
      </w:r>
      <w:r>
        <w:rPr>
          <w:rFonts w:hint="eastAsia"/>
        </w:rPr>
        <w:t>、</w:t>
      </w:r>
      <w:r>
        <w:rPr>
          <w:rFonts w:hint="eastAsia"/>
        </w:rPr>
        <w:t>01</w:t>
      </w:r>
      <w:r>
        <w:rPr>
          <w:rFonts w:hint="eastAsia"/>
        </w:rPr>
        <w:t>时预测不跳转，为</w:t>
      </w:r>
      <w:r>
        <w:rPr>
          <w:rFonts w:hint="eastAsia"/>
        </w:rPr>
        <w:t>10</w:t>
      </w:r>
      <w:r>
        <w:rPr>
          <w:rFonts w:hint="eastAsia"/>
        </w:rPr>
        <w:t>、</w:t>
      </w:r>
      <w:r>
        <w:rPr>
          <w:rFonts w:hint="eastAsia"/>
        </w:rPr>
        <w:t>11</w:t>
      </w:r>
      <w:r>
        <w:rPr>
          <w:rFonts w:hint="eastAsia"/>
        </w:rPr>
        <w:t>时预测跳转，当前指令分支跳转成功与否将会决定状态的变迁。</w:t>
      </w:r>
    </w:p>
    <w:p w14:paraId="55A6FEC6" w14:textId="42D4D856" w:rsidR="00B4025A" w:rsidRDefault="003065D3" w:rsidP="003065D3">
      <w:pPr>
        <w:widowControl/>
        <w:jc w:val="center"/>
        <w:rPr>
          <w:sz w:val="18"/>
          <w:szCs w:val="18"/>
        </w:rPr>
      </w:pPr>
      <w:r w:rsidRPr="003065D3">
        <w:rPr>
          <w:noProof/>
          <w:sz w:val="18"/>
          <w:szCs w:val="18"/>
        </w:rPr>
        <w:lastRenderedPageBreak/>
        <w:drawing>
          <wp:inline distT="0" distB="0" distL="0" distR="0" wp14:anchorId="3BC72E6B" wp14:editId="25C19EBB">
            <wp:extent cx="4015740" cy="2667000"/>
            <wp:effectExtent l="0" t="0" r="3810" b="0"/>
            <wp:docPr id="29" name="图片 29" descr="C:\Users\LXR\Documents\Tencent Files\1021551729\Image\SharePic\2019032619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XR\Documents\Tencent Files\1021551729\Image\SharePic\201903261923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5740" cy="2667000"/>
                    </a:xfrm>
                    <a:prstGeom prst="rect">
                      <a:avLst/>
                    </a:prstGeom>
                    <a:noFill/>
                    <a:ln>
                      <a:noFill/>
                    </a:ln>
                  </pic:spPr>
                </pic:pic>
              </a:graphicData>
            </a:graphic>
          </wp:inline>
        </w:drawing>
      </w:r>
    </w:p>
    <w:p w14:paraId="7A7C41E4" w14:textId="0BBB5AE7" w:rsidR="009D6CE7" w:rsidRPr="009D6CE7" w:rsidRDefault="009D6CE7" w:rsidP="009D6CE7">
      <w:pPr>
        <w:pStyle w:val="aff1"/>
        <w:spacing w:beforeLines="0" w:before="91" w:afterLines="0" w:after="91"/>
        <w:rPr>
          <w:rFonts w:hint="eastAsia"/>
          <w:szCs w:val="21"/>
        </w:rPr>
      </w:pPr>
      <w:r>
        <w:t xml:space="preserve">图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rFonts w:hint="eastAsia"/>
          <w:noProof/>
        </w:rPr>
        <w:t>5</w:t>
      </w:r>
      <w:r>
        <w:rPr>
          <w:rFonts w:hint="eastAsia"/>
        </w:rPr>
        <w:t xml:space="preserve"> </w:t>
      </w:r>
      <w:r>
        <w:rPr>
          <w:rFonts w:hint="eastAsia"/>
        </w:rPr>
        <w:t>预测状态转移图</w:t>
      </w:r>
    </w:p>
    <w:p w14:paraId="3E6553FC" w14:textId="5053C429" w:rsidR="0017639E" w:rsidRDefault="0017639E" w:rsidP="0017639E">
      <w:pPr>
        <w:widowControl/>
        <w:ind w:firstLine="420"/>
        <w:rPr>
          <w:sz w:val="18"/>
          <w:szCs w:val="18"/>
        </w:rPr>
      </w:pPr>
      <w:r>
        <w:rPr>
          <w:rFonts w:hint="eastAsia"/>
        </w:rPr>
        <w:t>修改后的流程图如下所示：</w:t>
      </w:r>
    </w:p>
    <w:p w14:paraId="74E16941" w14:textId="2D9B135B" w:rsidR="0017639E" w:rsidRDefault="0017639E" w:rsidP="007A2A2C">
      <w:pPr>
        <w:widowControl/>
        <w:jc w:val="center"/>
        <w:rPr>
          <w:sz w:val="18"/>
          <w:szCs w:val="18"/>
        </w:rPr>
      </w:pPr>
      <w:r w:rsidRPr="0017639E">
        <w:rPr>
          <w:noProof/>
          <w:sz w:val="18"/>
          <w:szCs w:val="18"/>
        </w:rPr>
        <w:drawing>
          <wp:inline distT="0" distB="0" distL="0" distR="0" wp14:anchorId="7ACB780F" wp14:editId="71315233">
            <wp:extent cx="3329940" cy="3649824"/>
            <wp:effectExtent l="0" t="0" r="3810" b="8255"/>
            <wp:docPr id="36" name="图片 36" descr="C:\Users\LXR\Documents\Tencent Files\1021551729\Image\SharePic\2019032708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XR\Documents\Tencent Files\1021551729\Image\SharePic\2019032708250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506" cy="3661406"/>
                    </a:xfrm>
                    <a:prstGeom prst="rect">
                      <a:avLst/>
                    </a:prstGeom>
                    <a:noFill/>
                    <a:ln>
                      <a:noFill/>
                    </a:ln>
                  </pic:spPr>
                </pic:pic>
              </a:graphicData>
            </a:graphic>
          </wp:inline>
        </w:drawing>
      </w:r>
    </w:p>
    <w:p w14:paraId="314266D0" w14:textId="7C0211C9" w:rsidR="009D6CE7" w:rsidRPr="009D6CE7" w:rsidRDefault="009D6CE7" w:rsidP="009D6CE7">
      <w:pPr>
        <w:pStyle w:val="aff1"/>
        <w:spacing w:beforeLines="0" w:before="91" w:afterLines="0" w:after="91"/>
        <w:rPr>
          <w:rFonts w:hint="eastAsia"/>
          <w:szCs w:val="21"/>
        </w:rPr>
      </w:pPr>
      <w:r>
        <w:t xml:space="preserve">图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rFonts w:hint="eastAsia"/>
          <w:noProof/>
        </w:rPr>
        <w:t>6</w:t>
      </w:r>
      <w:r>
        <w:rPr>
          <w:rFonts w:hint="eastAsia"/>
        </w:rPr>
        <w:t xml:space="preserve"> 分支预测流程图</w:t>
      </w:r>
    </w:p>
    <w:p w14:paraId="1FEA5379" w14:textId="10BD3D79" w:rsidR="006D3CA9" w:rsidRDefault="00AE3954" w:rsidP="001A484C">
      <w:pPr>
        <w:widowControl/>
        <w:ind w:firstLine="420"/>
        <w:jc w:val="left"/>
      </w:pPr>
      <w:r>
        <w:rPr>
          <w:rFonts w:hint="eastAsia"/>
        </w:rPr>
        <w:t>所以在</w:t>
      </w:r>
      <w:r>
        <w:rPr>
          <w:rFonts w:hint="eastAsia"/>
        </w:rPr>
        <w:t>c</w:t>
      </w:r>
      <w:r>
        <w:t>ache</w:t>
      </w:r>
      <w:r>
        <w:rPr>
          <w:rFonts w:hint="eastAsia"/>
        </w:rPr>
        <w:t>行的设计中，首先用</w:t>
      </w:r>
      <w:r>
        <w:rPr>
          <w:rFonts w:hint="eastAsia"/>
        </w:rPr>
        <w:t>s</w:t>
      </w:r>
      <w:r>
        <w:t>et0-set7</w:t>
      </w:r>
      <w:r>
        <w:rPr>
          <w:rFonts w:hint="eastAsia"/>
        </w:rPr>
        <w:t>表示替换时的行选择信号，当行选择信号为</w:t>
      </w:r>
      <w:r>
        <w:rPr>
          <w:rFonts w:hint="eastAsia"/>
        </w:rPr>
        <w:t>1</w:t>
      </w:r>
      <w:r>
        <w:rPr>
          <w:rFonts w:hint="eastAsia"/>
        </w:rPr>
        <w:t>时，需要控制有效位、标记位、数据寄存器的使能端以及预测位的清零端；使用</w:t>
      </w:r>
      <w:r>
        <w:rPr>
          <w:rFonts w:hint="eastAsia"/>
        </w:rPr>
        <w:t>L</w:t>
      </w:r>
      <w:r>
        <w:t>0-L7</w:t>
      </w:r>
      <w:r>
        <w:rPr>
          <w:rFonts w:hint="eastAsia"/>
        </w:rPr>
        <w:t>表示行命中信号，即</w:t>
      </w:r>
      <w:r>
        <w:rPr>
          <w:rFonts w:hint="eastAsia"/>
        </w:rPr>
        <w:t>I</w:t>
      </w:r>
      <w:r>
        <w:t>F.PC</w:t>
      </w:r>
      <w:r>
        <w:rPr>
          <w:rFonts w:hint="eastAsia"/>
        </w:rPr>
        <w:t>与该行的标记位相同，需要清空淘汰标记为位并将数据传送出去；使用</w:t>
      </w:r>
      <w:r>
        <w:rPr>
          <w:rFonts w:hint="eastAsia"/>
        </w:rPr>
        <w:t>S</w:t>
      </w:r>
      <w:r>
        <w:t>0</w:t>
      </w:r>
      <w:r>
        <w:rPr>
          <w:rFonts w:hint="eastAsia"/>
        </w:rPr>
        <w:t>-</w:t>
      </w:r>
      <w:r>
        <w:t>S7</w:t>
      </w:r>
      <w:r>
        <w:rPr>
          <w:rFonts w:hint="eastAsia"/>
        </w:rPr>
        <w:t>表示行命中信号，但该命中信号是指</w:t>
      </w:r>
      <w:r>
        <w:rPr>
          <w:rFonts w:hint="eastAsia"/>
        </w:rPr>
        <w:t>E</w:t>
      </w:r>
      <w:r>
        <w:t>X.PC</w:t>
      </w:r>
      <w:r>
        <w:rPr>
          <w:rFonts w:hint="eastAsia"/>
        </w:rPr>
        <w:lastRenderedPageBreak/>
        <w:t>与该行的标记位相同，需要控制预测位的使能端，同时根据分支成功与否更新预测位。</w:t>
      </w:r>
    </w:p>
    <w:p w14:paraId="4C293359" w14:textId="1D4FF803" w:rsidR="006D3CA9" w:rsidRDefault="006D3CA9">
      <w:pPr>
        <w:widowControl/>
        <w:jc w:val="left"/>
        <w:sectPr w:rsidR="006D3CA9"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2" w:name="_Toc4883628"/>
      <w:r>
        <w:rPr>
          <w:rFonts w:hint="eastAsia"/>
        </w:rPr>
        <w:lastRenderedPageBreak/>
        <w:t>详细设计与实现</w:t>
      </w:r>
      <w:bookmarkEnd w:id="42"/>
    </w:p>
    <w:p w14:paraId="219141E3" w14:textId="77777777" w:rsidR="000C5960" w:rsidRDefault="00186A26" w:rsidP="00591A3F">
      <w:pPr>
        <w:pStyle w:val="2"/>
        <w:tabs>
          <w:tab w:val="clear" w:pos="720"/>
          <w:tab w:val="left" w:pos="567"/>
        </w:tabs>
        <w:ind w:left="818" w:right="240" w:hanging="818"/>
      </w:pPr>
      <w:bookmarkStart w:id="43" w:name="_Toc318364342"/>
      <w:bookmarkStart w:id="44" w:name="_Toc4883629"/>
      <w:r>
        <w:rPr>
          <w:rFonts w:hint="eastAsia"/>
        </w:rPr>
        <w:t>单周期</w:t>
      </w:r>
      <w:r>
        <w:rPr>
          <w:rFonts w:hint="eastAsia"/>
        </w:rPr>
        <w:t>CPU</w:t>
      </w:r>
      <w:bookmarkEnd w:id="43"/>
      <w:r>
        <w:rPr>
          <w:rFonts w:hint="eastAsia"/>
        </w:rPr>
        <w:t xml:space="preserve"> </w:t>
      </w:r>
      <w:r w:rsidR="00E43411">
        <w:rPr>
          <w:rFonts w:hint="eastAsia"/>
        </w:rPr>
        <w:t>实现</w:t>
      </w:r>
      <w:bookmarkEnd w:id="44"/>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184F4C0C"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w:t>
      </w:r>
      <w:proofErr w:type="gramStart"/>
      <w:r>
        <w:rPr>
          <w:rFonts w:hint="eastAsia"/>
        </w:rPr>
        <w:t>为</w:t>
      </w:r>
      <w:r w:rsidR="000A4E3A">
        <w:rPr>
          <w:rFonts w:hint="eastAsia"/>
        </w:rPr>
        <w:t>上</w:t>
      </w:r>
      <w:r>
        <w:rPr>
          <w:rFonts w:hint="eastAsia"/>
        </w:rPr>
        <w:t>降沿触发</w:t>
      </w:r>
      <w:proofErr w:type="gramEnd"/>
      <w:r>
        <w:rPr>
          <w:rFonts w:hint="eastAsia"/>
        </w:rPr>
        <w:t>，输入为下一条将要执行的指令的地址，</w:t>
      </w:r>
      <w:r w:rsidRPr="00EC1077">
        <w:rPr>
          <w:rFonts w:ascii="宋体" w:hAnsi="宋体" w:hint="eastAsia"/>
        </w:rPr>
        <w:t>输出</w:t>
      </w:r>
      <w:r>
        <w:rPr>
          <w:rFonts w:hint="eastAsia"/>
        </w:rPr>
        <w:t>为当前执行指令的地址。</w:t>
      </w:r>
      <w:r w:rsidR="00023E76">
        <w:rPr>
          <w:rFonts w:hint="eastAsia"/>
        </w:rPr>
        <w:t>h</w:t>
      </w:r>
      <w:r>
        <w:rPr>
          <w:rFonts w:hint="eastAsia"/>
        </w:rPr>
        <w:t>alt</w:t>
      </w:r>
      <w:r>
        <w:rPr>
          <w:rFonts w:hint="eastAsia"/>
        </w:rPr>
        <w:t>为停机信号，将此控制信号通过非门取反之后和时钟相与，当需要进行停机时，</w:t>
      </w:r>
      <w:r w:rsidR="002F3249">
        <w:t>h</w:t>
      </w:r>
      <w:r>
        <w:rPr>
          <w:rFonts w:hint="eastAsia"/>
        </w:rPr>
        <w:t>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w:t>
      </w:r>
      <w:r w:rsidR="007D21CD">
        <w:rPr>
          <w:rFonts w:hint="eastAsia"/>
        </w:rPr>
        <w:t>P</w:t>
      </w:r>
      <w:r w:rsidR="007D21CD">
        <w:t>C</w:t>
      </w:r>
      <w:r w:rsidR="007D21CD">
        <w:rPr>
          <w:rFonts w:hint="eastAsia"/>
        </w:rPr>
        <w:t>的输入有四种可能，采用一个数据选择器对其进行选择，作为寄存器期间的输入端，</w:t>
      </w:r>
      <w:r>
        <w:rPr>
          <w:rFonts w:hint="eastAsia"/>
        </w:rPr>
        <w:t>如</w:t>
      </w:r>
      <w:r>
        <w:fldChar w:fldCharType="begin"/>
      </w:r>
      <w:r>
        <w:instrText xml:space="preserve"> </w:instrText>
      </w:r>
      <w:r>
        <w:rPr>
          <w:rFonts w:hint="eastAsia"/>
        </w:rPr>
        <w:instrText>REF _Ref464932477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1</w:t>
      </w:r>
      <w:r>
        <w:fldChar w:fldCharType="end"/>
      </w:r>
      <w:r>
        <w:rPr>
          <w:rFonts w:hint="eastAsia"/>
        </w:rPr>
        <w:t>所示。</w:t>
      </w:r>
    </w:p>
    <w:p w14:paraId="0A6ECE22" w14:textId="5A4622DF" w:rsidR="00E43411" w:rsidRDefault="00BC455A" w:rsidP="00E43411">
      <w:pPr>
        <w:pStyle w:val="a3"/>
        <w:keepNext/>
        <w:ind w:firstLineChars="0" w:firstLine="0"/>
        <w:jc w:val="center"/>
      </w:pPr>
      <w:r w:rsidRPr="00BC455A">
        <w:rPr>
          <w:noProof/>
        </w:rPr>
        <w:drawing>
          <wp:inline distT="0" distB="0" distL="0" distR="0" wp14:anchorId="2CB0DD07" wp14:editId="46ECED76">
            <wp:extent cx="1287780" cy="2396014"/>
            <wp:effectExtent l="0" t="0" r="7620" b="4445"/>
            <wp:docPr id="37" name="图片 37" descr="C:\Users\LXR\Documents\Tencent Files\1021551729\Image\SharePic\2019032708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XR\Documents\Tencent Files\1021551729\Image\SharePic\201903270842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7116" cy="2413385"/>
                    </a:xfrm>
                    <a:prstGeom prst="rect">
                      <a:avLst/>
                    </a:prstGeom>
                    <a:noFill/>
                    <a:ln>
                      <a:noFill/>
                    </a:ln>
                  </pic:spPr>
                </pic:pic>
              </a:graphicData>
            </a:graphic>
          </wp:inline>
        </w:drawing>
      </w:r>
    </w:p>
    <w:p w14:paraId="57E6A666" w14:textId="0B46CDAF" w:rsidR="00E43411" w:rsidRDefault="00E43411" w:rsidP="00E43411">
      <w:pPr>
        <w:pStyle w:val="affe"/>
      </w:pPr>
      <w:bookmarkStart w:id="45"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45"/>
      <w:r>
        <w:rPr>
          <w:rFonts w:hint="eastAsia"/>
        </w:rPr>
        <w:t>程序计数器（PC）</w:t>
      </w:r>
    </w:p>
    <w:p w14:paraId="364D781C" w14:textId="2ADA7835" w:rsidR="00A90745" w:rsidRDefault="00A90745" w:rsidP="00E43411">
      <w:pPr>
        <w:pStyle w:val="affe"/>
      </w:pPr>
      <w:r w:rsidRPr="00A90745">
        <w:rPr>
          <w:noProof/>
        </w:rPr>
        <w:drawing>
          <wp:inline distT="0" distB="0" distL="0" distR="0" wp14:anchorId="1B9674BE" wp14:editId="507C87B1">
            <wp:extent cx="2377440" cy="922020"/>
            <wp:effectExtent l="0" t="0" r="3810" b="0"/>
            <wp:docPr id="38" name="图片 38" descr="C:\Users\LXR\Documents\Tencent Files\1021551729\Image\SharePic\2019032708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XR\Documents\Tencent Files\1021551729\Image\SharePic\201903270849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7440" cy="922020"/>
                    </a:xfrm>
                    <a:prstGeom prst="rect">
                      <a:avLst/>
                    </a:prstGeom>
                    <a:noFill/>
                    <a:ln>
                      <a:noFill/>
                    </a:ln>
                  </pic:spPr>
                </pic:pic>
              </a:graphicData>
            </a:graphic>
          </wp:inline>
        </w:drawing>
      </w:r>
    </w:p>
    <w:p w14:paraId="1A426438" w14:textId="26A61155" w:rsidR="00A90745" w:rsidRDefault="00A90745" w:rsidP="00E43411">
      <w:pPr>
        <w:pStyle w:val="affe"/>
      </w:pPr>
      <w:r>
        <w:rPr>
          <w:rFonts w:hint="eastAsia"/>
        </w:rPr>
        <w:t>图3.2</w:t>
      </w:r>
      <w:r>
        <w:t xml:space="preserve"> </w:t>
      </w:r>
      <w:r>
        <w:rPr>
          <w:rFonts w:hint="eastAsia"/>
        </w:rPr>
        <w:t>show和h</w:t>
      </w:r>
      <w:r>
        <w:t>alt</w:t>
      </w:r>
      <w:r>
        <w:rPr>
          <w:rFonts w:hint="eastAsia"/>
        </w:rPr>
        <w:t>信号产生</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Verilog</w:t>
      </w:r>
      <w:r>
        <w:rPr>
          <w:rFonts w:hint="eastAsia"/>
        </w:rPr>
        <w:t>代码如下：</w:t>
      </w:r>
    </w:p>
    <w:p w14:paraId="70085E60" w14:textId="77777777" w:rsidR="00A147F1" w:rsidRDefault="00A147F1" w:rsidP="00A147F1">
      <w:pPr>
        <w:pStyle w:val="a3"/>
        <w:shd w:val="clear" w:color="auto" w:fill="D9D9D9"/>
        <w:ind w:firstLine="480"/>
      </w:pPr>
      <w:r>
        <w:t xml:space="preserve">    always</w:t>
      </w:r>
      <w:proofErr w:type="gramStart"/>
      <w:r>
        <w:t>@(</w:t>
      </w:r>
      <w:proofErr w:type="spellStart"/>
      <w:proofErr w:type="gramEnd"/>
      <w:r>
        <w:t>posedge</w:t>
      </w:r>
      <w:proofErr w:type="spellEnd"/>
      <w:r>
        <w:t xml:space="preserve"> </w:t>
      </w:r>
      <w:proofErr w:type="spellStart"/>
      <w:r>
        <w:t>clk_dvid</w:t>
      </w:r>
      <w:proofErr w:type="spellEnd"/>
      <w:r>
        <w:t>) begin</w:t>
      </w:r>
    </w:p>
    <w:p w14:paraId="0C198EC6" w14:textId="77777777" w:rsidR="00A147F1" w:rsidRDefault="00A147F1" w:rsidP="00A147F1">
      <w:pPr>
        <w:pStyle w:val="a3"/>
        <w:shd w:val="clear" w:color="auto" w:fill="D9D9D9"/>
        <w:ind w:firstLine="480"/>
      </w:pPr>
      <w:r>
        <w:lastRenderedPageBreak/>
        <w:t xml:space="preserve">        /* ----- PC ----- */</w:t>
      </w:r>
    </w:p>
    <w:p w14:paraId="4B870C2F" w14:textId="77777777" w:rsidR="00A147F1" w:rsidRDefault="00A147F1" w:rsidP="00A147F1">
      <w:pPr>
        <w:pStyle w:val="a3"/>
        <w:shd w:val="clear" w:color="auto" w:fill="D9D9D9"/>
        <w:ind w:firstLine="480"/>
      </w:pPr>
      <w:r>
        <w:t xml:space="preserve">        if (JMP) begin</w:t>
      </w:r>
    </w:p>
    <w:p w14:paraId="5A2EC24A" w14:textId="03BBAD4C" w:rsidR="00A147F1" w:rsidRDefault="00A147F1" w:rsidP="004543B6">
      <w:pPr>
        <w:pStyle w:val="a3"/>
        <w:shd w:val="clear" w:color="auto" w:fill="D9D9D9"/>
        <w:ind w:firstLine="480"/>
      </w:pPr>
      <w:r>
        <w:t xml:space="preserve">            if (JR) begin               /* PC = $RS */</w:t>
      </w:r>
    </w:p>
    <w:p w14:paraId="4EE08446" w14:textId="77777777" w:rsidR="00A147F1" w:rsidRDefault="00A147F1" w:rsidP="00A147F1">
      <w:pPr>
        <w:pStyle w:val="a3"/>
        <w:shd w:val="clear" w:color="auto" w:fill="D9D9D9"/>
        <w:ind w:firstLine="480"/>
      </w:pPr>
      <w:r>
        <w:t xml:space="preserve">                PC = R1;</w:t>
      </w:r>
    </w:p>
    <w:p w14:paraId="163F40C8" w14:textId="77777777" w:rsidR="00A147F1" w:rsidRDefault="00A147F1" w:rsidP="00A147F1">
      <w:pPr>
        <w:pStyle w:val="a3"/>
        <w:shd w:val="clear" w:color="auto" w:fill="D9D9D9"/>
        <w:ind w:firstLine="480"/>
      </w:pPr>
      <w:r>
        <w:t xml:space="preserve">            end</w:t>
      </w:r>
    </w:p>
    <w:p w14:paraId="13A4F9D9" w14:textId="77777777" w:rsidR="00A147F1" w:rsidRDefault="00A147F1" w:rsidP="00A147F1">
      <w:pPr>
        <w:pStyle w:val="a3"/>
        <w:shd w:val="clear" w:color="auto" w:fill="D9D9D9"/>
        <w:ind w:firstLine="480"/>
      </w:pPr>
      <w:r>
        <w:t xml:space="preserve">            else begin</w:t>
      </w:r>
    </w:p>
    <w:p w14:paraId="3B11AE5B" w14:textId="77777777" w:rsidR="00A147F1" w:rsidRDefault="00A147F1" w:rsidP="00A147F1">
      <w:pPr>
        <w:pStyle w:val="a3"/>
        <w:shd w:val="clear" w:color="auto" w:fill="D9D9D9"/>
        <w:ind w:firstLine="480"/>
      </w:pPr>
      <w:r>
        <w:t xml:space="preserve">                PC=PC+4;</w:t>
      </w:r>
    </w:p>
    <w:p w14:paraId="305ABF90" w14:textId="77777777" w:rsidR="00A147F1" w:rsidRDefault="00A147F1" w:rsidP="00A147F1">
      <w:pPr>
        <w:pStyle w:val="a3"/>
        <w:shd w:val="clear" w:color="auto" w:fill="D9D9D9"/>
        <w:ind w:firstLine="480"/>
      </w:pPr>
      <w:r>
        <w:t xml:space="preserve">                PC = {</w:t>
      </w:r>
      <w:proofErr w:type="gramStart"/>
      <w:r>
        <w:t>PC[</w:t>
      </w:r>
      <w:proofErr w:type="gramEnd"/>
      <w:r>
        <w:t>31:28],</w:t>
      </w:r>
      <w:proofErr w:type="spellStart"/>
      <w:r>
        <w:t>RAM_data</w:t>
      </w:r>
      <w:proofErr w:type="spellEnd"/>
      <w:r>
        <w:t>[25:0],2'b00};</w:t>
      </w:r>
    </w:p>
    <w:p w14:paraId="2473BD5F" w14:textId="77777777" w:rsidR="00A147F1" w:rsidRDefault="00A147F1" w:rsidP="00A147F1">
      <w:pPr>
        <w:pStyle w:val="a3"/>
        <w:shd w:val="clear" w:color="auto" w:fill="D9D9D9"/>
        <w:ind w:firstLine="480"/>
      </w:pPr>
      <w:r>
        <w:t xml:space="preserve">            end</w:t>
      </w:r>
    </w:p>
    <w:p w14:paraId="0734B8FC" w14:textId="77777777" w:rsidR="00A147F1" w:rsidRDefault="00A147F1" w:rsidP="00A147F1">
      <w:pPr>
        <w:pStyle w:val="a3"/>
        <w:shd w:val="clear" w:color="auto" w:fill="D9D9D9"/>
        <w:ind w:firstLine="480"/>
      </w:pPr>
      <w:r>
        <w:t xml:space="preserve">            </w:t>
      </w:r>
    </w:p>
    <w:p w14:paraId="0CA95C5D" w14:textId="77777777" w:rsidR="00A147F1" w:rsidRDefault="00A147F1" w:rsidP="00A147F1">
      <w:pPr>
        <w:pStyle w:val="a3"/>
        <w:shd w:val="clear" w:color="auto" w:fill="D9D9D9"/>
        <w:ind w:firstLine="480"/>
      </w:pPr>
      <w:r>
        <w:t xml:space="preserve">        end</w:t>
      </w:r>
    </w:p>
    <w:p w14:paraId="068AA720" w14:textId="496E72B2" w:rsidR="00A147F1" w:rsidRDefault="00A147F1" w:rsidP="004543B6">
      <w:pPr>
        <w:pStyle w:val="a3"/>
        <w:shd w:val="clear" w:color="auto" w:fill="D9D9D9"/>
        <w:ind w:firstLine="480"/>
      </w:pPr>
      <w:r>
        <w:t xml:space="preserve">        else if (BJMP) begin       /* </w:t>
      </w:r>
      <w:proofErr w:type="spellStart"/>
      <w:r>
        <w:t>beq</w:t>
      </w:r>
      <w:proofErr w:type="spellEnd"/>
      <w:r>
        <w:t xml:space="preserve"> or </w:t>
      </w:r>
      <w:proofErr w:type="spellStart"/>
      <w:r>
        <w:t>bne</w:t>
      </w:r>
      <w:proofErr w:type="spellEnd"/>
      <w:r>
        <w:t xml:space="preserve"> */</w:t>
      </w:r>
    </w:p>
    <w:p w14:paraId="103A3AD0" w14:textId="77777777" w:rsidR="00A147F1" w:rsidRDefault="00A147F1" w:rsidP="00A147F1">
      <w:pPr>
        <w:pStyle w:val="a3"/>
        <w:shd w:val="clear" w:color="auto" w:fill="D9D9D9"/>
        <w:ind w:firstLine="480"/>
      </w:pPr>
      <w:r>
        <w:t xml:space="preserve">            PC = PC + 4 + </w:t>
      </w:r>
      <w:proofErr w:type="gramStart"/>
      <w:r>
        <w:t>( $</w:t>
      </w:r>
      <w:proofErr w:type="gramEnd"/>
      <w:r>
        <w:t>signed(IMM) &lt;&lt; 2);</w:t>
      </w:r>
    </w:p>
    <w:p w14:paraId="24EEFC48" w14:textId="77777777" w:rsidR="00A147F1" w:rsidRDefault="00A147F1" w:rsidP="00A147F1">
      <w:pPr>
        <w:pStyle w:val="a3"/>
        <w:shd w:val="clear" w:color="auto" w:fill="D9D9D9"/>
        <w:ind w:firstLine="480"/>
      </w:pPr>
      <w:r>
        <w:t xml:space="preserve">        end</w:t>
      </w:r>
    </w:p>
    <w:p w14:paraId="7F510AE7" w14:textId="77777777" w:rsidR="00A147F1" w:rsidRDefault="00A147F1" w:rsidP="00A147F1">
      <w:pPr>
        <w:pStyle w:val="a3"/>
        <w:shd w:val="clear" w:color="auto" w:fill="D9D9D9"/>
        <w:ind w:firstLine="480"/>
      </w:pPr>
      <w:r>
        <w:t xml:space="preserve">        else begin</w:t>
      </w:r>
    </w:p>
    <w:p w14:paraId="631C3B53" w14:textId="77777777" w:rsidR="00A147F1" w:rsidRDefault="00A147F1" w:rsidP="00A147F1">
      <w:pPr>
        <w:pStyle w:val="a3"/>
        <w:shd w:val="clear" w:color="auto" w:fill="D9D9D9"/>
        <w:ind w:firstLine="480"/>
      </w:pPr>
      <w:r>
        <w:t xml:space="preserve">            if </w:t>
      </w:r>
      <w:proofErr w:type="gramStart"/>
      <w:r>
        <w:t>(!HALT</w:t>
      </w:r>
      <w:proofErr w:type="gramEnd"/>
      <w:r>
        <w:t xml:space="preserve"> | go) begin</w:t>
      </w:r>
    </w:p>
    <w:p w14:paraId="4D1CBF49" w14:textId="77777777" w:rsidR="00A147F1" w:rsidRDefault="00A147F1" w:rsidP="00A147F1">
      <w:pPr>
        <w:pStyle w:val="a3"/>
        <w:shd w:val="clear" w:color="auto" w:fill="D9D9D9"/>
        <w:ind w:firstLine="480"/>
      </w:pPr>
      <w:r>
        <w:t xml:space="preserve">                PC = PC + 4;</w:t>
      </w:r>
    </w:p>
    <w:p w14:paraId="62E32F15" w14:textId="77777777" w:rsidR="00A147F1" w:rsidRDefault="00A147F1" w:rsidP="00A147F1">
      <w:pPr>
        <w:pStyle w:val="a3"/>
        <w:shd w:val="clear" w:color="auto" w:fill="D9D9D9"/>
        <w:ind w:firstLine="480"/>
      </w:pPr>
      <w:r>
        <w:t xml:space="preserve">            end</w:t>
      </w:r>
    </w:p>
    <w:p w14:paraId="3EA79998" w14:textId="1E134476" w:rsidR="00A147F1" w:rsidRDefault="00A147F1" w:rsidP="001E0DB0">
      <w:pPr>
        <w:pStyle w:val="a3"/>
        <w:shd w:val="clear" w:color="auto" w:fill="D9D9D9"/>
        <w:ind w:firstLine="480"/>
      </w:pPr>
      <w:r>
        <w:t xml:space="preserve">        end</w:t>
      </w:r>
    </w:p>
    <w:p w14:paraId="3EBC3310" w14:textId="77777777" w:rsidR="00A147F1" w:rsidRDefault="00A147F1" w:rsidP="00A147F1">
      <w:pPr>
        <w:pStyle w:val="a3"/>
        <w:shd w:val="clear" w:color="auto" w:fill="D9D9D9"/>
        <w:ind w:firstLine="480"/>
      </w:pPr>
      <w:r>
        <w:t xml:space="preserve">        if (reset) begin</w:t>
      </w:r>
    </w:p>
    <w:p w14:paraId="54FFB44B" w14:textId="77777777" w:rsidR="00A147F1" w:rsidRDefault="00A147F1" w:rsidP="00A147F1">
      <w:pPr>
        <w:pStyle w:val="a3"/>
        <w:shd w:val="clear" w:color="auto" w:fill="D9D9D9"/>
        <w:ind w:firstLine="480"/>
      </w:pPr>
      <w:r>
        <w:t xml:space="preserve">            PC = 0;</w:t>
      </w:r>
    </w:p>
    <w:p w14:paraId="7EDCD75C" w14:textId="588679C8" w:rsidR="00A147F1" w:rsidRDefault="00A147F1" w:rsidP="00A147F1">
      <w:pPr>
        <w:pStyle w:val="a3"/>
        <w:shd w:val="clear" w:color="auto" w:fill="D9D9D9"/>
        <w:ind w:firstLine="480"/>
      </w:pPr>
      <w:r>
        <w:t xml:space="preserve">        end</w:t>
      </w:r>
    </w:p>
    <w:p w14:paraId="39FAD32F" w14:textId="2AAAAEFC" w:rsidR="00A147F1" w:rsidRDefault="00A147F1" w:rsidP="00A147F1">
      <w:pPr>
        <w:pStyle w:val="a3"/>
        <w:shd w:val="clear" w:color="auto" w:fill="D9D9D9"/>
        <w:ind w:firstLine="480"/>
      </w:pPr>
      <w:r>
        <w:rPr>
          <w:rFonts w:hint="eastAsia"/>
        </w:rPr>
        <w:t>end</w:t>
      </w:r>
    </w:p>
    <w:p w14:paraId="01A616D2" w14:textId="07FFA58D" w:rsidR="003345B7" w:rsidRDefault="003345B7" w:rsidP="003345B7">
      <w:pPr>
        <w:pStyle w:val="a3"/>
        <w:ind w:firstLine="480"/>
      </w:pPr>
      <w:r>
        <w:rPr>
          <w:rFonts w:hint="eastAsia"/>
        </w:rPr>
        <w:t>show</w:t>
      </w:r>
      <w:r>
        <w:rPr>
          <w:rFonts w:hint="eastAsia"/>
        </w:rPr>
        <w:t>和</w:t>
      </w:r>
      <w:r>
        <w:rPr>
          <w:rFonts w:hint="eastAsia"/>
        </w:rPr>
        <w:t>h</w:t>
      </w:r>
      <w:r>
        <w:t>alt</w:t>
      </w:r>
      <w:r>
        <w:rPr>
          <w:rFonts w:hint="eastAsia"/>
        </w:rPr>
        <w:t>信号的</w:t>
      </w:r>
      <w:r>
        <w:rPr>
          <w:rFonts w:hint="eastAsia"/>
        </w:rPr>
        <w:t>Verilog</w:t>
      </w:r>
      <w:r>
        <w:rPr>
          <w:rFonts w:hint="eastAsia"/>
        </w:rPr>
        <w:t>代码如下：</w:t>
      </w:r>
    </w:p>
    <w:p w14:paraId="69E70AC1" w14:textId="77777777" w:rsidR="003345B7" w:rsidRDefault="003345B7" w:rsidP="003345B7">
      <w:pPr>
        <w:pStyle w:val="a3"/>
        <w:shd w:val="clear" w:color="auto" w:fill="D9D9D9"/>
        <w:ind w:firstLine="480"/>
      </w:pPr>
      <w:r>
        <w:t xml:space="preserve">    assign show=((data==32'h</w:t>
      </w:r>
      <w:proofErr w:type="gramStart"/>
      <w:r>
        <w:t>00000022)&amp;</w:t>
      </w:r>
      <w:proofErr w:type="spellStart"/>
      <w:proofErr w:type="gramEnd"/>
      <w:r>
        <w:t>syscall</w:t>
      </w:r>
      <w:proofErr w:type="spellEnd"/>
      <w:r>
        <w:t>)?1:0;</w:t>
      </w:r>
    </w:p>
    <w:p w14:paraId="3227107C" w14:textId="2B951A11" w:rsidR="003345B7" w:rsidRDefault="003345B7" w:rsidP="00DE7AAE">
      <w:pPr>
        <w:pStyle w:val="a3"/>
        <w:shd w:val="clear" w:color="auto" w:fill="D9D9D9"/>
        <w:ind w:firstLine="480"/>
      </w:pPr>
      <w:r>
        <w:t xml:space="preserve">    assign halt=((</w:t>
      </w:r>
      <w:proofErr w:type="gramStart"/>
      <w:r>
        <w:t>data!=</w:t>
      </w:r>
      <w:proofErr w:type="gramEnd"/>
      <w:r>
        <w:t>32'h00000022)&amp;</w:t>
      </w:r>
      <w:proofErr w:type="spellStart"/>
      <w:r>
        <w:t>syscall</w:t>
      </w:r>
      <w:proofErr w:type="spellEnd"/>
      <w:r>
        <w:t>)?1:0;</w:t>
      </w:r>
    </w:p>
    <w:p w14:paraId="3D3D65ED" w14:textId="72295FFA"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0FCE9DE7" w14:textId="3C63A915" w:rsidR="0022099B" w:rsidRDefault="006A4689" w:rsidP="00F02A4C">
      <w:pPr>
        <w:pStyle w:val="a3"/>
        <w:numPr>
          <w:ilvl w:val="0"/>
          <w:numId w:val="14"/>
        </w:numPr>
        <w:ind w:firstLineChars="0"/>
      </w:pPr>
      <w:proofErr w:type="spellStart"/>
      <w:r>
        <w:rPr>
          <w:rFonts w:hint="eastAsia"/>
        </w:rPr>
        <w:t>Logism</w:t>
      </w:r>
      <w:proofErr w:type="spellEnd"/>
      <w:r>
        <w:rPr>
          <w:rFonts w:hint="eastAsia"/>
        </w:rPr>
        <w:t>实现：</w:t>
      </w:r>
    </w:p>
    <w:p w14:paraId="6D1C6172" w14:textId="317ED20B" w:rsidR="006A4689" w:rsidRDefault="0022099B" w:rsidP="0022099B">
      <w:pPr>
        <w:pStyle w:val="a3"/>
        <w:ind w:rightChars="11" w:right="26" w:firstLine="480"/>
      </w:pPr>
      <w:r>
        <w:rPr>
          <w:rFonts w:hint="eastAsia"/>
        </w:rPr>
        <w:t>使用</w:t>
      </w:r>
      <w:r>
        <w:rPr>
          <w:rFonts w:hint="eastAsia"/>
        </w:rPr>
        <w:t>L</w:t>
      </w:r>
      <w:r>
        <w:t>ogisim</w:t>
      </w:r>
      <w:r>
        <w:rPr>
          <w:rFonts w:hint="eastAsia"/>
        </w:rPr>
        <w:t>自带的只读存储器（</w:t>
      </w:r>
      <w:r>
        <w:t>ROM</w:t>
      </w:r>
      <w:r>
        <w:rPr>
          <w:rFonts w:hint="eastAsia"/>
        </w:rPr>
        <w:t>），并设置其</w:t>
      </w:r>
      <w:proofErr w:type="gramStart"/>
      <w:r>
        <w:rPr>
          <w:rFonts w:hint="eastAsia"/>
        </w:rPr>
        <w:t>地址位宽</w:t>
      </w:r>
      <w:proofErr w:type="gramEnd"/>
      <w:r>
        <w:rPr>
          <w:rFonts w:hint="eastAsia"/>
        </w:rPr>
        <w:t>为</w:t>
      </w:r>
      <w:r>
        <w:rPr>
          <w:rFonts w:hint="eastAsia"/>
        </w:rPr>
        <w:t>10</w:t>
      </w:r>
      <w:r>
        <w:rPr>
          <w:rFonts w:hint="eastAsia"/>
        </w:rPr>
        <w:t>，数据位宽为</w:t>
      </w:r>
      <w:r>
        <w:rPr>
          <w:rFonts w:hint="eastAsia"/>
        </w:rPr>
        <w:t>32</w:t>
      </w:r>
      <w:r>
        <w:rPr>
          <w:rFonts w:hint="eastAsia"/>
        </w:rPr>
        <w:t>。</w:t>
      </w:r>
      <w:r w:rsidR="006A4689">
        <w:rPr>
          <w:rFonts w:hint="eastAsia"/>
        </w:rPr>
        <w:t>因为</w:t>
      </w:r>
      <w:r w:rsidR="006A4689">
        <w:rPr>
          <w:rFonts w:hint="eastAsia"/>
        </w:rPr>
        <w:t>PC</w:t>
      </w:r>
      <w:r w:rsidR="006A4689">
        <w:rPr>
          <w:rFonts w:hint="eastAsia"/>
        </w:rPr>
        <w:t>中存储的指令地址有</w:t>
      </w:r>
      <w:r w:rsidR="006A4689">
        <w:rPr>
          <w:rFonts w:hint="eastAsia"/>
        </w:rPr>
        <w:t>32</w:t>
      </w:r>
      <w:r w:rsidR="006A4689">
        <w:rPr>
          <w:rFonts w:hint="eastAsia"/>
        </w:rPr>
        <w:t>位，而</w:t>
      </w:r>
      <w:r w:rsidR="006A4689">
        <w:rPr>
          <w:kern w:val="0"/>
        </w:rPr>
        <w:t>ROM</w:t>
      </w:r>
      <w:r w:rsidR="006A4689">
        <w:rPr>
          <w:rFonts w:hint="eastAsia"/>
          <w:kern w:val="0"/>
        </w:rPr>
        <w:t>地址线宽度有限，仅为</w:t>
      </w:r>
      <w:r w:rsidR="006A4689">
        <w:rPr>
          <w:rFonts w:hint="eastAsia"/>
          <w:kern w:val="0"/>
        </w:rPr>
        <w:t>10</w:t>
      </w:r>
      <w:r w:rsidR="006A4689">
        <w:rPr>
          <w:rFonts w:hint="eastAsia"/>
          <w:kern w:val="0"/>
        </w:rPr>
        <w:t>位，故</w:t>
      </w:r>
      <w:r w:rsidR="006A4689">
        <w:rPr>
          <w:rFonts w:hint="eastAsia"/>
          <w:kern w:val="0"/>
        </w:rPr>
        <w:lastRenderedPageBreak/>
        <w:t>将</w:t>
      </w:r>
      <w:r w:rsidR="006A4689">
        <w:rPr>
          <w:kern w:val="0"/>
        </w:rPr>
        <w:t>32</w:t>
      </w:r>
      <w:r w:rsidR="006A4689">
        <w:rPr>
          <w:rFonts w:hint="eastAsia"/>
          <w:kern w:val="0"/>
        </w:rPr>
        <w:t>位指令地址高位</w:t>
      </w:r>
      <w:r w:rsidR="006A4689" w:rsidRPr="00EC1077">
        <w:rPr>
          <w:rFonts w:hint="eastAsia"/>
        </w:rPr>
        <w:t>部分和</w:t>
      </w:r>
      <w:r w:rsidR="006A4689">
        <w:rPr>
          <w:rFonts w:hint="eastAsia"/>
          <w:kern w:val="0"/>
        </w:rPr>
        <w:t>字节偏移部分直接屏蔽，使用分</w:t>
      </w:r>
      <w:proofErr w:type="gramStart"/>
      <w:r w:rsidR="006A4689">
        <w:rPr>
          <w:rFonts w:hint="eastAsia"/>
          <w:kern w:val="0"/>
        </w:rPr>
        <w:t>线器只</w:t>
      </w:r>
      <w:proofErr w:type="gramEnd"/>
      <w:r w:rsidR="006A4689">
        <w:rPr>
          <w:rFonts w:hint="eastAsia"/>
          <w:kern w:val="0"/>
        </w:rPr>
        <w:t>取</w:t>
      </w:r>
      <w:r w:rsidR="006A4689">
        <w:rPr>
          <w:rFonts w:hint="eastAsia"/>
          <w:kern w:val="0"/>
        </w:rPr>
        <w:t>32</w:t>
      </w:r>
      <w:r w:rsidR="006A4689">
        <w:rPr>
          <w:rFonts w:hint="eastAsia"/>
          <w:kern w:val="0"/>
        </w:rPr>
        <w:t>位指令地址的</w:t>
      </w:r>
      <w:r w:rsidR="006A4689">
        <w:rPr>
          <w:rFonts w:hint="eastAsia"/>
          <w:kern w:val="0"/>
        </w:rPr>
        <w:t>2-11</w:t>
      </w:r>
      <w:r w:rsidR="006A4689">
        <w:rPr>
          <w:rFonts w:hint="eastAsia"/>
          <w:kern w:val="0"/>
        </w:rPr>
        <w:t>位作为指令存储器的输入地址。如</w:t>
      </w:r>
      <w:r w:rsidR="006A4689">
        <w:rPr>
          <w:kern w:val="0"/>
        </w:rPr>
        <w:fldChar w:fldCharType="begin"/>
      </w:r>
      <w:r w:rsidR="006A4689">
        <w:rPr>
          <w:kern w:val="0"/>
        </w:rPr>
        <w:instrText xml:space="preserve"> </w:instrText>
      </w:r>
      <w:r w:rsidR="006A4689">
        <w:rPr>
          <w:rFonts w:hint="eastAsia"/>
          <w:kern w:val="0"/>
        </w:rPr>
        <w:instrText>REF _Ref464932494 \h</w:instrText>
      </w:r>
      <w:r w:rsidR="006A4689">
        <w:rPr>
          <w:kern w:val="0"/>
        </w:rPr>
        <w:instrText xml:space="preserve"> </w:instrText>
      </w:r>
      <w:r w:rsidR="006A4689">
        <w:rPr>
          <w:kern w:val="0"/>
        </w:rPr>
      </w:r>
      <w:r w:rsidR="006A4689">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sidR="006A4689">
        <w:rPr>
          <w:kern w:val="0"/>
        </w:rPr>
        <w:fldChar w:fldCharType="end"/>
      </w:r>
      <w:r w:rsidR="006A4689">
        <w:rPr>
          <w:rFonts w:hint="eastAsia"/>
          <w:kern w:val="0"/>
        </w:rPr>
        <w:t>所示。</w:t>
      </w:r>
    </w:p>
    <w:p w14:paraId="74D331A5" w14:textId="3C241B9C" w:rsidR="006A4689" w:rsidRDefault="0037512A" w:rsidP="006A4689">
      <w:pPr>
        <w:pStyle w:val="a3"/>
        <w:keepNext/>
        <w:ind w:firstLineChars="0" w:firstLine="0"/>
        <w:jc w:val="center"/>
      </w:pPr>
      <w:r w:rsidRPr="0037512A">
        <w:rPr>
          <w:noProof/>
        </w:rPr>
        <w:drawing>
          <wp:inline distT="0" distB="0" distL="0" distR="0" wp14:anchorId="33BE5E12" wp14:editId="44AD019F">
            <wp:extent cx="1531620" cy="1120140"/>
            <wp:effectExtent l="0" t="0" r="0" b="3810"/>
            <wp:docPr id="39" name="图片 39" descr="C:\Users\LXR\Documents\Tencent Files\1021551729\Image\SharePic\2019032708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XR\Documents\Tencent Files\1021551729\Image\SharePic\201903270852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1620" cy="1120140"/>
                    </a:xfrm>
                    <a:prstGeom prst="rect">
                      <a:avLst/>
                    </a:prstGeom>
                    <a:noFill/>
                    <a:ln>
                      <a:noFill/>
                    </a:ln>
                  </pic:spPr>
                </pic:pic>
              </a:graphicData>
            </a:graphic>
          </wp:inline>
        </w:drawing>
      </w:r>
    </w:p>
    <w:p w14:paraId="6524820C" w14:textId="71231877" w:rsidR="006A4689" w:rsidRDefault="006A4689" w:rsidP="006A4689">
      <w:pPr>
        <w:pStyle w:val="affe"/>
      </w:pPr>
      <w:bookmarkStart w:id="46"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bookmarkEnd w:id="46"/>
      <w:r w:rsidR="00FB28BA">
        <w:rPr>
          <w:rFonts w:hint="eastAsia"/>
        </w:rPr>
        <w:t>3</w:t>
      </w:r>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28852B4F" w14:textId="24D37EC6" w:rsidR="00AD55D1" w:rsidRDefault="00AD55D1" w:rsidP="00EC1077">
      <w:pPr>
        <w:pStyle w:val="a3"/>
        <w:ind w:rightChars="11" w:right="26" w:firstLine="480"/>
      </w:pPr>
      <w:r>
        <w:rPr>
          <w:rFonts w:hint="eastAsia"/>
        </w:rPr>
        <w:t>设置二位数组存放指令，</w:t>
      </w:r>
      <w:r w:rsidR="001E033A">
        <w:rPr>
          <w:rFonts w:hint="eastAsia"/>
        </w:rPr>
        <w:t>每行有</w:t>
      </w:r>
      <w:r w:rsidR="00EA5372">
        <w:t>DATA_WIDTH</w:t>
      </w:r>
      <w:proofErr w:type="gramStart"/>
      <w:r w:rsidR="001E033A">
        <w:rPr>
          <w:rFonts w:hint="eastAsia"/>
        </w:rPr>
        <w:t>个数字表示位宽</w:t>
      </w:r>
      <w:proofErr w:type="gramEnd"/>
      <w:r w:rsidR="001E033A">
        <w:rPr>
          <w:rFonts w:hint="eastAsia"/>
        </w:rPr>
        <w:t>为</w:t>
      </w:r>
      <w:r w:rsidR="00EA5372">
        <w:t>DATA_WIDTH</w:t>
      </w:r>
      <w:r w:rsidR="001E033A">
        <w:rPr>
          <w:rFonts w:hint="eastAsia"/>
        </w:rPr>
        <w:t>，一共有</w:t>
      </w:r>
      <w:r w:rsidR="001E033A">
        <w:rPr>
          <w:rFonts w:hint="eastAsia"/>
        </w:rPr>
        <w:t>2</w:t>
      </w:r>
      <w:r w:rsidR="001E033A">
        <w:t>^</w:t>
      </w:r>
      <w:r w:rsidR="006D42D4" w:rsidRPr="006D42D4">
        <w:t xml:space="preserve"> </w:t>
      </w:r>
      <w:r w:rsidR="006D42D4">
        <w:t>ADDR_WIDTH</w:t>
      </w:r>
      <w:r w:rsidR="001E033A">
        <w:rPr>
          <w:rFonts w:hint="eastAsia"/>
        </w:rPr>
        <w:t>行，表示取值范围皆可取到指令，</w:t>
      </w:r>
      <w:r w:rsidR="00BE0E77">
        <w:rPr>
          <w:rFonts w:hint="eastAsia"/>
        </w:rPr>
        <w:t>以此</w:t>
      </w:r>
      <w:r>
        <w:rPr>
          <w:rFonts w:hint="eastAsia"/>
        </w:rPr>
        <w:t>作为指令存储器，</w:t>
      </w:r>
      <w:r w:rsidR="00840E39">
        <w:rPr>
          <w:rFonts w:hint="eastAsia"/>
        </w:rPr>
        <w:t>其中</w:t>
      </w:r>
      <w:r w:rsidR="00840E39">
        <w:rPr>
          <w:rFonts w:hint="eastAsia"/>
        </w:rPr>
        <w:t>A</w:t>
      </w:r>
      <w:r w:rsidR="00840E39">
        <w:rPr>
          <w:rFonts w:hint="eastAsia"/>
        </w:rPr>
        <w:t>为输入指令存储器的</w:t>
      </w:r>
      <w:r w:rsidR="00840E39">
        <w:rPr>
          <w:rFonts w:hint="eastAsia"/>
        </w:rPr>
        <w:t>P</w:t>
      </w:r>
      <w:r w:rsidR="00840E39">
        <w:t>C</w:t>
      </w:r>
      <w:r w:rsidR="00840E39">
        <w:rPr>
          <w:rFonts w:hint="eastAsia"/>
        </w:rPr>
        <w:t>地址，</w:t>
      </w:r>
      <w:r w:rsidR="00840E39">
        <w:rPr>
          <w:rFonts w:hint="eastAsia"/>
        </w:rPr>
        <w:t>D</w:t>
      </w:r>
      <w:r w:rsidR="00840E39">
        <w:rPr>
          <w:rFonts w:hint="eastAsia"/>
        </w:rPr>
        <w:t>为从指令存储器读出的一个指令</w:t>
      </w:r>
      <w:r w:rsidR="00840E39">
        <w:rPr>
          <w:rFonts w:hint="eastAsia"/>
        </w:rPr>
        <w:t>I</w:t>
      </w:r>
      <w:r w:rsidR="00840E39">
        <w:t>R</w:t>
      </w:r>
      <w:r w:rsidR="00840E39">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298FA9B0" w14:textId="77777777" w:rsidR="00AD55D1" w:rsidRDefault="00AD55D1" w:rsidP="00AD55D1">
      <w:pPr>
        <w:pStyle w:val="a3"/>
        <w:shd w:val="clear" w:color="auto" w:fill="D9D9D9"/>
        <w:ind w:firstLine="480"/>
      </w:pPr>
      <w:r>
        <w:t xml:space="preserve">module </w:t>
      </w:r>
      <w:proofErr w:type="spellStart"/>
      <w:r>
        <w:t>ins_mem</w:t>
      </w:r>
      <w:proofErr w:type="spellEnd"/>
    </w:p>
    <w:p w14:paraId="076D9411" w14:textId="77777777" w:rsidR="00AD55D1" w:rsidRDefault="00AD55D1" w:rsidP="00AD55D1">
      <w:pPr>
        <w:pStyle w:val="a3"/>
        <w:shd w:val="clear" w:color="auto" w:fill="D9D9D9"/>
        <w:ind w:firstLine="480"/>
      </w:pPr>
      <w:proofErr w:type="gramStart"/>
      <w:r>
        <w:t>#(</w:t>
      </w:r>
      <w:proofErr w:type="gramEnd"/>
      <w:r>
        <w:t>parameter DATA_WIDTH=32,parameter ADDR_WIDTH=10)</w:t>
      </w:r>
    </w:p>
    <w:p w14:paraId="11D5FC76" w14:textId="77777777" w:rsidR="00AD55D1" w:rsidRDefault="00AD55D1" w:rsidP="00AD55D1">
      <w:pPr>
        <w:pStyle w:val="a3"/>
        <w:shd w:val="clear" w:color="auto" w:fill="D9D9D9"/>
        <w:ind w:firstLine="480"/>
      </w:pPr>
      <w:r>
        <w:t>(</w:t>
      </w:r>
    </w:p>
    <w:p w14:paraId="5942FBC1" w14:textId="77777777" w:rsidR="00AD55D1" w:rsidRDefault="00AD55D1" w:rsidP="00AD55D1">
      <w:pPr>
        <w:pStyle w:val="a3"/>
        <w:shd w:val="clear" w:color="auto" w:fill="D9D9D9"/>
        <w:ind w:firstLine="480"/>
      </w:pPr>
      <w:r>
        <w:tab/>
        <w:t>input</w:t>
      </w:r>
      <w:r>
        <w:tab/>
        <w:t>[(ADDR_WIDTH-1):0] A,</w:t>
      </w:r>
    </w:p>
    <w:p w14:paraId="79C1007D" w14:textId="77777777" w:rsidR="00AD55D1" w:rsidRDefault="00AD55D1" w:rsidP="00AD55D1">
      <w:pPr>
        <w:pStyle w:val="a3"/>
        <w:shd w:val="clear" w:color="auto" w:fill="D9D9D9"/>
        <w:ind w:firstLine="480"/>
      </w:pPr>
      <w:r>
        <w:tab/>
        <w:t>output</w:t>
      </w:r>
      <w:r>
        <w:tab/>
        <w:t>[(DATA_WIDTH-1):0] D</w:t>
      </w:r>
    </w:p>
    <w:p w14:paraId="7C3CB265" w14:textId="77777777" w:rsidR="00AD55D1" w:rsidRDefault="00AD55D1" w:rsidP="00AD55D1">
      <w:pPr>
        <w:pStyle w:val="a3"/>
        <w:shd w:val="clear" w:color="auto" w:fill="D9D9D9"/>
        <w:ind w:firstLine="480"/>
      </w:pPr>
      <w:r>
        <w:t>);</w:t>
      </w:r>
    </w:p>
    <w:p w14:paraId="3F94B79D" w14:textId="77777777" w:rsidR="00AD55D1" w:rsidRDefault="00AD55D1" w:rsidP="00AD55D1">
      <w:pPr>
        <w:pStyle w:val="a3"/>
        <w:shd w:val="clear" w:color="auto" w:fill="D9D9D9"/>
        <w:ind w:firstLine="480"/>
      </w:pPr>
      <w:r>
        <w:tab/>
        <w:t>reg[(DATA_WIDTH-1):0] mem[2**ADDR_WIDTH-1:0];</w:t>
      </w:r>
    </w:p>
    <w:p w14:paraId="4754E3AB" w14:textId="77777777" w:rsidR="00AD55D1" w:rsidRDefault="00AD55D1" w:rsidP="00AD55D1">
      <w:pPr>
        <w:pStyle w:val="a3"/>
        <w:shd w:val="clear" w:color="auto" w:fill="D9D9D9"/>
        <w:ind w:firstLine="480"/>
      </w:pPr>
      <w:r>
        <w:tab/>
        <w:t>initial begin</w:t>
      </w:r>
    </w:p>
    <w:p w14:paraId="1EAEE499" w14:textId="77777777" w:rsidR="00AD55D1" w:rsidRDefault="00AD55D1" w:rsidP="00AD55D1">
      <w:pPr>
        <w:pStyle w:val="a3"/>
        <w:shd w:val="clear" w:color="auto" w:fill="D9D9D9"/>
        <w:ind w:firstLine="480"/>
      </w:pPr>
      <w:r>
        <w:tab/>
        <w:t xml:space="preserve">   </w:t>
      </w:r>
      <w:proofErr w:type="gramStart"/>
      <w:r>
        <w:t>mem[</w:t>
      </w:r>
      <w:proofErr w:type="gramEnd"/>
      <w:r>
        <w:t>0] = 0;</w:t>
      </w:r>
    </w:p>
    <w:p w14:paraId="36849461" w14:textId="569D130C" w:rsidR="00AD55D1" w:rsidRDefault="00AD55D1" w:rsidP="00AD55D1">
      <w:pPr>
        <w:pStyle w:val="a3"/>
        <w:shd w:val="clear" w:color="auto" w:fill="D9D9D9"/>
        <w:ind w:firstLine="480"/>
      </w:pPr>
      <w:r>
        <w:rPr>
          <w:rFonts w:hint="eastAsia"/>
        </w:rPr>
        <w:tab/>
      </w:r>
      <w:r>
        <w:rPr>
          <w:rFonts w:hint="eastAsia"/>
        </w:rPr>
        <w:tab/>
        <w:t>$</w:t>
      </w:r>
      <w:proofErr w:type="spellStart"/>
      <w:r>
        <w:rPr>
          <w:rFonts w:hint="eastAsia"/>
        </w:rPr>
        <w:t>readmemh</w:t>
      </w:r>
      <w:proofErr w:type="spellEnd"/>
      <w:r>
        <w:rPr>
          <w:rFonts w:hint="eastAsia"/>
        </w:rPr>
        <w:t>(</w:t>
      </w:r>
      <w:r w:rsidR="00F33BBD">
        <w:rPr>
          <w:rFonts w:hint="eastAsia"/>
        </w:rPr>
        <w:t>路径</w:t>
      </w:r>
      <w:r>
        <w:rPr>
          <w:rFonts w:hint="eastAsia"/>
        </w:rPr>
        <w:t>,mem);</w:t>
      </w:r>
    </w:p>
    <w:p w14:paraId="173D1C11" w14:textId="77777777" w:rsidR="00AD55D1" w:rsidRDefault="00AD55D1" w:rsidP="00AD55D1">
      <w:pPr>
        <w:pStyle w:val="a3"/>
        <w:shd w:val="clear" w:color="auto" w:fill="D9D9D9"/>
        <w:ind w:firstLine="480"/>
      </w:pPr>
      <w:r>
        <w:tab/>
        <w:t>end</w:t>
      </w:r>
    </w:p>
    <w:p w14:paraId="1E6A6EF3" w14:textId="77777777" w:rsidR="00AD55D1" w:rsidRDefault="00AD55D1" w:rsidP="00AD55D1">
      <w:pPr>
        <w:pStyle w:val="a3"/>
        <w:shd w:val="clear" w:color="auto" w:fill="D9D9D9"/>
        <w:ind w:firstLine="480"/>
      </w:pPr>
      <w:r>
        <w:tab/>
      </w:r>
    </w:p>
    <w:p w14:paraId="742F31A6" w14:textId="77777777" w:rsidR="00AD55D1" w:rsidRDefault="00AD55D1" w:rsidP="00AD55D1">
      <w:pPr>
        <w:pStyle w:val="a3"/>
        <w:shd w:val="clear" w:color="auto" w:fill="D9D9D9"/>
        <w:ind w:firstLine="480"/>
      </w:pPr>
      <w:r>
        <w:tab/>
        <w:t>assign D = mem[A];</w:t>
      </w:r>
    </w:p>
    <w:p w14:paraId="5E0B4701" w14:textId="5190912F" w:rsidR="00AD55D1" w:rsidRDefault="00AD55D1" w:rsidP="00AD55D1">
      <w:pPr>
        <w:pStyle w:val="a3"/>
        <w:shd w:val="clear" w:color="auto" w:fill="D9D9D9"/>
        <w:ind w:firstLine="480"/>
      </w:pPr>
      <w:proofErr w:type="spellStart"/>
      <w:r>
        <w:t>endmodule</w:t>
      </w:r>
      <w:proofErr w:type="spellEnd"/>
    </w:p>
    <w:p w14:paraId="2CBD15D5" w14:textId="3A66A10D" w:rsidR="009E7C43" w:rsidRDefault="009E7C43" w:rsidP="009E7C43">
      <w:pPr>
        <w:pStyle w:val="a3"/>
        <w:numPr>
          <w:ilvl w:val="0"/>
          <w:numId w:val="12"/>
        </w:numPr>
        <w:ind w:firstLineChars="0"/>
      </w:pPr>
      <w:r>
        <w:rPr>
          <w:rFonts w:hint="eastAsia"/>
        </w:rPr>
        <w:t>运算器（</w:t>
      </w:r>
      <w:r>
        <w:rPr>
          <w:rFonts w:hint="eastAsia"/>
        </w:rPr>
        <w:t>A</w:t>
      </w:r>
      <w:r>
        <w:t>LU</w:t>
      </w:r>
      <w:r>
        <w:rPr>
          <w:rFonts w:hint="eastAsia"/>
        </w:rPr>
        <w:t>）</w:t>
      </w:r>
    </w:p>
    <w:p w14:paraId="6CFB5AFA" w14:textId="77777777" w:rsidR="009E7C43" w:rsidRDefault="009E7C43" w:rsidP="009E7C43">
      <w:pPr>
        <w:pStyle w:val="a3"/>
        <w:numPr>
          <w:ilvl w:val="0"/>
          <w:numId w:val="35"/>
        </w:numPr>
        <w:ind w:firstLineChars="0"/>
      </w:pPr>
      <w:proofErr w:type="spellStart"/>
      <w:r>
        <w:rPr>
          <w:rFonts w:hint="eastAsia"/>
        </w:rPr>
        <w:t>Logism</w:t>
      </w:r>
      <w:proofErr w:type="spellEnd"/>
      <w:r>
        <w:rPr>
          <w:rFonts w:hint="eastAsia"/>
        </w:rPr>
        <w:t>实现：</w:t>
      </w:r>
    </w:p>
    <w:p w14:paraId="01DE176B" w14:textId="06E75267" w:rsidR="009E7C43" w:rsidRDefault="00502FAA" w:rsidP="009E7C43">
      <w:pPr>
        <w:pStyle w:val="a3"/>
        <w:ind w:rightChars="11" w:right="26" w:firstLine="480"/>
      </w:pPr>
      <w:r>
        <w:rPr>
          <w:rFonts w:hint="eastAsia"/>
        </w:rPr>
        <w:t>使用一个封装的</w:t>
      </w:r>
      <w:r>
        <w:rPr>
          <w:rFonts w:hint="eastAsia"/>
        </w:rPr>
        <w:t>A</w:t>
      </w:r>
      <w:r>
        <w:t>LU</w:t>
      </w:r>
      <w:r>
        <w:rPr>
          <w:rFonts w:hint="eastAsia"/>
        </w:rPr>
        <w:t>，其内部</w:t>
      </w:r>
      <w:r w:rsidR="006D0031">
        <w:rPr>
          <w:rFonts w:hint="eastAsia"/>
        </w:rPr>
        <w:t>使用</w:t>
      </w:r>
      <w:r w:rsidR="00CC489D">
        <w:rPr>
          <w:rFonts w:hint="eastAsia"/>
        </w:rPr>
        <w:t>纯</w:t>
      </w:r>
      <w:r w:rsidR="006D0031">
        <w:rPr>
          <w:rFonts w:hint="eastAsia"/>
        </w:rPr>
        <w:t>逻辑电路</w:t>
      </w:r>
      <w:r>
        <w:rPr>
          <w:rFonts w:hint="eastAsia"/>
        </w:rPr>
        <w:t>实现运算器所需要的功能。</w:t>
      </w:r>
    </w:p>
    <w:p w14:paraId="40351B3E" w14:textId="603C5581" w:rsidR="009E7C43" w:rsidRDefault="00D6058D" w:rsidP="009E7C43">
      <w:pPr>
        <w:pStyle w:val="a3"/>
        <w:keepNext/>
        <w:ind w:firstLineChars="0" w:firstLine="0"/>
        <w:jc w:val="center"/>
      </w:pPr>
      <w:r w:rsidRPr="00D6058D">
        <w:rPr>
          <w:noProof/>
        </w:rPr>
        <w:lastRenderedPageBreak/>
        <w:drawing>
          <wp:inline distT="0" distB="0" distL="0" distR="0" wp14:anchorId="33CE8EFA" wp14:editId="17525B68">
            <wp:extent cx="4061460" cy="5064053"/>
            <wp:effectExtent l="0" t="0" r="0" b="3810"/>
            <wp:docPr id="46" name="图片 46" descr="C:\Users\LXR\Documents\Tencent Files\1021551729\Image\SharePic\2019032709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XR\Documents\Tencent Files\1021551729\Image\SharePic\201903270901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7452" cy="5071524"/>
                    </a:xfrm>
                    <a:prstGeom prst="rect">
                      <a:avLst/>
                    </a:prstGeom>
                    <a:noFill/>
                    <a:ln>
                      <a:noFill/>
                    </a:ln>
                  </pic:spPr>
                </pic:pic>
              </a:graphicData>
            </a:graphic>
          </wp:inline>
        </w:drawing>
      </w:r>
    </w:p>
    <w:p w14:paraId="5062FC48" w14:textId="00E8C298" w:rsidR="009E7C43" w:rsidRDefault="009E7C43" w:rsidP="009E7C43">
      <w:pPr>
        <w:pStyle w:val="affe"/>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sidR="00FB28BA">
        <w:rPr>
          <w:rFonts w:hint="eastAsia"/>
        </w:rPr>
        <w:t>4运算器</w:t>
      </w:r>
      <w:r>
        <w:rPr>
          <w:rFonts w:hint="eastAsia"/>
        </w:rPr>
        <w:t>（</w:t>
      </w:r>
      <w:r w:rsidR="00FB28BA">
        <w:t>ALU</w:t>
      </w:r>
      <w:r>
        <w:rPr>
          <w:rFonts w:hint="eastAsia"/>
        </w:rPr>
        <w:t>）</w:t>
      </w:r>
    </w:p>
    <w:p w14:paraId="00753013" w14:textId="3348F451" w:rsidR="009E7C43" w:rsidRDefault="00757310" w:rsidP="009E7C43">
      <w:pPr>
        <w:pStyle w:val="affe"/>
      </w:pPr>
      <w:r w:rsidRPr="00757310">
        <w:rPr>
          <w:noProof/>
        </w:rPr>
        <w:drawing>
          <wp:inline distT="0" distB="0" distL="0" distR="0" wp14:anchorId="5E458AD5" wp14:editId="701A129D">
            <wp:extent cx="922020" cy="1211580"/>
            <wp:effectExtent l="0" t="0" r="0" b="7620"/>
            <wp:docPr id="47" name="图片 47" descr="C:\Users\LXR\Documents\Tencent Files\1021551729\Image\SharePic\2019032709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XR\Documents\Tencent Files\1021551729\Image\SharePic\2019032709064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2020" cy="1211580"/>
                    </a:xfrm>
                    <a:prstGeom prst="rect">
                      <a:avLst/>
                    </a:prstGeom>
                    <a:noFill/>
                    <a:ln>
                      <a:noFill/>
                    </a:ln>
                  </pic:spPr>
                </pic:pic>
              </a:graphicData>
            </a:graphic>
          </wp:inline>
        </w:drawing>
      </w:r>
    </w:p>
    <w:p w14:paraId="2AC1FB2E" w14:textId="57CFE21A" w:rsidR="009E7C43" w:rsidRDefault="009E7C43" w:rsidP="009E7C43">
      <w:pPr>
        <w:pStyle w:val="affe"/>
      </w:pPr>
      <w:r>
        <w:rPr>
          <w:rFonts w:hint="eastAsia"/>
        </w:rPr>
        <w:t>图3.</w:t>
      </w:r>
      <w:r w:rsidR="00FB28BA">
        <w:rPr>
          <w:rFonts w:hint="eastAsia"/>
        </w:rPr>
        <w:t>5</w:t>
      </w:r>
      <w:r>
        <w:t xml:space="preserve"> </w:t>
      </w:r>
      <w:r w:rsidR="00FB28BA">
        <w:rPr>
          <w:rFonts w:hint="eastAsia"/>
        </w:rPr>
        <w:t>运算器封装</w:t>
      </w:r>
    </w:p>
    <w:p w14:paraId="6ECDE8FA" w14:textId="77777777" w:rsidR="009E7C43" w:rsidRDefault="009E7C43" w:rsidP="009E7C43">
      <w:pPr>
        <w:pStyle w:val="a3"/>
        <w:numPr>
          <w:ilvl w:val="0"/>
          <w:numId w:val="35"/>
        </w:numPr>
        <w:ind w:firstLineChars="0"/>
      </w:pPr>
      <w:r>
        <w:rPr>
          <w:rFonts w:hint="eastAsia"/>
        </w:rPr>
        <w:t>FPGA</w:t>
      </w:r>
      <w:r>
        <w:rPr>
          <w:rFonts w:hint="eastAsia"/>
        </w:rPr>
        <w:t>实现：</w:t>
      </w:r>
    </w:p>
    <w:p w14:paraId="6C6FBF48" w14:textId="774CC54C" w:rsidR="009E7C43" w:rsidRDefault="00523B17" w:rsidP="009E7C43">
      <w:pPr>
        <w:pStyle w:val="a3"/>
        <w:ind w:firstLine="480"/>
      </w:pPr>
      <w:r>
        <w:rPr>
          <w:rFonts w:hint="eastAsia"/>
        </w:rPr>
        <w:t>运算器</w:t>
      </w:r>
      <w:r>
        <w:rPr>
          <w:rFonts w:hint="eastAsia"/>
        </w:rPr>
        <w:t>A</w:t>
      </w:r>
      <w:r>
        <w:t>LU</w:t>
      </w:r>
      <w:r w:rsidR="009E7C43">
        <w:rPr>
          <w:rFonts w:hint="eastAsia"/>
        </w:rPr>
        <w:t>的</w:t>
      </w:r>
      <w:r w:rsidR="009E7C43">
        <w:rPr>
          <w:rFonts w:hint="eastAsia"/>
        </w:rPr>
        <w:t>Verilog</w:t>
      </w:r>
      <w:r w:rsidR="009E7C43">
        <w:rPr>
          <w:rFonts w:hint="eastAsia"/>
        </w:rPr>
        <w:t>代码如下：</w:t>
      </w:r>
    </w:p>
    <w:p w14:paraId="45E153B4" w14:textId="77777777" w:rsidR="006E2ECC" w:rsidRDefault="006E2ECC" w:rsidP="006E2ECC">
      <w:pPr>
        <w:pStyle w:val="a3"/>
        <w:shd w:val="clear" w:color="auto" w:fill="D9D9D9"/>
        <w:ind w:firstLine="480"/>
      </w:pPr>
      <w:r>
        <w:t xml:space="preserve">    always</w:t>
      </w:r>
      <w:proofErr w:type="gramStart"/>
      <w:r>
        <w:t>@(</w:t>
      </w:r>
      <w:proofErr w:type="gramEnd"/>
      <w:r>
        <w:t>*)begin</w:t>
      </w:r>
    </w:p>
    <w:p w14:paraId="70550804" w14:textId="77777777" w:rsidR="006E2ECC" w:rsidRDefault="006E2ECC" w:rsidP="006E2ECC">
      <w:pPr>
        <w:pStyle w:val="a3"/>
        <w:shd w:val="clear" w:color="auto" w:fill="D9D9D9"/>
        <w:ind w:firstLine="480"/>
      </w:pPr>
      <w:r>
        <w:t xml:space="preserve">        case(</w:t>
      </w:r>
      <w:proofErr w:type="spellStart"/>
      <w:r>
        <w:t>alu_op</w:t>
      </w:r>
      <w:proofErr w:type="spellEnd"/>
      <w:r>
        <w:t>)</w:t>
      </w:r>
    </w:p>
    <w:p w14:paraId="09216350" w14:textId="77777777" w:rsidR="006E2ECC" w:rsidRDefault="006E2ECC" w:rsidP="006E2ECC">
      <w:pPr>
        <w:pStyle w:val="a3"/>
        <w:shd w:val="clear" w:color="auto" w:fill="D9D9D9"/>
        <w:ind w:firstLine="480"/>
      </w:pPr>
      <w:r>
        <w:t xml:space="preserve">            4'b</w:t>
      </w:r>
      <w:proofErr w:type="gramStart"/>
      <w:r>
        <w:t>0000:{</w:t>
      </w:r>
      <w:proofErr w:type="gramEnd"/>
      <w:r>
        <w:t>result2,result}&lt;=y&lt;&lt;</w:t>
      </w:r>
      <w:proofErr w:type="spellStart"/>
      <w:r>
        <w:t>shamt</w:t>
      </w:r>
      <w:proofErr w:type="spellEnd"/>
      <w:r>
        <w:t>;</w:t>
      </w:r>
    </w:p>
    <w:p w14:paraId="60EBB03A" w14:textId="77777777" w:rsidR="006E2ECC" w:rsidRDefault="006E2ECC" w:rsidP="006E2ECC">
      <w:pPr>
        <w:pStyle w:val="a3"/>
        <w:shd w:val="clear" w:color="auto" w:fill="D9D9D9"/>
        <w:ind w:firstLine="480"/>
      </w:pPr>
      <w:r>
        <w:lastRenderedPageBreak/>
        <w:t xml:space="preserve">            4'b</w:t>
      </w:r>
      <w:proofErr w:type="gramStart"/>
      <w:r>
        <w:t>0001:{</w:t>
      </w:r>
      <w:proofErr w:type="gramEnd"/>
      <w:r>
        <w:t>result2,result}&lt;=($signed(y))&gt;&gt;&gt;</w:t>
      </w:r>
      <w:proofErr w:type="spellStart"/>
      <w:r>
        <w:t>shamt</w:t>
      </w:r>
      <w:proofErr w:type="spellEnd"/>
      <w:r>
        <w:t>;</w:t>
      </w:r>
    </w:p>
    <w:p w14:paraId="4CD49BCD" w14:textId="77777777" w:rsidR="006E2ECC" w:rsidRDefault="006E2ECC" w:rsidP="006E2ECC">
      <w:pPr>
        <w:pStyle w:val="a3"/>
        <w:shd w:val="clear" w:color="auto" w:fill="D9D9D9"/>
        <w:ind w:firstLine="480"/>
      </w:pPr>
      <w:r>
        <w:t xml:space="preserve">            4'b</w:t>
      </w:r>
      <w:proofErr w:type="gramStart"/>
      <w:r>
        <w:t>0010:{</w:t>
      </w:r>
      <w:proofErr w:type="gramEnd"/>
      <w:r>
        <w:t>result2,result}&lt;=y&gt;&gt;</w:t>
      </w:r>
      <w:proofErr w:type="spellStart"/>
      <w:r>
        <w:t>shamt</w:t>
      </w:r>
      <w:proofErr w:type="spellEnd"/>
      <w:r>
        <w:t>;</w:t>
      </w:r>
    </w:p>
    <w:p w14:paraId="1369F58C" w14:textId="77777777" w:rsidR="006E2ECC" w:rsidRDefault="006E2ECC" w:rsidP="006E2ECC">
      <w:pPr>
        <w:pStyle w:val="a3"/>
        <w:shd w:val="clear" w:color="auto" w:fill="D9D9D9"/>
        <w:ind w:firstLine="480"/>
      </w:pPr>
      <w:r>
        <w:t xml:space="preserve">            4'b</w:t>
      </w:r>
      <w:proofErr w:type="gramStart"/>
      <w:r>
        <w:t>0011:{</w:t>
      </w:r>
      <w:proofErr w:type="gramEnd"/>
      <w:r>
        <w:t>result2,result}&lt;=x*y;</w:t>
      </w:r>
    </w:p>
    <w:p w14:paraId="62FDA8D1" w14:textId="77777777" w:rsidR="006E2ECC" w:rsidRDefault="006E2ECC" w:rsidP="006E2ECC">
      <w:pPr>
        <w:pStyle w:val="a3"/>
        <w:shd w:val="clear" w:color="auto" w:fill="D9D9D9"/>
        <w:ind w:firstLine="480"/>
      </w:pPr>
      <w:r>
        <w:t xml:space="preserve">            4'b</w:t>
      </w:r>
      <w:proofErr w:type="gramStart"/>
      <w:r>
        <w:t>0100:begin</w:t>
      </w:r>
      <w:proofErr w:type="gramEnd"/>
      <w:r>
        <w:t xml:space="preserve"> result&lt;=x/y;result2&lt;=</w:t>
      </w:r>
      <w:proofErr w:type="spellStart"/>
      <w:r>
        <w:t>x%y</w:t>
      </w:r>
      <w:proofErr w:type="spellEnd"/>
      <w:r>
        <w:t>; end</w:t>
      </w:r>
    </w:p>
    <w:p w14:paraId="3842332B" w14:textId="77777777" w:rsidR="006E2ECC" w:rsidRDefault="006E2ECC" w:rsidP="006E2ECC">
      <w:pPr>
        <w:pStyle w:val="a3"/>
        <w:shd w:val="clear" w:color="auto" w:fill="D9D9D9"/>
        <w:ind w:firstLine="480"/>
      </w:pPr>
      <w:r>
        <w:t xml:space="preserve">            4'b</w:t>
      </w:r>
      <w:proofErr w:type="gramStart"/>
      <w:r>
        <w:t>0101:{</w:t>
      </w:r>
      <w:proofErr w:type="gramEnd"/>
      <w:r>
        <w:t>result2,result}&lt;=</w:t>
      </w:r>
      <w:proofErr w:type="spellStart"/>
      <w:r>
        <w:t>x+y</w:t>
      </w:r>
      <w:proofErr w:type="spellEnd"/>
      <w:r>
        <w:t>;</w:t>
      </w:r>
    </w:p>
    <w:p w14:paraId="5EB1B8E8" w14:textId="77777777" w:rsidR="006E2ECC" w:rsidRDefault="006E2ECC" w:rsidP="006E2ECC">
      <w:pPr>
        <w:pStyle w:val="a3"/>
        <w:shd w:val="clear" w:color="auto" w:fill="D9D9D9"/>
        <w:ind w:firstLine="480"/>
      </w:pPr>
      <w:r>
        <w:t xml:space="preserve">            4'b</w:t>
      </w:r>
      <w:proofErr w:type="gramStart"/>
      <w:r>
        <w:t>0110:{</w:t>
      </w:r>
      <w:proofErr w:type="gramEnd"/>
      <w:r>
        <w:t>result2,result}&lt;=x-y;</w:t>
      </w:r>
    </w:p>
    <w:p w14:paraId="630F96A3" w14:textId="77777777" w:rsidR="006E2ECC" w:rsidRDefault="006E2ECC" w:rsidP="006E2ECC">
      <w:pPr>
        <w:pStyle w:val="a3"/>
        <w:shd w:val="clear" w:color="auto" w:fill="D9D9D9"/>
        <w:ind w:firstLine="480"/>
      </w:pPr>
      <w:r>
        <w:t xml:space="preserve">            4'b</w:t>
      </w:r>
      <w:proofErr w:type="gramStart"/>
      <w:r>
        <w:t>0111:begin</w:t>
      </w:r>
      <w:proofErr w:type="gramEnd"/>
      <w:r>
        <w:t xml:space="preserve"> result&lt;=x&amp;y;result2&lt;=0;end</w:t>
      </w:r>
    </w:p>
    <w:p w14:paraId="6812DCCE" w14:textId="77777777" w:rsidR="006E2ECC" w:rsidRDefault="006E2ECC" w:rsidP="006E2ECC">
      <w:pPr>
        <w:pStyle w:val="a3"/>
        <w:shd w:val="clear" w:color="auto" w:fill="D9D9D9"/>
        <w:ind w:firstLine="480"/>
      </w:pPr>
      <w:r>
        <w:t xml:space="preserve">            4'b</w:t>
      </w:r>
      <w:proofErr w:type="gramStart"/>
      <w:r>
        <w:t>1000:begin</w:t>
      </w:r>
      <w:proofErr w:type="gramEnd"/>
      <w:r>
        <w:t xml:space="preserve"> result&lt;=x|y;result2&lt;=0;end</w:t>
      </w:r>
    </w:p>
    <w:p w14:paraId="36ADB2C3" w14:textId="77777777" w:rsidR="006E2ECC" w:rsidRDefault="006E2ECC" w:rsidP="006E2ECC">
      <w:pPr>
        <w:pStyle w:val="a3"/>
        <w:shd w:val="clear" w:color="auto" w:fill="D9D9D9"/>
        <w:ind w:firstLine="480"/>
      </w:pPr>
      <w:r>
        <w:t xml:space="preserve">            4'b</w:t>
      </w:r>
      <w:proofErr w:type="gramStart"/>
      <w:r>
        <w:t>1001:begin</w:t>
      </w:r>
      <w:proofErr w:type="gramEnd"/>
      <w:r>
        <w:t xml:space="preserve"> result&lt;=x^y;result2&lt;=0;end</w:t>
      </w:r>
    </w:p>
    <w:p w14:paraId="40AFBA35" w14:textId="77777777" w:rsidR="006E2ECC" w:rsidRDefault="006E2ECC" w:rsidP="006E2ECC">
      <w:pPr>
        <w:pStyle w:val="a3"/>
        <w:shd w:val="clear" w:color="auto" w:fill="D9D9D9"/>
        <w:ind w:firstLine="480"/>
      </w:pPr>
      <w:r>
        <w:t xml:space="preserve">            4'b</w:t>
      </w:r>
      <w:proofErr w:type="gramStart"/>
      <w:r>
        <w:t>1010:begin</w:t>
      </w:r>
      <w:proofErr w:type="gramEnd"/>
      <w:r>
        <w:t xml:space="preserve"> result&lt;=~(</w:t>
      </w:r>
      <w:proofErr w:type="spellStart"/>
      <w:r>
        <w:t>x|y</w:t>
      </w:r>
      <w:proofErr w:type="spellEnd"/>
      <w:r>
        <w:t>);result2&lt;=0;end</w:t>
      </w:r>
    </w:p>
    <w:p w14:paraId="30875527" w14:textId="77777777" w:rsidR="006E2ECC" w:rsidRDefault="006E2ECC" w:rsidP="006E2ECC">
      <w:pPr>
        <w:pStyle w:val="a3"/>
        <w:shd w:val="clear" w:color="auto" w:fill="D9D9D9"/>
        <w:ind w:firstLine="480"/>
      </w:pPr>
      <w:r>
        <w:t xml:space="preserve">            4'b</w:t>
      </w:r>
      <w:proofErr w:type="gramStart"/>
      <w:r>
        <w:t>1011:begin</w:t>
      </w:r>
      <w:proofErr w:type="gramEnd"/>
      <w:r>
        <w:t xml:space="preserve"> result&lt;=($signed(x)&lt;$signed(y))?1:0;result2&lt;=0;end</w:t>
      </w:r>
    </w:p>
    <w:p w14:paraId="52DA8119" w14:textId="77777777" w:rsidR="006E2ECC" w:rsidRDefault="006E2ECC" w:rsidP="006E2ECC">
      <w:pPr>
        <w:pStyle w:val="a3"/>
        <w:shd w:val="clear" w:color="auto" w:fill="D9D9D9"/>
        <w:ind w:firstLine="480"/>
      </w:pPr>
      <w:r>
        <w:t xml:space="preserve">            4'b</w:t>
      </w:r>
      <w:proofErr w:type="gramStart"/>
      <w:r>
        <w:t>1100:begin</w:t>
      </w:r>
      <w:proofErr w:type="gramEnd"/>
      <w:r>
        <w:t xml:space="preserve"> result&lt;=($unsigned(x)&lt;$unsigned(y))?1:0;result2&lt;=0;end</w:t>
      </w:r>
    </w:p>
    <w:p w14:paraId="2397844F" w14:textId="77777777" w:rsidR="006E2ECC" w:rsidRDefault="006E2ECC" w:rsidP="006E2ECC">
      <w:pPr>
        <w:pStyle w:val="a3"/>
        <w:shd w:val="clear" w:color="auto" w:fill="D9D9D9"/>
        <w:ind w:firstLine="480"/>
      </w:pPr>
      <w:r>
        <w:t xml:space="preserve">        </w:t>
      </w:r>
      <w:proofErr w:type="spellStart"/>
      <w:r>
        <w:t>endcase</w:t>
      </w:r>
      <w:proofErr w:type="spellEnd"/>
    </w:p>
    <w:p w14:paraId="2E3BB656" w14:textId="06BB9794" w:rsidR="006E2ECC" w:rsidRDefault="006E2ECC" w:rsidP="006E2ECC">
      <w:pPr>
        <w:pStyle w:val="a3"/>
        <w:shd w:val="clear" w:color="auto" w:fill="D9D9D9"/>
        <w:ind w:firstLine="480"/>
      </w:pPr>
      <w:r>
        <w:t xml:space="preserve">    end</w:t>
      </w:r>
    </w:p>
    <w:p w14:paraId="5AC2EF5F" w14:textId="609E079F" w:rsidR="00954D83" w:rsidRDefault="0066756D" w:rsidP="00954D83">
      <w:pPr>
        <w:pStyle w:val="a3"/>
        <w:numPr>
          <w:ilvl w:val="0"/>
          <w:numId w:val="12"/>
        </w:numPr>
        <w:ind w:firstLineChars="0"/>
      </w:pPr>
      <w:r>
        <w:rPr>
          <w:rFonts w:hint="eastAsia"/>
        </w:rPr>
        <w:t>寄存器堆</w:t>
      </w:r>
      <w:r>
        <w:rPr>
          <w:rFonts w:hint="eastAsia"/>
        </w:rPr>
        <w:t>R</w:t>
      </w:r>
      <w:r>
        <w:t>F</w:t>
      </w:r>
    </w:p>
    <w:p w14:paraId="0365EFF3" w14:textId="77777777" w:rsidR="00954D83" w:rsidRDefault="00954D83" w:rsidP="0066756D">
      <w:pPr>
        <w:pStyle w:val="a3"/>
        <w:numPr>
          <w:ilvl w:val="0"/>
          <w:numId w:val="36"/>
        </w:numPr>
        <w:ind w:firstLineChars="0"/>
      </w:pPr>
      <w:proofErr w:type="spellStart"/>
      <w:r>
        <w:rPr>
          <w:rFonts w:hint="eastAsia"/>
        </w:rPr>
        <w:t>Logism</w:t>
      </w:r>
      <w:proofErr w:type="spellEnd"/>
      <w:r>
        <w:rPr>
          <w:rFonts w:hint="eastAsia"/>
        </w:rPr>
        <w:t>实现：</w:t>
      </w:r>
    </w:p>
    <w:p w14:paraId="78B2E7FC" w14:textId="01FB0C01" w:rsidR="00954D83" w:rsidRDefault="00954D83" w:rsidP="00954D83">
      <w:pPr>
        <w:pStyle w:val="a3"/>
        <w:ind w:rightChars="11" w:right="26" w:firstLine="480"/>
      </w:pPr>
      <w:r>
        <w:rPr>
          <w:rFonts w:hint="eastAsia"/>
        </w:rPr>
        <w:t>使用</w:t>
      </w:r>
      <w:r w:rsidR="00EE70A2">
        <w:rPr>
          <w:rFonts w:hint="eastAsia"/>
        </w:rPr>
        <w:t>封装后的寄存器组，触发方式为下降沿触发</w:t>
      </w:r>
      <w:r w:rsidR="00B4190E">
        <w:rPr>
          <w:rFonts w:hint="eastAsia"/>
        </w:rPr>
        <w:t>。</w:t>
      </w:r>
    </w:p>
    <w:p w14:paraId="027A9CEC" w14:textId="7E361675" w:rsidR="00954D83" w:rsidRPr="00CC489D" w:rsidRDefault="00B94BCB" w:rsidP="00954D83">
      <w:pPr>
        <w:pStyle w:val="a3"/>
        <w:keepNext/>
        <w:ind w:firstLineChars="0" w:firstLine="0"/>
        <w:jc w:val="center"/>
      </w:pPr>
      <w:r w:rsidRPr="00B94BCB">
        <w:rPr>
          <w:noProof/>
        </w:rPr>
        <w:drawing>
          <wp:inline distT="0" distB="0" distL="0" distR="0" wp14:anchorId="2357EAE8" wp14:editId="7C0C4814">
            <wp:extent cx="3756660" cy="2476500"/>
            <wp:effectExtent l="0" t="0" r="0" b="0"/>
            <wp:docPr id="49" name="图片 49" descr="C:\Users\LXR\Documents\Tencent Files\1021551729\Image\SharePic\2019032709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XR\Documents\Tencent Files\1021551729\Image\SharePic\201903270907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6660" cy="2476500"/>
                    </a:xfrm>
                    <a:prstGeom prst="rect">
                      <a:avLst/>
                    </a:prstGeom>
                    <a:noFill/>
                    <a:ln>
                      <a:noFill/>
                    </a:ln>
                  </pic:spPr>
                </pic:pic>
              </a:graphicData>
            </a:graphic>
          </wp:inline>
        </w:drawing>
      </w:r>
    </w:p>
    <w:p w14:paraId="34E2AC47" w14:textId="6E5D3BE7" w:rsidR="00954D83" w:rsidRDefault="00954D83" w:rsidP="00954D83">
      <w:pPr>
        <w:pStyle w:val="affe"/>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sidR="00A54F01">
        <w:rPr>
          <w:rFonts w:hint="eastAsia"/>
        </w:rPr>
        <w:t>6寄存器堆</w:t>
      </w:r>
      <w:r>
        <w:rPr>
          <w:rFonts w:hint="eastAsia"/>
        </w:rPr>
        <w:t>（</w:t>
      </w:r>
      <w:r w:rsidR="00A54F01">
        <w:t>RF</w:t>
      </w:r>
      <w:r>
        <w:rPr>
          <w:rFonts w:hint="eastAsia"/>
        </w:rPr>
        <w:t>）</w:t>
      </w:r>
    </w:p>
    <w:p w14:paraId="76F7EF84" w14:textId="45584C0E" w:rsidR="00954D83" w:rsidRDefault="00B94BCB" w:rsidP="00954D83">
      <w:pPr>
        <w:pStyle w:val="affe"/>
      </w:pPr>
      <w:r w:rsidRPr="00B94BCB">
        <w:rPr>
          <w:noProof/>
        </w:rPr>
        <w:lastRenderedPageBreak/>
        <w:drawing>
          <wp:inline distT="0" distB="0" distL="0" distR="0" wp14:anchorId="6D1620BD" wp14:editId="43699A7B">
            <wp:extent cx="1165860" cy="1729740"/>
            <wp:effectExtent l="0" t="0" r="0" b="3810"/>
            <wp:docPr id="50" name="图片 50" descr="C:\Users\LXR\Documents\Tencent Files\1021551729\Image\SharePic\20190327090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XR\Documents\Tencent Files\1021551729\Image\SharePic\2019032709074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5860" cy="1729740"/>
                    </a:xfrm>
                    <a:prstGeom prst="rect">
                      <a:avLst/>
                    </a:prstGeom>
                    <a:noFill/>
                    <a:ln>
                      <a:noFill/>
                    </a:ln>
                  </pic:spPr>
                </pic:pic>
              </a:graphicData>
            </a:graphic>
          </wp:inline>
        </w:drawing>
      </w:r>
    </w:p>
    <w:p w14:paraId="20AC95FD" w14:textId="41168308" w:rsidR="00954D83" w:rsidRDefault="00954D83" w:rsidP="00954D83">
      <w:pPr>
        <w:pStyle w:val="affe"/>
      </w:pPr>
      <w:r>
        <w:rPr>
          <w:rFonts w:hint="eastAsia"/>
        </w:rPr>
        <w:t>图3.</w:t>
      </w:r>
      <w:r w:rsidR="00A54F01">
        <w:rPr>
          <w:rFonts w:hint="eastAsia"/>
        </w:rPr>
        <w:t>7</w:t>
      </w:r>
      <w:r w:rsidR="00A54F01">
        <w:t xml:space="preserve"> </w:t>
      </w:r>
      <w:r w:rsidR="00A54F01">
        <w:rPr>
          <w:rFonts w:hint="eastAsia"/>
        </w:rPr>
        <w:t>寄存器堆封装</w:t>
      </w:r>
    </w:p>
    <w:p w14:paraId="1802C847" w14:textId="77777777" w:rsidR="00954D83" w:rsidRDefault="00954D83" w:rsidP="0066756D">
      <w:pPr>
        <w:pStyle w:val="a3"/>
        <w:numPr>
          <w:ilvl w:val="0"/>
          <w:numId w:val="36"/>
        </w:numPr>
        <w:ind w:firstLineChars="0"/>
      </w:pPr>
      <w:r>
        <w:rPr>
          <w:rFonts w:hint="eastAsia"/>
        </w:rPr>
        <w:t>FPGA</w:t>
      </w:r>
      <w:r>
        <w:rPr>
          <w:rFonts w:hint="eastAsia"/>
        </w:rPr>
        <w:t>实现：</w:t>
      </w:r>
    </w:p>
    <w:p w14:paraId="5BC2DCAC" w14:textId="77777777" w:rsidR="00F3571E" w:rsidRDefault="005D17CE" w:rsidP="00954D83">
      <w:pPr>
        <w:pStyle w:val="a3"/>
        <w:ind w:firstLine="480"/>
      </w:pPr>
      <w:r>
        <w:rPr>
          <w:rFonts w:hint="eastAsia"/>
        </w:rPr>
        <w:t>设置二位数组存放</w:t>
      </w:r>
      <w:r w:rsidR="003454B2">
        <w:rPr>
          <w:rFonts w:hint="eastAsia"/>
        </w:rPr>
        <w:t>数据</w:t>
      </w:r>
      <w:r>
        <w:rPr>
          <w:rFonts w:hint="eastAsia"/>
        </w:rPr>
        <w:t>，每行有</w:t>
      </w:r>
      <w:r w:rsidR="00F36F92">
        <w:rPr>
          <w:rFonts w:hint="eastAsia"/>
        </w:rPr>
        <w:t>32</w:t>
      </w:r>
      <w:r>
        <w:rPr>
          <w:rFonts w:hint="eastAsia"/>
        </w:rPr>
        <w:t>个</w:t>
      </w:r>
      <w:proofErr w:type="gramStart"/>
      <w:r>
        <w:rPr>
          <w:rFonts w:hint="eastAsia"/>
        </w:rPr>
        <w:t>数字表示位宽为</w:t>
      </w:r>
      <w:proofErr w:type="gramEnd"/>
      <w:r w:rsidR="00F36F92">
        <w:rPr>
          <w:rFonts w:hint="eastAsia"/>
        </w:rPr>
        <w:t>32</w:t>
      </w:r>
      <w:r>
        <w:rPr>
          <w:rFonts w:hint="eastAsia"/>
        </w:rPr>
        <w:t>，一共有</w:t>
      </w:r>
      <w:r w:rsidR="00F36F92">
        <w:rPr>
          <w:rFonts w:hint="eastAsia"/>
        </w:rPr>
        <w:t>32</w:t>
      </w:r>
      <w:r>
        <w:rPr>
          <w:rFonts w:hint="eastAsia"/>
        </w:rPr>
        <w:t>行</w:t>
      </w:r>
      <w:r w:rsidR="00F36F92">
        <w:rPr>
          <w:rFonts w:hint="eastAsia"/>
        </w:rPr>
        <w:t>表示有</w:t>
      </w:r>
      <w:r w:rsidR="00F36F92">
        <w:rPr>
          <w:rFonts w:hint="eastAsia"/>
        </w:rPr>
        <w:t>32</w:t>
      </w:r>
      <w:r w:rsidR="00F36F92">
        <w:rPr>
          <w:rFonts w:hint="eastAsia"/>
        </w:rPr>
        <w:t>个寄存器</w:t>
      </w:r>
      <w:r>
        <w:rPr>
          <w:rFonts w:hint="eastAsia"/>
        </w:rPr>
        <w:t>，</w:t>
      </w:r>
      <w:r w:rsidR="00F36F92">
        <w:rPr>
          <w:rFonts w:hint="eastAsia"/>
        </w:rPr>
        <w:t>以此作为寄存器堆</w:t>
      </w:r>
      <w:r w:rsidR="00F36F92">
        <w:rPr>
          <w:rFonts w:hint="eastAsia"/>
        </w:rPr>
        <w:t>R</w:t>
      </w:r>
      <w:r w:rsidR="00F36F92">
        <w:t>F</w:t>
      </w:r>
      <w:r w:rsidR="00F3571E">
        <w:rPr>
          <w:rFonts w:hint="eastAsia"/>
        </w:rPr>
        <w:t>。</w:t>
      </w:r>
    </w:p>
    <w:p w14:paraId="3DCA1C91" w14:textId="1F8F74E0" w:rsidR="00954D83" w:rsidRDefault="00F3571E" w:rsidP="00954D83">
      <w:pPr>
        <w:pStyle w:val="a3"/>
        <w:ind w:firstLine="480"/>
      </w:pPr>
      <w:r>
        <w:rPr>
          <w:rFonts w:hint="eastAsia"/>
        </w:rPr>
        <w:t>寄存器堆</w:t>
      </w:r>
      <w:r>
        <w:rPr>
          <w:rFonts w:hint="eastAsia"/>
        </w:rPr>
        <w:t>R</w:t>
      </w:r>
      <w:r>
        <w:t>F</w:t>
      </w:r>
      <w:r w:rsidR="00954D83">
        <w:rPr>
          <w:rFonts w:hint="eastAsia"/>
        </w:rPr>
        <w:t>的</w:t>
      </w:r>
      <w:r w:rsidR="00954D83">
        <w:rPr>
          <w:rFonts w:hint="eastAsia"/>
        </w:rPr>
        <w:t>Verilog</w:t>
      </w:r>
      <w:r w:rsidR="00954D83">
        <w:rPr>
          <w:rFonts w:hint="eastAsia"/>
        </w:rPr>
        <w:t>代码如下：</w:t>
      </w:r>
    </w:p>
    <w:p w14:paraId="39A25399" w14:textId="77777777" w:rsidR="00ED728B" w:rsidRDefault="00ED728B" w:rsidP="00ED728B">
      <w:pPr>
        <w:pStyle w:val="a3"/>
        <w:shd w:val="clear" w:color="auto" w:fill="D9D9D9"/>
        <w:ind w:firstLine="480"/>
      </w:pPr>
      <w:r>
        <w:t xml:space="preserve">    reg [31:0] </w:t>
      </w:r>
      <w:proofErr w:type="gramStart"/>
      <w:r>
        <w:t>regs[</w:t>
      </w:r>
      <w:proofErr w:type="gramEnd"/>
      <w:r>
        <w:t>0:31];</w:t>
      </w:r>
    </w:p>
    <w:p w14:paraId="236DFA1D" w14:textId="77777777" w:rsidR="00ED728B" w:rsidRDefault="00ED728B" w:rsidP="00ED728B">
      <w:pPr>
        <w:pStyle w:val="a3"/>
        <w:shd w:val="clear" w:color="auto" w:fill="D9D9D9"/>
        <w:ind w:firstLine="480"/>
      </w:pPr>
    </w:p>
    <w:p w14:paraId="4D20E2BB" w14:textId="77777777" w:rsidR="00ED728B" w:rsidRDefault="00ED728B" w:rsidP="00ED728B">
      <w:pPr>
        <w:pStyle w:val="a3"/>
        <w:shd w:val="clear" w:color="auto" w:fill="D9D9D9"/>
        <w:ind w:firstLine="480"/>
      </w:pPr>
      <w:r>
        <w:t xml:space="preserve">    initial begin</w:t>
      </w:r>
    </w:p>
    <w:p w14:paraId="01A7029E" w14:textId="77777777" w:rsidR="00ED728B" w:rsidRDefault="00ED728B" w:rsidP="00ED728B">
      <w:pPr>
        <w:pStyle w:val="a3"/>
        <w:shd w:val="clear" w:color="auto" w:fill="D9D9D9"/>
        <w:ind w:firstLine="480"/>
      </w:pPr>
      <w:r>
        <w:t xml:space="preserve">       </w:t>
      </w:r>
      <w:proofErr w:type="gramStart"/>
      <w:r>
        <w:t>regs[</w:t>
      </w:r>
      <w:proofErr w:type="gramEnd"/>
      <w:r>
        <w:t>0] &lt;= 0;</w:t>
      </w:r>
    </w:p>
    <w:p w14:paraId="7F1C2356" w14:textId="77777777" w:rsidR="00ED728B" w:rsidRDefault="00ED728B" w:rsidP="00ED728B">
      <w:pPr>
        <w:pStyle w:val="a3"/>
        <w:shd w:val="clear" w:color="auto" w:fill="D9D9D9"/>
        <w:ind w:firstLine="480"/>
      </w:pPr>
      <w:r>
        <w:t xml:space="preserve">    end</w:t>
      </w:r>
    </w:p>
    <w:p w14:paraId="7584A66E" w14:textId="77777777" w:rsidR="00ED728B" w:rsidRDefault="00ED728B" w:rsidP="00ED728B">
      <w:pPr>
        <w:pStyle w:val="a3"/>
        <w:shd w:val="clear" w:color="auto" w:fill="D9D9D9"/>
        <w:ind w:firstLine="480"/>
      </w:pPr>
    </w:p>
    <w:p w14:paraId="7CF1D001" w14:textId="77777777" w:rsidR="00ED728B" w:rsidRDefault="00ED728B" w:rsidP="00ED728B">
      <w:pPr>
        <w:pStyle w:val="a3"/>
        <w:shd w:val="clear" w:color="auto" w:fill="D9D9D9"/>
        <w:ind w:firstLine="480"/>
      </w:pPr>
      <w:r>
        <w:t xml:space="preserve">    assign A = regs[ra];</w:t>
      </w:r>
    </w:p>
    <w:p w14:paraId="63C5B4EA" w14:textId="77777777" w:rsidR="00ED728B" w:rsidRDefault="00ED728B" w:rsidP="00ED728B">
      <w:pPr>
        <w:pStyle w:val="a3"/>
        <w:shd w:val="clear" w:color="auto" w:fill="D9D9D9"/>
        <w:ind w:firstLine="480"/>
      </w:pPr>
      <w:r>
        <w:t xml:space="preserve">    assign B = regs[</w:t>
      </w:r>
      <w:proofErr w:type="spellStart"/>
      <w:r>
        <w:t>rb</w:t>
      </w:r>
      <w:proofErr w:type="spellEnd"/>
      <w:r>
        <w:t>];</w:t>
      </w:r>
    </w:p>
    <w:p w14:paraId="32BA6D45" w14:textId="77777777" w:rsidR="00ED728B" w:rsidRDefault="00ED728B" w:rsidP="00ED728B">
      <w:pPr>
        <w:pStyle w:val="a3"/>
        <w:shd w:val="clear" w:color="auto" w:fill="D9D9D9"/>
        <w:ind w:firstLine="480"/>
      </w:pPr>
      <w:r>
        <w:t xml:space="preserve">    always </w:t>
      </w:r>
      <w:proofErr w:type="gramStart"/>
      <w:r>
        <w:t>@(</w:t>
      </w:r>
      <w:proofErr w:type="spellStart"/>
      <w:proofErr w:type="gramEnd"/>
      <w:r>
        <w:t>posedge</w:t>
      </w:r>
      <w:proofErr w:type="spellEnd"/>
      <w:r>
        <w:t xml:space="preserve"> </w:t>
      </w:r>
      <w:proofErr w:type="spellStart"/>
      <w:r>
        <w:t>clk</w:t>
      </w:r>
      <w:proofErr w:type="spellEnd"/>
      <w:r>
        <w:t>) begin</w:t>
      </w:r>
    </w:p>
    <w:p w14:paraId="34FEB800" w14:textId="77777777" w:rsidR="00ED728B" w:rsidRDefault="00ED728B" w:rsidP="00ED728B">
      <w:pPr>
        <w:pStyle w:val="a3"/>
        <w:shd w:val="clear" w:color="auto" w:fill="D9D9D9"/>
        <w:ind w:firstLine="480"/>
      </w:pPr>
      <w:r>
        <w:t xml:space="preserve">        </w:t>
      </w:r>
      <w:proofErr w:type="gramStart"/>
      <w:r>
        <w:t>if(</w:t>
      </w:r>
      <w:proofErr w:type="gramEnd"/>
      <w:r>
        <w:t>(WE == 1)&amp;&amp;</w:t>
      </w:r>
      <w:proofErr w:type="spellStart"/>
      <w:r>
        <w:t>rw</w:t>
      </w:r>
      <w:proofErr w:type="spellEnd"/>
      <w:r>
        <w:t>!=0 ) regs[</w:t>
      </w:r>
      <w:proofErr w:type="spellStart"/>
      <w:r>
        <w:t>rw</w:t>
      </w:r>
      <w:proofErr w:type="spellEnd"/>
      <w:r>
        <w:t xml:space="preserve">] = Din;  </w:t>
      </w:r>
    </w:p>
    <w:p w14:paraId="700B5614" w14:textId="3A9281D9" w:rsidR="00ED728B" w:rsidRDefault="00ED728B" w:rsidP="002F7FDE">
      <w:pPr>
        <w:pStyle w:val="a3"/>
        <w:shd w:val="clear" w:color="auto" w:fill="D9D9D9"/>
        <w:ind w:firstLine="480"/>
      </w:pPr>
      <w:r>
        <w:t xml:space="preserve">    end</w:t>
      </w:r>
    </w:p>
    <w:p w14:paraId="0FEFD58D" w14:textId="70748409" w:rsidR="0066756D" w:rsidRDefault="0066756D" w:rsidP="0066756D">
      <w:pPr>
        <w:pStyle w:val="a3"/>
        <w:numPr>
          <w:ilvl w:val="0"/>
          <w:numId w:val="12"/>
        </w:numPr>
        <w:ind w:firstLineChars="0"/>
      </w:pPr>
      <w:r>
        <w:rPr>
          <w:rFonts w:hint="eastAsia"/>
        </w:rPr>
        <w:t>数据存储器</w:t>
      </w:r>
    </w:p>
    <w:p w14:paraId="72A7B3E8" w14:textId="02561EE9" w:rsidR="00AF4B06" w:rsidRPr="00AF4B06" w:rsidRDefault="0066756D" w:rsidP="00AF4B06">
      <w:pPr>
        <w:pStyle w:val="a3"/>
        <w:numPr>
          <w:ilvl w:val="0"/>
          <w:numId w:val="37"/>
        </w:numPr>
        <w:ind w:firstLineChars="0"/>
      </w:pPr>
      <w:proofErr w:type="spellStart"/>
      <w:r>
        <w:rPr>
          <w:rFonts w:hint="eastAsia"/>
        </w:rPr>
        <w:t>Logism</w:t>
      </w:r>
      <w:proofErr w:type="spellEnd"/>
      <w:r>
        <w:rPr>
          <w:rFonts w:hint="eastAsia"/>
        </w:rPr>
        <w:t>实现：</w:t>
      </w:r>
    </w:p>
    <w:p w14:paraId="7D6FC38E" w14:textId="6FB2D83B" w:rsidR="0066756D" w:rsidRDefault="00B4190E" w:rsidP="0066756D">
      <w:pPr>
        <w:pStyle w:val="a3"/>
        <w:ind w:rightChars="11" w:right="26" w:firstLine="480"/>
      </w:pPr>
      <w:r>
        <w:rPr>
          <w:rFonts w:hint="eastAsia"/>
        </w:rPr>
        <w:t>使用</w:t>
      </w:r>
      <w:r>
        <w:rPr>
          <w:rFonts w:hint="eastAsia"/>
        </w:rPr>
        <w:t>L</w:t>
      </w:r>
      <w:r>
        <w:t>ogisim</w:t>
      </w:r>
      <w:r>
        <w:rPr>
          <w:rFonts w:hint="eastAsia"/>
        </w:rPr>
        <w:t>自带的</w:t>
      </w:r>
      <w:r w:rsidR="008C54DE">
        <w:rPr>
          <w:rFonts w:hint="eastAsia"/>
        </w:rPr>
        <w:t>随机</w:t>
      </w:r>
      <w:r>
        <w:rPr>
          <w:rFonts w:hint="eastAsia"/>
        </w:rPr>
        <w:t>存储器</w:t>
      </w:r>
      <w:r w:rsidR="008C54DE">
        <w:rPr>
          <w:rFonts w:hint="eastAsia"/>
        </w:rPr>
        <w:t>（</w:t>
      </w:r>
      <w:r w:rsidR="008C54DE">
        <w:t>RAM</w:t>
      </w:r>
      <w:r w:rsidR="008C54DE">
        <w:rPr>
          <w:rFonts w:hint="eastAsia"/>
        </w:rPr>
        <w:t>）</w:t>
      </w:r>
      <w:r>
        <w:rPr>
          <w:rFonts w:hint="eastAsia"/>
        </w:rPr>
        <w:t>，</w:t>
      </w:r>
      <w:r w:rsidR="008C54DE">
        <w:rPr>
          <w:rFonts w:hint="eastAsia"/>
        </w:rPr>
        <w:t>并设置其</w:t>
      </w:r>
      <w:proofErr w:type="gramStart"/>
      <w:r w:rsidR="008C54DE">
        <w:rPr>
          <w:rFonts w:hint="eastAsia"/>
        </w:rPr>
        <w:t>地址位宽</w:t>
      </w:r>
      <w:proofErr w:type="gramEnd"/>
      <w:r w:rsidR="008C54DE">
        <w:rPr>
          <w:rFonts w:hint="eastAsia"/>
        </w:rPr>
        <w:t>为</w:t>
      </w:r>
      <w:r w:rsidR="008C54DE">
        <w:rPr>
          <w:rFonts w:hint="eastAsia"/>
        </w:rPr>
        <w:t>10</w:t>
      </w:r>
      <w:r w:rsidR="008C54DE">
        <w:rPr>
          <w:rFonts w:hint="eastAsia"/>
        </w:rPr>
        <w:t>，数据位宽为</w:t>
      </w:r>
      <w:r w:rsidR="008C54DE">
        <w:rPr>
          <w:rFonts w:hint="eastAsia"/>
        </w:rPr>
        <w:t>32</w:t>
      </w:r>
      <w:r w:rsidR="00B97908">
        <w:rPr>
          <w:rFonts w:hint="eastAsia"/>
        </w:rPr>
        <w:t>。</w:t>
      </w:r>
    </w:p>
    <w:p w14:paraId="43AE10B4" w14:textId="1106829A" w:rsidR="0066756D" w:rsidRDefault="00AF4B06" w:rsidP="0066756D">
      <w:pPr>
        <w:pStyle w:val="a3"/>
        <w:keepNext/>
        <w:ind w:firstLineChars="0" w:firstLine="0"/>
        <w:jc w:val="center"/>
      </w:pPr>
      <w:r w:rsidRPr="00AF4B06">
        <w:rPr>
          <w:noProof/>
        </w:rPr>
        <w:lastRenderedPageBreak/>
        <w:drawing>
          <wp:inline distT="0" distB="0" distL="0" distR="0" wp14:anchorId="543E1CCC" wp14:editId="1E8936C2">
            <wp:extent cx="1463040" cy="1318260"/>
            <wp:effectExtent l="0" t="0" r="3810" b="0"/>
            <wp:docPr id="51" name="图片 51" descr="C:\Users\LXR\Documents\Tencent Files\1021551729\Image\SharePic\2019032709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XR\Documents\Tencent Files\1021551729\Image\SharePic\201903270912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3040" cy="1318260"/>
                    </a:xfrm>
                    <a:prstGeom prst="rect">
                      <a:avLst/>
                    </a:prstGeom>
                    <a:noFill/>
                    <a:ln>
                      <a:noFill/>
                    </a:ln>
                  </pic:spPr>
                </pic:pic>
              </a:graphicData>
            </a:graphic>
          </wp:inline>
        </w:drawing>
      </w:r>
    </w:p>
    <w:p w14:paraId="0B5B2952" w14:textId="060D6B94" w:rsidR="0066756D" w:rsidRPr="00A54F01" w:rsidRDefault="0066756D" w:rsidP="00A54F01">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sidR="00A54F01">
        <w:rPr>
          <w:rFonts w:hint="eastAsia"/>
        </w:rPr>
        <w:t>8数据存储器</w:t>
      </w:r>
      <w:r>
        <w:rPr>
          <w:rFonts w:hint="eastAsia"/>
        </w:rPr>
        <w:t>（</w:t>
      </w:r>
      <w:r w:rsidR="00A54F01">
        <w:t>ROM</w:t>
      </w:r>
      <w:r>
        <w:rPr>
          <w:rFonts w:hint="eastAsia"/>
        </w:rPr>
        <w:t>）</w:t>
      </w:r>
    </w:p>
    <w:p w14:paraId="083F636A" w14:textId="4569D610" w:rsidR="00B4190E" w:rsidRDefault="0066756D" w:rsidP="00B4190E">
      <w:pPr>
        <w:pStyle w:val="a3"/>
        <w:numPr>
          <w:ilvl w:val="0"/>
          <w:numId w:val="37"/>
        </w:numPr>
        <w:ind w:firstLineChars="0"/>
      </w:pPr>
      <w:r>
        <w:rPr>
          <w:rFonts w:hint="eastAsia"/>
        </w:rPr>
        <w:t>FPGA</w:t>
      </w:r>
      <w:r>
        <w:rPr>
          <w:rFonts w:hint="eastAsia"/>
        </w:rPr>
        <w:t>实现：</w:t>
      </w:r>
    </w:p>
    <w:p w14:paraId="58BF95DC" w14:textId="3BFB8EA7" w:rsidR="00EB0A1A" w:rsidRDefault="00B4190E" w:rsidP="00B4190E">
      <w:pPr>
        <w:pStyle w:val="a3"/>
        <w:ind w:rightChars="11" w:right="26" w:firstLine="480"/>
      </w:pPr>
      <w:r>
        <w:rPr>
          <w:rFonts w:hint="eastAsia"/>
        </w:rPr>
        <w:t>和指令存储器一样设置二位数组存放指令，</w:t>
      </w:r>
      <w:r w:rsidR="000F1C95">
        <w:rPr>
          <w:rFonts w:hint="eastAsia"/>
        </w:rPr>
        <w:t>但数据存储器采用四个二位数组实现，</w:t>
      </w:r>
      <w:r>
        <w:rPr>
          <w:rFonts w:hint="eastAsia"/>
        </w:rPr>
        <w:t>每行有</w:t>
      </w:r>
      <w:r w:rsidR="000F1C95">
        <w:rPr>
          <w:rFonts w:hint="eastAsia"/>
        </w:rPr>
        <w:t>8</w:t>
      </w:r>
      <w:r>
        <w:rPr>
          <w:rFonts w:hint="eastAsia"/>
        </w:rPr>
        <w:t>个</w:t>
      </w:r>
      <w:proofErr w:type="gramStart"/>
      <w:r>
        <w:rPr>
          <w:rFonts w:hint="eastAsia"/>
        </w:rPr>
        <w:t>数字表示位宽为</w:t>
      </w:r>
      <w:proofErr w:type="gramEnd"/>
      <w:r w:rsidR="000F1C95">
        <w:rPr>
          <w:rFonts w:hint="eastAsia"/>
        </w:rPr>
        <w:t>8</w:t>
      </w:r>
      <w:r>
        <w:rPr>
          <w:rFonts w:hint="eastAsia"/>
        </w:rPr>
        <w:t>，一共有</w:t>
      </w:r>
      <w:r>
        <w:rPr>
          <w:rFonts w:hint="eastAsia"/>
        </w:rPr>
        <w:t>2</w:t>
      </w:r>
      <w:r>
        <w:t>^</w:t>
      </w:r>
      <w:r w:rsidR="000F1C95">
        <w:rPr>
          <w:rFonts w:hint="eastAsia"/>
        </w:rPr>
        <w:t>10</w:t>
      </w:r>
      <w:r>
        <w:rPr>
          <w:rFonts w:hint="eastAsia"/>
        </w:rPr>
        <w:t>行，表示取值范围皆可取到指令，</w:t>
      </w:r>
      <w:r w:rsidR="00216DAF">
        <w:rPr>
          <w:rFonts w:hint="eastAsia"/>
        </w:rPr>
        <w:t>将四个二维数组统一起来</w:t>
      </w:r>
      <w:r>
        <w:rPr>
          <w:rFonts w:hint="eastAsia"/>
        </w:rPr>
        <w:t>作为</w:t>
      </w:r>
      <w:r w:rsidR="008F7640">
        <w:rPr>
          <w:rFonts w:hint="eastAsia"/>
        </w:rPr>
        <w:t>数据</w:t>
      </w:r>
      <w:r>
        <w:rPr>
          <w:rFonts w:hint="eastAsia"/>
        </w:rPr>
        <w:t>存储器</w:t>
      </w:r>
      <w:r w:rsidR="00B80936">
        <w:rPr>
          <w:rFonts w:hint="eastAsia"/>
        </w:rPr>
        <w:t>，每个二维数组的具体实现在</w:t>
      </w:r>
      <w:r w:rsidR="00B80936">
        <w:rPr>
          <w:rFonts w:hint="eastAsia"/>
        </w:rPr>
        <w:t>r</w:t>
      </w:r>
      <w:r w:rsidR="00B80936">
        <w:t>am1k_8</w:t>
      </w:r>
      <w:r w:rsidR="00B80936">
        <w:rPr>
          <w:rFonts w:hint="eastAsia"/>
        </w:rPr>
        <w:t>中实现</w:t>
      </w:r>
      <w:r>
        <w:rPr>
          <w:rFonts w:hint="eastAsia"/>
        </w:rPr>
        <w:t>。其中</w:t>
      </w:r>
      <w:r>
        <w:rPr>
          <w:rFonts w:hint="eastAsia"/>
        </w:rPr>
        <w:t>A</w:t>
      </w:r>
      <w:r>
        <w:rPr>
          <w:rFonts w:hint="eastAsia"/>
        </w:rPr>
        <w:t>为输入数据存储器的</w:t>
      </w:r>
      <w:r>
        <w:rPr>
          <w:rFonts w:hint="eastAsia"/>
        </w:rPr>
        <w:t>P</w:t>
      </w:r>
      <w:r>
        <w:t>C</w:t>
      </w:r>
      <w:r>
        <w:rPr>
          <w:rFonts w:hint="eastAsia"/>
        </w:rPr>
        <w:t>地址，</w:t>
      </w:r>
      <w:proofErr w:type="spellStart"/>
      <w:r>
        <w:rPr>
          <w:rFonts w:hint="eastAsia"/>
        </w:rPr>
        <w:t>outD</w:t>
      </w:r>
      <w:proofErr w:type="spellEnd"/>
      <w:r>
        <w:rPr>
          <w:rFonts w:hint="eastAsia"/>
        </w:rPr>
        <w:t>为从数据存储器读出的一个数据</w:t>
      </w:r>
      <w:r w:rsidR="00AF0F90">
        <w:rPr>
          <w:rFonts w:hint="eastAsia"/>
        </w:rPr>
        <w:t>，</w:t>
      </w:r>
      <w:proofErr w:type="spellStart"/>
      <w:r w:rsidR="00AF0F90">
        <w:rPr>
          <w:rFonts w:hint="eastAsia"/>
        </w:rPr>
        <w:t>s</w:t>
      </w:r>
      <w:r w:rsidR="00AF0F90">
        <w:t>el</w:t>
      </w:r>
      <w:proofErr w:type="spellEnd"/>
      <w:r w:rsidR="00AF0F90">
        <w:rPr>
          <w:rFonts w:hint="eastAsia"/>
        </w:rPr>
        <w:t>为读出的位置（</w:t>
      </w:r>
      <w:r w:rsidR="00AF0F90">
        <w:rPr>
          <w:rFonts w:hint="eastAsia"/>
        </w:rPr>
        <w:t>00</w:t>
      </w:r>
      <w:r w:rsidR="00AF0F90">
        <w:rPr>
          <w:rFonts w:hint="eastAsia"/>
        </w:rPr>
        <w:t>：低</w:t>
      </w:r>
      <w:r w:rsidR="00AF0F90">
        <w:rPr>
          <w:rFonts w:hint="eastAsia"/>
        </w:rPr>
        <w:t>8</w:t>
      </w:r>
      <w:r w:rsidR="00AF0F90">
        <w:rPr>
          <w:rFonts w:hint="eastAsia"/>
        </w:rPr>
        <w:t>位</w:t>
      </w:r>
      <w:r w:rsidR="00AF0F90">
        <w:rPr>
          <w:rFonts w:hint="eastAsia"/>
        </w:rPr>
        <w:t>--11</w:t>
      </w:r>
      <w:r w:rsidR="00AF0F90">
        <w:rPr>
          <w:rFonts w:hint="eastAsia"/>
        </w:rPr>
        <w:t>：高</w:t>
      </w:r>
      <w:r w:rsidR="00AF0F90">
        <w:rPr>
          <w:rFonts w:hint="eastAsia"/>
        </w:rPr>
        <w:t>8</w:t>
      </w:r>
      <w:r w:rsidR="00AF0F90">
        <w:rPr>
          <w:rFonts w:hint="eastAsia"/>
        </w:rPr>
        <w:t>位），用来实现按字节读出</w:t>
      </w:r>
      <w:r>
        <w:rPr>
          <w:rFonts w:hint="eastAsia"/>
        </w:rPr>
        <w:t>。因数据存储器是一个</w:t>
      </w:r>
      <w:r>
        <w:rPr>
          <w:rFonts w:hint="eastAsia"/>
        </w:rPr>
        <w:t>R</w:t>
      </w:r>
      <w:r>
        <w:t>AM</w:t>
      </w:r>
      <w:r>
        <w:rPr>
          <w:rFonts w:hint="eastAsia"/>
        </w:rPr>
        <w:t>，要实现对数据存储器的写入操作，</w:t>
      </w:r>
      <w:r w:rsidR="00EB0A1A">
        <w:rPr>
          <w:rFonts w:hint="eastAsia"/>
        </w:rPr>
        <w:t>所以添加</w:t>
      </w:r>
      <w:r w:rsidR="00DE79DD">
        <w:rPr>
          <w:rFonts w:hint="eastAsia"/>
        </w:rPr>
        <w:t>写入的数据</w:t>
      </w:r>
      <w:proofErr w:type="spellStart"/>
      <w:r w:rsidR="00DE79DD">
        <w:rPr>
          <w:rFonts w:hint="eastAsia"/>
        </w:rPr>
        <w:t>i</w:t>
      </w:r>
      <w:r w:rsidR="00DE79DD">
        <w:t>nD</w:t>
      </w:r>
      <w:proofErr w:type="spellEnd"/>
      <w:r w:rsidR="00EB0A1A">
        <w:rPr>
          <w:rFonts w:hint="eastAsia"/>
        </w:rPr>
        <w:t>。</w:t>
      </w:r>
      <w:r w:rsidR="00CB54D0">
        <w:rPr>
          <w:rFonts w:hint="eastAsia"/>
        </w:rPr>
        <w:t>因考虑到最后在</w:t>
      </w:r>
      <w:r w:rsidR="00CB54D0">
        <w:rPr>
          <w:rFonts w:hint="eastAsia"/>
        </w:rPr>
        <w:t>F</w:t>
      </w:r>
      <w:r w:rsidR="00CB54D0">
        <w:t>PGA</w:t>
      </w:r>
      <w:r w:rsidR="00CB54D0">
        <w:rPr>
          <w:rFonts w:hint="eastAsia"/>
        </w:rPr>
        <w:t>开发板上展示结果，要实现通过开发板上的开关选择，显示对应位置上的数据，所以添加一个输入</w:t>
      </w:r>
      <w:proofErr w:type="spellStart"/>
      <w:r w:rsidR="00CB54D0">
        <w:t>data_addr</w:t>
      </w:r>
      <w:proofErr w:type="spellEnd"/>
      <w:r w:rsidR="00CB54D0">
        <w:rPr>
          <w:rFonts w:hint="eastAsia"/>
        </w:rPr>
        <w:t>为开发板上输入的</w:t>
      </w:r>
      <w:r w:rsidR="00CB54D0">
        <w:rPr>
          <w:rFonts w:hint="eastAsia"/>
        </w:rPr>
        <w:t>4</w:t>
      </w:r>
      <w:r w:rsidR="00CB54D0">
        <w:rPr>
          <w:rFonts w:hint="eastAsia"/>
        </w:rPr>
        <w:t>位地址，添加一个输出</w:t>
      </w:r>
      <w:proofErr w:type="spellStart"/>
      <w:r w:rsidR="00CB54D0">
        <w:rPr>
          <w:rFonts w:hint="eastAsia"/>
        </w:rPr>
        <w:t>d</w:t>
      </w:r>
      <w:r w:rsidR="00CB54D0">
        <w:t>ata_out</w:t>
      </w:r>
      <w:proofErr w:type="spellEnd"/>
      <w:r w:rsidR="00CB54D0">
        <w:rPr>
          <w:rFonts w:hint="eastAsia"/>
        </w:rPr>
        <w:t>为通过输入的四位地址读取到的</w:t>
      </w:r>
      <w:r w:rsidR="00CB54D0">
        <w:rPr>
          <w:rFonts w:hint="eastAsia"/>
        </w:rPr>
        <w:t>32</w:t>
      </w:r>
      <w:r w:rsidR="00CB54D0">
        <w:rPr>
          <w:rFonts w:hint="eastAsia"/>
        </w:rPr>
        <w:t>位数字。</w:t>
      </w:r>
    </w:p>
    <w:p w14:paraId="770162D7" w14:textId="1231CD78" w:rsidR="0066756D" w:rsidRDefault="00380795" w:rsidP="0066756D">
      <w:pPr>
        <w:pStyle w:val="a3"/>
        <w:ind w:firstLine="480"/>
      </w:pPr>
      <w:r>
        <w:rPr>
          <w:rFonts w:hint="eastAsia"/>
        </w:rPr>
        <w:t>数据存储器</w:t>
      </w:r>
      <w:r>
        <w:t>RAM</w:t>
      </w:r>
      <w:r w:rsidR="0066756D">
        <w:rPr>
          <w:rFonts w:hint="eastAsia"/>
        </w:rPr>
        <w:t>的</w:t>
      </w:r>
      <w:r w:rsidR="0066756D">
        <w:rPr>
          <w:rFonts w:hint="eastAsia"/>
        </w:rPr>
        <w:t>Verilog</w:t>
      </w:r>
      <w:r w:rsidR="0066756D">
        <w:rPr>
          <w:rFonts w:hint="eastAsia"/>
        </w:rPr>
        <w:t>代码如下：</w:t>
      </w:r>
    </w:p>
    <w:p w14:paraId="208111FC" w14:textId="77777777" w:rsidR="00380795" w:rsidRDefault="00380795" w:rsidP="00380795">
      <w:pPr>
        <w:pStyle w:val="a3"/>
        <w:shd w:val="clear" w:color="auto" w:fill="D9D9D9"/>
        <w:ind w:firstLine="480"/>
      </w:pPr>
      <w:r>
        <w:t xml:space="preserve">    wire [</w:t>
      </w:r>
      <w:proofErr w:type="gramStart"/>
      <w:r>
        <w:t>9:0]</w:t>
      </w:r>
      <w:proofErr w:type="spellStart"/>
      <w:r>
        <w:t>sel</w:t>
      </w:r>
      <w:proofErr w:type="gramEnd"/>
      <w:r>
        <w:t>_data</w:t>
      </w:r>
      <w:proofErr w:type="spellEnd"/>
      <w:r>
        <w:t>;</w:t>
      </w:r>
    </w:p>
    <w:p w14:paraId="129BB722" w14:textId="77777777" w:rsidR="00380795" w:rsidRDefault="00380795" w:rsidP="00380795">
      <w:pPr>
        <w:pStyle w:val="a3"/>
        <w:shd w:val="clear" w:color="auto" w:fill="D9D9D9"/>
        <w:ind w:firstLine="480"/>
      </w:pPr>
      <w:r>
        <w:t xml:space="preserve">    reg [31:0] </w:t>
      </w:r>
      <w:proofErr w:type="spellStart"/>
      <w:r>
        <w:t>inBytes</w:t>
      </w:r>
      <w:proofErr w:type="spellEnd"/>
      <w:r>
        <w:t>;</w:t>
      </w:r>
    </w:p>
    <w:p w14:paraId="7ACD4ADF" w14:textId="77777777" w:rsidR="00380795" w:rsidRDefault="00380795" w:rsidP="00380795">
      <w:pPr>
        <w:pStyle w:val="a3"/>
        <w:shd w:val="clear" w:color="auto" w:fill="D9D9D9"/>
        <w:ind w:firstLine="480"/>
      </w:pPr>
      <w:r>
        <w:t xml:space="preserve">    </w:t>
      </w:r>
    </w:p>
    <w:p w14:paraId="30BE3DB5" w14:textId="77777777" w:rsidR="00380795" w:rsidRDefault="00380795" w:rsidP="00380795">
      <w:pPr>
        <w:pStyle w:val="a3"/>
        <w:shd w:val="clear" w:color="auto" w:fill="D9D9D9"/>
        <w:ind w:firstLine="480"/>
      </w:pPr>
      <w:r>
        <w:t xml:space="preserve">    always @(</w:t>
      </w:r>
      <w:proofErr w:type="spellStart"/>
      <w:proofErr w:type="gramStart"/>
      <w:r>
        <w:t>sel,inD</w:t>
      </w:r>
      <w:proofErr w:type="spellEnd"/>
      <w:proofErr w:type="gramEnd"/>
      <w:r>
        <w:t>) begin</w:t>
      </w:r>
    </w:p>
    <w:p w14:paraId="0D52036D" w14:textId="77777777" w:rsidR="00380795" w:rsidRDefault="00380795" w:rsidP="00380795">
      <w:pPr>
        <w:pStyle w:val="a3"/>
        <w:shd w:val="clear" w:color="auto" w:fill="D9D9D9"/>
        <w:ind w:firstLine="480"/>
      </w:pPr>
      <w:r>
        <w:t xml:space="preserve">        case(</w:t>
      </w:r>
      <w:proofErr w:type="spellStart"/>
      <w:r>
        <w:t>sel</w:t>
      </w:r>
      <w:proofErr w:type="spellEnd"/>
      <w:r>
        <w:t xml:space="preserve">) </w:t>
      </w:r>
    </w:p>
    <w:p w14:paraId="1E5A28B1" w14:textId="77777777" w:rsidR="00380795" w:rsidRDefault="00380795" w:rsidP="00380795">
      <w:pPr>
        <w:pStyle w:val="a3"/>
        <w:shd w:val="clear" w:color="auto" w:fill="D9D9D9"/>
        <w:ind w:firstLine="480"/>
      </w:pPr>
      <w:r>
        <w:t xml:space="preserve">            4'b</w:t>
      </w:r>
      <w:proofErr w:type="gramStart"/>
      <w:r>
        <w:t>0000:inBytes</w:t>
      </w:r>
      <w:proofErr w:type="gramEnd"/>
      <w:r>
        <w:t xml:space="preserve">= 32'b0;   </w:t>
      </w:r>
    </w:p>
    <w:p w14:paraId="03D7DBB5" w14:textId="77777777" w:rsidR="00380795" w:rsidRDefault="00380795" w:rsidP="00380795">
      <w:pPr>
        <w:pStyle w:val="a3"/>
        <w:shd w:val="clear" w:color="auto" w:fill="D9D9D9"/>
        <w:ind w:firstLine="480"/>
      </w:pPr>
      <w:r>
        <w:t xml:space="preserve">            4'b</w:t>
      </w:r>
      <w:proofErr w:type="gramStart"/>
      <w:r>
        <w:t>0001:inBytes</w:t>
      </w:r>
      <w:proofErr w:type="gramEnd"/>
      <w:r>
        <w:t>= {24'b0,inD[7:0]};</w:t>
      </w:r>
    </w:p>
    <w:p w14:paraId="0B145439" w14:textId="77777777" w:rsidR="00380795" w:rsidRDefault="00380795" w:rsidP="00380795">
      <w:pPr>
        <w:pStyle w:val="a3"/>
        <w:shd w:val="clear" w:color="auto" w:fill="D9D9D9"/>
        <w:ind w:firstLine="480"/>
      </w:pPr>
      <w:r>
        <w:t xml:space="preserve">            4'b</w:t>
      </w:r>
      <w:proofErr w:type="gramStart"/>
      <w:r>
        <w:t>0010:inBytes</w:t>
      </w:r>
      <w:proofErr w:type="gramEnd"/>
      <w:r>
        <w:t>= {24'b0,inD[15:8]};</w:t>
      </w:r>
    </w:p>
    <w:p w14:paraId="25EFBB4B" w14:textId="77777777" w:rsidR="00380795" w:rsidRDefault="00380795" w:rsidP="00380795">
      <w:pPr>
        <w:pStyle w:val="a3"/>
        <w:shd w:val="clear" w:color="auto" w:fill="D9D9D9"/>
        <w:ind w:firstLine="480"/>
      </w:pPr>
      <w:r>
        <w:t xml:space="preserve">            4'b</w:t>
      </w:r>
      <w:proofErr w:type="gramStart"/>
      <w:r>
        <w:t>0100:inBytes</w:t>
      </w:r>
      <w:proofErr w:type="gramEnd"/>
      <w:r>
        <w:t>= {24'b0,inD[23:16]};</w:t>
      </w:r>
    </w:p>
    <w:p w14:paraId="78F0E2A4" w14:textId="77777777" w:rsidR="00380795" w:rsidRDefault="00380795" w:rsidP="00380795">
      <w:pPr>
        <w:pStyle w:val="a3"/>
        <w:shd w:val="clear" w:color="auto" w:fill="D9D9D9"/>
        <w:ind w:firstLine="480"/>
      </w:pPr>
      <w:r>
        <w:t xml:space="preserve">            4'b</w:t>
      </w:r>
      <w:proofErr w:type="gramStart"/>
      <w:r>
        <w:t>1000:inBytes</w:t>
      </w:r>
      <w:proofErr w:type="gramEnd"/>
      <w:r>
        <w:t>= {24'b0,inD[31:24]};</w:t>
      </w:r>
    </w:p>
    <w:p w14:paraId="4C33A8D6" w14:textId="77777777" w:rsidR="00380795" w:rsidRDefault="00380795" w:rsidP="00380795">
      <w:pPr>
        <w:pStyle w:val="a3"/>
        <w:shd w:val="clear" w:color="auto" w:fill="D9D9D9"/>
        <w:ind w:firstLine="480"/>
      </w:pPr>
      <w:r>
        <w:t xml:space="preserve">            4'b</w:t>
      </w:r>
      <w:proofErr w:type="gramStart"/>
      <w:r>
        <w:t>1100:inBytes</w:t>
      </w:r>
      <w:proofErr w:type="gramEnd"/>
      <w:r>
        <w:t>= {16'b0,inD[31:16]};</w:t>
      </w:r>
    </w:p>
    <w:p w14:paraId="74E0EBF0" w14:textId="77777777" w:rsidR="00380795" w:rsidRDefault="00380795" w:rsidP="00380795">
      <w:pPr>
        <w:pStyle w:val="a3"/>
        <w:shd w:val="clear" w:color="auto" w:fill="D9D9D9"/>
        <w:ind w:firstLine="480"/>
      </w:pPr>
      <w:r>
        <w:t xml:space="preserve">            4'b</w:t>
      </w:r>
      <w:proofErr w:type="gramStart"/>
      <w:r>
        <w:t>0011:inBytes</w:t>
      </w:r>
      <w:proofErr w:type="gramEnd"/>
      <w:r>
        <w:t>= {16'b0,inD[15:0]};</w:t>
      </w:r>
    </w:p>
    <w:p w14:paraId="73C839FD" w14:textId="77777777" w:rsidR="00380795" w:rsidRDefault="00380795" w:rsidP="00380795">
      <w:pPr>
        <w:pStyle w:val="a3"/>
        <w:shd w:val="clear" w:color="auto" w:fill="D9D9D9"/>
        <w:ind w:firstLine="480"/>
      </w:pPr>
      <w:r>
        <w:t xml:space="preserve">            4'b</w:t>
      </w:r>
      <w:proofErr w:type="gramStart"/>
      <w:r>
        <w:t>1111:inBytes</w:t>
      </w:r>
      <w:proofErr w:type="gramEnd"/>
      <w:r>
        <w:t xml:space="preserve">= </w:t>
      </w:r>
      <w:proofErr w:type="spellStart"/>
      <w:r>
        <w:t>inD</w:t>
      </w:r>
      <w:proofErr w:type="spellEnd"/>
      <w:r>
        <w:t>;</w:t>
      </w:r>
    </w:p>
    <w:p w14:paraId="63659D03" w14:textId="77777777" w:rsidR="00380795" w:rsidRDefault="00380795" w:rsidP="00380795">
      <w:pPr>
        <w:pStyle w:val="a3"/>
        <w:shd w:val="clear" w:color="auto" w:fill="D9D9D9"/>
        <w:ind w:firstLine="480"/>
      </w:pPr>
      <w:r>
        <w:lastRenderedPageBreak/>
        <w:t xml:space="preserve">            </w:t>
      </w:r>
      <w:proofErr w:type="spellStart"/>
      <w:proofErr w:type="gramStart"/>
      <w:r>
        <w:t>default:inBytes</w:t>
      </w:r>
      <w:proofErr w:type="spellEnd"/>
      <w:proofErr w:type="gramEnd"/>
      <w:r>
        <w:t>= 0;</w:t>
      </w:r>
    </w:p>
    <w:p w14:paraId="4C4570E7" w14:textId="77777777" w:rsidR="00380795" w:rsidRDefault="00380795" w:rsidP="00380795">
      <w:pPr>
        <w:pStyle w:val="a3"/>
        <w:shd w:val="clear" w:color="auto" w:fill="D9D9D9"/>
        <w:ind w:firstLine="480"/>
      </w:pPr>
      <w:r>
        <w:t xml:space="preserve">        </w:t>
      </w:r>
      <w:proofErr w:type="spellStart"/>
      <w:r>
        <w:t>endcase</w:t>
      </w:r>
      <w:proofErr w:type="spellEnd"/>
    </w:p>
    <w:p w14:paraId="1F092E94" w14:textId="77777777" w:rsidR="00380795" w:rsidRDefault="00380795" w:rsidP="00380795">
      <w:pPr>
        <w:pStyle w:val="a3"/>
        <w:shd w:val="clear" w:color="auto" w:fill="D9D9D9"/>
        <w:ind w:firstLine="480"/>
      </w:pPr>
      <w:r>
        <w:t xml:space="preserve">    end</w:t>
      </w:r>
    </w:p>
    <w:p w14:paraId="3E4CA361" w14:textId="77777777" w:rsidR="00380795" w:rsidRDefault="00380795" w:rsidP="00380795">
      <w:pPr>
        <w:pStyle w:val="a3"/>
        <w:shd w:val="clear" w:color="auto" w:fill="D9D9D9"/>
        <w:ind w:firstLine="480"/>
      </w:pPr>
      <w:r>
        <w:t xml:space="preserve">    </w:t>
      </w:r>
    </w:p>
    <w:p w14:paraId="1D24A23F" w14:textId="77777777" w:rsidR="00380795" w:rsidRDefault="00380795" w:rsidP="00380795">
      <w:pPr>
        <w:pStyle w:val="a3"/>
        <w:shd w:val="clear" w:color="auto" w:fill="D9D9D9"/>
        <w:ind w:firstLine="480"/>
      </w:pPr>
      <w:r>
        <w:tab/>
        <w:t xml:space="preserve">assign </w:t>
      </w:r>
      <w:proofErr w:type="spellStart"/>
      <w:r>
        <w:t>sel_data</w:t>
      </w:r>
      <w:proofErr w:type="spellEnd"/>
      <w:r>
        <w:t>={6'd</w:t>
      </w:r>
      <w:proofErr w:type="gramStart"/>
      <w:r>
        <w:t>0,data</w:t>
      </w:r>
      <w:proofErr w:type="gramEnd"/>
      <w:r>
        <w:t>_addr};</w:t>
      </w:r>
    </w:p>
    <w:p w14:paraId="217114D8" w14:textId="77777777" w:rsidR="00380795" w:rsidRDefault="00380795" w:rsidP="00380795">
      <w:pPr>
        <w:pStyle w:val="a3"/>
        <w:shd w:val="clear" w:color="auto" w:fill="D9D9D9"/>
        <w:ind w:firstLine="480"/>
      </w:pPr>
      <w:r>
        <w:tab/>
        <w:t>wire [7:0] Byte</w:t>
      </w:r>
      <w:proofErr w:type="gramStart"/>
      <w:r>
        <w:t>0,Byte</w:t>
      </w:r>
      <w:proofErr w:type="gramEnd"/>
      <w:r>
        <w:t>1,Byte2,Byte3;</w:t>
      </w:r>
    </w:p>
    <w:p w14:paraId="0A3960AA" w14:textId="77777777" w:rsidR="00380795" w:rsidRDefault="00380795" w:rsidP="00380795">
      <w:pPr>
        <w:pStyle w:val="a3"/>
        <w:shd w:val="clear" w:color="auto" w:fill="D9D9D9"/>
        <w:ind w:firstLine="480"/>
      </w:pPr>
      <w:r>
        <w:tab/>
        <w:t>ram1k_8 ram0</w:t>
      </w:r>
      <w:proofErr w:type="gramStart"/>
      <w:r>
        <w:t>(.A</w:t>
      </w:r>
      <w:proofErr w:type="gramEnd"/>
      <w:r>
        <w:t>(A),.</w:t>
      </w:r>
      <w:proofErr w:type="spellStart"/>
      <w:r>
        <w:t>inD</w:t>
      </w:r>
      <w:proofErr w:type="spellEnd"/>
      <w:r>
        <w:t>(</w:t>
      </w:r>
      <w:proofErr w:type="spellStart"/>
      <w:r>
        <w:t>inBytes</w:t>
      </w:r>
      <w:proofErr w:type="spellEnd"/>
      <w:r>
        <w:t>[7:0]) , .str(sel[0]&amp;str),.clk(clk),.outD(Byte0),.sel_data(sel_data),.data_out(data_out[7:0]));</w:t>
      </w:r>
    </w:p>
    <w:p w14:paraId="563E0417" w14:textId="77777777" w:rsidR="00380795" w:rsidRDefault="00380795" w:rsidP="00380795">
      <w:pPr>
        <w:pStyle w:val="a3"/>
        <w:shd w:val="clear" w:color="auto" w:fill="D9D9D9"/>
        <w:ind w:firstLine="480"/>
      </w:pPr>
      <w:r>
        <w:tab/>
        <w:t>ram1k_8 ram1</w:t>
      </w:r>
      <w:proofErr w:type="gramStart"/>
      <w:r>
        <w:t>(.A</w:t>
      </w:r>
      <w:proofErr w:type="gramEnd"/>
      <w:r>
        <w:t>(A),.</w:t>
      </w:r>
      <w:proofErr w:type="spellStart"/>
      <w:r>
        <w:t>inD</w:t>
      </w:r>
      <w:proofErr w:type="spellEnd"/>
      <w:r>
        <w:t>(</w:t>
      </w:r>
      <w:proofErr w:type="spellStart"/>
      <w:r>
        <w:t>inBytes</w:t>
      </w:r>
      <w:proofErr w:type="spellEnd"/>
      <w:r>
        <w:t>[15:8]), .str(sel[1]&amp;str),.clk(clk),.outD(Byte1),.sel_data(sel_data),.data_out(data_out[15:8]));</w:t>
      </w:r>
    </w:p>
    <w:p w14:paraId="242FD840" w14:textId="77777777" w:rsidR="00380795" w:rsidRDefault="00380795" w:rsidP="00380795">
      <w:pPr>
        <w:pStyle w:val="a3"/>
        <w:shd w:val="clear" w:color="auto" w:fill="D9D9D9"/>
        <w:ind w:firstLine="480"/>
      </w:pPr>
      <w:r>
        <w:tab/>
        <w:t>ram1k_8 ram2</w:t>
      </w:r>
      <w:proofErr w:type="gramStart"/>
      <w:r>
        <w:t>(.A</w:t>
      </w:r>
      <w:proofErr w:type="gramEnd"/>
      <w:r>
        <w:t>(A),.inD(inBytes[23:16]),.str(sel[2]&amp;str),.clk(clk),.outD(Byte2),.sel_data(sel_data),.data_out(data_out[23:16]));</w:t>
      </w:r>
    </w:p>
    <w:p w14:paraId="5A87C652" w14:textId="77777777" w:rsidR="00380795" w:rsidRDefault="00380795" w:rsidP="00380795">
      <w:pPr>
        <w:pStyle w:val="a3"/>
        <w:shd w:val="clear" w:color="auto" w:fill="D9D9D9"/>
        <w:ind w:firstLine="480"/>
      </w:pPr>
      <w:r>
        <w:tab/>
        <w:t>ram1k_8 ram3</w:t>
      </w:r>
      <w:proofErr w:type="gramStart"/>
      <w:r>
        <w:t>(.A</w:t>
      </w:r>
      <w:proofErr w:type="gramEnd"/>
      <w:r>
        <w:t>(A),.inD(inBytes[31:24]),.str(sel[3]&amp;str),.clk(clk),.outD(Byte3),.sel_data(sel_data),.data_out(data_out[31:24]));</w:t>
      </w:r>
    </w:p>
    <w:p w14:paraId="25D02509" w14:textId="77777777" w:rsidR="00380795" w:rsidRDefault="00380795" w:rsidP="00380795">
      <w:pPr>
        <w:pStyle w:val="a3"/>
        <w:shd w:val="clear" w:color="auto" w:fill="D9D9D9"/>
        <w:ind w:firstLine="480"/>
      </w:pPr>
      <w:r>
        <w:tab/>
      </w:r>
    </w:p>
    <w:p w14:paraId="3D299DAA" w14:textId="77777777" w:rsidR="00380795" w:rsidRDefault="00380795" w:rsidP="00380795">
      <w:pPr>
        <w:pStyle w:val="a3"/>
        <w:shd w:val="clear" w:color="auto" w:fill="D9D9D9"/>
        <w:ind w:firstLine="480"/>
      </w:pPr>
    </w:p>
    <w:p w14:paraId="009262F8" w14:textId="77777777" w:rsidR="00380795" w:rsidRDefault="00380795" w:rsidP="00380795">
      <w:pPr>
        <w:pStyle w:val="a3"/>
        <w:shd w:val="clear" w:color="auto" w:fill="D9D9D9"/>
        <w:ind w:firstLine="480"/>
      </w:pPr>
      <w:r>
        <w:tab/>
        <w:t>always @(</w:t>
      </w:r>
      <w:proofErr w:type="gramStart"/>
      <w:r>
        <w:t>sel,Byte</w:t>
      </w:r>
      <w:proofErr w:type="gramEnd"/>
      <w:r>
        <w:t>0,Byte1,Byte2,Byte3) begin</w:t>
      </w:r>
    </w:p>
    <w:p w14:paraId="0AEB8044" w14:textId="77777777" w:rsidR="00380795" w:rsidRDefault="00380795" w:rsidP="00380795">
      <w:pPr>
        <w:pStyle w:val="a3"/>
        <w:shd w:val="clear" w:color="auto" w:fill="D9D9D9"/>
        <w:ind w:firstLine="480"/>
      </w:pPr>
      <w:r>
        <w:tab/>
      </w:r>
      <w:r>
        <w:tab/>
        <w:t>case (</w:t>
      </w:r>
      <w:proofErr w:type="spellStart"/>
      <w:r>
        <w:t>sel</w:t>
      </w:r>
      <w:proofErr w:type="spellEnd"/>
      <w:r>
        <w:t>)</w:t>
      </w:r>
    </w:p>
    <w:p w14:paraId="07A45EB7" w14:textId="77777777" w:rsidR="00380795" w:rsidRDefault="00380795" w:rsidP="00380795">
      <w:pPr>
        <w:pStyle w:val="a3"/>
        <w:shd w:val="clear" w:color="auto" w:fill="D9D9D9"/>
        <w:ind w:firstLine="480"/>
      </w:pPr>
      <w:r>
        <w:tab/>
      </w:r>
      <w:r>
        <w:tab/>
      </w:r>
      <w:r>
        <w:tab/>
        <w:t>4'b</w:t>
      </w:r>
      <w:proofErr w:type="gramStart"/>
      <w:r>
        <w:t>0000:outD</w:t>
      </w:r>
      <w:proofErr w:type="gramEnd"/>
      <w:r>
        <w:t xml:space="preserve"> = 0;</w:t>
      </w:r>
    </w:p>
    <w:p w14:paraId="47D23F53" w14:textId="77777777" w:rsidR="00380795" w:rsidRDefault="00380795" w:rsidP="00380795">
      <w:pPr>
        <w:pStyle w:val="a3"/>
        <w:shd w:val="clear" w:color="auto" w:fill="D9D9D9"/>
        <w:ind w:firstLine="480"/>
      </w:pPr>
      <w:r>
        <w:tab/>
      </w:r>
      <w:r>
        <w:tab/>
      </w:r>
      <w:r>
        <w:tab/>
        <w:t>4'b</w:t>
      </w:r>
      <w:proofErr w:type="gramStart"/>
      <w:r>
        <w:t>0001:outD</w:t>
      </w:r>
      <w:proofErr w:type="gramEnd"/>
      <w:r>
        <w:t xml:space="preserve"> = {24'b0,Byte0};</w:t>
      </w:r>
    </w:p>
    <w:p w14:paraId="67D4351E" w14:textId="77777777" w:rsidR="00380795" w:rsidRDefault="00380795" w:rsidP="00380795">
      <w:pPr>
        <w:pStyle w:val="a3"/>
        <w:shd w:val="clear" w:color="auto" w:fill="D9D9D9"/>
        <w:ind w:firstLine="480"/>
      </w:pPr>
      <w:r>
        <w:tab/>
      </w:r>
      <w:r>
        <w:tab/>
      </w:r>
      <w:r>
        <w:tab/>
        <w:t>4'b</w:t>
      </w:r>
      <w:proofErr w:type="gramStart"/>
      <w:r>
        <w:t>0010:outD</w:t>
      </w:r>
      <w:proofErr w:type="gramEnd"/>
      <w:r>
        <w:t xml:space="preserve"> = {24'b0,Byte1};</w:t>
      </w:r>
    </w:p>
    <w:p w14:paraId="5306BFE0" w14:textId="77777777" w:rsidR="00380795" w:rsidRDefault="00380795" w:rsidP="00380795">
      <w:pPr>
        <w:pStyle w:val="a3"/>
        <w:shd w:val="clear" w:color="auto" w:fill="D9D9D9"/>
        <w:ind w:firstLine="480"/>
      </w:pPr>
      <w:r>
        <w:tab/>
      </w:r>
      <w:r>
        <w:tab/>
      </w:r>
      <w:r>
        <w:tab/>
        <w:t>4'b</w:t>
      </w:r>
      <w:proofErr w:type="gramStart"/>
      <w:r>
        <w:t>0100:outD</w:t>
      </w:r>
      <w:proofErr w:type="gramEnd"/>
      <w:r>
        <w:t xml:space="preserve"> = {24'b0,Byte2};</w:t>
      </w:r>
    </w:p>
    <w:p w14:paraId="44FBD781" w14:textId="77777777" w:rsidR="00380795" w:rsidRDefault="00380795" w:rsidP="00380795">
      <w:pPr>
        <w:pStyle w:val="a3"/>
        <w:shd w:val="clear" w:color="auto" w:fill="D9D9D9"/>
        <w:ind w:firstLine="480"/>
      </w:pPr>
      <w:r>
        <w:tab/>
      </w:r>
      <w:r>
        <w:tab/>
      </w:r>
      <w:r>
        <w:tab/>
        <w:t>4'b</w:t>
      </w:r>
      <w:proofErr w:type="gramStart"/>
      <w:r>
        <w:t>1000:outD</w:t>
      </w:r>
      <w:proofErr w:type="gramEnd"/>
      <w:r>
        <w:t xml:space="preserve"> = {24'b0,Byte3};</w:t>
      </w:r>
    </w:p>
    <w:p w14:paraId="0C87559F" w14:textId="77777777" w:rsidR="00380795" w:rsidRDefault="00380795" w:rsidP="00380795">
      <w:pPr>
        <w:pStyle w:val="a3"/>
        <w:shd w:val="clear" w:color="auto" w:fill="D9D9D9"/>
        <w:ind w:firstLine="480"/>
      </w:pPr>
      <w:r>
        <w:tab/>
      </w:r>
      <w:r>
        <w:tab/>
      </w:r>
      <w:r>
        <w:tab/>
        <w:t>4'b</w:t>
      </w:r>
      <w:proofErr w:type="gramStart"/>
      <w:r>
        <w:t>1100:outD</w:t>
      </w:r>
      <w:proofErr w:type="gramEnd"/>
      <w:r>
        <w:t xml:space="preserve"> = {16'b0,Byte3,Byte2};</w:t>
      </w:r>
    </w:p>
    <w:p w14:paraId="3EEC5B80" w14:textId="77777777" w:rsidR="00380795" w:rsidRDefault="00380795" w:rsidP="00380795">
      <w:pPr>
        <w:pStyle w:val="a3"/>
        <w:shd w:val="clear" w:color="auto" w:fill="D9D9D9"/>
        <w:ind w:firstLine="480"/>
      </w:pPr>
      <w:r>
        <w:tab/>
      </w:r>
      <w:r>
        <w:tab/>
      </w:r>
      <w:r>
        <w:tab/>
        <w:t>4'b</w:t>
      </w:r>
      <w:proofErr w:type="gramStart"/>
      <w:r>
        <w:t>0011:outD</w:t>
      </w:r>
      <w:proofErr w:type="gramEnd"/>
      <w:r>
        <w:t xml:space="preserve"> = {16'b0,Byte2,Byte1};</w:t>
      </w:r>
    </w:p>
    <w:p w14:paraId="0C7F13D2" w14:textId="77777777" w:rsidR="00380795" w:rsidRDefault="00380795" w:rsidP="00380795">
      <w:pPr>
        <w:pStyle w:val="a3"/>
        <w:shd w:val="clear" w:color="auto" w:fill="D9D9D9"/>
        <w:ind w:firstLine="480"/>
      </w:pPr>
      <w:r>
        <w:tab/>
      </w:r>
      <w:r>
        <w:tab/>
      </w:r>
      <w:r>
        <w:tab/>
        <w:t>4'b</w:t>
      </w:r>
      <w:proofErr w:type="gramStart"/>
      <w:r>
        <w:t>1111:outD</w:t>
      </w:r>
      <w:proofErr w:type="gramEnd"/>
      <w:r>
        <w:t xml:space="preserve"> = {Byte3,Byte2,Byte1,Byte0};</w:t>
      </w:r>
    </w:p>
    <w:p w14:paraId="02281C5C" w14:textId="77777777" w:rsidR="00380795" w:rsidRDefault="00380795" w:rsidP="00380795">
      <w:pPr>
        <w:pStyle w:val="a3"/>
        <w:shd w:val="clear" w:color="auto" w:fill="D9D9D9"/>
        <w:ind w:firstLine="480"/>
      </w:pPr>
      <w:r>
        <w:lastRenderedPageBreak/>
        <w:tab/>
      </w:r>
      <w:r>
        <w:tab/>
      </w:r>
      <w:r>
        <w:tab/>
      </w:r>
      <w:proofErr w:type="spellStart"/>
      <w:proofErr w:type="gramStart"/>
      <w:r>
        <w:t>default:outD</w:t>
      </w:r>
      <w:proofErr w:type="spellEnd"/>
      <w:proofErr w:type="gramEnd"/>
      <w:r>
        <w:t xml:space="preserve"> = 32'd0;</w:t>
      </w:r>
    </w:p>
    <w:p w14:paraId="57D4AA52" w14:textId="77777777" w:rsidR="00380795" w:rsidRDefault="00380795" w:rsidP="00380795">
      <w:pPr>
        <w:pStyle w:val="a3"/>
        <w:shd w:val="clear" w:color="auto" w:fill="D9D9D9"/>
        <w:ind w:firstLine="480"/>
      </w:pPr>
      <w:r>
        <w:tab/>
      </w:r>
      <w:r>
        <w:tab/>
      </w:r>
      <w:proofErr w:type="spellStart"/>
      <w:r>
        <w:t>endcase</w:t>
      </w:r>
      <w:proofErr w:type="spellEnd"/>
    </w:p>
    <w:p w14:paraId="5EC50C07" w14:textId="4ACFFF4D" w:rsidR="008A581F" w:rsidRDefault="00380795" w:rsidP="00541B3F">
      <w:pPr>
        <w:pStyle w:val="a3"/>
        <w:shd w:val="clear" w:color="auto" w:fill="D9D9D9"/>
        <w:ind w:firstLine="480"/>
      </w:pPr>
      <w:r>
        <w:tab/>
        <w:t>end</w:t>
      </w:r>
    </w:p>
    <w:p w14:paraId="1ADB2F8B" w14:textId="62F0E77C" w:rsidR="00210F5A" w:rsidRDefault="00210F5A" w:rsidP="00541B3F">
      <w:pPr>
        <w:pStyle w:val="a3"/>
        <w:ind w:rightChars="11" w:right="26" w:firstLine="480"/>
      </w:pPr>
      <w:r w:rsidRPr="008A581F">
        <w:t>ram1k_8</w:t>
      </w:r>
      <w:r>
        <w:rPr>
          <w:rFonts w:hint="eastAsia"/>
        </w:rPr>
        <w:t>是一个位宽为</w:t>
      </w:r>
      <w:r>
        <w:rPr>
          <w:rFonts w:hint="eastAsia"/>
        </w:rPr>
        <w:t>8</w:t>
      </w:r>
      <w:r>
        <w:rPr>
          <w:rFonts w:hint="eastAsia"/>
        </w:rPr>
        <w:t>的数据存储器，其同样需要</w:t>
      </w:r>
      <w:r w:rsidR="00FA6185">
        <w:rPr>
          <w:rFonts w:hint="eastAsia"/>
        </w:rPr>
        <w:t>输入参数输入的地址</w:t>
      </w:r>
      <w:r w:rsidR="00FA6185">
        <w:rPr>
          <w:rFonts w:hint="eastAsia"/>
        </w:rPr>
        <w:t>A</w:t>
      </w:r>
      <w:r w:rsidR="006F34F3">
        <w:rPr>
          <w:rFonts w:hint="eastAsia"/>
        </w:rPr>
        <w:t>，读出</w:t>
      </w:r>
      <w:r w:rsidR="00FA6185">
        <w:rPr>
          <w:rFonts w:hint="eastAsia"/>
        </w:rPr>
        <w:t>的数据</w:t>
      </w:r>
      <w:proofErr w:type="spellStart"/>
      <w:r w:rsidR="00FA6185">
        <w:rPr>
          <w:rFonts w:hint="eastAsia"/>
        </w:rPr>
        <w:t>o</w:t>
      </w:r>
      <w:r w:rsidR="00FA6185">
        <w:t>utD</w:t>
      </w:r>
      <w:proofErr w:type="spellEnd"/>
      <w:r w:rsidR="003D34F4">
        <w:rPr>
          <w:rFonts w:hint="eastAsia"/>
        </w:rPr>
        <w:t>，输入的数据</w:t>
      </w:r>
      <w:proofErr w:type="spellStart"/>
      <w:r w:rsidR="003D34F4">
        <w:rPr>
          <w:rFonts w:hint="eastAsia"/>
        </w:rPr>
        <w:t>i</w:t>
      </w:r>
      <w:r w:rsidR="003D34F4">
        <w:t>nD</w:t>
      </w:r>
      <w:proofErr w:type="spellEnd"/>
      <w:r w:rsidR="003D34F4">
        <w:rPr>
          <w:rFonts w:hint="eastAsia"/>
        </w:rPr>
        <w:t>，写入信号</w:t>
      </w:r>
      <w:r w:rsidR="003D34F4">
        <w:rPr>
          <w:rFonts w:hint="eastAsia"/>
        </w:rPr>
        <w:t>s</w:t>
      </w:r>
      <w:r w:rsidR="003D34F4">
        <w:t>tr</w:t>
      </w:r>
      <w:r w:rsidR="003D34F4">
        <w:rPr>
          <w:rFonts w:hint="eastAsia"/>
        </w:rPr>
        <w:t>，</w:t>
      </w:r>
      <w:r w:rsidR="00FB3DF7">
        <w:rPr>
          <w:rFonts w:hint="eastAsia"/>
        </w:rPr>
        <w:t>以及选择显示的地址</w:t>
      </w:r>
      <w:proofErr w:type="spellStart"/>
      <w:r w:rsidR="00FB3DF7">
        <w:rPr>
          <w:rFonts w:hint="eastAsia"/>
        </w:rPr>
        <w:t>s</w:t>
      </w:r>
      <w:r w:rsidR="00FB3DF7">
        <w:t>el_data</w:t>
      </w:r>
      <w:proofErr w:type="spellEnd"/>
      <w:r w:rsidR="00FB3DF7">
        <w:rPr>
          <w:rFonts w:hint="eastAsia"/>
        </w:rPr>
        <w:t>和选择显示的数据</w:t>
      </w:r>
      <w:proofErr w:type="spellStart"/>
      <w:r w:rsidR="00FB3DF7">
        <w:rPr>
          <w:rFonts w:hint="eastAsia"/>
        </w:rPr>
        <w:t>d</w:t>
      </w:r>
      <w:r w:rsidR="00FB3DF7">
        <w:t>ata_out</w:t>
      </w:r>
      <w:proofErr w:type="spellEnd"/>
      <w:r w:rsidR="00C51B3D">
        <w:rPr>
          <w:rFonts w:hint="eastAsia"/>
        </w:rPr>
        <w:t>。</w:t>
      </w:r>
    </w:p>
    <w:p w14:paraId="1067D0E8" w14:textId="33BAA866" w:rsidR="008A581F" w:rsidRDefault="008A581F" w:rsidP="00541B3F">
      <w:pPr>
        <w:pStyle w:val="a3"/>
        <w:ind w:rightChars="11" w:right="26" w:firstLine="480"/>
      </w:pPr>
      <w:r w:rsidRPr="008A581F">
        <w:t>ram1k_8</w:t>
      </w:r>
      <w:r>
        <w:rPr>
          <w:rFonts w:hint="eastAsia"/>
        </w:rPr>
        <w:t>的</w:t>
      </w:r>
      <w:r>
        <w:rPr>
          <w:rFonts w:hint="eastAsia"/>
        </w:rPr>
        <w:t>Verilog</w:t>
      </w:r>
      <w:r>
        <w:rPr>
          <w:rFonts w:hint="eastAsia"/>
        </w:rPr>
        <w:t>代码如下：</w:t>
      </w:r>
    </w:p>
    <w:p w14:paraId="7B4C1815" w14:textId="77777777" w:rsidR="00541B3F" w:rsidRDefault="00541B3F" w:rsidP="00541B3F">
      <w:pPr>
        <w:pStyle w:val="a3"/>
        <w:shd w:val="clear" w:color="auto" w:fill="D9D9D9"/>
        <w:ind w:firstLine="480"/>
      </w:pPr>
      <w:r>
        <w:t>module ram1k_8</w:t>
      </w:r>
    </w:p>
    <w:p w14:paraId="3144DA50" w14:textId="77777777" w:rsidR="00541B3F" w:rsidRDefault="00541B3F" w:rsidP="00541B3F">
      <w:pPr>
        <w:pStyle w:val="a3"/>
        <w:shd w:val="clear" w:color="auto" w:fill="D9D9D9"/>
        <w:ind w:firstLine="480"/>
      </w:pPr>
      <w:proofErr w:type="gramStart"/>
      <w:r>
        <w:t>#(</w:t>
      </w:r>
      <w:proofErr w:type="gramEnd"/>
      <w:r>
        <w:t>parameter BYTE_WIDTH=8,parameter ADDR_WIDTH=10)</w:t>
      </w:r>
    </w:p>
    <w:p w14:paraId="3977EC21" w14:textId="77777777" w:rsidR="00541B3F" w:rsidRDefault="00541B3F" w:rsidP="00541B3F">
      <w:pPr>
        <w:pStyle w:val="a3"/>
        <w:shd w:val="clear" w:color="auto" w:fill="D9D9D9"/>
        <w:ind w:firstLine="480"/>
      </w:pPr>
      <w:r>
        <w:t>(</w:t>
      </w:r>
    </w:p>
    <w:p w14:paraId="48AA8940" w14:textId="77777777" w:rsidR="00541B3F" w:rsidRDefault="00541B3F" w:rsidP="00541B3F">
      <w:pPr>
        <w:pStyle w:val="a3"/>
        <w:shd w:val="clear" w:color="auto" w:fill="D9D9D9"/>
        <w:ind w:firstLine="480"/>
      </w:pPr>
      <w:r>
        <w:t xml:space="preserve">    input [(ADDR_WIDTH-1):</w:t>
      </w:r>
      <w:proofErr w:type="gramStart"/>
      <w:r>
        <w:t>0]A</w:t>
      </w:r>
      <w:proofErr w:type="gramEnd"/>
      <w:r>
        <w:t>,</w:t>
      </w:r>
    </w:p>
    <w:p w14:paraId="51603F3B" w14:textId="77777777" w:rsidR="00541B3F" w:rsidRDefault="00541B3F" w:rsidP="00541B3F">
      <w:pPr>
        <w:pStyle w:val="a3"/>
        <w:shd w:val="clear" w:color="auto" w:fill="D9D9D9"/>
        <w:ind w:firstLine="480"/>
      </w:pPr>
      <w:r>
        <w:t xml:space="preserve">    input [(BYTE_WIDTH-1):</w:t>
      </w:r>
      <w:proofErr w:type="gramStart"/>
      <w:r>
        <w:t>0]</w:t>
      </w:r>
      <w:proofErr w:type="spellStart"/>
      <w:r>
        <w:t>inD</w:t>
      </w:r>
      <w:proofErr w:type="spellEnd"/>
      <w:proofErr w:type="gramEnd"/>
      <w:r>
        <w:t>,</w:t>
      </w:r>
    </w:p>
    <w:p w14:paraId="7466923F" w14:textId="77777777" w:rsidR="00541B3F" w:rsidRDefault="00541B3F" w:rsidP="00541B3F">
      <w:pPr>
        <w:pStyle w:val="a3"/>
        <w:shd w:val="clear" w:color="auto" w:fill="D9D9D9"/>
        <w:ind w:firstLine="480"/>
      </w:pPr>
      <w:r>
        <w:t xml:space="preserve">    input str,</w:t>
      </w:r>
    </w:p>
    <w:p w14:paraId="1E057699" w14:textId="77777777" w:rsidR="00541B3F" w:rsidRDefault="00541B3F" w:rsidP="00541B3F">
      <w:pPr>
        <w:pStyle w:val="a3"/>
        <w:shd w:val="clear" w:color="auto" w:fill="D9D9D9"/>
        <w:ind w:firstLine="480"/>
      </w:pPr>
      <w:r>
        <w:t xml:space="preserve">    input </w:t>
      </w:r>
      <w:proofErr w:type="spellStart"/>
      <w:r>
        <w:t>clk</w:t>
      </w:r>
      <w:proofErr w:type="spellEnd"/>
      <w:r>
        <w:t>,</w:t>
      </w:r>
    </w:p>
    <w:p w14:paraId="52A37ADC" w14:textId="77777777" w:rsidR="00541B3F" w:rsidRDefault="00541B3F" w:rsidP="00541B3F">
      <w:pPr>
        <w:pStyle w:val="a3"/>
        <w:shd w:val="clear" w:color="auto" w:fill="D9D9D9"/>
        <w:ind w:firstLine="480"/>
      </w:pPr>
      <w:r>
        <w:t xml:space="preserve">    output [(BYTE_WIDTH-1):</w:t>
      </w:r>
      <w:proofErr w:type="gramStart"/>
      <w:r>
        <w:t>0]</w:t>
      </w:r>
      <w:proofErr w:type="spellStart"/>
      <w:r>
        <w:t>outD</w:t>
      </w:r>
      <w:proofErr w:type="spellEnd"/>
      <w:proofErr w:type="gramEnd"/>
      <w:r>
        <w:t>,</w:t>
      </w:r>
    </w:p>
    <w:p w14:paraId="64AD3B5D" w14:textId="77777777" w:rsidR="00541B3F" w:rsidRDefault="00541B3F" w:rsidP="00541B3F">
      <w:pPr>
        <w:pStyle w:val="a3"/>
        <w:shd w:val="clear" w:color="auto" w:fill="D9D9D9"/>
        <w:ind w:firstLine="480"/>
      </w:pPr>
      <w:r>
        <w:t xml:space="preserve">    input [3:0] </w:t>
      </w:r>
      <w:proofErr w:type="spellStart"/>
      <w:r>
        <w:t>sel_data</w:t>
      </w:r>
      <w:proofErr w:type="spellEnd"/>
      <w:r>
        <w:t>,</w:t>
      </w:r>
    </w:p>
    <w:p w14:paraId="64CB38C6" w14:textId="77777777" w:rsidR="00541B3F" w:rsidRDefault="00541B3F" w:rsidP="00541B3F">
      <w:pPr>
        <w:pStyle w:val="a3"/>
        <w:shd w:val="clear" w:color="auto" w:fill="D9D9D9"/>
        <w:ind w:firstLine="480"/>
      </w:pPr>
      <w:r>
        <w:t xml:space="preserve">    </w:t>
      </w:r>
      <w:proofErr w:type="gramStart"/>
      <w:r>
        <w:t>output[</w:t>
      </w:r>
      <w:proofErr w:type="gramEnd"/>
      <w:r>
        <w:t xml:space="preserve">7:0] </w:t>
      </w:r>
      <w:proofErr w:type="spellStart"/>
      <w:r>
        <w:t>data_out</w:t>
      </w:r>
      <w:proofErr w:type="spellEnd"/>
    </w:p>
    <w:p w14:paraId="634DE389" w14:textId="77777777" w:rsidR="00541B3F" w:rsidRDefault="00541B3F" w:rsidP="00541B3F">
      <w:pPr>
        <w:pStyle w:val="a3"/>
        <w:shd w:val="clear" w:color="auto" w:fill="D9D9D9"/>
        <w:ind w:firstLine="480"/>
      </w:pPr>
      <w:r>
        <w:t>);</w:t>
      </w:r>
    </w:p>
    <w:p w14:paraId="3E1EF648" w14:textId="77777777" w:rsidR="00541B3F" w:rsidRDefault="00541B3F" w:rsidP="00541B3F">
      <w:pPr>
        <w:pStyle w:val="a3"/>
        <w:shd w:val="clear" w:color="auto" w:fill="D9D9D9"/>
        <w:ind w:firstLine="480"/>
      </w:pPr>
      <w:r>
        <w:tab/>
        <w:t>reg[(BYTE_WIDTH-1):0] ram[(2**ADDR_WIDTH-1):0];</w:t>
      </w:r>
    </w:p>
    <w:p w14:paraId="44DAF721" w14:textId="77777777" w:rsidR="00541B3F" w:rsidRDefault="00541B3F" w:rsidP="00541B3F">
      <w:pPr>
        <w:pStyle w:val="a3"/>
        <w:shd w:val="clear" w:color="auto" w:fill="D9D9D9"/>
        <w:ind w:firstLine="480"/>
      </w:pPr>
      <w:r>
        <w:tab/>
        <w:t xml:space="preserve">assign </w:t>
      </w:r>
      <w:proofErr w:type="spellStart"/>
      <w:r>
        <w:t>outD</w:t>
      </w:r>
      <w:proofErr w:type="spellEnd"/>
      <w:r>
        <w:t xml:space="preserve"> = ram[A];</w:t>
      </w:r>
    </w:p>
    <w:p w14:paraId="1F479810" w14:textId="77777777" w:rsidR="00541B3F" w:rsidRDefault="00541B3F" w:rsidP="00541B3F">
      <w:pPr>
        <w:pStyle w:val="a3"/>
        <w:shd w:val="clear" w:color="auto" w:fill="D9D9D9"/>
        <w:ind w:firstLine="480"/>
      </w:pPr>
      <w:r>
        <w:tab/>
        <w:t>always @ (</w:t>
      </w:r>
      <w:proofErr w:type="spellStart"/>
      <w:r>
        <w:t>posedge</w:t>
      </w:r>
      <w:proofErr w:type="spellEnd"/>
      <w:r>
        <w:t xml:space="preserve"> </w:t>
      </w:r>
      <w:proofErr w:type="spellStart"/>
      <w:r>
        <w:t>clk</w:t>
      </w:r>
      <w:proofErr w:type="spellEnd"/>
      <w:r>
        <w:t>) begin</w:t>
      </w:r>
    </w:p>
    <w:p w14:paraId="18A166F2" w14:textId="77777777" w:rsidR="00541B3F" w:rsidRDefault="00541B3F" w:rsidP="00541B3F">
      <w:pPr>
        <w:pStyle w:val="a3"/>
        <w:shd w:val="clear" w:color="auto" w:fill="D9D9D9"/>
        <w:ind w:firstLine="480"/>
      </w:pPr>
      <w:r>
        <w:tab/>
      </w:r>
      <w:r>
        <w:tab/>
        <w:t xml:space="preserve">if(str) ram[A] &lt;= </w:t>
      </w:r>
      <w:proofErr w:type="spellStart"/>
      <w:r>
        <w:t>inD</w:t>
      </w:r>
      <w:proofErr w:type="spellEnd"/>
      <w:r>
        <w:t>;</w:t>
      </w:r>
    </w:p>
    <w:p w14:paraId="02F7102F" w14:textId="77777777" w:rsidR="00541B3F" w:rsidRDefault="00541B3F" w:rsidP="00541B3F">
      <w:pPr>
        <w:pStyle w:val="a3"/>
        <w:shd w:val="clear" w:color="auto" w:fill="D9D9D9"/>
        <w:ind w:firstLine="480"/>
      </w:pPr>
      <w:r>
        <w:tab/>
        <w:t>end</w:t>
      </w:r>
    </w:p>
    <w:p w14:paraId="5B348C60" w14:textId="77777777" w:rsidR="00541B3F" w:rsidRDefault="00541B3F" w:rsidP="00541B3F">
      <w:pPr>
        <w:pStyle w:val="a3"/>
        <w:shd w:val="clear" w:color="auto" w:fill="D9D9D9"/>
        <w:ind w:firstLine="480"/>
      </w:pPr>
      <w:r>
        <w:tab/>
      </w:r>
    </w:p>
    <w:p w14:paraId="09FA2CA7" w14:textId="77777777" w:rsidR="00541B3F" w:rsidRDefault="00541B3F" w:rsidP="00541B3F">
      <w:pPr>
        <w:pStyle w:val="a3"/>
        <w:shd w:val="clear" w:color="auto" w:fill="D9D9D9"/>
        <w:ind w:firstLine="480"/>
      </w:pPr>
      <w:r>
        <w:tab/>
        <w:t xml:space="preserve">assign </w:t>
      </w:r>
      <w:proofErr w:type="spellStart"/>
      <w:r>
        <w:t>data_out</w:t>
      </w:r>
      <w:proofErr w:type="spellEnd"/>
      <w:r>
        <w:t xml:space="preserve"> = ram[</w:t>
      </w:r>
      <w:proofErr w:type="spellStart"/>
      <w:r>
        <w:t>sel_data</w:t>
      </w:r>
      <w:proofErr w:type="spellEnd"/>
      <w:r>
        <w:t>];</w:t>
      </w:r>
    </w:p>
    <w:p w14:paraId="5D8FAAC1" w14:textId="77777777" w:rsidR="00541B3F" w:rsidRDefault="00541B3F" w:rsidP="00541B3F">
      <w:pPr>
        <w:pStyle w:val="a3"/>
        <w:shd w:val="clear" w:color="auto" w:fill="D9D9D9"/>
        <w:ind w:firstLine="480"/>
      </w:pPr>
      <w:r>
        <w:tab/>
      </w:r>
    </w:p>
    <w:p w14:paraId="0D1CB0AF" w14:textId="45474352" w:rsidR="00CE6896" w:rsidRPr="00541B3F" w:rsidRDefault="00541B3F" w:rsidP="008A1A15">
      <w:pPr>
        <w:pStyle w:val="a3"/>
        <w:shd w:val="clear" w:color="auto" w:fill="D9D9D9"/>
        <w:ind w:firstLine="480"/>
      </w:pPr>
      <w:proofErr w:type="spellStart"/>
      <w:r>
        <w:t>endmodule</w:t>
      </w:r>
      <w:proofErr w:type="spellEnd"/>
    </w:p>
    <w:p w14:paraId="7194ED26" w14:textId="2B726623" w:rsidR="006A4689" w:rsidRDefault="006A4689" w:rsidP="006A4689">
      <w:pPr>
        <w:pStyle w:val="30"/>
        <w:tabs>
          <w:tab w:val="left" w:pos="1080"/>
        </w:tabs>
        <w:spacing w:beforeLines="0" w:before="229" w:afterLines="0" w:after="229"/>
      </w:pPr>
      <w:r>
        <w:rPr>
          <w:rFonts w:hint="eastAsia"/>
        </w:rPr>
        <w:t>数据通路的实现</w:t>
      </w:r>
    </w:p>
    <w:p w14:paraId="795AD006" w14:textId="25839748" w:rsidR="006A4689" w:rsidRDefault="006A4689" w:rsidP="00EC1077">
      <w:pPr>
        <w:pStyle w:val="a3"/>
        <w:ind w:rightChars="11" w:right="26" w:firstLine="480"/>
      </w:pPr>
      <w:r>
        <w:rPr>
          <w:rFonts w:hint="eastAsia"/>
        </w:rPr>
        <w:t>本次课程设计采用的工程化的设计模式，一次性构建所有的数据通路。主要实现</w:t>
      </w:r>
      <w:r>
        <w:rPr>
          <w:rFonts w:hint="eastAsia"/>
        </w:rPr>
        <w:lastRenderedPageBreak/>
        <w:t>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01D5459D" w14:textId="3ACCFA1F" w:rsidR="006A4689" w:rsidRDefault="006A4689" w:rsidP="00CF2812">
      <w:pPr>
        <w:pStyle w:val="a3"/>
        <w:ind w:rightChars="11" w:right="26" w:firstLine="480"/>
      </w:pPr>
      <w:r>
        <w:rPr>
          <w:rFonts w:hint="eastAsia"/>
        </w:rPr>
        <w:t>根据总体方案设计中数据通路设计那一小节的详细内容，具体分析每一条指令在执行过程中各个主要部件的输入和输出端口的连接，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7E83271D" w:rsidR="003F7D96" w:rsidRDefault="00CF2812" w:rsidP="003F7D96">
      <w:pPr>
        <w:pStyle w:val="a3"/>
        <w:keepNext/>
        <w:ind w:firstLineChars="0" w:firstLine="0"/>
      </w:pPr>
      <w:r>
        <w:rPr>
          <w:noProof/>
        </w:rPr>
        <w:drawing>
          <wp:inline distT="0" distB="0" distL="0" distR="0" wp14:anchorId="7A90BAE9" wp14:editId="67D454A1">
            <wp:extent cx="5632245" cy="332232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 t="16033" r="20244"/>
                    <a:stretch/>
                  </pic:blipFill>
                  <pic:spPr bwMode="auto">
                    <a:xfrm>
                      <a:off x="0" y="0"/>
                      <a:ext cx="5637577" cy="3325465"/>
                    </a:xfrm>
                    <a:prstGeom prst="rect">
                      <a:avLst/>
                    </a:prstGeom>
                    <a:noFill/>
                    <a:ln>
                      <a:noFill/>
                    </a:ln>
                    <a:extLst>
                      <a:ext uri="{53640926-AAD7-44D8-BBD7-CCE9431645EC}">
                        <a14:shadowObscured xmlns:a14="http://schemas.microsoft.com/office/drawing/2010/main"/>
                      </a:ext>
                    </a:extLst>
                  </pic:spPr>
                </pic:pic>
              </a:graphicData>
            </a:graphic>
          </wp:inline>
        </w:drawing>
      </w:r>
    </w:p>
    <w:p w14:paraId="381E68B2" w14:textId="22598B90" w:rsidR="003F7D96" w:rsidRDefault="003F7D96" w:rsidP="003F7D96">
      <w:pPr>
        <w:pStyle w:val="affe"/>
      </w:pPr>
      <w:bookmarkStart w:id="47"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bookmarkEnd w:id="47"/>
      <w:r w:rsidR="00A54F01">
        <w:rPr>
          <w:rFonts w:hint="eastAsia"/>
        </w:rPr>
        <w:t>9</w:t>
      </w:r>
      <w:r>
        <w:rPr>
          <w:rFonts w:hint="eastAsia"/>
        </w:rPr>
        <w:t xml:space="preserve"> 单周期CPU数据通路（</w:t>
      </w:r>
      <w:proofErr w:type="spellStart"/>
      <w:r>
        <w:rPr>
          <w:rFonts w:hint="eastAsia"/>
        </w:rPr>
        <w:t>Logism</w:t>
      </w:r>
      <w:proofErr w:type="spellEnd"/>
      <w:r>
        <w:rPr>
          <w:rFonts w:hint="eastAsia"/>
        </w:rPr>
        <w:t>）</w:t>
      </w:r>
    </w:p>
    <w:p w14:paraId="7C03C8DE" w14:textId="11E894EF" w:rsidR="00CF2812" w:rsidRDefault="00CF2812" w:rsidP="00CF2812">
      <w:pPr>
        <w:pStyle w:val="affe"/>
        <w:jc w:val="both"/>
      </w:pPr>
      <w:r>
        <w:tab/>
      </w:r>
      <w:r w:rsidRPr="00E96FD9">
        <w:rPr>
          <w:rFonts w:ascii="Times New Roman" w:eastAsia="宋体" w:hAnsi="Times New Roman" w:cs="Times New Roman" w:hint="eastAsia"/>
          <w:sz w:val="24"/>
        </w:rPr>
        <w:t>计数模块和显示模块</w:t>
      </w:r>
      <w:proofErr w:type="gramStart"/>
      <w:r w:rsidRPr="00E96FD9">
        <w:rPr>
          <w:rFonts w:ascii="Times New Roman" w:eastAsia="宋体" w:hAnsi="Times New Roman" w:cs="Times New Roman" w:hint="eastAsia"/>
          <w:sz w:val="24"/>
        </w:rPr>
        <w:t>则如下</w:t>
      </w:r>
      <w:proofErr w:type="gramEnd"/>
      <w:r w:rsidRPr="00E96FD9">
        <w:rPr>
          <w:rFonts w:ascii="Times New Roman" w:eastAsia="宋体" w:hAnsi="Times New Roman" w:cs="Times New Roman" w:hint="eastAsia"/>
          <w:sz w:val="24"/>
        </w:rPr>
        <w:t>所示。</w:t>
      </w:r>
    </w:p>
    <w:p w14:paraId="6D7CF336" w14:textId="311F02C0" w:rsidR="00CF2812" w:rsidRDefault="00CF2812" w:rsidP="00CF2812">
      <w:pPr>
        <w:pStyle w:val="affe"/>
      </w:pPr>
      <w:r>
        <w:rPr>
          <w:noProof/>
        </w:rPr>
        <w:lastRenderedPageBreak/>
        <w:drawing>
          <wp:inline distT="0" distB="0" distL="0" distR="0" wp14:anchorId="007AA2CF" wp14:editId="69DD451E">
            <wp:extent cx="2562985" cy="4526280"/>
            <wp:effectExtent l="0" t="0" r="889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81933" t="17622" r="-2" b="25425"/>
                    <a:stretch/>
                  </pic:blipFill>
                  <pic:spPr bwMode="auto">
                    <a:xfrm>
                      <a:off x="0" y="0"/>
                      <a:ext cx="2569775" cy="4538272"/>
                    </a:xfrm>
                    <a:prstGeom prst="rect">
                      <a:avLst/>
                    </a:prstGeom>
                    <a:noFill/>
                    <a:ln>
                      <a:noFill/>
                    </a:ln>
                    <a:extLst>
                      <a:ext uri="{53640926-AAD7-44D8-BBD7-CCE9431645EC}">
                        <a14:shadowObscured xmlns:a14="http://schemas.microsoft.com/office/drawing/2010/main"/>
                      </a:ext>
                    </a:extLst>
                  </pic:spPr>
                </pic:pic>
              </a:graphicData>
            </a:graphic>
          </wp:inline>
        </w:drawing>
      </w:r>
    </w:p>
    <w:p w14:paraId="0DB94AC2" w14:textId="0FA14E8C" w:rsidR="00D50039" w:rsidRDefault="00D50039" w:rsidP="00D50039">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sidR="00C640E7">
        <w:rPr>
          <w:rFonts w:hint="eastAsia"/>
        </w:rPr>
        <w:t>10</w:t>
      </w:r>
      <w:r>
        <w:rPr>
          <w:rFonts w:hint="eastAsia"/>
        </w:rPr>
        <w:t xml:space="preserve"> </w:t>
      </w:r>
      <w:r>
        <w:rPr>
          <w:rFonts w:hint="eastAsia"/>
        </w:rPr>
        <w:t>计数相关电路</w:t>
      </w:r>
      <w:r>
        <w:rPr>
          <w:rFonts w:hint="eastAsia"/>
        </w:rPr>
        <w:t>（</w:t>
      </w:r>
      <w:proofErr w:type="spellStart"/>
      <w:r>
        <w:rPr>
          <w:rFonts w:hint="eastAsia"/>
        </w:rPr>
        <w:t>Logism</w:t>
      </w:r>
      <w:proofErr w:type="spellEnd"/>
      <w:r>
        <w:rPr>
          <w:rFonts w:hint="eastAsia"/>
        </w:rPr>
        <w:t>）</w:t>
      </w:r>
    </w:p>
    <w:p w14:paraId="01A340B8" w14:textId="62E445AD"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rsidR="00C640E7">
        <w:rPr>
          <w:rFonts w:hint="eastAsia"/>
        </w:rPr>
        <w:t>图</w:t>
      </w:r>
      <w:r w:rsidR="00C640E7">
        <w:rPr>
          <w:rFonts w:hint="eastAsia"/>
        </w:rPr>
        <w:t>3.11</w:t>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011EE1E9" w:rsidR="003F7D96" w:rsidRDefault="003F7D96" w:rsidP="003F7D96">
      <w:pPr>
        <w:pStyle w:val="affe"/>
      </w:pPr>
      <w:bookmarkStart w:id="48"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bookmarkEnd w:id="48"/>
      <w:r w:rsidR="00C640E7">
        <w:rPr>
          <w:rFonts w:hint="eastAsia"/>
        </w:rPr>
        <w:t>11</w:t>
      </w:r>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20232637" w14:textId="1AFE883D" w:rsidR="007100F5" w:rsidRDefault="007100F5" w:rsidP="007100F5">
      <w:pPr>
        <w:pStyle w:val="a3"/>
        <w:ind w:rightChars="11" w:right="26" w:firstLine="480"/>
      </w:pPr>
      <w:r>
        <w:rPr>
          <w:rFonts w:hint="eastAsia"/>
        </w:rPr>
        <w:t>结合各指令的具体功能描述表格中指令与</w:t>
      </w:r>
      <w:r>
        <w:rPr>
          <w:rFonts w:hint="eastAsia"/>
        </w:rPr>
        <w:t>O</w:t>
      </w:r>
      <w:r>
        <w:t>P_CODE</w:t>
      </w:r>
      <w:r>
        <w:rPr>
          <w:rFonts w:hint="eastAsia"/>
        </w:rPr>
        <w:t>和</w:t>
      </w:r>
      <w:r>
        <w:rPr>
          <w:rFonts w:hint="eastAsia"/>
        </w:rPr>
        <w:t>F</w:t>
      </w:r>
      <w:r>
        <w:t>UNC</w:t>
      </w:r>
      <w:r>
        <w:rPr>
          <w:rFonts w:hint="eastAsia"/>
        </w:rPr>
        <w:t>的对应关系和主控制器的信号框架表格</w:t>
      </w:r>
      <w:r w:rsidR="00925843">
        <w:rPr>
          <w:rFonts w:hint="eastAsia"/>
        </w:rPr>
        <w:t>，通过筛选</w:t>
      </w:r>
      <w:r>
        <w:rPr>
          <w:rFonts w:hint="eastAsia"/>
        </w:rPr>
        <w:t>可得到</w:t>
      </w:r>
      <w:r w:rsidR="00E2359B">
        <w:rPr>
          <w:rFonts w:hint="eastAsia"/>
        </w:rPr>
        <w:t>其对应表达式，形式如下所示</w:t>
      </w:r>
      <w:r>
        <w:rPr>
          <w:rFonts w:hint="eastAsia"/>
        </w:rPr>
        <w:t>。</w:t>
      </w:r>
    </w:p>
    <w:p w14:paraId="2A5FCA5F" w14:textId="77777777" w:rsidR="00DA49B6" w:rsidRDefault="00490E80" w:rsidP="00490E80">
      <w:pPr>
        <w:pStyle w:val="a3"/>
        <w:ind w:rightChars="11" w:right="26" w:firstLineChars="0" w:firstLine="0"/>
      </w:pPr>
      <w:proofErr w:type="spellStart"/>
      <w:r>
        <w:t>R</w:t>
      </w:r>
      <w:r>
        <w:rPr>
          <w:rFonts w:hint="eastAsia"/>
        </w:rPr>
        <w:t>eg</w:t>
      </w:r>
      <w:r>
        <w:t>Write</w:t>
      </w:r>
      <w:proofErr w:type="spellEnd"/>
      <w:r w:rsidR="00DA49B6">
        <w:t xml:space="preserve"> </w:t>
      </w:r>
      <w:r>
        <w:t>=</w:t>
      </w:r>
      <w:r w:rsidR="00DA49B6">
        <w:t xml:space="preserve"> </w:t>
      </w:r>
    </w:p>
    <w:p w14:paraId="10BD5AE5" w14:textId="03C7FDC9" w:rsidR="00490E80" w:rsidRDefault="00490E80" w:rsidP="00DD71CC">
      <w:pPr>
        <w:pStyle w:val="a3"/>
        <w:ind w:rightChars="11" w:right="26" w:firstLineChars="0"/>
      </w:pPr>
      <w:r>
        <w:t>~OP5 ~OP4 ~OP3 ~OP2 ~OP1 ~OP0 ~F5 ~F4 ~F3 ~F2 ~F1 ~F0 +</w:t>
      </w:r>
    </w:p>
    <w:p w14:paraId="4B54CCC5" w14:textId="77777777" w:rsidR="00490E80" w:rsidRDefault="00490E80" w:rsidP="00DD71CC">
      <w:pPr>
        <w:pStyle w:val="a3"/>
        <w:ind w:rightChars="11" w:right="26" w:firstLine="480"/>
      </w:pPr>
      <w:r>
        <w:t>~OP5 ~OP4 ~OP3 ~OP2 ~OP1 ~OP0 ~F5 ~F4 ~F3 ~F</w:t>
      </w:r>
      <w:proofErr w:type="gramStart"/>
      <w:r>
        <w:t>2  F</w:t>
      </w:r>
      <w:proofErr w:type="gramEnd"/>
      <w:r>
        <w:t>1  F0 +</w:t>
      </w:r>
    </w:p>
    <w:p w14:paraId="0F4089A5" w14:textId="77777777" w:rsidR="00490E80" w:rsidRDefault="00490E80" w:rsidP="00DD71CC">
      <w:pPr>
        <w:pStyle w:val="a3"/>
        <w:ind w:rightChars="11" w:right="26" w:firstLine="480"/>
      </w:pPr>
      <w:r>
        <w:t>~OP5 ~OP4 ~OP3 ~OP2 ~OP1 ~OP0 ~F5 ~F4 ~F3 ~F</w:t>
      </w:r>
      <w:proofErr w:type="gramStart"/>
      <w:r>
        <w:t>2  F</w:t>
      </w:r>
      <w:proofErr w:type="gramEnd"/>
      <w:r>
        <w:t>1 ~F0 +</w:t>
      </w:r>
    </w:p>
    <w:p w14:paraId="39ED3DE2" w14:textId="77777777" w:rsidR="00490E80" w:rsidRDefault="00490E80" w:rsidP="00DD71CC">
      <w:pPr>
        <w:pStyle w:val="a3"/>
        <w:ind w:rightChars="11" w:right="26" w:firstLine="480"/>
      </w:pPr>
      <w:r>
        <w:t>~OP5 ~OP4 ~OP3 ~OP2 ~OP1 ~OP</w:t>
      </w:r>
      <w:proofErr w:type="gramStart"/>
      <w:r>
        <w:t>0  F</w:t>
      </w:r>
      <w:proofErr w:type="gramEnd"/>
      <w:r>
        <w:t>5 ~F4 ~F3 ~F2 ~F1 ~F0 +</w:t>
      </w:r>
    </w:p>
    <w:p w14:paraId="5D6BD0C1" w14:textId="77777777" w:rsidR="00490E80" w:rsidRDefault="00490E80" w:rsidP="00DD71CC">
      <w:pPr>
        <w:pStyle w:val="a3"/>
        <w:ind w:rightChars="11" w:right="26" w:firstLine="480"/>
      </w:pPr>
      <w:r>
        <w:t>~OP5 ~OP4 ~OP3 ~OP2 ~OP1 ~OP</w:t>
      </w:r>
      <w:proofErr w:type="gramStart"/>
      <w:r>
        <w:t>0  F</w:t>
      </w:r>
      <w:proofErr w:type="gramEnd"/>
      <w:r>
        <w:t>5 ~F4 ~F3 ~F2 ~F1  F0 +</w:t>
      </w:r>
    </w:p>
    <w:p w14:paraId="0C346B29" w14:textId="77777777" w:rsidR="00490E80" w:rsidRDefault="00490E80" w:rsidP="00DD71CC">
      <w:pPr>
        <w:pStyle w:val="a3"/>
        <w:ind w:rightChars="11" w:right="26" w:firstLine="480"/>
      </w:pPr>
      <w:r>
        <w:t>~OP5 ~OP4 ~OP3 ~OP2 ~OP1 ~OP</w:t>
      </w:r>
      <w:proofErr w:type="gramStart"/>
      <w:r>
        <w:t>0  F</w:t>
      </w:r>
      <w:proofErr w:type="gramEnd"/>
      <w:r>
        <w:t>5 ~F4 ~F3 ~F2  F1 ~F0 +</w:t>
      </w:r>
    </w:p>
    <w:p w14:paraId="51FFBEB6" w14:textId="77777777" w:rsidR="00490E80" w:rsidRDefault="00490E80" w:rsidP="00DD71CC">
      <w:pPr>
        <w:pStyle w:val="a3"/>
        <w:ind w:rightChars="11" w:right="26" w:firstLine="480"/>
      </w:pPr>
      <w:r>
        <w:t>~OP5 ~OP4 ~OP3 ~OP2 ~OP1 ~OP</w:t>
      </w:r>
      <w:proofErr w:type="gramStart"/>
      <w:r>
        <w:t>0  F</w:t>
      </w:r>
      <w:proofErr w:type="gramEnd"/>
      <w:r>
        <w:t>5 ~F4 ~F3  F2 ~F1 ~F0 +</w:t>
      </w:r>
    </w:p>
    <w:p w14:paraId="5B443C82" w14:textId="77777777" w:rsidR="00490E80" w:rsidRDefault="00490E80" w:rsidP="00DD71CC">
      <w:pPr>
        <w:pStyle w:val="a3"/>
        <w:ind w:rightChars="11" w:right="26" w:firstLine="480"/>
      </w:pPr>
      <w:r>
        <w:t>~OP5 ~OP4 ~OP3 ~OP2 ~OP1 ~OP</w:t>
      </w:r>
      <w:proofErr w:type="gramStart"/>
      <w:r>
        <w:t>0  F</w:t>
      </w:r>
      <w:proofErr w:type="gramEnd"/>
      <w:r>
        <w:t>5 ~F4 ~F3  F2 ~F1  F0 +</w:t>
      </w:r>
    </w:p>
    <w:p w14:paraId="63D232BF" w14:textId="77777777" w:rsidR="00490E80" w:rsidRDefault="00490E80" w:rsidP="00DD71CC">
      <w:pPr>
        <w:pStyle w:val="a3"/>
        <w:ind w:rightChars="11" w:right="26" w:firstLine="480"/>
      </w:pPr>
      <w:r>
        <w:lastRenderedPageBreak/>
        <w:t>~OP5 ~OP4 ~OP3 ~OP2 ~OP1 ~OP</w:t>
      </w:r>
      <w:proofErr w:type="gramStart"/>
      <w:r>
        <w:t>0  F</w:t>
      </w:r>
      <w:proofErr w:type="gramEnd"/>
      <w:r>
        <w:t>5 ~F4 ~F3  F2  F1  F0 +</w:t>
      </w:r>
    </w:p>
    <w:p w14:paraId="11F1BC54" w14:textId="77777777" w:rsidR="00490E80" w:rsidRDefault="00490E80" w:rsidP="00DD71CC">
      <w:pPr>
        <w:pStyle w:val="a3"/>
        <w:ind w:rightChars="11" w:right="26" w:firstLine="480"/>
      </w:pPr>
      <w:r>
        <w:t>~OP5 ~OP4 ~OP3 ~OP2 ~OP1 ~OP</w:t>
      </w:r>
      <w:proofErr w:type="gramStart"/>
      <w:r>
        <w:t>0  F</w:t>
      </w:r>
      <w:proofErr w:type="gramEnd"/>
      <w:r>
        <w:t>5 ~F4  F3 ~F2  F1 ~F0 +</w:t>
      </w:r>
    </w:p>
    <w:p w14:paraId="01D2AE6C" w14:textId="77777777" w:rsidR="00490E80" w:rsidRDefault="00490E80" w:rsidP="00DD71CC">
      <w:pPr>
        <w:pStyle w:val="a3"/>
        <w:ind w:rightChars="11" w:right="26" w:firstLine="480"/>
      </w:pPr>
      <w:r>
        <w:t>~OP5 ~OP4 ~OP3 ~OP2 ~OP1 ~OP</w:t>
      </w:r>
      <w:proofErr w:type="gramStart"/>
      <w:r>
        <w:t>0  F</w:t>
      </w:r>
      <w:proofErr w:type="gramEnd"/>
      <w:r>
        <w:t>5 ~F4  F3 ~F2  F1  F0 +</w:t>
      </w:r>
    </w:p>
    <w:p w14:paraId="0A7A18CA" w14:textId="77777777" w:rsidR="00490E80" w:rsidRDefault="00490E80" w:rsidP="00DD71CC">
      <w:pPr>
        <w:pStyle w:val="a3"/>
        <w:ind w:rightChars="11" w:right="26" w:firstLine="480"/>
      </w:pPr>
      <w:r>
        <w:t>~OP5 ~OP4 ~OP3 ~OP</w:t>
      </w:r>
      <w:proofErr w:type="gramStart"/>
      <w:r>
        <w:t>2  OP</w:t>
      </w:r>
      <w:proofErr w:type="gramEnd"/>
      <w:r>
        <w:t>1  OP0 +</w:t>
      </w:r>
    </w:p>
    <w:p w14:paraId="0915AFAA" w14:textId="77777777" w:rsidR="00490E80" w:rsidRDefault="00490E80" w:rsidP="00DD71CC">
      <w:pPr>
        <w:pStyle w:val="a3"/>
        <w:ind w:rightChars="11" w:right="26" w:firstLine="480"/>
      </w:pPr>
      <w:r>
        <w:t>~OP5 ~OP</w:t>
      </w:r>
      <w:proofErr w:type="gramStart"/>
      <w:r>
        <w:t>4  OP</w:t>
      </w:r>
      <w:proofErr w:type="gramEnd"/>
      <w:r>
        <w:t>3 ~OP2 ~OP1 ~OP0 +</w:t>
      </w:r>
    </w:p>
    <w:p w14:paraId="2000D2A9" w14:textId="77777777" w:rsidR="00490E80" w:rsidRDefault="00490E80" w:rsidP="00DD71CC">
      <w:pPr>
        <w:pStyle w:val="a3"/>
        <w:ind w:rightChars="11" w:right="26" w:firstLine="480"/>
      </w:pPr>
      <w:r>
        <w:t>~OP5 ~OP</w:t>
      </w:r>
      <w:proofErr w:type="gramStart"/>
      <w:r>
        <w:t>4  OP</w:t>
      </w:r>
      <w:proofErr w:type="gramEnd"/>
      <w:r>
        <w:t>3  OP2 ~OP1 ~OP0 +</w:t>
      </w:r>
    </w:p>
    <w:p w14:paraId="5A9E53AB" w14:textId="77777777" w:rsidR="00490E80" w:rsidRDefault="00490E80" w:rsidP="00DD71CC">
      <w:pPr>
        <w:pStyle w:val="a3"/>
        <w:ind w:rightChars="11" w:right="26" w:firstLine="480"/>
      </w:pPr>
      <w:r>
        <w:t>~OP5 ~OP</w:t>
      </w:r>
      <w:proofErr w:type="gramStart"/>
      <w:r>
        <w:t>4  OP</w:t>
      </w:r>
      <w:proofErr w:type="gramEnd"/>
      <w:r>
        <w:t>3 ~OP2 ~OP1  OP0 +</w:t>
      </w:r>
    </w:p>
    <w:p w14:paraId="06FCBBDD" w14:textId="77777777" w:rsidR="00490E80" w:rsidRDefault="00490E80" w:rsidP="00DD71CC">
      <w:pPr>
        <w:pStyle w:val="a3"/>
        <w:ind w:rightChars="11" w:right="26" w:firstLine="480"/>
      </w:pPr>
      <w:r>
        <w:t>~OP5 ~OP</w:t>
      </w:r>
      <w:proofErr w:type="gramStart"/>
      <w:r>
        <w:t>4  OP</w:t>
      </w:r>
      <w:proofErr w:type="gramEnd"/>
      <w:r>
        <w:t>3 ~OP2  OP1 ~OP0 +</w:t>
      </w:r>
    </w:p>
    <w:p w14:paraId="28BFC09D" w14:textId="77777777" w:rsidR="00490E80" w:rsidRDefault="00490E80" w:rsidP="00DD71CC">
      <w:pPr>
        <w:pStyle w:val="a3"/>
        <w:ind w:rightChars="11" w:right="26" w:firstLine="480"/>
      </w:pPr>
      <w:r>
        <w:t>~OP5 ~OP</w:t>
      </w:r>
      <w:proofErr w:type="gramStart"/>
      <w:r>
        <w:t>4  OP</w:t>
      </w:r>
      <w:proofErr w:type="gramEnd"/>
      <w:r>
        <w:t>3  OP2 ~OP1  OP0 +</w:t>
      </w:r>
    </w:p>
    <w:p w14:paraId="5F4D0AC5" w14:textId="77777777" w:rsidR="00490E80" w:rsidRDefault="00490E80" w:rsidP="00DD71CC">
      <w:pPr>
        <w:pStyle w:val="a3"/>
        <w:ind w:rightChars="11" w:right="26" w:firstLine="480"/>
      </w:pPr>
      <w:r>
        <w:t xml:space="preserve"> OP5 ~OP4 ~OP3 ~OP</w:t>
      </w:r>
      <w:proofErr w:type="gramStart"/>
      <w:r>
        <w:t>2  OP</w:t>
      </w:r>
      <w:proofErr w:type="gramEnd"/>
      <w:r>
        <w:t>1  OP0 +</w:t>
      </w:r>
    </w:p>
    <w:p w14:paraId="29A30933" w14:textId="77777777" w:rsidR="00490E80" w:rsidRDefault="00490E80" w:rsidP="00DD71CC">
      <w:pPr>
        <w:pStyle w:val="a3"/>
        <w:ind w:rightChars="11" w:right="26" w:firstLine="480"/>
      </w:pPr>
      <w:r>
        <w:t>~OP5 ~OP4 ~OP3 ~OP2 ~OP1 ~OP0 ~F5 ~F4 ~F</w:t>
      </w:r>
      <w:proofErr w:type="gramStart"/>
      <w:r>
        <w:t>3  F</w:t>
      </w:r>
      <w:proofErr w:type="gramEnd"/>
      <w:r>
        <w:t>2  F1 ~F0 +</w:t>
      </w:r>
    </w:p>
    <w:p w14:paraId="6EA4B700" w14:textId="77777777" w:rsidR="00490E80" w:rsidRDefault="00490E80" w:rsidP="00DD71CC">
      <w:pPr>
        <w:pStyle w:val="a3"/>
        <w:ind w:rightChars="11" w:right="26" w:firstLine="480"/>
      </w:pPr>
      <w:r>
        <w:t>~OP5 ~OP4 ~OP3 ~OP2 ~OP1 ~OP0 ~F5 ~F4 ~F</w:t>
      </w:r>
      <w:proofErr w:type="gramStart"/>
      <w:r>
        <w:t>3  F</w:t>
      </w:r>
      <w:proofErr w:type="gramEnd"/>
      <w:r>
        <w:t>2  F1  F0 +</w:t>
      </w:r>
    </w:p>
    <w:p w14:paraId="06BD1D8C" w14:textId="3412D9DE" w:rsidR="007100F5" w:rsidRPr="00490E80" w:rsidRDefault="00490E80" w:rsidP="00DD71CC">
      <w:pPr>
        <w:pStyle w:val="a3"/>
        <w:ind w:rightChars="11" w:right="26" w:firstLine="480"/>
      </w:pPr>
      <w:r>
        <w:t xml:space="preserve"> OP5 ~OP4 ~OP</w:t>
      </w:r>
      <w:proofErr w:type="gramStart"/>
      <w:r>
        <w:t>3  OP</w:t>
      </w:r>
      <w:proofErr w:type="gramEnd"/>
      <w:r>
        <w:t xml:space="preserve">2 ~OP1 ~OP0 </w:t>
      </w:r>
    </w:p>
    <w:p w14:paraId="18CB60B2" w14:textId="6BFA4939" w:rsidR="003F7D96" w:rsidRPr="003F7D96" w:rsidRDefault="004F7B6F" w:rsidP="001C07B2">
      <w:pPr>
        <w:pStyle w:val="a3"/>
        <w:ind w:rightChars="11" w:right="26" w:firstLine="480"/>
      </w:pPr>
      <w:r>
        <w:rPr>
          <w:rFonts w:hint="eastAsia"/>
        </w:rPr>
        <w:t>获得全部控制信号的对应表达式之后使用</w:t>
      </w:r>
      <w:proofErr w:type="spellStart"/>
      <w:r>
        <w:rPr>
          <w:rFonts w:hint="eastAsia"/>
        </w:rPr>
        <w:t>l</w:t>
      </w:r>
      <w:r>
        <w:t>ogisim</w:t>
      </w:r>
      <w:proofErr w:type="spellEnd"/>
      <w:r>
        <w:rPr>
          <w:rFonts w:hint="eastAsia"/>
        </w:rPr>
        <w:t>生成电路，其中</w:t>
      </w:r>
      <w:proofErr w:type="spellStart"/>
      <w:r>
        <w:rPr>
          <w:rFonts w:hint="eastAsia"/>
        </w:rPr>
        <w:t>l</w:t>
      </w:r>
      <w:r>
        <w:t>ogisim</w:t>
      </w:r>
      <w:proofErr w:type="spellEnd"/>
      <w:r>
        <w:rPr>
          <w:rFonts w:hint="eastAsia"/>
        </w:rPr>
        <w:t>中只能自动生成</w:t>
      </w:r>
      <w:r>
        <w:rPr>
          <w:rFonts w:hint="eastAsia"/>
        </w:rPr>
        <w:t>12</w:t>
      </w:r>
      <w:r>
        <w:rPr>
          <w:rFonts w:hint="eastAsia"/>
        </w:rPr>
        <w:t>个输出的电路，所以先生</w:t>
      </w:r>
      <w:proofErr w:type="gramStart"/>
      <w:r>
        <w:rPr>
          <w:rFonts w:hint="eastAsia"/>
        </w:rPr>
        <w:t>成除扩展</w:t>
      </w:r>
      <w:proofErr w:type="gramEnd"/>
      <w:r>
        <w:rPr>
          <w:rFonts w:hint="eastAsia"/>
        </w:rPr>
        <w:t>信号以外的信号，之后再讲扩展信号补充进去。</w:t>
      </w:r>
    </w:p>
    <w:p w14:paraId="16EDA32D" w14:textId="2BAED0A0" w:rsidR="002E1C78" w:rsidRDefault="002E1C78" w:rsidP="002E1C78">
      <w:pPr>
        <w:pStyle w:val="a3"/>
        <w:numPr>
          <w:ilvl w:val="0"/>
          <w:numId w:val="16"/>
        </w:numPr>
        <w:ind w:firstLineChars="0"/>
      </w:pPr>
      <w:proofErr w:type="spellStart"/>
      <w:r>
        <w:rPr>
          <w:rFonts w:hint="eastAsia"/>
        </w:rPr>
        <w:t>Logism</w:t>
      </w:r>
      <w:proofErr w:type="spellEnd"/>
      <w:r>
        <w:rPr>
          <w:rFonts w:hint="eastAsia"/>
        </w:rPr>
        <w:t>实现：</w:t>
      </w:r>
    </w:p>
    <w:p w14:paraId="6C8662EA" w14:textId="27D95292" w:rsidR="00F35B45" w:rsidRDefault="00F35B45" w:rsidP="00F35B45">
      <w:pPr>
        <w:pStyle w:val="a3"/>
        <w:ind w:left="360" w:firstLineChars="0" w:firstLine="0"/>
      </w:pPr>
      <w:r>
        <w:rPr>
          <w:rFonts w:hint="eastAsia"/>
        </w:rPr>
        <w:t>由于生成电路图片较大，所以展示封装后的控制器，如下图所示：</w:t>
      </w:r>
      <w:r w:rsidR="001C07B2">
        <w:rPr>
          <w:rFonts w:hint="eastAsia"/>
        </w:rPr>
        <w:t>。</w:t>
      </w:r>
    </w:p>
    <w:p w14:paraId="57416D80" w14:textId="1DB80C1D" w:rsidR="001C07B2" w:rsidRDefault="001C07B2" w:rsidP="001C07B2">
      <w:pPr>
        <w:pStyle w:val="a3"/>
        <w:ind w:firstLineChars="0" w:firstLine="0"/>
        <w:jc w:val="center"/>
      </w:pPr>
      <w:r w:rsidRPr="001C07B2">
        <w:rPr>
          <w:noProof/>
        </w:rPr>
        <w:drawing>
          <wp:inline distT="0" distB="0" distL="0" distR="0" wp14:anchorId="46B5DCBB" wp14:editId="5660FCE0">
            <wp:extent cx="1638300" cy="2217420"/>
            <wp:effectExtent l="0" t="0" r="0" b="0"/>
            <wp:docPr id="20" name="图片 20" descr="C:\Users\LXR\Documents\Tencent Files\1021551729\Image\SharePic\2019032814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R\Documents\Tencent Files\1021551729\Image\SharePic\201903281452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0" cy="2217420"/>
                    </a:xfrm>
                    <a:prstGeom prst="rect">
                      <a:avLst/>
                    </a:prstGeom>
                    <a:noFill/>
                    <a:ln>
                      <a:noFill/>
                    </a:ln>
                  </pic:spPr>
                </pic:pic>
              </a:graphicData>
            </a:graphic>
          </wp:inline>
        </w:drawing>
      </w:r>
    </w:p>
    <w:p w14:paraId="38B569BC" w14:textId="6961D83D" w:rsidR="00220781" w:rsidRPr="00AF4B06" w:rsidRDefault="00220781" w:rsidP="00220781">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12</w:t>
      </w:r>
      <w:r>
        <w:rPr>
          <w:rFonts w:hint="eastAsia"/>
        </w:rPr>
        <w:t xml:space="preserve"> </w:t>
      </w:r>
      <w:r>
        <w:rPr>
          <w:rFonts w:hint="eastAsia"/>
        </w:rPr>
        <w:t>控制器封装</w:t>
      </w:r>
      <w:r>
        <w:rPr>
          <w:rFonts w:hint="eastAsia"/>
        </w:rPr>
        <w:t>（</w:t>
      </w:r>
      <w:proofErr w:type="spellStart"/>
      <w:r>
        <w:rPr>
          <w:rFonts w:hint="eastAsia"/>
        </w:rPr>
        <w:t>Logism</w:t>
      </w:r>
      <w:proofErr w:type="spellEnd"/>
      <w:r>
        <w:rPr>
          <w:rFonts w:hint="eastAsia"/>
        </w:rPr>
        <w:t>）</w:t>
      </w:r>
    </w:p>
    <w:p w14:paraId="4D49471C" w14:textId="54C18A72" w:rsidR="003F7D96" w:rsidRDefault="003F7D96" w:rsidP="00452323">
      <w:pPr>
        <w:pStyle w:val="a3"/>
        <w:numPr>
          <w:ilvl w:val="0"/>
          <w:numId w:val="16"/>
        </w:numPr>
        <w:ind w:firstLineChars="0"/>
      </w:pPr>
      <w:r>
        <w:rPr>
          <w:rFonts w:hint="eastAsia"/>
        </w:rPr>
        <w:t>FPGA</w:t>
      </w:r>
      <w:r>
        <w:rPr>
          <w:rFonts w:hint="eastAsia"/>
        </w:rPr>
        <w:t>实现</w:t>
      </w:r>
    </w:p>
    <w:p w14:paraId="0AC01367" w14:textId="53F78A2B" w:rsidR="007D0D92" w:rsidRDefault="001C3823" w:rsidP="00EC1077">
      <w:pPr>
        <w:pStyle w:val="a3"/>
        <w:ind w:rightChars="11" w:right="26" w:firstLine="480"/>
      </w:pPr>
      <w:r>
        <w:rPr>
          <w:rFonts w:hint="eastAsia"/>
        </w:rPr>
        <w:t>控制器具体可分为两部分，一部分产生</w:t>
      </w:r>
      <w:r>
        <w:rPr>
          <w:rFonts w:hint="eastAsia"/>
        </w:rPr>
        <w:t>A</w:t>
      </w:r>
      <w:r>
        <w:t>LU_OP</w:t>
      </w:r>
      <w:r>
        <w:rPr>
          <w:rFonts w:hint="eastAsia"/>
        </w:rPr>
        <w:t>信号，一部分生成其他控制信号。</w:t>
      </w:r>
      <w:r w:rsidR="007D0D92">
        <w:rPr>
          <w:rFonts w:hint="eastAsia"/>
        </w:rPr>
        <w:t>设计如下所示：</w:t>
      </w:r>
    </w:p>
    <w:p w14:paraId="78D2A4B9" w14:textId="77777777" w:rsidR="007D0D92" w:rsidRDefault="007D0D92" w:rsidP="007D0D92">
      <w:pPr>
        <w:pStyle w:val="a3"/>
        <w:shd w:val="clear" w:color="auto" w:fill="D9D9D9"/>
        <w:ind w:firstLine="480"/>
      </w:pPr>
      <w:r>
        <w:lastRenderedPageBreak/>
        <w:t xml:space="preserve">    </w:t>
      </w:r>
      <w:proofErr w:type="spellStart"/>
      <w:r>
        <w:t>ALU_control</w:t>
      </w:r>
      <w:proofErr w:type="spellEnd"/>
      <w:r>
        <w:t xml:space="preserve"> </w:t>
      </w:r>
      <w:proofErr w:type="spellStart"/>
      <w:r>
        <w:t>calc_</w:t>
      </w:r>
      <w:proofErr w:type="gramStart"/>
      <w:r>
        <w:t>signal</w:t>
      </w:r>
      <w:proofErr w:type="spellEnd"/>
      <w:r>
        <w:t>(</w:t>
      </w:r>
      <w:proofErr w:type="spellStart"/>
      <w:proofErr w:type="gramEnd"/>
      <w:r>
        <w:t>Func,OP,ALU_OP</w:t>
      </w:r>
      <w:proofErr w:type="spellEnd"/>
      <w:r>
        <w:t>);</w:t>
      </w:r>
    </w:p>
    <w:p w14:paraId="440642D8" w14:textId="77777777" w:rsidR="007D0D92" w:rsidRDefault="007D0D92" w:rsidP="007D0D92">
      <w:pPr>
        <w:pStyle w:val="a3"/>
        <w:shd w:val="clear" w:color="auto" w:fill="D9D9D9"/>
        <w:ind w:firstLine="480"/>
      </w:pPr>
      <w:r>
        <w:t xml:space="preserve">    </w:t>
      </w:r>
      <w:proofErr w:type="spellStart"/>
      <w:r>
        <w:t>GEN_control</w:t>
      </w:r>
      <w:proofErr w:type="spellEnd"/>
      <w:r>
        <w:t xml:space="preserve"> </w:t>
      </w:r>
      <w:proofErr w:type="spellStart"/>
      <w:r>
        <w:t>cpu_</w:t>
      </w:r>
      <w:proofErr w:type="gramStart"/>
      <w:r>
        <w:t>signal</w:t>
      </w:r>
      <w:proofErr w:type="spellEnd"/>
      <w:r>
        <w:t>(</w:t>
      </w:r>
      <w:proofErr w:type="spellStart"/>
      <w:proofErr w:type="gramEnd"/>
      <w:r>
        <w:t>Func,OP,MemToReg,MemWrite,ALU_SRC</w:t>
      </w:r>
      <w:proofErr w:type="spellEnd"/>
      <w:r>
        <w:t>,</w:t>
      </w:r>
    </w:p>
    <w:p w14:paraId="3F3F3934" w14:textId="77777777" w:rsidR="007D0D92" w:rsidRDefault="007D0D92" w:rsidP="007D0D92">
      <w:pPr>
        <w:pStyle w:val="a3"/>
        <w:shd w:val="clear" w:color="auto" w:fill="D9D9D9"/>
        <w:ind w:firstLine="480"/>
      </w:pPr>
      <w:r>
        <w:t xml:space="preserve">                           </w:t>
      </w:r>
      <w:proofErr w:type="spellStart"/>
      <w:proofErr w:type="gramStart"/>
      <w:r>
        <w:t>RegWrite,SysCALL</w:t>
      </w:r>
      <w:proofErr w:type="gramEnd"/>
      <w:r>
        <w:t>,SignedExt,RegDst</w:t>
      </w:r>
      <w:proofErr w:type="spellEnd"/>
      <w:r>
        <w:t>,</w:t>
      </w:r>
    </w:p>
    <w:p w14:paraId="2A3E41D3" w14:textId="77824678" w:rsidR="007D0D92" w:rsidRDefault="007D0D92" w:rsidP="007D0D92">
      <w:pPr>
        <w:pStyle w:val="a3"/>
        <w:shd w:val="clear" w:color="auto" w:fill="D9D9D9"/>
        <w:ind w:firstLineChars="0" w:firstLine="0"/>
      </w:pPr>
      <w:r>
        <w:t xml:space="preserve">                           </w:t>
      </w:r>
      <w:proofErr w:type="spellStart"/>
      <w:r>
        <w:t>Beq</w:t>
      </w:r>
      <w:proofErr w:type="spellEnd"/>
      <w:r>
        <w:t xml:space="preserve">, </w:t>
      </w:r>
      <w:proofErr w:type="spellStart"/>
      <w:proofErr w:type="gramStart"/>
      <w:r>
        <w:t>Bne,JR</w:t>
      </w:r>
      <w:proofErr w:type="gramEnd"/>
      <w:r>
        <w:t>,JMP,JAL,BGEZ,SV,LBU</w:t>
      </w:r>
      <w:proofErr w:type="spellEnd"/>
      <w:r>
        <w:t>);</w:t>
      </w:r>
    </w:p>
    <w:p w14:paraId="313D2AC2" w14:textId="649895D1" w:rsidR="00196D87" w:rsidRDefault="00196D87" w:rsidP="00807D25">
      <w:pPr>
        <w:pStyle w:val="a3"/>
        <w:ind w:rightChars="11" w:right="26" w:firstLineChars="0"/>
      </w:pPr>
      <w:proofErr w:type="spellStart"/>
      <w:r>
        <w:t>ALU_control</w:t>
      </w:r>
      <w:proofErr w:type="spellEnd"/>
      <w:r>
        <w:rPr>
          <w:rFonts w:hint="eastAsia"/>
        </w:rPr>
        <w:t>用来生成</w:t>
      </w:r>
      <w:r>
        <w:rPr>
          <w:rFonts w:hint="eastAsia"/>
        </w:rPr>
        <w:t>A</w:t>
      </w:r>
      <w:r>
        <w:t>LU_OP</w:t>
      </w:r>
      <w:r>
        <w:rPr>
          <w:rFonts w:hint="eastAsia"/>
        </w:rPr>
        <w:t>，其具体如下所示：</w:t>
      </w:r>
    </w:p>
    <w:p w14:paraId="47401B80" w14:textId="77777777" w:rsidR="00807D25" w:rsidRDefault="00807D25" w:rsidP="004A7542">
      <w:pPr>
        <w:pStyle w:val="a3"/>
        <w:shd w:val="clear" w:color="auto" w:fill="D9D9D9"/>
        <w:ind w:firstLineChars="0" w:firstLine="0"/>
      </w:pPr>
      <w:r>
        <w:t xml:space="preserve">    assign ALU_OP</w:t>
      </w:r>
      <w:proofErr w:type="gramStart"/>
      <w:r>
        <w:t>=  (</w:t>
      </w:r>
      <w:proofErr w:type="gramEnd"/>
      <w:r>
        <w:t>OP==0&amp;&amp;</w:t>
      </w:r>
      <w:proofErr w:type="spellStart"/>
      <w:r>
        <w:t>Func</w:t>
      </w:r>
      <w:proofErr w:type="spellEnd"/>
      <w:r>
        <w:t>==0)?4'd0:</w:t>
      </w:r>
    </w:p>
    <w:p w14:paraId="016BD386" w14:textId="77777777" w:rsidR="00807D25" w:rsidRDefault="00807D25" w:rsidP="00807D25">
      <w:pPr>
        <w:pStyle w:val="a3"/>
        <w:shd w:val="clear" w:color="auto" w:fill="D9D9D9"/>
        <w:ind w:firstLine="480"/>
      </w:pPr>
      <w:r>
        <w:t xml:space="preserve">                    (OP==0&amp;&amp;(</w:t>
      </w:r>
      <w:proofErr w:type="spellStart"/>
      <w:r>
        <w:t>Func</w:t>
      </w:r>
      <w:proofErr w:type="spellEnd"/>
      <w:r>
        <w:t>==3||</w:t>
      </w:r>
      <w:proofErr w:type="spellStart"/>
      <w:r>
        <w:t>Func</w:t>
      </w:r>
      <w:proofErr w:type="spellEnd"/>
      <w:r>
        <w:t>==7))?4'd1:</w:t>
      </w:r>
    </w:p>
    <w:p w14:paraId="209E5CE0" w14:textId="77777777" w:rsidR="00807D25" w:rsidRDefault="00807D25" w:rsidP="00807D25">
      <w:pPr>
        <w:pStyle w:val="a3"/>
        <w:shd w:val="clear" w:color="auto" w:fill="D9D9D9"/>
        <w:ind w:firstLine="480"/>
      </w:pPr>
      <w:r>
        <w:t xml:space="preserve">                    (OP==0&amp;&amp;(</w:t>
      </w:r>
      <w:proofErr w:type="spellStart"/>
      <w:r>
        <w:t>Func</w:t>
      </w:r>
      <w:proofErr w:type="spellEnd"/>
      <w:r>
        <w:t>==2||</w:t>
      </w:r>
      <w:proofErr w:type="spellStart"/>
      <w:r>
        <w:t>Func</w:t>
      </w:r>
      <w:proofErr w:type="spellEnd"/>
      <w:r>
        <w:t>==6))?4'd2:</w:t>
      </w:r>
    </w:p>
    <w:p w14:paraId="765DC2C2" w14:textId="77777777" w:rsidR="00807D25" w:rsidRDefault="00807D25" w:rsidP="00807D25">
      <w:pPr>
        <w:pStyle w:val="a3"/>
        <w:shd w:val="clear" w:color="auto" w:fill="D9D9D9"/>
        <w:ind w:firstLine="480"/>
      </w:pPr>
      <w:r>
        <w:t xml:space="preserve">                    ((OP==0&amp;&amp;(Func==32||Func==33</w:t>
      </w:r>
      <w:proofErr w:type="gramStart"/>
      <w:r>
        <w:t>))|</w:t>
      </w:r>
      <w:proofErr w:type="gramEnd"/>
      <w:r>
        <w:t>|OP==8||OP==9||OP==35||OP==43||OP==36)?4'd5:</w:t>
      </w:r>
    </w:p>
    <w:p w14:paraId="06057977" w14:textId="77777777" w:rsidR="00807D25" w:rsidRDefault="00807D25" w:rsidP="00807D25">
      <w:pPr>
        <w:pStyle w:val="a3"/>
        <w:shd w:val="clear" w:color="auto" w:fill="D9D9D9"/>
        <w:ind w:firstLine="480"/>
      </w:pPr>
      <w:r>
        <w:t xml:space="preserve">                    (OP==0&amp;&amp;(</w:t>
      </w:r>
      <w:proofErr w:type="spellStart"/>
      <w:r>
        <w:t>Func</w:t>
      </w:r>
      <w:proofErr w:type="spellEnd"/>
      <w:r>
        <w:t>==34||</w:t>
      </w:r>
      <w:proofErr w:type="spellStart"/>
      <w:r>
        <w:t>Func</w:t>
      </w:r>
      <w:proofErr w:type="spellEnd"/>
      <w:r>
        <w:t>==34))?4'd6:</w:t>
      </w:r>
    </w:p>
    <w:p w14:paraId="1B11722B" w14:textId="77777777" w:rsidR="00807D25" w:rsidRDefault="00807D25" w:rsidP="00807D25">
      <w:pPr>
        <w:pStyle w:val="a3"/>
        <w:shd w:val="clear" w:color="auto" w:fill="D9D9D9"/>
        <w:ind w:firstLine="480"/>
      </w:pPr>
      <w:r>
        <w:t xml:space="preserve">                    ((OP==0&amp;&amp;</w:t>
      </w:r>
      <w:proofErr w:type="spellStart"/>
      <w:r>
        <w:t>Func</w:t>
      </w:r>
      <w:proofErr w:type="spellEnd"/>
      <w:r>
        <w:t>==</w:t>
      </w:r>
      <w:proofErr w:type="gramStart"/>
      <w:r>
        <w:t>36)|</w:t>
      </w:r>
      <w:proofErr w:type="gramEnd"/>
      <w:r>
        <w:t>|OP==12)?4'd7:</w:t>
      </w:r>
    </w:p>
    <w:p w14:paraId="0755AE59" w14:textId="77777777" w:rsidR="00807D25" w:rsidRDefault="00807D25" w:rsidP="00807D25">
      <w:pPr>
        <w:pStyle w:val="a3"/>
        <w:shd w:val="clear" w:color="auto" w:fill="D9D9D9"/>
        <w:ind w:firstLine="480"/>
      </w:pPr>
      <w:r>
        <w:t xml:space="preserve">                    ((OP==0&amp;&amp;</w:t>
      </w:r>
      <w:proofErr w:type="spellStart"/>
      <w:r>
        <w:t>Func</w:t>
      </w:r>
      <w:proofErr w:type="spellEnd"/>
      <w:r>
        <w:t>==</w:t>
      </w:r>
      <w:proofErr w:type="gramStart"/>
      <w:r>
        <w:t>37)|</w:t>
      </w:r>
      <w:proofErr w:type="gramEnd"/>
      <w:r>
        <w:t>|OP==13)?4'd8:</w:t>
      </w:r>
    </w:p>
    <w:p w14:paraId="7D0E2DD2" w14:textId="77777777" w:rsidR="00807D25" w:rsidRDefault="00807D25" w:rsidP="00807D25">
      <w:pPr>
        <w:pStyle w:val="a3"/>
        <w:shd w:val="clear" w:color="auto" w:fill="D9D9D9"/>
        <w:ind w:firstLine="480"/>
      </w:pPr>
      <w:r>
        <w:t xml:space="preserve">                    (OP==0&amp;&amp;</w:t>
      </w:r>
      <w:proofErr w:type="spellStart"/>
      <w:r>
        <w:t>Func</w:t>
      </w:r>
      <w:proofErr w:type="spellEnd"/>
      <w:r>
        <w:t>==39)?4'd10:</w:t>
      </w:r>
    </w:p>
    <w:p w14:paraId="2400D8E9" w14:textId="77777777" w:rsidR="00807D25" w:rsidRDefault="00807D25" w:rsidP="00807D25">
      <w:pPr>
        <w:pStyle w:val="a3"/>
        <w:shd w:val="clear" w:color="auto" w:fill="D9D9D9"/>
        <w:ind w:firstLine="480"/>
      </w:pPr>
      <w:r>
        <w:t xml:space="preserve">                    ((OP==0&amp;&amp;</w:t>
      </w:r>
      <w:proofErr w:type="spellStart"/>
      <w:r>
        <w:t>Func</w:t>
      </w:r>
      <w:proofErr w:type="spellEnd"/>
      <w:r>
        <w:t>==</w:t>
      </w:r>
      <w:proofErr w:type="gramStart"/>
      <w:r>
        <w:t>42)|</w:t>
      </w:r>
      <w:proofErr w:type="gramEnd"/>
      <w:r>
        <w:t>|OP==10||OP==1)?4'd11:</w:t>
      </w:r>
    </w:p>
    <w:p w14:paraId="11C738C2" w14:textId="4F8E33CB" w:rsidR="00807D25" w:rsidRDefault="00807D25" w:rsidP="00807D25">
      <w:pPr>
        <w:pStyle w:val="a3"/>
        <w:shd w:val="clear" w:color="auto" w:fill="D9D9D9"/>
        <w:ind w:firstLineChars="0" w:firstLine="0"/>
      </w:pPr>
      <w:r>
        <w:t xml:space="preserve">                    (OP==0&amp;&amp;</w:t>
      </w:r>
      <w:proofErr w:type="spellStart"/>
      <w:r>
        <w:t>Func</w:t>
      </w:r>
      <w:proofErr w:type="spellEnd"/>
      <w:r>
        <w:t>==43)?4'd12:4'd0;</w:t>
      </w:r>
    </w:p>
    <w:p w14:paraId="540509C4" w14:textId="3116C809" w:rsidR="00196D87" w:rsidRDefault="00C96228" w:rsidP="00196D87">
      <w:pPr>
        <w:pStyle w:val="a3"/>
        <w:ind w:rightChars="11" w:right="26" w:firstLine="480"/>
      </w:pPr>
      <w:proofErr w:type="spellStart"/>
      <w:r>
        <w:t>GEN_control</w:t>
      </w:r>
      <w:proofErr w:type="spellEnd"/>
      <w:r>
        <w:rPr>
          <w:rFonts w:hint="eastAsia"/>
        </w:rPr>
        <w:t>用来生成其他控制信</w:t>
      </w:r>
      <w:r w:rsidR="00196D87">
        <w:rPr>
          <w:rFonts w:hint="eastAsia"/>
        </w:rPr>
        <w:t>号</w:t>
      </w:r>
      <w:r w:rsidR="00B54D03">
        <w:rPr>
          <w:rFonts w:hint="eastAsia"/>
        </w:rPr>
        <w:t>，其具体</w:t>
      </w:r>
      <w:r w:rsidR="00196D87">
        <w:rPr>
          <w:rFonts w:hint="eastAsia"/>
        </w:rPr>
        <w:t>设计如下所示：</w:t>
      </w:r>
    </w:p>
    <w:p w14:paraId="69CA35B9" w14:textId="77777777" w:rsidR="000E7640" w:rsidRDefault="000E7640" w:rsidP="000E7640">
      <w:pPr>
        <w:pStyle w:val="a3"/>
        <w:shd w:val="clear" w:color="auto" w:fill="D9D9D9"/>
        <w:ind w:left="360" w:hangingChars="150" w:hanging="360"/>
      </w:pPr>
      <w:r>
        <w:t xml:space="preserve">    </w:t>
      </w:r>
      <w:proofErr w:type="gramStart"/>
      <w:r>
        <w:t xml:space="preserve">assign  </w:t>
      </w:r>
      <w:proofErr w:type="spellStart"/>
      <w:r>
        <w:t>MemToReg</w:t>
      </w:r>
      <w:proofErr w:type="spellEnd"/>
      <w:proofErr w:type="gramEnd"/>
      <w:r>
        <w:t>= (OP==6'd35||OP==36)?1:0;</w:t>
      </w:r>
    </w:p>
    <w:p w14:paraId="0D7BF3AB" w14:textId="77777777" w:rsidR="000E7640" w:rsidRDefault="000E7640" w:rsidP="000E7640">
      <w:pPr>
        <w:pStyle w:val="a3"/>
        <w:shd w:val="clear" w:color="auto" w:fill="D9D9D9"/>
        <w:ind w:left="360" w:hangingChars="150" w:hanging="360"/>
      </w:pPr>
      <w:r>
        <w:t xml:space="preserve">    </w:t>
      </w:r>
      <w:proofErr w:type="gramStart"/>
      <w:r>
        <w:t xml:space="preserve">assign  </w:t>
      </w:r>
      <w:proofErr w:type="spellStart"/>
      <w:r>
        <w:t>MemWrite</w:t>
      </w:r>
      <w:proofErr w:type="spellEnd"/>
      <w:proofErr w:type="gramEnd"/>
      <w:r>
        <w:t>=(OP==6'd43)?1:0;</w:t>
      </w:r>
    </w:p>
    <w:p w14:paraId="673FAB74" w14:textId="77777777" w:rsidR="000E7640" w:rsidRDefault="000E7640" w:rsidP="000E7640">
      <w:pPr>
        <w:pStyle w:val="a3"/>
        <w:shd w:val="clear" w:color="auto" w:fill="D9D9D9"/>
        <w:ind w:left="360" w:hangingChars="150" w:hanging="360"/>
      </w:pPr>
      <w:r>
        <w:t xml:space="preserve">    </w:t>
      </w:r>
      <w:proofErr w:type="gramStart"/>
      <w:r>
        <w:t>assign  ALU</w:t>
      </w:r>
      <w:proofErr w:type="gramEnd"/>
      <w:r>
        <w:t>_SRC = (OP==6'd8)?1'b1:</w:t>
      </w:r>
    </w:p>
    <w:p w14:paraId="10A17429" w14:textId="77777777" w:rsidR="000E7640" w:rsidRDefault="000E7640" w:rsidP="000E7640">
      <w:pPr>
        <w:pStyle w:val="a3"/>
        <w:shd w:val="clear" w:color="auto" w:fill="D9D9D9"/>
        <w:ind w:left="360" w:hangingChars="150" w:hanging="360"/>
      </w:pPr>
      <w:r>
        <w:t xml:space="preserve">                        (OP==6'd12)?1'b1:</w:t>
      </w:r>
    </w:p>
    <w:p w14:paraId="1CF1F568" w14:textId="77777777" w:rsidR="000E7640" w:rsidRDefault="000E7640" w:rsidP="000E7640">
      <w:pPr>
        <w:pStyle w:val="a3"/>
        <w:shd w:val="clear" w:color="auto" w:fill="D9D9D9"/>
        <w:ind w:left="360" w:hangingChars="150" w:hanging="360"/>
      </w:pPr>
      <w:r>
        <w:t xml:space="preserve">                        (OP==6'd9)?1'b1:</w:t>
      </w:r>
    </w:p>
    <w:p w14:paraId="09604637" w14:textId="77777777" w:rsidR="000E7640" w:rsidRDefault="000E7640" w:rsidP="000E7640">
      <w:pPr>
        <w:pStyle w:val="a3"/>
        <w:shd w:val="clear" w:color="auto" w:fill="D9D9D9"/>
        <w:ind w:left="360" w:hangingChars="150" w:hanging="360"/>
      </w:pPr>
      <w:r>
        <w:t xml:space="preserve">                        (OP==6'd10)?1'b1:</w:t>
      </w:r>
    </w:p>
    <w:p w14:paraId="4D725EA2" w14:textId="77777777" w:rsidR="000E7640" w:rsidRDefault="000E7640" w:rsidP="000E7640">
      <w:pPr>
        <w:pStyle w:val="a3"/>
        <w:shd w:val="clear" w:color="auto" w:fill="D9D9D9"/>
        <w:ind w:left="360" w:hangingChars="150" w:hanging="360"/>
      </w:pPr>
      <w:r>
        <w:t xml:space="preserve">                        (OP==6'd13)?1'b1:</w:t>
      </w:r>
    </w:p>
    <w:p w14:paraId="37A53E99" w14:textId="77777777" w:rsidR="000E7640" w:rsidRDefault="000E7640" w:rsidP="000E7640">
      <w:pPr>
        <w:pStyle w:val="a3"/>
        <w:shd w:val="clear" w:color="auto" w:fill="D9D9D9"/>
        <w:ind w:left="360" w:hangingChars="150" w:hanging="360"/>
      </w:pPr>
      <w:r>
        <w:t xml:space="preserve">                        (OP==6'd35||OP==36)?1'b1:</w:t>
      </w:r>
    </w:p>
    <w:p w14:paraId="595F53F0" w14:textId="77777777" w:rsidR="000E7640" w:rsidRDefault="000E7640" w:rsidP="000E7640">
      <w:pPr>
        <w:pStyle w:val="a3"/>
        <w:shd w:val="clear" w:color="auto" w:fill="D9D9D9"/>
        <w:ind w:left="360" w:hangingChars="150" w:hanging="360"/>
      </w:pPr>
      <w:r>
        <w:t xml:space="preserve">                        (OP==6'd43)?1'b1:1'b0;</w:t>
      </w:r>
    </w:p>
    <w:p w14:paraId="39240EA8" w14:textId="77777777" w:rsidR="000E7640" w:rsidRDefault="000E7640" w:rsidP="000E7640">
      <w:pPr>
        <w:pStyle w:val="a3"/>
        <w:shd w:val="clear" w:color="auto" w:fill="D9D9D9"/>
        <w:ind w:left="360" w:hangingChars="150" w:hanging="360"/>
      </w:pPr>
      <w:r>
        <w:t xml:space="preserve">    </w:t>
      </w:r>
      <w:proofErr w:type="gramStart"/>
      <w:r>
        <w:t>assign  RegWrite</w:t>
      </w:r>
      <w:proofErr w:type="gramEnd"/>
      <w:r>
        <w:t>=((OP==0)&amp;&amp;(Func==6'd0||Func==6'd3||Func==6'd2||Func==6'd32</w:t>
      </w:r>
    </w:p>
    <w:p w14:paraId="37530F29" w14:textId="77777777" w:rsidR="000E7640" w:rsidRDefault="000E7640" w:rsidP="000E7640">
      <w:pPr>
        <w:pStyle w:val="a3"/>
        <w:shd w:val="clear" w:color="auto" w:fill="D9D9D9"/>
        <w:ind w:left="360" w:hangingChars="150" w:hanging="360"/>
      </w:pPr>
      <w:r>
        <w:t xml:space="preserve">                    ||</w:t>
      </w:r>
      <w:proofErr w:type="spellStart"/>
      <w:r>
        <w:t>Func</w:t>
      </w:r>
      <w:proofErr w:type="spellEnd"/>
      <w:r>
        <w:t>==6'd33||</w:t>
      </w:r>
      <w:proofErr w:type="spellStart"/>
      <w:r>
        <w:t>Func</w:t>
      </w:r>
      <w:proofErr w:type="spellEnd"/>
      <w:r>
        <w:t>==6'd34||</w:t>
      </w:r>
      <w:proofErr w:type="spellStart"/>
      <w:r>
        <w:t>Func</w:t>
      </w:r>
      <w:proofErr w:type="spellEnd"/>
      <w:r>
        <w:t>==6'd36||</w:t>
      </w:r>
      <w:proofErr w:type="spellStart"/>
      <w:r>
        <w:t>Func</w:t>
      </w:r>
      <w:proofErr w:type="spellEnd"/>
      <w:r>
        <w:t>==6'd37</w:t>
      </w:r>
    </w:p>
    <w:p w14:paraId="0879605B" w14:textId="77777777" w:rsidR="000E7640" w:rsidRDefault="000E7640" w:rsidP="000E7640">
      <w:pPr>
        <w:pStyle w:val="a3"/>
        <w:shd w:val="clear" w:color="auto" w:fill="D9D9D9"/>
        <w:ind w:left="360" w:hangingChars="150" w:hanging="360"/>
      </w:pPr>
      <w:r>
        <w:t xml:space="preserve">                    ||</w:t>
      </w:r>
      <w:proofErr w:type="spellStart"/>
      <w:r>
        <w:t>Func</w:t>
      </w:r>
      <w:proofErr w:type="spellEnd"/>
      <w:r>
        <w:t>==6'd39||</w:t>
      </w:r>
      <w:proofErr w:type="spellStart"/>
      <w:r>
        <w:t>Func</w:t>
      </w:r>
      <w:proofErr w:type="spellEnd"/>
      <w:r>
        <w:t>==6'd42||</w:t>
      </w:r>
      <w:proofErr w:type="spellStart"/>
      <w:r>
        <w:t>Func</w:t>
      </w:r>
      <w:proofErr w:type="spellEnd"/>
      <w:r>
        <w:t>==6'd43||</w:t>
      </w:r>
      <w:proofErr w:type="spellStart"/>
      <w:r>
        <w:t>Func</w:t>
      </w:r>
      <w:proofErr w:type="spellEnd"/>
      <w:r>
        <w:t>==6||</w:t>
      </w:r>
      <w:proofErr w:type="spellStart"/>
      <w:r>
        <w:t>Func</w:t>
      </w:r>
      <w:proofErr w:type="spellEnd"/>
      <w:r>
        <w:t>==7</w:t>
      </w:r>
      <w:proofErr w:type="gramStart"/>
      <w:r>
        <w:t>))|</w:t>
      </w:r>
      <w:proofErr w:type="gramEnd"/>
      <w:r>
        <w:t>|</w:t>
      </w:r>
    </w:p>
    <w:p w14:paraId="337228F9" w14:textId="77777777" w:rsidR="000E7640" w:rsidRDefault="000E7640" w:rsidP="000E7640">
      <w:pPr>
        <w:pStyle w:val="a3"/>
        <w:shd w:val="clear" w:color="auto" w:fill="D9D9D9"/>
        <w:ind w:left="360" w:hangingChars="150" w:hanging="360"/>
      </w:pPr>
      <w:r>
        <w:t xml:space="preserve">                    (OP==6'd3||OP==6'd8||OP==6'd12||</w:t>
      </w:r>
    </w:p>
    <w:p w14:paraId="3D9AAEDA" w14:textId="77777777" w:rsidR="000E7640" w:rsidRDefault="000E7640" w:rsidP="000E7640">
      <w:pPr>
        <w:pStyle w:val="a3"/>
        <w:shd w:val="clear" w:color="auto" w:fill="D9D9D9"/>
        <w:ind w:left="360" w:hangingChars="150" w:hanging="360"/>
      </w:pPr>
      <w:r>
        <w:lastRenderedPageBreak/>
        <w:t xml:space="preserve">                        OP==6'd9||OP==6'd10||OP==6'd13||OP==6'd35||OP==36)?1'b1:1'b0;</w:t>
      </w:r>
    </w:p>
    <w:p w14:paraId="7232A53A" w14:textId="77777777" w:rsidR="000E7640" w:rsidRDefault="000E7640" w:rsidP="000E7640">
      <w:pPr>
        <w:pStyle w:val="a3"/>
        <w:shd w:val="clear" w:color="auto" w:fill="D9D9D9"/>
        <w:ind w:left="360" w:hangingChars="150" w:hanging="360"/>
      </w:pPr>
      <w:r>
        <w:t xml:space="preserve">    </w:t>
      </w:r>
      <w:proofErr w:type="gramStart"/>
      <w:r>
        <w:t xml:space="preserve">assign  </w:t>
      </w:r>
      <w:proofErr w:type="spellStart"/>
      <w:r>
        <w:t>SysCALL</w:t>
      </w:r>
      <w:proofErr w:type="spellEnd"/>
      <w:proofErr w:type="gramEnd"/>
      <w:r>
        <w:t>=((OP==6'd0)&amp;&amp;(</w:t>
      </w:r>
      <w:proofErr w:type="spellStart"/>
      <w:r>
        <w:t>Func</w:t>
      </w:r>
      <w:proofErr w:type="spellEnd"/>
      <w:r>
        <w:t>==6'd12))?1'b1:1'b0;</w:t>
      </w:r>
    </w:p>
    <w:p w14:paraId="1BF99F94" w14:textId="77777777" w:rsidR="000E7640" w:rsidRDefault="000E7640" w:rsidP="000E7640">
      <w:pPr>
        <w:pStyle w:val="a3"/>
        <w:shd w:val="clear" w:color="auto" w:fill="D9D9D9"/>
        <w:ind w:left="360" w:hangingChars="150" w:hanging="360"/>
      </w:pPr>
      <w:r>
        <w:t xml:space="preserve">    </w:t>
      </w:r>
      <w:proofErr w:type="gramStart"/>
      <w:r>
        <w:t xml:space="preserve">assign  </w:t>
      </w:r>
      <w:proofErr w:type="spellStart"/>
      <w:r>
        <w:t>SignedExt</w:t>
      </w:r>
      <w:proofErr w:type="spellEnd"/>
      <w:proofErr w:type="gramEnd"/>
      <w:r>
        <w:t>= (OP==6'd8||OP==1||OP==36)?1'b1:</w:t>
      </w:r>
    </w:p>
    <w:p w14:paraId="526BADD5" w14:textId="77777777" w:rsidR="000E7640" w:rsidRDefault="000E7640" w:rsidP="000E7640">
      <w:pPr>
        <w:pStyle w:val="a3"/>
        <w:shd w:val="clear" w:color="auto" w:fill="D9D9D9"/>
        <w:ind w:left="360" w:hangingChars="150" w:hanging="360"/>
      </w:pPr>
      <w:r>
        <w:t xml:space="preserve">                        (OP==6'd9)?1'b1:</w:t>
      </w:r>
    </w:p>
    <w:p w14:paraId="07F89FA5" w14:textId="77777777" w:rsidR="000E7640" w:rsidRDefault="000E7640" w:rsidP="000E7640">
      <w:pPr>
        <w:pStyle w:val="a3"/>
        <w:shd w:val="clear" w:color="auto" w:fill="D9D9D9"/>
        <w:ind w:left="360" w:hangingChars="150" w:hanging="360"/>
      </w:pPr>
      <w:r>
        <w:t xml:space="preserve">                        (OP==6'd10)?1'b1:</w:t>
      </w:r>
    </w:p>
    <w:p w14:paraId="6811398E" w14:textId="77777777" w:rsidR="000E7640" w:rsidRDefault="000E7640" w:rsidP="000E7640">
      <w:pPr>
        <w:pStyle w:val="a3"/>
        <w:shd w:val="clear" w:color="auto" w:fill="D9D9D9"/>
        <w:ind w:left="360" w:hangingChars="150" w:hanging="360"/>
      </w:pPr>
      <w:r>
        <w:t xml:space="preserve">                        (OP==6'd35)?1'b1:</w:t>
      </w:r>
    </w:p>
    <w:p w14:paraId="77D9FAC3" w14:textId="77777777" w:rsidR="000E7640" w:rsidRDefault="000E7640" w:rsidP="000E7640">
      <w:pPr>
        <w:pStyle w:val="a3"/>
        <w:shd w:val="clear" w:color="auto" w:fill="D9D9D9"/>
        <w:ind w:left="360" w:hangingChars="150" w:hanging="360"/>
      </w:pPr>
      <w:r>
        <w:t xml:space="preserve">                        (OP==6'd43)?1'b1:</w:t>
      </w:r>
    </w:p>
    <w:p w14:paraId="0076068D" w14:textId="77777777" w:rsidR="000E7640" w:rsidRDefault="000E7640" w:rsidP="000E7640">
      <w:pPr>
        <w:pStyle w:val="a3"/>
        <w:shd w:val="clear" w:color="auto" w:fill="D9D9D9"/>
        <w:ind w:left="360" w:hangingChars="150" w:hanging="360"/>
      </w:pPr>
      <w:r>
        <w:t xml:space="preserve">                        (OP==6'd40)?1'b1:1'b0;</w:t>
      </w:r>
    </w:p>
    <w:p w14:paraId="4AE5FE81" w14:textId="77777777" w:rsidR="000E7640" w:rsidRDefault="000E7640" w:rsidP="000E7640">
      <w:pPr>
        <w:pStyle w:val="a3"/>
        <w:shd w:val="clear" w:color="auto" w:fill="D9D9D9"/>
        <w:ind w:left="360" w:hangingChars="150" w:hanging="360"/>
      </w:pPr>
      <w:r>
        <w:t xml:space="preserve">    </w:t>
      </w:r>
      <w:proofErr w:type="gramStart"/>
      <w:r>
        <w:t xml:space="preserve">assign  </w:t>
      </w:r>
      <w:proofErr w:type="spellStart"/>
      <w:r>
        <w:t>RegDst</w:t>
      </w:r>
      <w:proofErr w:type="spellEnd"/>
      <w:proofErr w:type="gramEnd"/>
      <w:r>
        <w:t>=(OP!=0)?1'b0:</w:t>
      </w:r>
    </w:p>
    <w:p w14:paraId="746165F1" w14:textId="77777777" w:rsidR="000E7640" w:rsidRDefault="000E7640" w:rsidP="000E7640">
      <w:pPr>
        <w:pStyle w:val="a3"/>
        <w:shd w:val="clear" w:color="auto" w:fill="D9D9D9"/>
        <w:ind w:left="360" w:hangingChars="150" w:hanging="360"/>
      </w:pPr>
      <w:r>
        <w:t xml:space="preserve">                    ((</w:t>
      </w:r>
      <w:proofErr w:type="spellStart"/>
      <w:r>
        <w:t>Func</w:t>
      </w:r>
      <w:proofErr w:type="spellEnd"/>
      <w:r>
        <w:t>==</w:t>
      </w:r>
      <w:proofErr w:type="gramStart"/>
      <w:r>
        <w:t>0)|</w:t>
      </w:r>
      <w:proofErr w:type="gramEnd"/>
      <w:r>
        <w:t>|(</w:t>
      </w:r>
      <w:proofErr w:type="spellStart"/>
      <w:r>
        <w:t>Func</w:t>
      </w:r>
      <w:proofErr w:type="spellEnd"/>
      <w:r>
        <w:t>==3)||(</w:t>
      </w:r>
      <w:proofErr w:type="spellStart"/>
      <w:r>
        <w:t>Func</w:t>
      </w:r>
      <w:proofErr w:type="spellEnd"/>
      <w:r>
        <w:t>==2)||</w:t>
      </w:r>
    </w:p>
    <w:p w14:paraId="5790B401" w14:textId="77777777" w:rsidR="000E7640" w:rsidRDefault="000E7640" w:rsidP="000E7640">
      <w:pPr>
        <w:pStyle w:val="a3"/>
        <w:shd w:val="clear" w:color="auto" w:fill="D9D9D9"/>
        <w:ind w:left="360" w:hangingChars="150" w:hanging="360"/>
      </w:pPr>
      <w:r>
        <w:t xml:space="preserve">                    (</w:t>
      </w:r>
      <w:proofErr w:type="spellStart"/>
      <w:r>
        <w:t>Func</w:t>
      </w:r>
      <w:proofErr w:type="spellEnd"/>
      <w:r>
        <w:t>==</w:t>
      </w:r>
      <w:proofErr w:type="gramStart"/>
      <w:r>
        <w:t>32)|</w:t>
      </w:r>
      <w:proofErr w:type="gramEnd"/>
      <w:r>
        <w:t>|(</w:t>
      </w:r>
      <w:proofErr w:type="spellStart"/>
      <w:r>
        <w:t>Func</w:t>
      </w:r>
      <w:proofErr w:type="spellEnd"/>
      <w:r>
        <w:t>==33)||(</w:t>
      </w:r>
      <w:proofErr w:type="spellStart"/>
      <w:r>
        <w:t>Func</w:t>
      </w:r>
      <w:proofErr w:type="spellEnd"/>
      <w:r>
        <w:t>==34)||</w:t>
      </w:r>
    </w:p>
    <w:p w14:paraId="6556621A" w14:textId="77777777" w:rsidR="000E7640" w:rsidRDefault="000E7640" w:rsidP="000E7640">
      <w:pPr>
        <w:pStyle w:val="a3"/>
        <w:shd w:val="clear" w:color="auto" w:fill="D9D9D9"/>
        <w:ind w:left="360" w:hangingChars="150" w:hanging="360"/>
      </w:pPr>
      <w:r>
        <w:t xml:space="preserve">                    (</w:t>
      </w:r>
      <w:proofErr w:type="spellStart"/>
      <w:r>
        <w:t>Func</w:t>
      </w:r>
      <w:proofErr w:type="spellEnd"/>
      <w:r>
        <w:t>==</w:t>
      </w:r>
      <w:proofErr w:type="gramStart"/>
      <w:r>
        <w:t>36)|</w:t>
      </w:r>
      <w:proofErr w:type="gramEnd"/>
      <w:r>
        <w:t>|(</w:t>
      </w:r>
      <w:proofErr w:type="spellStart"/>
      <w:r>
        <w:t>Func</w:t>
      </w:r>
      <w:proofErr w:type="spellEnd"/>
      <w:r>
        <w:t>==37)||(</w:t>
      </w:r>
      <w:proofErr w:type="spellStart"/>
      <w:r>
        <w:t>Func</w:t>
      </w:r>
      <w:proofErr w:type="spellEnd"/>
      <w:r>
        <w:t>==39)||</w:t>
      </w:r>
    </w:p>
    <w:p w14:paraId="3DFE742F" w14:textId="77777777" w:rsidR="000E7640" w:rsidRDefault="000E7640" w:rsidP="000E7640">
      <w:pPr>
        <w:pStyle w:val="a3"/>
        <w:shd w:val="clear" w:color="auto" w:fill="D9D9D9"/>
        <w:ind w:left="360" w:hangingChars="150" w:hanging="360"/>
      </w:pPr>
      <w:r>
        <w:t xml:space="preserve">                    (</w:t>
      </w:r>
      <w:proofErr w:type="spellStart"/>
      <w:r>
        <w:t>Func</w:t>
      </w:r>
      <w:proofErr w:type="spellEnd"/>
      <w:r>
        <w:t>==</w:t>
      </w:r>
      <w:proofErr w:type="gramStart"/>
      <w:r>
        <w:t>42)|</w:t>
      </w:r>
      <w:proofErr w:type="gramEnd"/>
      <w:r>
        <w:t>|(</w:t>
      </w:r>
      <w:proofErr w:type="spellStart"/>
      <w:r>
        <w:t>Func</w:t>
      </w:r>
      <w:proofErr w:type="spellEnd"/>
      <w:r>
        <w:t>==43)||</w:t>
      </w:r>
      <w:proofErr w:type="spellStart"/>
      <w:r>
        <w:t>Func</w:t>
      </w:r>
      <w:proofErr w:type="spellEnd"/>
      <w:r>
        <w:t>==6||</w:t>
      </w:r>
      <w:proofErr w:type="spellStart"/>
      <w:r>
        <w:t>Func</w:t>
      </w:r>
      <w:proofErr w:type="spellEnd"/>
      <w:r>
        <w:t>==7)?1'b1:1'b0;</w:t>
      </w:r>
    </w:p>
    <w:p w14:paraId="65BC08C3" w14:textId="77777777" w:rsidR="000E7640" w:rsidRDefault="000E7640" w:rsidP="000E7640">
      <w:pPr>
        <w:pStyle w:val="a3"/>
        <w:shd w:val="clear" w:color="auto" w:fill="D9D9D9"/>
        <w:ind w:left="360" w:hangingChars="150" w:hanging="360"/>
      </w:pPr>
      <w:r>
        <w:t xml:space="preserve">    </w:t>
      </w:r>
      <w:proofErr w:type="gramStart"/>
      <w:r>
        <w:t xml:space="preserve">assign  </w:t>
      </w:r>
      <w:proofErr w:type="spellStart"/>
      <w:r>
        <w:t>Beq</w:t>
      </w:r>
      <w:proofErr w:type="spellEnd"/>
      <w:proofErr w:type="gramEnd"/>
      <w:r>
        <w:t>=(OP==4)?1'b1:1'b0;</w:t>
      </w:r>
    </w:p>
    <w:p w14:paraId="79A90AEF" w14:textId="77777777" w:rsidR="000E7640" w:rsidRDefault="000E7640" w:rsidP="000E7640">
      <w:pPr>
        <w:pStyle w:val="a3"/>
        <w:shd w:val="clear" w:color="auto" w:fill="D9D9D9"/>
        <w:ind w:left="360" w:hangingChars="150" w:hanging="360"/>
      </w:pPr>
      <w:r>
        <w:t xml:space="preserve">    </w:t>
      </w:r>
      <w:proofErr w:type="gramStart"/>
      <w:r>
        <w:t xml:space="preserve">assign  </w:t>
      </w:r>
      <w:proofErr w:type="spellStart"/>
      <w:r>
        <w:t>Bne</w:t>
      </w:r>
      <w:proofErr w:type="spellEnd"/>
      <w:proofErr w:type="gramEnd"/>
      <w:r>
        <w:t>=(OP==5)?1:0;</w:t>
      </w:r>
    </w:p>
    <w:p w14:paraId="65157AD1" w14:textId="77777777" w:rsidR="000E7640" w:rsidRDefault="000E7640" w:rsidP="000E7640">
      <w:pPr>
        <w:pStyle w:val="a3"/>
        <w:shd w:val="clear" w:color="auto" w:fill="D9D9D9"/>
        <w:ind w:left="360" w:hangingChars="150" w:hanging="360"/>
      </w:pPr>
      <w:r>
        <w:t xml:space="preserve">    </w:t>
      </w:r>
      <w:proofErr w:type="gramStart"/>
      <w:r>
        <w:t>assign  JR</w:t>
      </w:r>
      <w:proofErr w:type="gramEnd"/>
      <w:r>
        <w:t>=((OP==0)&amp;&amp;(</w:t>
      </w:r>
      <w:proofErr w:type="spellStart"/>
      <w:r>
        <w:t>Func</w:t>
      </w:r>
      <w:proofErr w:type="spellEnd"/>
      <w:r>
        <w:t>==8))?1'b1:1'b0;</w:t>
      </w:r>
    </w:p>
    <w:p w14:paraId="041597D8" w14:textId="77777777" w:rsidR="000E7640" w:rsidRDefault="000E7640" w:rsidP="000E7640">
      <w:pPr>
        <w:pStyle w:val="a3"/>
        <w:shd w:val="clear" w:color="auto" w:fill="D9D9D9"/>
        <w:ind w:left="360" w:hangingChars="150" w:hanging="360"/>
      </w:pPr>
      <w:r>
        <w:t xml:space="preserve">    </w:t>
      </w:r>
      <w:proofErr w:type="gramStart"/>
      <w:r>
        <w:t>assign  JMP</w:t>
      </w:r>
      <w:proofErr w:type="gramEnd"/>
      <w:r>
        <w:t>=((OP==0)&amp;&amp;(</w:t>
      </w:r>
      <w:proofErr w:type="spellStart"/>
      <w:r>
        <w:t>Func</w:t>
      </w:r>
      <w:proofErr w:type="spellEnd"/>
      <w:r>
        <w:t>==8)||(OP==2)||(OP==3))?1'b1:1'b0;</w:t>
      </w:r>
    </w:p>
    <w:p w14:paraId="4B6EECDF" w14:textId="77777777" w:rsidR="000E7640" w:rsidRDefault="000E7640" w:rsidP="000E7640">
      <w:pPr>
        <w:pStyle w:val="a3"/>
        <w:shd w:val="clear" w:color="auto" w:fill="D9D9D9"/>
        <w:ind w:left="360" w:hangingChars="150" w:hanging="360"/>
      </w:pPr>
      <w:r>
        <w:t xml:space="preserve">    </w:t>
      </w:r>
      <w:proofErr w:type="gramStart"/>
      <w:r>
        <w:t>assign  JAL</w:t>
      </w:r>
      <w:proofErr w:type="gramEnd"/>
      <w:r>
        <w:t>=(OP==3)?1'b1:1'b0;</w:t>
      </w:r>
    </w:p>
    <w:p w14:paraId="7981F1B6" w14:textId="77777777" w:rsidR="000E7640" w:rsidRDefault="000E7640" w:rsidP="000E7640">
      <w:pPr>
        <w:pStyle w:val="a3"/>
        <w:shd w:val="clear" w:color="auto" w:fill="D9D9D9"/>
        <w:ind w:left="360" w:hangingChars="150" w:hanging="360"/>
      </w:pPr>
      <w:r>
        <w:t xml:space="preserve">    assign BGEZ=(OP==1)?1'b1:1'b0;</w:t>
      </w:r>
    </w:p>
    <w:p w14:paraId="0922D6FF" w14:textId="77777777" w:rsidR="000E7640" w:rsidRDefault="000E7640" w:rsidP="000E7640">
      <w:pPr>
        <w:pStyle w:val="a3"/>
        <w:shd w:val="clear" w:color="auto" w:fill="D9D9D9"/>
        <w:ind w:left="360" w:hangingChars="150" w:hanging="360"/>
      </w:pPr>
      <w:r>
        <w:t xml:space="preserve">    assign SV=((OP==</w:t>
      </w:r>
      <w:proofErr w:type="gramStart"/>
      <w:r>
        <w:t>0)&amp;</w:t>
      </w:r>
      <w:proofErr w:type="gramEnd"/>
      <w:r>
        <w:t>&amp;(</w:t>
      </w:r>
      <w:proofErr w:type="spellStart"/>
      <w:r>
        <w:t>Func</w:t>
      </w:r>
      <w:proofErr w:type="spellEnd"/>
      <w:r>
        <w:t>==6||</w:t>
      </w:r>
      <w:proofErr w:type="spellStart"/>
      <w:r>
        <w:t>Func</w:t>
      </w:r>
      <w:proofErr w:type="spellEnd"/>
      <w:r>
        <w:t>==7))?1'b1:1'b0;</w:t>
      </w:r>
    </w:p>
    <w:p w14:paraId="3722F4F9" w14:textId="4206EDC6" w:rsidR="003F7D96" w:rsidRDefault="000E7640" w:rsidP="000E7640">
      <w:pPr>
        <w:pStyle w:val="a3"/>
        <w:shd w:val="clear" w:color="auto" w:fill="D9D9D9"/>
        <w:ind w:left="360" w:hangingChars="150" w:hanging="360"/>
      </w:pPr>
      <w:r>
        <w:t xml:space="preserve">    assign LBU=(OP==36)?1'b1:1'b0;</w:t>
      </w:r>
    </w:p>
    <w:p w14:paraId="531CBF29" w14:textId="600DCB87"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w:t>
      </w:r>
      <w:r w:rsidR="000B0188">
        <w:rPr>
          <w:rFonts w:hint="eastAsia"/>
        </w:rPr>
        <w:t>R</w:t>
      </w:r>
      <w:r w:rsidR="000B0188">
        <w:t>TL</w:t>
      </w:r>
      <w:r w:rsidR="000B0188">
        <w:rPr>
          <w:rFonts w:hint="eastAsia"/>
        </w:rPr>
        <w:t>图</w:t>
      </w:r>
      <w:r w:rsidR="00DD71CC">
        <w:rPr>
          <w:rFonts w:hint="eastAsia"/>
        </w:rPr>
        <w:t>如下</w:t>
      </w:r>
      <w:r>
        <w:rPr>
          <w:rFonts w:hint="eastAsia"/>
        </w:rPr>
        <w:t>所示。</w:t>
      </w:r>
    </w:p>
    <w:p w14:paraId="10DE6569" w14:textId="56944FA6" w:rsidR="003F7D96" w:rsidRDefault="00DD71CC" w:rsidP="003F7D96">
      <w:pPr>
        <w:pStyle w:val="a3"/>
        <w:keepNext/>
        <w:shd w:val="clear" w:color="auto" w:fill="FFFFFF"/>
        <w:ind w:firstLineChars="0" w:firstLine="0"/>
        <w:jc w:val="center"/>
        <w:rPr>
          <w:rFonts w:hint="eastAsia"/>
        </w:rPr>
      </w:pPr>
      <w:r w:rsidRPr="00DD71CC">
        <w:rPr>
          <w:noProof/>
        </w:rPr>
        <w:lastRenderedPageBreak/>
        <w:drawing>
          <wp:inline distT="0" distB="0" distL="0" distR="0" wp14:anchorId="66623A91" wp14:editId="508D44C6">
            <wp:extent cx="4579620" cy="4693920"/>
            <wp:effectExtent l="0" t="0" r="0" b="0"/>
            <wp:docPr id="21" name="图片 21" descr="C:\Users\LXR\Documents\Tencent Files\1021551729\Image\SharePic\2019032815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R\Documents\Tencent Files\1021551729\Image\SharePic\201903281506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4693920"/>
                    </a:xfrm>
                    <a:prstGeom prst="rect">
                      <a:avLst/>
                    </a:prstGeom>
                    <a:noFill/>
                    <a:ln>
                      <a:noFill/>
                    </a:ln>
                  </pic:spPr>
                </pic:pic>
              </a:graphicData>
            </a:graphic>
          </wp:inline>
        </w:drawing>
      </w:r>
    </w:p>
    <w:p w14:paraId="3EE514A2" w14:textId="180E10C7" w:rsidR="003F7D96" w:rsidRPr="00A72A66" w:rsidRDefault="003F7D96" w:rsidP="003F7D96">
      <w:pPr>
        <w:pStyle w:val="affe"/>
      </w:pPr>
      <w:bookmarkStart w:id="49"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bookmarkEnd w:id="49"/>
      <w:r w:rsidR="000D6E30">
        <w:rPr>
          <w:rFonts w:hint="eastAsia"/>
        </w:rPr>
        <w:t>13</w:t>
      </w:r>
      <w:r>
        <w:rPr>
          <w:rFonts w:hint="eastAsia"/>
        </w:rPr>
        <w:t>主控制器</w:t>
      </w:r>
      <w:r w:rsidR="000D6E30">
        <w:rPr>
          <w:rFonts w:hint="eastAsia"/>
        </w:rPr>
        <w:t>封装（</w:t>
      </w:r>
      <w:proofErr w:type="spellStart"/>
      <w:r w:rsidR="00DE3CF0">
        <w:t>V</w:t>
      </w:r>
      <w:r w:rsidR="00DE3CF0">
        <w:rPr>
          <w:rFonts w:hint="eastAsia"/>
        </w:rPr>
        <w:t>i</w:t>
      </w:r>
      <w:r w:rsidR="00DE3CF0">
        <w:t>vado</w:t>
      </w:r>
      <w:proofErr w:type="spellEnd"/>
      <w:r w:rsidR="000D6E30">
        <w:rPr>
          <w:rFonts w:hint="eastAsia"/>
        </w:rPr>
        <w:t>）</w:t>
      </w:r>
    </w:p>
    <w:p w14:paraId="21AF7B42" w14:textId="57B17BC0" w:rsidR="00737988" w:rsidRDefault="00737988" w:rsidP="00737988">
      <w:pPr>
        <w:pStyle w:val="30"/>
        <w:tabs>
          <w:tab w:val="clear" w:pos="1080"/>
        </w:tabs>
        <w:spacing w:before="229" w:after="229"/>
      </w:pPr>
      <w:r>
        <w:rPr>
          <w:rFonts w:hint="eastAsia"/>
        </w:rPr>
        <w:t>单周期</w:t>
      </w:r>
      <w:r>
        <w:rPr>
          <w:rFonts w:hint="eastAsia"/>
        </w:rPr>
        <w:t>C</w:t>
      </w:r>
      <w:r>
        <w:t>PU</w:t>
      </w:r>
      <w:r>
        <w:rPr>
          <w:rFonts w:hint="eastAsia"/>
        </w:rPr>
        <w:t>实现</w:t>
      </w:r>
    </w:p>
    <w:p w14:paraId="4EE5631E" w14:textId="7134247D" w:rsidR="00737988" w:rsidRPr="00737988" w:rsidRDefault="00737988" w:rsidP="00737988">
      <w:pPr>
        <w:pStyle w:val="a3"/>
        <w:ind w:firstLine="480"/>
      </w:pPr>
      <w:r>
        <w:rPr>
          <w:rFonts w:hint="eastAsia"/>
        </w:rPr>
        <w:t>统合以上三个部分的设计可完成单周期</w:t>
      </w:r>
      <w:r>
        <w:rPr>
          <w:rFonts w:hint="eastAsia"/>
        </w:rPr>
        <w:t>C</w:t>
      </w:r>
      <w:r>
        <w:t>PU</w:t>
      </w:r>
      <w:r>
        <w:rPr>
          <w:rFonts w:hint="eastAsia"/>
        </w:rPr>
        <w:t>的设计，其最终展示结果如下所示：</w:t>
      </w:r>
    </w:p>
    <w:p w14:paraId="6D613D51" w14:textId="6586F726" w:rsidR="00737988" w:rsidRDefault="00737988" w:rsidP="00737988">
      <w:pPr>
        <w:pStyle w:val="a3"/>
        <w:ind w:firstLineChars="0" w:firstLine="0"/>
        <w:jc w:val="center"/>
      </w:pPr>
      <w:r>
        <w:rPr>
          <w:noProof/>
        </w:rPr>
        <w:lastRenderedPageBreak/>
        <w:drawing>
          <wp:inline distT="0" distB="0" distL="0" distR="0" wp14:anchorId="44980345" wp14:editId="1DDD8E86">
            <wp:extent cx="5598795" cy="3138170"/>
            <wp:effectExtent l="0" t="0" r="1905"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98795" cy="3138170"/>
                    </a:xfrm>
                    <a:prstGeom prst="rect">
                      <a:avLst/>
                    </a:prstGeom>
                    <a:noFill/>
                    <a:ln>
                      <a:noFill/>
                    </a:ln>
                  </pic:spPr>
                </pic:pic>
              </a:graphicData>
            </a:graphic>
          </wp:inline>
        </w:drawing>
      </w:r>
    </w:p>
    <w:p w14:paraId="05C45795" w14:textId="582A9D09" w:rsidR="0080157C" w:rsidRPr="00737988" w:rsidRDefault="0080157C" w:rsidP="0080157C">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t>14</w:t>
      </w:r>
      <w:r>
        <w:rPr>
          <w:rFonts w:hint="eastAsia"/>
        </w:rPr>
        <w:t xml:space="preserve"> 单周期CPU</w:t>
      </w:r>
    </w:p>
    <w:p w14:paraId="75555A1F" w14:textId="64184C5F" w:rsidR="006A4689" w:rsidRPr="009B3ED4" w:rsidRDefault="00737988" w:rsidP="006A4689">
      <w:pPr>
        <w:pStyle w:val="2"/>
        <w:tabs>
          <w:tab w:val="clear" w:pos="720"/>
          <w:tab w:val="left" w:pos="567"/>
        </w:tabs>
        <w:ind w:left="818" w:right="240" w:hanging="818"/>
      </w:pPr>
      <w:bookmarkStart w:id="50" w:name="_Toc4883630"/>
      <w:r>
        <w:rPr>
          <w:rFonts w:hint="eastAsia"/>
        </w:rPr>
        <w:t>中断机制实现</w:t>
      </w:r>
      <w:bookmarkEnd w:id="50"/>
    </w:p>
    <w:p w14:paraId="666F5E35" w14:textId="5AB42D8F" w:rsidR="006A4689" w:rsidRDefault="00216EC1" w:rsidP="006A4689">
      <w:pPr>
        <w:pStyle w:val="30"/>
        <w:tabs>
          <w:tab w:val="left" w:pos="1080"/>
        </w:tabs>
        <w:spacing w:beforeLines="0" w:before="229" w:afterLines="0" w:after="229"/>
      </w:pPr>
      <w:r>
        <w:rPr>
          <w:rFonts w:hint="eastAsia"/>
        </w:rPr>
        <w:t>硬件实现</w:t>
      </w:r>
    </w:p>
    <w:p w14:paraId="5E910344" w14:textId="77777777" w:rsidR="00216EC1" w:rsidRPr="00EA7434" w:rsidRDefault="00216EC1" w:rsidP="00216EC1">
      <w:pPr>
        <w:pStyle w:val="a3"/>
        <w:ind w:firstLine="480"/>
        <w:rPr>
          <w:rFonts w:hint="eastAsia"/>
        </w:rPr>
      </w:pPr>
      <w:r>
        <w:rPr>
          <w:rFonts w:hint="eastAsia"/>
        </w:rPr>
        <w:t>终端信号产生电路如下所示，当按下中断按钮时，会产生对应的中断信号，且该信号一直维持到出现</w:t>
      </w:r>
      <w:r>
        <w:rPr>
          <w:rFonts w:hint="eastAsia"/>
        </w:rPr>
        <w:t>R</w:t>
      </w:r>
      <w:r>
        <w:t>ST</w:t>
      </w:r>
      <w:r>
        <w:rPr>
          <w:rFonts w:hint="eastAsia"/>
        </w:rPr>
        <w:t>信号才清零，完成多级中断需要将以下电路复制三份并修改对应标签。</w:t>
      </w:r>
    </w:p>
    <w:p w14:paraId="7C3736BE" w14:textId="6EEC5127" w:rsidR="00216EC1" w:rsidRDefault="00216EC1" w:rsidP="00216EC1">
      <w:pPr>
        <w:pStyle w:val="a3"/>
        <w:ind w:rightChars="11" w:right="26" w:firstLineChars="0" w:firstLine="0"/>
        <w:jc w:val="center"/>
      </w:pPr>
      <w:r w:rsidRPr="00EA7434">
        <w:rPr>
          <w:noProof/>
        </w:rPr>
        <w:drawing>
          <wp:inline distT="0" distB="0" distL="0" distR="0" wp14:anchorId="78DF6F42" wp14:editId="2EBC1CE1">
            <wp:extent cx="5753100" cy="1013460"/>
            <wp:effectExtent l="0" t="0" r="0" b="0"/>
            <wp:docPr id="40" name="图片 40" descr="C:\Users\LXR\Documents\Tencent Files\1021551729\Image\SharePic\20190330193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R\Documents\Tencent Files\1021551729\Image\SharePic\20190330193606.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2756" b="67228"/>
                    <a:stretch/>
                  </pic:blipFill>
                  <pic:spPr bwMode="auto">
                    <a:xfrm>
                      <a:off x="0" y="0"/>
                      <a:ext cx="5753100"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7AF24598" w14:textId="17652531" w:rsidR="00EF3268" w:rsidRDefault="00EF3268" w:rsidP="00EF3268">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 xml:space="preserve">9 </w:t>
      </w:r>
      <w:r>
        <w:rPr>
          <w:rFonts w:hint="eastAsia"/>
        </w:rPr>
        <w:t>中断信号产生电路</w:t>
      </w:r>
    </w:p>
    <w:p w14:paraId="6D3C1E91" w14:textId="77777777" w:rsidR="00216EC1" w:rsidRDefault="00216EC1" w:rsidP="00216EC1">
      <w:pPr>
        <w:pStyle w:val="a3"/>
        <w:ind w:rightChars="11" w:right="26" w:firstLineChars="0" w:firstLine="0"/>
        <w:rPr>
          <w:rFonts w:hint="eastAsia"/>
        </w:rPr>
      </w:pPr>
      <w:r>
        <w:tab/>
      </w:r>
      <w:r>
        <w:rPr>
          <w:rFonts w:hint="eastAsia"/>
        </w:rPr>
        <w:t>R</w:t>
      </w:r>
      <w:r>
        <w:t>ST</w:t>
      </w:r>
      <w:r>
        <w:rPr>
          <w:rFonts w:hint="eastAsia"/>
        </w:rPr>
        <w:t>信号和中断程序地址电路如下所示，首先从三个中断信号中根据优先编码原则选出当前应执行的中断程序号存入</w:t>
      </w:r>
      <w:proofErr w:type="spellStart"/>
      <w:r>
        <w:rPr>
          <w:rFonts w:hint="eastAsia"/>
        </w:rPr>
        <w:t>i</w:t>
      </w:r>
      <w:r>
        <w:t>nt_num</w:t>
      </w:r>
      <w:proofErr w:type="spellEnd"/>
      <w:r>
        <w:rPr>
          <w:rFonts w:hint="eastAsia"/>
        </w:rPr>
        <w:t>，通过该编号选择中断程序地址和在</w:t>
      </w:r>
      <w:r>
        <w:rPr>
          <w:rFonts w:hint="eastAsia"/>
        </w:rPr>
        <w:t>E</w:t>
      </w:r>
      <w:r>
        <w:t>RET</w:t>
      </w:r>
      <w:r>
        <w:rPr>
          <w:rFonts w:hint="eastAsia"/>
        </w:rPr>
        <w:t>信号下选择</w:t>
      </w:r>
      <w:r>
        <w:t>RST</w:t>
      </w:r>
      <w:r>
        <w:rPr>
          <w:rFonts w:hint="eastAsia"/>
        </w:rPr>
        <w:t>清零信号。其中三个中断程序对应的程序地址是修改</w:t>
      </w:r>
      <w:r>
        <w:rPr>
          <w:rFonts w:hint="eastAsia"/>
        </w:rPr>
        <w:t>b</w:t>
      </w:r>
      <w:r>
        <w:t>enchmark</w:t>
      </w:r>
      <w:r>
        <w:rPr>
          <w:rFonts w:hint="eastAsia"/>
        </w:rPr>
        <w:t>代码后使用</w:t>
      </w:r>
      <w:r>
        <w:rPr>
          <w:rFonts w:hint="eastAsia"/>
        </w:rPr>
        <w:t>M</w:t>
      </w:r>
      <w:r>
        <w:t>ars</w:t>
      </w:r>
      <w:r>
        <w:rPr>
          <w:rFonts w:hint="eastAsia"/>
        </w:rPr>
        <w:t>软件单</w:t>
      </w:r>
      <w:proofErr w:type="gramStart"/>
      <w:r>
        <w:rPr>
          <w:rFonts w:hint="eastAsia"/>
        </w:rPr>
        <w:t>步运行</w:t>
      </w:r>
      <w:proofErr w:type="gramEnd"/>
      <w:r>
        <w:rPr>
          <w:rFonts w:hint="eastAsia"/>
        </w:rPr>
        <w:t>时观察到地址，本次实验采用直接定下中断程序入口地址的方式。</w:t>
      </w:r>
    </w:p>
    <w:p w14:paraId="366D9125" w14:textId="12D7F3CF" w:rsidR="00216EC1" w:rsidRDefault="00216EC1" w:rsidP="00216EC1">
      <w:pPr>
        <w:pStyle w:val="a3"/>
        <w:ind w:rightChars="11" w:right="26" w:firstLineChars="0" w:firstLine="0"/>
        <w:jc w:val="center"/>
      </w:pPr>
      <w:r w:rsidRPr="001A05FB">
        <w:rPr>
          <w:noProof/>
        </w:rPr>
        <w:lastRenderedPageBreak/>
        <w:drawing>
          <wp:inline distT="0" distB="0" distL="0" distR="0" wp14:anchorId="01ACBEC8" wp14:editId="5B1FA65E">
            <wp:extent cx="3177540" cy="2122143"/>
            <wp:effectExtent l="0" t="0" r="3810" b="0"/>
            <wp:docPr id="60" name="图片 60" descr="C:\Users\LXR\Documents\Tencent Files\1021551729\Image\SharePic\20190330193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R\Documents\Tencent Files\1021551729\Image\SharePic\2019033019383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4987" cy="2127116"/>
                    </a:xfrm>
                    <a:prstGeom prst="rect">
                      <a:avLst/>
                    </a:prstGeom>
                    <a:noFill/>
                    <a:ln>
                      <a:noFill/>
                    </a:ln>
                  </pic:spPr>
                </pic:pic>
              </a:graphicData>
            </a:graphic>
          </wp:inline>
        </w:drawing>
      </w:r>
    </w:p>
    <w:p w14:paraId="01B119C1" w14:textId="5470D43E" w:rsidR="004527BF" w:rsidRDefault="004527BF" w:rsidP="004527BF">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11</w:t>
      </w:r>
      <w:r>
        <w:t xml:space="preserve"> </w:t>
      </w:r>
      <w:r>
        <w:rPr>
          <w:rFonts w:hint="eastAsia"/>
        </w:rPr>
        <w:t>中断程序地址选择电路</w:t>
      </w:r>
    </w:p>
    <w:p w14:paraId="246604A5" w14:textId="77777777" w:rsidR="00216EC1" w:rsidRDefault="00216EC1" w:rsidP="00216EC1">
      <w:pPr>
        <w:pStyle w:val="a3"/>
        <w:ind w:rightChars="11" w:right="26" w:firstLineChars="0" w:firstLine="0"/>
        <w:rPr>
          <w:rFonts w:hint="eastAsia"/>
        </w:rPr>
      </w:pPr>
      <w:r>
        <w:tab/>
      </w:r>
      <w:r>
        <w:rPr>
          <w:rFonts w:hint="eastAsia"/>
        </w:rPr>
        <w:t>当运行到中断相关指令是首先要对</w:t>
      </w:r>
      <w:r>
        <w:rPr>
          <w:rFonts w:hint="eastAsia"/>
        </w:rPr>
        <w:t>I</w:t>
      </w:r>
      <w:r>
        <w:t>R</w:t>
      </w:r>
      <w:r>
        <w:rPr>
          <w:rFonts w:hint="eastAsia"/>
        </w:rPr>
        <w:t>进行译码，产生对应的</w:t>
      </w:r>
      <w:r>
        <w:rPr>
          <w:rFonts w:hint="eastAsia"/>
        </w:rPr>
        <w:t>M</w:t>
      </w:r>
      <w:r>
        <w:t>TC</w:t>
      </w:r>
      <w:r>
        <w:rPr>
          <w:rFonts w:hint="eastAsia"/>
        </w:rPr>
        <w:t>、</w:t>
      </w:r>
      <w:r>
        <w:rPr>
          <w:rFonts w:hint="eastAsia"/>
        </w:rPr>
        <w:t>M</w:t>
      </w:r>
      <w:r>
        <w:t>FC</w:t>
      </w:r>
      <w:r>
        <w:rPr>
          <w:rFonts w:hint="eastAsia"/>
        </w:rPr>
        <w:t>、</w:t>
      </w:r>
      <w:proofErr w:type="spellStart"/>
      <w:r>
        <w:rPr>
          <w:rFonts w:hint="eastAsia"/>
        </w:rPr>
        <w:t>I</w:t>
      </w:r>
      <w:r>
        <w:t>EW</w:t>
      </w:r>
      <w:r>
        <w:rPr>
          <w:rFonts w:hint="eastAsia"/>
        </w:rPr>
        <w:t>rite</w:t>
      </w:r>
      <w:proofErr w:type="spellEnd"/>
      <w:r>
        <w:rPr>
          <w:rFonts w:hint="eastAsia"/>
        </w:rPr>
        <w:t>、</w:t>
      </w:r>
      <w:proofErr w:type="spellStart"/>
      <w:r>
        <w:rPr>
          <w:rFonts w:hint="eastAsia"/>
        </w:rPr>
        <w:t>E</w:t>
      </w:r>
      <w:r>
        <w:t>PCW</w:t>
      </w:r>
      <w:r>
        <w:rPr>
          <w:rFonts w:hint="eastAsia"/>
        </w:rPr>
        <w:t>rite</w:t>
      </w:r>
      <w:proofErr w:type="spellEnd"/>
      <w:r>
        <w:rPr>
          <w:rFonts w:hint="eastAsia"/>
        </w:rPr>
        <w:t>、</w:t>
      </w:r>
      <w:proofErr w:type="spellStart"/>
      <w:r>
        <w:rPr>
          <w:rFonts w:hint="eastAsia"/>
        </w:rPr>
        <w:t>E</w:t>
      </w:r>
      <w:r>
        <w:t>PCR</w:t>
      </w:r>
      <w:r>
        <w:rPr>
          <w:rFonts w:hint="eastAsia"/>
        </w:rPr>
        <w:t>ead</w:t>
      </w:r>
      <w:proofErr w:type="spellEnd"/>
      <w:r>
        <w:rPr>
          <w:rFonts w:hint="eastAsia"/>
        </w:rPr>
        <w:t>等信号。</w:t>
      </w:r>
    </w:p>
    <w:p w14:paraId="78CCFD5D" w14:textId="1E3D93B4" w:rsidR="00216EC1" w:rsidRDefault="00216EC1" w:rsidP="00216EC1">
      <w:pPr>
        <w:pStyle w:val="a3"/>
        <w:ind w:rightChars="11" w:right="26" w:firstLineChars="0" w:firstLine="0"/>
        <w:jc w:val="center"/>
      </w:pPr>
      <w:r w:rsidRPr="007507B1">
        <w:rPr>
          <w:noProof/>
        </w:rPr>
        <w:drawing>
          <wp:inline distT="0" distB="0" distL="0" distR="0" wp14:anchorId="683E4854" wp14:editId="3869A9BD">
            <wp:extent cx="3688080" cy="2833091"/>
            <wp:effectExtent l="0" t="0" r="7620" b="5715"/>
            <wp:docPr id="61" name="图片 61" descr="C:\Users\LXR\Documents\Tencent Files\1021551729\Image\SharePic\201903301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XR\Documents\Tencent Files\1021551729\Image\SharePic\201903301942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0933" cy="2842964"/>
                    </a:xfrm>
                    <a:prstGeom prst="rect">
                      <a:avLst/>
                    </a:prstGeom>
                    <a:noFill/>
                    <a:ln>
                      <a:noFill/>
                    </a:ln>
                  </pic:spPr>
                </pic:pic>
              </a:graphicData>
            </a:graphic>
          </wp:inline>
        </w:drawing>
      </w:r>
    </w:p>
    <w:p w14:paraId="4106EEE4" w14:textId="347EAFDE" w:rsidR="00715A3A" w:rsidRDefault="00715A3A" w:rsidP="00715A3A">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w:t>
      </w:r>
      <w:r>
        <w:rPr>
          <w:rFonts w:hint="eastAsia"/>
        </w:rPr>
        <w:t>2</w:t>
      </w:r>
      <w:r>
        <w:t xml:space="preserve"> </w:t>
      </w:r>
      <w:r>
        <w:rPr>
          <w:rFonts w:hint="eastAsia"/>
        </w:rPr>
        <w:t>中断</w:t>
      </w:r>
      <w:r w:rsidR="001D7249">
        <w:rPr>
          <w:rFonts w:hint="eastAsia"/>
        </w:rPr>
        <w:t>指令译码电路</w:t>
      </w:r>
    </w:p>
    <w:p w14:paraId="6B20C74D" w14:textId="77777777" w:rsidR="00216EC1" w:rsidRDefault="00216EC1" w:rsidP="00216EC1">
      <w:pPr>
        <w:pStyle w:val="a3"/>
        <w:ind w:rightChars="11" w:right="26" w:firstLineChars="0" w:firstLine="0"/>
        <w:rPr>
          <w:rFonts w:hint="eastAsia"/>
        </w:rPr>
      </w:pPr>
      <w:r>
        <w:tab/>
      </w:r>
      <w:r>
        <w:rPr>
          <w:rFonts w:hint="eastAsia"/>
        </w:rPr>
        <w:t>处理多级中断的电路如下所示，其中</w:t>
      </w:r>
      <w:proofErr w:type="spellStart"/>
      <w:r>
        <w:rPr>
          <w:rFonts w:hint="eastAsia"/>
        </w:rPr>
        <w:t>h</w:t>
      </w:r>
      <w:r>
        <w:t>asIR</w:t>
      </w:r>
      <w:proofErr w:type="spellEnd"/>
      <w:r>
        <w:rPr>
          <w:rFonts w:hint="eastAsia"/>
        </w:rPr>
        <w:t>信号表明存在中断被打断的现象，若存在</w:t>
      </w:r>
      <w:proofErr w:type="spellStart"/>
      <w:r>
        <w:rPr>
          <w:rFonts w:hint="eastAsia"/>
        </w:rPr>
        <w:t>h</w:t>
      </w:r>
      <w:r>
        <w:t>asIR</w:t>
      </w:r>
      <w:proofErr w:type="spellEnd"/>
      <w:r>
        <w:rPr>
          <w:rFonts w:hint="eastAsia"/>
        </w:rPr>
        <w:t>信号，则通过多级中断处理电路，在开终端（</w:t>
      </w:r>
      <w:r>
        <w:rPr>
          <w:rFonts w:hint="eastAsia"/>
        </w:rPr>
        <w:t>I</w:t>
      </w:r>
      <w:r>
        <w:t>E</w:t>
      </w:r>
      <w:r>
        <w:rPr>
          <w:rFonts w:hint="eastAsia"/>
        </w:rPr>
        <w:t>为</w:t>
      </w:r>
      <w:r>
        <w:rPr>
          <w:rFonts w:hint="eastAsia"/>
        </w:rPr>
        <w:t>1</w:t>
      </w:r>
      <w:r>
        <w:rPr>
          <w:rFonts w:hint="eastAsia"/>
        </w:rPr>
        <w:t>）时，对三个中断的顺序进行变动，转移到新的中断中去，同时在</w:t>
      </w:r>
      <w:r>
        <w:rPr>
          <w:rFonts w:hint="eastAsia"/>
        </w:rPr>
        <w:t>E</w:t>
      </w:r>
      <w:r>
        <w:t>RET</w:t>
      </w:r>
      <w:r>
        <w:rPr>
          <w:rFonts w:hint="eastAsia"/>
        </w:rPr>
        <w:t>信号产生时将返回到上一个中断。</w:t>
      </w:r>
    </w:p>
    <w:p w14:paraId="638AD22D" w14:textId="04499C3F" w:rsidR="00216EC1" w:rsidRDefault="00216EC1" w:rsidP="00216EC1">
      <w:pPr>
        <w:pStyle w:val="a3"/>
        <w:ind w:rightChars="11" w:right="26" w:firstLineChars="0" w:firstLine="0"/>
        <w:jc w:val="center"/>
      </w:pPr>
      <w:r w:rsidRPr="00D243F7">
        <w:rPr>
          <w:noProof/>
        </w:rPr>
        <w:lastRenderedPageBreak/>
        <w:drawing>
          <wp:inline distT="0" distB="0" distL="0" distR="0" wp14:anchorId="48A18EBA" wp14:editId="78ED51F4">
            <wp:extent cx="4493530" cy="1889760"/>
            <wp:effectExtent l="0" t="0" r="2540" b="0"/>
            <wp:docPr id="62" name="图片 62" descr="C:\Users\LXR\Documents\Tencent Files\1021551729\Image\SharePic\2019033019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XR\Documents\Tencent Files\1021551729\Image\SharePic\2019033019494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4887" cy="1894536"/>
                    </a:xfrm>
                    <a:prstGeom prst="rect">
                      <a:avLst/>
                    </a:prstGeom>
                    <a:noFill/>
                    <a:ln>
                      <a:noFill/>
                    </a:ln>
                  </pic:spPr>
                </pic:pic>
              </a:graphicData>
            </a:graphic>
          </wp:inline>
        </w:drawing>
      </w:r>
    </w:p>
    <w:p w14:paraId="16FBCEA4" w14:textId="30A1D013" w:rsidR="00E03885" w:rsidRPr="00E03885" w:rsidRDefault="00E03885" w:rsidP="00E03885">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w:t>
      </w:r>
      <w:r w:rsidR="00B01518">
        <w:rPr>
          <w:rFonts w:hint="eastAsia"/>
        </w:rPr>
        <w:t>3</w:t>
      </w:r>
      <w:r>
        <w:t xml:space="preserve"> </w:t>
      </w:r>
      <w:r>
        <w:rPr>
          <w:rFonts w:hint="eastAsia"/>
        </w:rPr>
        <w:t>多级中断处理电路</w:t>
      </w:r>
    </w:p>
    <w:p w14:paraId="5FADF644" w14:textId="77777777" w:rsidR="00216EC1" w:rsidRDefault="00216EC1" w:rsidP="00216EC1">
      <w:pPr>
        <w:pStyle w:val="a3"/>
        <w:ind w:rightChars="11" w:right="26" w:firstLineChars="0" w:firstLine="0"/>
        <w:rPr>
          <w:rFonts w:hint="eastAsia"/>
        </w:rPr>
      </w:pPr>
      <w:r>
        <w:tab/>
        <w:t>EPC</w:t>
      </w:r>
      <w:r>
        <w:rPr>
          <w:rFonts w:hint="eastAsia"/>
        </w:rPr>
        <w:t>相关电路如下所示，首先在</w:t>
      </w:r>
      <w:proofErr w:type="spellStart"/>
      <w:r>
        <w:rPr>
          <w:rFonts w:hint="eastAsia"/>
        </w:rPr>
        <w:t>I</w:t>
      </w:r>
      <w:r>
        <w:t>EW</w:t>
      </w:r>
      <w:r>
        <w:rPr>
          <w:rFonts w:hint="eastAsia"/>
        </w:rPr>
        <w:t>rite</w:t>
      </w:r>
      <w:proofErr w:type="spellEnd"/>
      <w:r>
        <w:rPr>
          <w:rFonts w:hint="eastAsia"/>
        </w:rPr>
        <w:t>信号下要将</w:t>
      </w:r>
      <w:r>
        <w:rPr>
          <w:rFonts w:hint="eastAsia"/>
        </w:rPr>
        <w:t>R</w:t>
      </w:r>
      <w:r>
        <w:t>2</w:t>
      </w:r>
      <w:r>
        <w:rPr>
          <w:rFonts w:hint="eastAsia"/>
        </w:rPr>
        <w:t>的末位写入</w:t>
      </w:r>
      <w:r>
        <w:rPr>
          <w:rFonts w:hint="eastAsia"/>
        </w:rPr>
        <w:t>I</w:t>
      </w:r>
      <w:r>
        <w:t>E</w:t>
      </w:r>
      <w:r>
        <w:rPr>
          <w:rFonts w:hint="eastAsia"/>
        </w:rPr>
        <w:t>寄存器，</w:t>
      </w:r>
      <w:proofErr w:type="gramStart"/>
      <w:r>
        <w:rPr>
          <w:rFonts w:hint="eastAsia"/>
        </w:rPr>
        <w:t>其余时候</w:t>
      </w:r>
      <w:proofErr w:type="gramEnd"/>
      <w:r>
        <w:rPr>
          <w:rFonts w:hint="eastAsia"/>
        </w:rPr>
        <w:t>如果存在</w:t>
      </w:r>
      <w:proofErr w:type="spellStart"/>
      <w:r>
        <w:t>hasIR</w:t>
      </w:r>
      <w:proofErr w:type="spellEnd"/>
      <w:r>
        <w:rPr>
          <w:rFonts w:hint="eastAsia"/>
        </w:rPr>
        <w:t>信号或</w:t>
      </w:r>
      <w:r>
        <w:rPr>
          <w:rFonts w:hint="eastAsia"/>
        </w:rPr>
        <w:t>I</w:t>
      </w:r>
      <w:r>
        <w:t>E</w:t>
      </w:r>
      <w:r>
        <w:rPr>
          <w:rFonts w:hint="eastAsia"/>
        </w:rPr>
        <w:t>信号时</w:t>
      </w:r>
      <w:r>
        <w:rPr>
          <w:rFonts w:hint="eastAsia"/>
        </w:rPr>
        <w:t>I</w:t>
      </w:r>
      <w:r>
        <w:t>E</w:t>
      </w:r>
      <w:r>
        <w:rPr>
          <w:rFonts w:hint="eastAsia"/>
        </w:rPr>
        <w:t>要一直维持高电平，仅在</w:t>
      </w:r>
      <w:r>
        <w:rPr>
          <w:rFonts w:hint="eastAsia"/>
        </w:rPr>
        <w:t>E</w:t>
      </w:r>
      <w:r>
        <w:t>RET</w:t>
      </w:r>
      <w:r>
        <w:rPr>
          <w:rFonts w:hint="eastAsia"/>
        </w:rPr>
        <w:t>信号产生是需要修正为</w:t>
      </w:r>
      <w:r>
        <w:rPr>
          <w:rFonts w:hint="eastAsia"/>
        </w:rPr>
        <w:t>0</w:t>
      </w:r>
      <w:r>
        <w:rPr>
          <w:rFonts w:hint="eastAsia"/>
        </w:rPr>
        <w:t>，表示关中</w:t>
      </w:r>
      <w:proofErr w:type="gramStart"/>
      <w:r>
        <w:rPr>
          <w:rFonts w:hint="eastAsia"/>
        </w:rPr>
        <w:t>断此</w:t>
      </w:r>
      <w:proofErr w:type="gramEnd"/>
      <w:r>
        <w:rPr>
          <w:rFonts w:hint="eastAsia"/>
        </w:rPr>
        <w:t>时不能进行上图所示多级中断处理电路。若无中断相关操作，</w:t>
      </w:r>
      <w:proofErr w:type="spellStart"/>
      <w:r>
        <w:rPr>
          <w:rFonts w:hint="eastAsia"/>
        </w:rPr>
        <w:t>P</w:t>
      </w:r>
      <w:r>
        <w:t>C</w:t>
      </w:r>
      <w:r>
        <w:rPr>
          <w:rFonts w:hint="eastAsia"/>
        </w:rPr>
        <w:t>out</w:t>
      </w:r>
      <w:proofErr w:type="spellEnd"/>
      <w:r>
        <w:rPr>
          <w:rFonts w:hint="eastAsia"/>
        </w:rPr>
        <w:t>的值就是</w:t>
      </w:r>
      <w:proofErr w:type="spellStart"/>
      <w:r>
        <w:rPr>
          <w:rFonts w:hint="eastAsia"/>
        </w:rPr>
        <w:t>P</w:t>
      </w:r>
      <w:r>
        <w:t>C</w:t>
      </w:r>
      <w:r>
        <w:rPr>
          <w:rFonts w:hint="eastAsia"/>
        </w:rPr>
        <w:t>in</w:t>
      </w:r>
      <w:proofErr w:type="spellEnd"/>
      <w:r>
        <w:rPr>
          <w:rFonts w:hint="eastAsia"/>
        </w:rPr>
        <w:t>；若存在中断信号则根据软件部分产生</w:t>
      </w:r>
      <w:proofErr w:type="spellStart"/>
      <w:r>
        <w:rPr>
          <w:rFonts w:hint="eastAsia"/>
        </w:rPr>
        <w:t>E</w:t>
      </w:r>
      <w:r>
        <w:t>PCW</w:t>
      </w:r>
      <w:r>
        <w:rPr>
          <w:rFonts w:hint="eastAsia"/>
        </w:rPr>
        <w:t>rite</w:t>
      </w:r>
      <w:proofErr w:type="spellEnd"/>
      <w:r>
        <w:rPr>
          <w:rFonts w:hint="eastAsia"/>
        </w:rPr>
        <w:t>信号会选择将</w:t>
      </w:r>
      <w:r>
        <w:rPr>
          <w:rFonts w:hint="eastAsia"/>
        </w:rPr>
        <w:t>P</w:t>
      </w:r>
      <w:r>
        <w:t>C</w:t>
      </w:r>
      <w:r>
        <w:rPr>
          <w:rFonts w:hint="eastAsia"/>
        </w:rPr>
        <w:t>写入</w:t>
      </w:r>
      <w:proofErr w:type="spellStart"/>
      <w:r>
        <w:rPr>
          <w:rFonts w:hint="eastAsia"/>
        </w:rPr>
        <w:t>E</w:t>
      </w:r>
      <w:r>
        <w:t>PC</w:t>
      </w:r>
      <w:r>
        <w:rPr>
          <w:rFonts w:hint="eastAsia"/>
        </w:rPr>
        <w:t>out</w:t>
      </w:r>
      <w:proofErr w:type="spellEnd"/>
      <w:r>
        <w:rPr>
          <w:rFonts w:hint="eastAsia"/>
        </w:rPr>
        <w:t>；若存在多级中断则是将当前</w:t>
      </w:r>
      <w:r>
        <w:rPr>
          <w:rFonts w:hint="eastAsia"/>
        </w:rPr>
        <w:t>E</w:t>
      </w:r>
      <w:r>
        <w:t>PC</w:t>
      </w:r>
      <w:r>
        <w:rPr>
          <w:rFonts w:hint="eastAsia"/>
        </w:rPr>
        <w:t>存入</w:t>
      </w:r>
      <w:proofErr w:type="spellStart"/>
      <w:r>
        <w:rPr>
          <w:rFonts w:hint="eastAsia"/>
        </w:rPr>
        <w:t>E</w:t>
      </w:r>
      <w:r>
        <w:t>PCout</w:t>
      </w:r>
      <w:proofErr w:type="spellEnd"/>
      <w:r>
        <w:rPr>
          <w:rFonts w:hint="eastAsia"/>
        </w:rPr>
        <w:t>；若存在</w:t>
      </w:r>
      <w:r>
        <w:rPr>
          <w:rFonts w:hint="eastAsia"/>
        </w:rPr>
        <w:t>E</w:t>
      </w:r>
      <w:r>
        <w:t>RET</w:t>
      </w:r>
      <w:r>
        <w:rPr>
          <w:rFonts w:hint="eastAsia"/>
        </w:rPr>
        <w:t>信号，则返回</w:t>
      </w:r>
      <w:r>
        <w:rPr>
          <w:rFonts w:hint="eastAsia"/>
        </w:rPr>
        <w:t>E</w:t>
      </w:r>
      <w:r>
        <w:t>PC</w:t>
      </w:r>
      <w:r>
        <w:rPr>
          <w:rFonts w:hint="eastAsia"/>
        </w:rPr>
        <w:t>作为</w:t>
      </w:r>
      <w:proofErr w:type="spellStart"/>
      <w:r>
        <w:rPr>
          <w:rFonts w:hint="eastAsia"/>
        </w:rPr>
        <w:t>P</w:t>
      </w:r>
      <w:r>
        <w:t>C</w:t>
      </w:r>
      <w:r>
        <w:rPr>
          <w:rFonts w:hint="eastAsia"/>
        </w:rPr>
        <w:t>out</w:t>
      </w:r>
      <w:proofErr w:type="spellEnd"/>
      <w:r>
        <w:rPr>
          <w:rFonts w:hint="eastAsia"/>
        </w:rPr>
        <w:t>，用来返回程序。</w:t>
      </w:r>
    </w:p>
    <w:p w14:paraId="2FCD7A74" w14:textId="4AB8249F" w:rsidR="00216EC1" w:rsidRDefault="00216EC1" w:rsidP="00216EC1">
      <w:pPr>
        <w:pStyle w:val="a3"/>
        <w:ind w:rightChars="11" w:right="26" w:firstLineChars="0" w:firstLine="0"/>
        <w:jc w:val="center"/>
      </w:pPr>
      <w:r w:rsidRPr="00707893">
        <w:rPr>
          <w:noProof/>
        </w:rPr>
        <w:drawing>
          <wp:inline distT="0" distB="0" distL="0" distR="0" wp14:anchorId="436DFC6B" wp14:editId="6D797B98">
            <wp:extent cx="4373880" cy="2799839"/>
            <wp:effectExtent l="0" t="0" r="7620" b="635"/>
            <wp:docPr id="63" name="图片 63" descr="C:\Users\LXR\Documents\Tencent Files\1021551729\Image\SharePic\2019033019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XR\Documents\Tencent Files\1021551729\Image\SharePic\2019033019570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5192" cy="2807080"/>
                    </a:xfrm>
                    <a:prstGeom prst="rect">
                      <a:avLst/>
                    </a:prstGeom>
                    <a:noFill/>
                    <a:ln>
                      <a:noFill/>
                    </a:ln>
                  </pic:spPr>
                </pic:pic>
              </a:graphicData>
            </a:graphic>
          </wp:inline>
        </w:drawing>
      </w:r>
    </w:p>
    <w:p w14:paraId="60F6F201" w14:textId="67C5D9CD" w:rsidR="00B01518" w:rsidRDefault="00B01518" w:rsidP="00B01518">
      <w:pPr>
        <w:pStyle w:val="affe"/>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w:t>
      </w:r>
      <w:r>
        <w:rPr>
          <w:rFonts w:hint="eastAsia"/>
        </w:rPr>
        <w:t>4</w:t>
      </w:r>
      <w:r>
        <w:t xml:space="preserve"> </w:t>
      </w:r>
      <w:r>
        <w:t>EPC</w:t>
      </w:r>
      <w:r>
        <w:rPr>
          <w:rFonts w:hint="eastAsia"/>
        </w:rPr>
        <w:t>相关</w:t>
      </w:r>
    </w:p>
    <w:p w14:paraId="2C416A76" w14:textId="45CBF440" w:rsidR="0011545B" w:rsidRPr="00B2568A" w:rsidRDefault="0011545B" w:rsidP="0011545B">
      <w:pPr>
        <w:pStyle w:val="affe"/>
        <w:jc w:val="both"/>
        <w:rPr>
          <w:rFonts w:ascii="Times New Roman" w:eastAsia="宋体" w:hAnsi="Times New Roman" w:cs="Times New Roman"/>
          <w:sz w:val="24"/>
        </w:rPr>
      </w:pPr>
      <w:r w:rsidRPr="00B2568A">
        <w:rPr>
          <w:rFonts w:ascii="Times New Roman" w:eastAsia="宋体" w:hAnsi="Times New Roman" w:cs="Times New Roman"/>
          <w:sz w:val="24"/>
        </w:rPr>
        <w:tab/>
      </w:r>
      <w:r w:rsidRPr="00B2568A">
        <w:rPr>
          <w:rFonts w:ascii="Times New Roman" w:eastAsia="宋体" w:hAnsi="Times New Roman" w:cs="Times New Roman" w:hint="eastAsia"/>
          <w:sz w:val="24"/>
        </w:rPr>
        <w:t>将以上电路封装为</w:t>
      </w:r>
      <w:r w:rsidRPr="00B2568A">
        <w:rPr>
          <w:rFonts w:ascii="Times New Roman" w:eastAsia="宋体" w:hAnsi="Times New Roman" w:cs="Times New Roman" w:hint="eastAsia"/>
          <w:sz w:val="24"/>
        </w:rPr>
        <w:t>C</w:t>
      </w:r>
      <w:r w:rsidRPr="00B2568A">
        <w:rPr>
          <w:rFonts w:ascii="Times New Roman" w:eastAsia="宋体" w:hAnsi="Times New Roman" w:cs="Times New Roman"/>
          <w:sz w:val="24"/>
        </w:rPr>
        <w:t>P0</w:t>
      </w:r>
      <w:r w:rsidRPr="00B2568A">
        <w:rPr>
          <w:rFonts w:ascii="Times New Roman" w:eastAsia="宋体" w:hAnsi="Times New Roman" w:cs="Times New Roman" w:hint="eastAsia"/>
          <w:sz w:val="24"/>
        </w:rPr>
        <w:t>，封装效果如下所示：</w:t>
      </w:r>
    </w:p>
    <w:p w14:paraId="3C661D2F" w14:textId="6EA5EAD7" w:rsidR="00427286" w:rsidRDefault="00427286" w:rsidP="00427286">
      <w:pPr>
        <w:pStyle w:val="affe"/>
      </w:pPr>
      <w:r w:rsidRPr="00427286">
        <w:rPr>
          <w:noProof/>
        </w:rPr>
        <w:lastRenderedPageBreak/>
        <w:drawing>
          <wp:inline distT="0" distB="0" distL="0" distR="0" wp14:anchorId="77209931" wp14:editId="65A32698">
            <wp:extent cx="533400" cy="1722120"/>
            <wp:effectExtent l="0" t="0" r="0" b="0"/>
            <wp:docPr id="84" name="图片 84" descr="C:\Users\LXR\Documents\Tencent Files\1021551729\Image\SharePic\201903302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XR\Documents\Tencent Files\1021551729\Image\SharePic\20190330235122.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34969" r="43558" b="53689"/>
                    <a:stretch/>
                  </pic:blipFill>
                  <pic:spPr bwMode="auto">
                    <a:xfrm>
                      <a:off x="0" y="0"/>
                      <a:ext cx="53340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6E2F3EE0" w14:textId="56DF3B46" w:rsidR="00427286" w:rsidRDefault="00427286" w:rsidP="00427286">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w:t>
      </w:r>
      <w:r>
        <w:rPr>
          <w:rFonts w:hint="eastAsia"/>
        </w:rPr>
        <w:t>5</w:t>
      </w:r>
      <w:r>
        <w:t xml:space="preserve"> </w:t>
      </w:r>
      <w:r>
        <w:t>CP0</w:t>
      </w:r>
      <w:r>
        <w:rPr>
          <w:rFonts w:hint="eastAsia"/>
        </w:rPr>
        <w:t>封装</w:t>
      </w:r>
    </w:p>
    <w:p w14:paraId="50602E56" w14:textId="7B1D5C8D" w:rsidR="006A4689" w:rsidRDefault="00216EC1" w:rsidP="00935512">
      <w:pPr>
        <w:pStyle w:val="30"/>
        <w:tabs>
          <w:tab w:val="left" w:pos="1080"/>
        </w:tabs>
        <w:spacing w:beforeLines="0" w:before="229" w:afterLines="0" w:after="229"/>
      </w:pPr>
      <w:r>
        <w:rPr>
          <w:rFonts w:hint="eastAsia"/>
        </w:rPr>
        <w:t>软件实现</w:t>
      </w:r>
    </w:p>
    <w:p w14:paraId="36CDBAD3" w14:textId="6D3C1235" w:rsidR="00055AAD" w:rsidRDefault="00055AAD" w:rsidP="00055AAD">
      <w:pPr>
        <w:pStyle w:val="a3"/>
        <w:ind w:firstLine="480"/>
      </w:pPr>
      <w:r>
        <w:rPr>
          <w:rFonts w:hint="eastAsia"/>
        </w:rPr>
        <w:t>在代码中添加保护现场</w:t>
      </w:r>
      <w:r w:rsidR="00A2069C">
        <w:rPr>
          <w:rFonts w:hint="eastAsia"/>
        </w:rPr>
        <w:t>和恢复现场</w:t>
      </w:r>
      <w:r>
        <w:rPr>
          <w:rFonts w:hint="eastAsia"/>
        </w:rPr>
        <w:t>的部分，具体如下</w:t>
      </w:r>
      <w:r w:rsidR="00A2069C">
        <w:rPr>
          <w:rFonts w:hint="eastAsia"/>
        </w:rPr>
        <w:t>I</w:t>
      </w:r>
      <w:r w:rsidR="00A2069C">
        <w:t>R1</w:t>
      </w:r>
      <w:r>
        <w:rPr>
          <w:rFonts w:hint="eastAsia"/>
        </w:rPr>
        <w:t>所示</w:t>
      </w:r>
      <w:r w:rsidR="00A2069C">
        <w:rPr>
          <w:rFonts w:hint="eastAsia"/>
        </w:rPr>
        <w:t>，需要在三个中断处理程序中做同样的操作</w:t>
      </w:r>
      <w:r>
        <w:rPr>
          <w:rFonts w:hint="eastAsia"/>
        </w:rPr>
        <w:t>：</w:t>
      </w:r>
    </w:p>
    <w:p w14:paraId="70A4A298" w14:textId="77777777" w:rsidR="00A2069C" w:rsidRDefault="00A2069C" w:rsidP="00A2069C">
      <w:pPr>
        <w:pStyle w:val="a3"/>
        <w:shd w:val="clear" w:color="auto" w:fill="D9D9D9"/>
        <w:ind w:firstLine="480"/>
      </w:pPr>
      <w:r>
        <w:t>IR1:</w:t>
      </w:r>
    </w:p>
    <w:p w14:paraId="76FE835F" w14:textId="77777777" w:rsidR="00A2069C" w:rsidRDefault="00A2069C" w:rsidP="00A2069C">
      <w:pPr>
        <w:pStyle w:val="a3"/>
        <w:shd w:val="clear" w:color="auto" w:fill="D9D9D9"/>
        <w:ind w:firstLine="480"/>
      </w:pPr>
      <w:r>
        <w:t># protect env</w:t>
      </w:r>
    </w:p>
    <w:p w14:paraId="1D02D1EB"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103BE856" w14:textId="77777777" w:rsidR="00A2069C" w:rsidRDefault="00A2069C" w:rsidP="00A2069C">
      <w:pPr>
        <w:pStyle w:val="a3"/>
        <w:shd w:val="clear" w:color="auto" w:fill="D9D9D9"/>
        <w:ind w:firstLine="480"/>
      </w:pPr>
      <w:r>
        <w:tab/>
      </w:r>
      <w:proofErr w:type="spellStart"/>
      <w:r>
        <w:t>sw</w:t>
      </w:r>
      <w:proofErr w:type="spellEnd"/>
      <w:r>
        <w:t xml:space="preserve"> </w:t>
      </w:r>
      <w:r>
        <w:tab/>
        <w:t>$t0, 0($</w:t>
      </w:r>
      <w:proofErr w:type="spellStart"/>
      <w:r>
        <w:t>sp</w:t>
      </w:r>
      <w:proofErr w:type="spellEnd"/>
      <w:r>
        <w:t>)</w:t>
      </w:r>
    </w:p>
    <w:p w14:paraId="654CD50D"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4F963B33" w14:textId="77777777" w:rsidR="00A2069C" w:rsidRDefault="00A2069C" w:rsidP="00A2069C">
      <w:pPr>
        <w:pStyle w:val="a3"/>
        <w:shd w:val="clear" w:color="auto" w:fill="D9D9D9"/>
        <w:ind w:firstLine="480"/>
      </w:pPr>
      <w:r>
        <w:tab/>
      </w:r>
      <w:proofErr w:type="spellStart"/>
      <w:r>
        <w:t>sw</w:t>
      </w:r>
      <w:proofErr w:type="spellEnd"/>
      <w:r>
        <w:t xml:space="preserve"> </w:t>
      </w:r>
      <w:r>
        <w:tab/>
        <w:t>$t1, 0($</w:t>
      </w:r>
      <w:proofErr w:type="spellStart"/>
      <w:r>
        <w:t>sp</w:t>
      </w:r>
      <w:proofErr w:type="spellEnd"/>
      <w:r>
        <w:t>)</w:t>
      </w:r>
    </w:p>
    <w:p w14:paraId="5169E772"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66E0EB09" w14:textId="77777777" w:rsidR="00A2069C" w:rsidRDefault="00A2069C" w:rsidP="00A2069C">
      <w:pPr>
        <w:pStyle w:val="a3"/>
        <w:shd w:val="clear" w:color="auto" w:fill="D9D9D9"/>
        <w:ind w:firstLine="480"/>
      </w:pPr>
      <w:r>
        <w:tab/>
      </w:r>
      <w:proofErr w:type="spellStart"/>
      <w:r>
        <w:t>sw</w:t>
      </w:r>
      <w:proofErr w:type="spellEnd"/>
      <w:r>
        <w:t xml:space="preserve"> </w:t>
      </w:r>
      <w:r>
        <w:tab/>
        <w:t>$s0, 0($</w:t>
      </w:r>
      <w:proofErr w:type="spellStart"/>
      <w:r>
        <w:t>sp</w:t>
      </w:r>
      <w:proofErr w:type="spellEnd"/>
      <w:r>
        <w:t>)</w:t>
      </w:r>
    </w:p>
    <w:p w14:paraId="5DA5A451"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369D8E6B" w14:textId="77777777" w:rsidR="00A2069C" w:rsidRDefault="00A2069C" w:rsidP="00A2069C">
      <w:pPr>
        <w:pStyle w:val="a3"/>
        <w:shd w:val="clear" w:color="auto" w:fill="D9D9D9"/>
        <w:ind w:firstLine="480"/>
      </w:pPr>
      <w:r>
        <w:tab/>
      </w:r>
      <w:proofErr w:type="spellStart"/>
      <w:r>
        <w:t>sw</w:t>
      </w:r>
      <w:proofErr w:type="spellEnd"/>
      <w:r>
        <w:t xml:space="preserve"> </w:t>
      </w:r>
      <w:r>
        <w:tab/>
        <w:t>$s1, 0($</w:t>
      </w:r>
      <w:proofErr w:type="spellStart"/>
      <w:r>
        <w:t>sp</w:t>
      </w:r>
      <w:proofErr w:type="spellEnd"/>
      <w:r>
        <w:t>)</w:t>
      </w:r>
    </w:p>
    <w:p w14:paraId="556D744A"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6313176B" w14:textId="77777777" w:rsidR="00A2069C" w:rsidRDefault="00A2069C" w:rsidP="00A2069C">
      <w:pPr>
        <w:pStyle w:val="a3"/>
        <w:shd w:val="clear" w:color="auto" w:fill="D9D9D9"/>
        <w:ind w:firstLine="480"/>
      </w:pPr>
      <w:r>
        <w:tab/>
      </w:r>
      <w:proofErr w:type="spellStart"/>
      <w:r>
        <w:t>sw</w:t>
      </w:r>
      <w:proofErr w:type="spellEnd"/>
      <w:r>
        <w:t xml:space="preserve"> </w:t>
      </w:r>
      <w:r>
        <w:tab/>
        <w:t>$a0, 0($</w:t>
      </w:r>
      <w:proofErr w:type="spellStart"/>
      <w:r>
        <w:t>sp</w:t>
      </w:r>
      <w:proofErr w:type="spellEnd"/>
      <w:r>
        <w:t>)</w:t>
      </w:r>
    </w:p>
    <w:p w14:paraId="6E764A38"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4B0A4B31" w14:textId="77777777" w:rsidR="00A2069C" w:rsidRDefault="00A2069C" w:rsidP="00A2069C">
      <w:pPr>
        <w:pStyle w:val="a3"/>
        <w:shd w:val="clear" w:color="auto" w:fill="D9D9D9"/>
        <w:ind w:firstLine="480"/>
      </w:pPr>
      <w:r>
        <w:tab/>
      </w:r>
      <w:proofErr w:type="spellStart"/>
      <w:r>
        <w:t>sw</w:t>
      </w:r>
      <w:proofErr w:type="spellEnd"/>
      <w:r>
        <w:t xml:space="preserve"> </w:t>
      </w:r>
      <w:r>
        <w:tab/>
        <w:t>$v0, 0($</w:t>
      </w:r>
      <w:proofErr w:type="spellStart"/>
      <w:r>
        <w:t>sp</w:t>
      </w:r>
      <w:proofErr w:type="spellEnd"/>
      <w:r>
        <w:t>)</w:t>
      </w:r>
    </w:p>
    <w:p w14:paraId="64F37296" w14:textId="77777777" w:rsidR="00A2069C" w:rsidRDefault="00A2069C" w:rsidP="00A2069C">
      <w:pPr>
        <w:pStyle w:val="a3"/>
        <w:shd w:val="clear" w:color="auto" w:fill="D9D9D9"/>
        <w:ind w:firstLine="480"/>
      </w:pPr>
    </w:p>
    <w:p w14:paraId="6A7FD1E3" w14:textId="77777777" w:rsidR="00A2069C" w:rsidRDefault="00A2069C" w:rsidP="00A2069C">
      <w:pPr>
        <w:pStyle w:val="a3"/>
        <w:shd w:val="clear" w:color="auto" w:fill="D9D9D9"/>
        <w:ind w:firstLine="480"/>
      </w:pPr>
      <w:r>
        <w:tab/>
        <w:t>mfc0</w:t>
      </w:r>
      <w:r>
        <w:tab/>
        <w:t>$t0, $1</w:t>
      </w:r>
    </w:p>
    <w:p w14:paraId="44A3D2CC" w14:textId="77777777" w:rsidR="00A2069C" w:rsidRDefault="00A2069C" w:rsidP="00A2069C">
      <w:pPr>
        <w:pStyle w:val="a3"/>
        <w:shd w:val="clear" w:color="auto" w:fill="D9D9D9"/>
        <w:ind w:firstLine="480"/>
      </w:pPr>
      <w:r>
        <w:tab/>
      </w:r>
      <w:proofErr w:type="spellStart"/>
      <w:r>
        <w:t>addi</w:t>
      </w:r>
      <w:proofErr w:type="spellEnd"/>
      <w:r>
        <w:t xml:space="preserve">    $</w:t>
      </w:r>
      <w:proofErr w:type="spellStart"/>
      <w:r>
        <w:t>sp</w:t>
      </w:r>
      <w:proofErr w:type="spellEnd"/>
      <w:r>
        <w:t>, $</w:t>
      </w:r>
      <w:proofErr w:type="spellStart"/>
      <w:r>
        <w:t>sp</w:t>
      </w:r>
      <w:proofErr w:type="spellEnd"/>
      <w:r>
        <w:t>, -4</w:t>
      </w:r>
    </w:p>
    <w:p w14:paraId="5BDAB413" w14:textId="77777777" w:rsidR="00A2069C" w:rsidRDefault="00A2069C" w:rsidP="00A2069C">
      <w:pPr>
        <w:pStyle w:val="a3"/>
        <w:shd w:val="clear" w:color="auto" w:fill="D9D9D9"/>
        <w:ind w:firstLine="480"/>
      </w:pPr>
      <w:r>
        <w:tab/>
      </w:r>
      <w:proofErr w:type="spellStart"/>
      <w:r>
        <w:t>sw</w:t>
      </w:r>
      <w:proofErr w:type="spellEnd"/>
      <w:r>
        <w:t xml:space="preserve"> </w:t>
      </w:r>
      <w:r>
        <w:tab/>
        <w:t>$t0, 0($</w:t>
      </w:r>
      <w:proofErr w:type="spellStart"/>
      <w:r>
        <w:t>sp</w:t>
      </w:r>
      <w:proofErr w:type="spellEnd"/>
      <w:r>
        <w:t>)</w:t>
      </w:r>
    </w:p>
    <w:p w14:paraId="703B202E" w14:textId="77777777" w:rsidR="00A2069C" w:rsidRDefault="00A2069C" w:rsidP="00A2069C">
      <w:pPr>
        <w:pStyle w:val="a3"/>
        <w:shd w:val="clear" w:color="auto" w:fill="D9D9D9"/>
        <w:ind w:firstLine="480"/>
      </w:pPr>
      <w:r>
        <w:tab/>
      </w:r>
    </w:p>
    <w:p w14:paraId="274E7867" w14:textId="77777777" w:rsidR="00A2069C" w:rsidRDefault="00A2069C" w:rsidP="00A2069C">
      <w:pPr>
        <w:pStyle w:val="a3"/>
        <w:shd w:val="clear" w:color="auto" w:fill="D9D9D9"/>
        <w:ind w:firstLine="480"/>
      </w:pPr>
      <w:r>
        <w:lastRenderedPageBreak/>
        <w:tab/>
        <w:t>#Open Interrupt</w:t>
      </w:r>
    </w:p>
    <w:p w14:paraId="086DCC48" w14:textId="77777777" w:rsidR="00A2069C" w:rsidRDefault="00A2069C" w:rsidP="00A2069C">
      <w:pPr>
        <w:pStyle w:val="a3"/>
        <w:shd w:val="clear" w:color="auto" w:fill="D9D9D9"/>
        <w:ind w:firstLine="480"/>
      </w:pPr>
      <w:r>
        <w:tab/>
      </w:r>
      <w:proofErr w:type="spellStart"/>
      <w:r>
        <w:t>addi</w:t>
      </w:r>
      <w:proofErr w:type="spellEnd"/>
      <w:r>
        <w:t xml:space="preserve"> </w:t>
      </w:r>
      <w:r>
        <w:tab/>
        <w:t>$t0, $zero, 0</w:t>
      </w:r>
    </w:p>
    <w:p w14:paraId="774296DB" w14:textId="77777777" w:rsidR="00A2069C" w:rsidRDefault="00A2069C" w:rsidP="00A2069C">
      <w:pPr>
        <w:pStyle w:val="a3"/>
        <w:shd w:val="clear" w:color="auto" w:fill="D9D9D9"/>
        <w:ind w:firstLine="480"/>
      </w:pPr>
      <w:r>
        <w:tab/>
        <w:t>mtc0</w:t>
      </w:r>
      <w:r>
        <w:tab/>
        <w:t>$t0, $0</w:t>
      </w:r>
    </w:p>
    <w:p w14:paraId="50A2524F" w14:textId="77777777" w:rsidR="00A2069C" w:rsidRDefault="00A2069C" w:rsidP="00A2069C">
      <w:pPr>
        <w:pStyle w:val="a3"/>
        <w:shd w:val="clear" w:color="auto" w:fill="D9D9D9"/>
        <w:ind w:firstLine="480"/>
      </w:pPr>
      <w:r>
        <w:tab/>
      </w:r>
    </w:p>
    <w:p w14:paraId="7E3C7930" w14:textId="77777777" w:rsidR="00A2069C" w:rsidRDefault="00A2069C" w:rsidP="00A2069C">
      <w:pPr>
        <w:pStyle w:val="a3"/>
        <w:shd w:val="clear" w:color="auto" w:fill="D9D9D9"/>
        <w:ind w:firstLine="480"/>
      </w:pPr>
      <w:r>
        <w:t># IR1 program</w:t>
      </w:r>
    </w:p>
    <w:p w14:paraId="71021421" w14:textId="77777777" w:rsidR="00A2069C" w:rsidRDefault="00A2069C" w:rsidP="00A2069C">
      <w:pPr>
        <w:pStyle w:val="a3"/>
        <w:shd w:val="clear" w:color="auto" w:fill="D9D9D9"/>
        <w:ind w:firstLine="480"/>
        <w:rPr>
          <w:rFonts w:hint="eastAsia"/>
        </w:rPr>
      </w:pPr>
      <w:proofErr w:type="spellStart"/>
      <w:r>
        <w:rPr>
          <w:rFonts w:hint="eastAsia"/>
        </w:rPr>
        <w:t>addi</w:t>
      </w:r>
      <w:proofErr w:type="spellEnd"/>
      <w:r>
        <w:rPr>
          <w:rFonts w:hint="eastAsia"/>
        </w:rPr>
        <w:t xml:space="preserve"> $s1,$zero,1       #</w:t>
      </w:r>
      <w:r>
        <w:rPr>
          <w:rFonts w:hint="eastAsia"/>
        </w:rPr>
        <w:t>中断号</w:t>
      </w:r>
      <w:r>
        <w:rPr>
          <w:rFonts w:hint="eastAsia"/>
        </w:rPr>
        <w:t xml:space="preserve">1,2,3   </w:t>
      </w:r>
      <w:r>
        <w:rPr>
          <w:rFonts w:hint="eastAsia"/>
        </w:rPr>
        <w:t>不同中断号显示值不一样</w:t>
      </w:r>
    </w:p>
    <w:p w14:paraId="77CB3331" w14:textId="77777777" w:rsidR="00A2069C" w:rsidRDefault="00A2069C" w:rsidP="00A2069C">
      <w:pPr>
        <w:pStyle w:val="a3"/>
        <w:shd w:val="clear" w:color="auto" w:fill="D9D9D9"/>
        <w:ind w:firstLine="480"/>
      </w:pPr>
      <w:r>
        <w:t>add $s</w:t>
      </w:r>
      <w:proofErr w:type="gramStart"/>
      <w:r>
        <w:t>0,$</w:t>
      </w:r>
      <w:proofErr w:type="gramEnd"/>
      <w:r>
        <w:t xml:space="preserve">zero,$s1   </w:t>
      </w:r>
    </w:p>
    <w:p w14:paraId="4977CCB8" w14:textId="77777777" w:rsidR="00A2069C" w:rsidRDefault="00A2069C" w:rsidP="00A2069C">
      <w:pPr>
        <w:pStyle w:val="a3"/>
        <w:shd w:val="clear" w:color="auto" w:fill="D9D9D9"/>
        <w:ind w:firstLine="480"/>
      </w:pPr>
    </w:p>
    <w:p w14:paraId="13F59AAB" w14:textId="77777777" w:rsidR="00A2069C" w:rsidRDefault="00A2069C" w:rsidP="00A2069C">
      <w:pPr>
        <w:pStyle w:val="a3"/>
        <w:shd w:val="clear" w:color="auto" w:fill="D9D9D9"/>
        <w:ind w:firstLine="480"/>
      </w:pPr>
      <w:r>
        <w:t>IntLeftShift1:</w:t>
      </w:r>
    </w:p>
    <w:p w14:paraId="503B5435" w14:textId="77777777" w:rsidR="00A2069C" w:rsidRDefault="00A2069C" w:rsidP="00A2069C">
      <w:pPr>
        <w:pStyle w:val="a3"/>
        <w:shd w:val="clear" w:color="auto" w:fill="D9D9D9"/>
        <w:ind w:firstLine="480"/>
      </w:pPr>
      <w:proofErr w:type="spellStart"/>
      <w:r>
        <w:t>sll</w:t>
      </w:r>
      <w:proofErr w:type="spellEnd"/>
      <w:r>
        <w:t xml:space="preserve">    $s0, $s0, 4  </w:t>
      </w:r>
    </w:p>
    <w:p w14:paraId="0F1A570A" w14:textId="77777777" w:rsidR="00A2069C" w:rsidRDefault="00A2069C" w:rsidP="00A2069C">
      <w:pPr>
        <w:pStyle w:val="a3"/>
        <w:shd w:val="clear" w:color="auto" w:fill="D9D9D9"/>
        <w:ind w:firstLine="480"/>
      </w:pPr>
      <w:r>
        <w:t>add    $a</w:t>
      </w:r>
      <w:proofErr w:type="gramStart"/>
      <w:r>
        <w:t>0,$</w:t>
      </w:r>
      <w:proofErr w:type="gramEnd"/>
      <w:r>
        <w:t>0,$s0</w:t>
      </w:r>
      <w:r>
        <w:tab/>
        <w:t xml:space="preserve">  #display $s0</w:t>
      </w:r>
    </w:p>
    <w:p w14:paraId="0089CFB0" w14:textId="77777777" w:rsidR="00A2069C" w:rsidRDefault="00A2069C" w:rsidP="00A2069C">
      <w:pPr>
        <w:pStyle w:val="a3"/>
        <w:shd w:val="clear" w:color="auto" w:fill="D9D9D9"/>
        <w:ind w:firstLine="480"/>
      </w:pPr>
      <w:proofErr w:type="spellStart"/>
      <w:r>
        <w:t>addi</w:t>
      </w:r>
      <w:proofErr w:type="spellEnd"/>
      <w:r>
        <w:t xml:space="preserve">   $v</w:t>
      </w:r>
      <w:proofErr w:type="gramStart"/>
      <w:r>
        <w:t>0,$</w:t>
      </w:r>
      <w:proofErr w:type="gramEnd"/>
      <w:r>
        <w:t>0,34         # display hex</w:t>
      </w:r>
    </w:p>
    <w:p w14:paraId="41F13721" w14:textId="77777777" w:rsidR="00A2069C" w:rsidRDefault="00A2069C" w:rsidP="00A2069C">
      <w:pPr>
        <w:pStyle w:val="a3"/>
        <w:shd w:val="clear" w:color="auto" w:fill="D9D9D9"/>
        <w:ind w:firstLine="480"/>
      </w:pPr>
      <w:proofErr w:type="spellStart"/>
      <w:r>
        <w:t>syscall</w:t>
      </w:r>
      <w:proofErr w:type="spellEnd"/>
      <w:r>
        <w:t xml:space="preserve">                 # we are out of here.   </w:t>
      </w:r>
    </w:p>
    <w:p w14:paraId="5DDCBC90" w14:textId="77777777" w:rsidR="00A2069C" w:rsidRDefault="00A2069C" w:rsidP="00A2069C">
      <w:pPr>
        <w:pStyle w:val="a3"/>
        <w:shd w:val="clear" w:color="auto" w:fill="D9D9D9"/>
        <w:ind w:firstLine="480"/>
      </w:pPr>
      <w:proofErr w:type="spellStart"/>
      <w:r>
        <w:t>bne</w:t>
      </w:r>
      <w:proofErr w:type="spellEnd"/>
      <w:r>
        <w:t xml:space="preserve"> $s0, $zero, IntLeftShift1</w:t>
      </w:r>
    </w:p>
    <w:p w14:paraId="783AC1DE" w14:textId="77777777" w:rsidR="00A2069C" w:rsidRDefault="00A2069C" w:rsidP="00A2069C">
      <w:pPr>
        <w:pStyle w:val="a3"/>
        <w:shd w:val="clear" w:color="auto" w:fill="D9D9D9"/>
        <w:ind w:firstLine="480"/>
      </w:pPr>
      <w:r>
        <w:tab/>
      </w:r>
    </w:p>
    <w:p w14:paraId="012C4E86" w14:textId="77777777" w:rsidR="00A2069C" w:rsidRDefault="00A2069C" w:rsidP="00A2069C">
      <w:pPr>
        <w:pStyle w:val="a3"/>
        <w:shd w:val="clear" w:color="auto" w:fill="D9D9D9"/>
        <w:ind w:firstLine="480"/>
      </w:pPr>
      <w:r>
        <w:tab/>
        <w:t>#Close Interrupt</w:t>
      </w:r>
    </w:p>
    <w:p w14:paraId="1BCD1B50" w14:textId="77777777" w:rsidR="00A2069C" w:rsidRDefault="00A2069C" w:rsidP="00A2069C">
      <w:pPr>
        <w:pStyle w:val="a3"/>
        <w:shd w:val="clear" w:color="auto" w:fill="D9D9D9"/>
        <w:ind w:firstLine="480"/>
      </w:pPr>
      <w:r>
        <w:tab/>
      </w:r>
      <w:proofErr w:type="spellStart"/>
      <w:r>
        <w:t>addi</w:t>
      </w:r>
      <w:proofErr w:type="spellEnd"/>
      <w:r>
        <w:tab/>
        <w:t>$t0, $zero, 1</w:t>
      </w:r>
    </w:p>
    <w:p w14:paraId="269D7B1F" w14:textId="77777777" w:rsidR="00A2069C" w:rsidRDefault="00A2069C" w:rsidP="00A2069C">
      <w:pPr>
        <w:pStyle w:val="a3"/>
        <w:shd w:val="clear" w:color="auto" w:fill="D9D9D9"/>
        <w:ind w:firstLine="480"/>
      </w:pPr>
      <w:r>
        <w:tab/>
        <w:t>mtc0</w:t>
      </w:r>
      <w:r>
        <w:tab/>
        <w:t>$t0, $0</w:t>
      </w:r>
    </w:p>
    <w:p w14:paraId="028915F1" w14:textId="77777777" w:rsidR="00A2069C" w:rsidRDefault="00A2069C" w:rsidP="00A2069C">
      <w:pPr>
        <w:pStyle w:val="a3"/>
        <w:shd w:val="clear" w:color="auto" w:fill="D9D9D9"/>
        <w:ind w:firstLine="480"/>
      </w:pPr>
    </w:p>
    <w:p w14:paraId="601B66D3" w14:textId="77777777" w:rsidR="00A2069C" w:rsidRDefault="00A2069C" w:rsidP="00A2069C">
      <w:pPr>
        <w:pStyle w:val="a3"/>
        <w:shd w:val="clear" w:color="auto" w:fill="D9D9D9"/>
        <w:ind w:firstLine="480"/>
      </w:pPr>
      <w:r>
        <w:t># restore env</w:t>
      </w:r>
    </w:p>
    <w:p w14:paraId="16448B8E" w14:textId="77777777" w:rsidR="00A2069C" w:rsidRDefault="00A2069C" w:rsidP="00A2069C">
      <w:pPr>
        <w:pStyle w:val="a3"/>
        <w:shd w:val="clear" w:color="auto" w:fill="D9D9D9"/>
        <w:ind w:firstLine="480"/>
      </w:pPr>
      <w:r>
        <w:tab/>
      </w:r>
      <w:proofErr w:type="spellStart"/>
      <w:r>
        <w:t>lw</w:t>
      </w:r>
      <w:proofErr w:type="spellEnd"/>
      <w:r>
        <w:tab/>
        <w:t>$t0, 0($</w:t>
      </w:r>
      <w:proofErr w:type="spellStart"/>
      <w:r>
        <w:t>sp</w:t>
      </w:r>
      <w:proofErr w:type="spellEnd"/>
      <w:r>
        <w:t>)</w:t>
      </w:r>
    </w:p>
    <w:p w14:paraId="5EAA7FAE"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4DF11FC9" w14:textId="77777777" w:rsidR="00A2069C" w:rsidRDefault="00A2069C" w:rsidP="00A2069C">
      <w:pPr>
        <w:pStyle w:val="a3"/>
        <w:shd w:val="clear" w:color="auto" w:fill="D9D9D9"/>
        <w:ind w:firstLine="480"/>
      </w:pPr>
      <w:r>
        <w:tab/>
        <w:t>mtc0</w:t>
      </w:r>
      <w:r>
        <w:tab/>
        <w:t>$t0, $1</w:t>
      </w:r>
      <w:r>
        <w:tab/>
      </w:r>
      <w:r>
        <w:tab/>
        <w:t xml:space="preserve">#restore </w:t>
      </w:r>
      <w:proofErr w:type="spellStart"/>
      <w:r>
        <w:t>epc</w:t>
      </w:r>
      <w:proofErr w:type="spellEnd"/>
    </w:p>
    <w:p w14:paraId="365D393D" w14:textId="77777777" w:rsidR="00A2069C" w:rsidRDefault="00A2069C" w:rsidP="00A2069C">
      <w:pPr>
        <w:pStyle w:val="a3"/>
        <w:shd w:val="clear" w:color="auto" w:fill="D9D9D9"/>
        <w:ind w:firstLine="480"/>
      </w:pPr>
    </w:p>
    <w:p w14:paraId="31699D1F" w14:textId="77777777" w:rsidR="00A2069C" w:rsidRDefault="00A2069C" w:rsidP="00A2069C">
      <w:pPr>
        <w:pStyle w:val="a3"/>
        <w:shd w:val="clear" w:color="auto" w:fill="D9D9D9"/>
        <w:ind w:firstLine="480"/>
      </w:pPr>
      <w:r>
        <w:tab/>
      </w:r>
      <w:proofErr w:type="spellStart"/>
      <w:r>
        <w:t>lw</w:t>
      </w:r>
      <w:proofErr w:type="spellEnd"/>
      <w:r>
        <w:t xml:space="preserve"> </w:t>
      </w:r>
      <w:r>
        <w:tab/>
        <w:t>$v0, 0($</w:t>
      </w:r>
      <w:proofErr w:type="spellStart"/>
      <w:r>
        <w:t>sp</w:t>
      </w:r>
      <w:proofErr w:type="spellEnd"/>
      <w:r>
        <w:t>)</w:t>
      </w:r>
    </w:p>
    <w:p w14:paraId="3BBD7E70"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6FA84FCC" w14:textId="77777777" w:rsidR="00A2069C" w:rsidRDefault="00A2069C" w:rsidP="00A2069C">
      <w:pPr>
        <w:pStyle w:val="a3"/>
        <w:shd w:val="clear" w:color="auto" w:fill="D9D9D9"/>
        <w:ind w:firstLine="480"/>
      </w:pPr>
      <w:r>
        <w:tab/>
      </w:r>
      <w:proofErr w:type="spellStart"/>
      <w:r>
        <w:t>lw</w:t>
      </w:r>
      <w:proofErr w:type="spellEnd"/>
      <w:r>
        <w:t xml:space="preserve"> </w:t>
      </w:r>
      <w:r>
        <w:tab/>
        <w:t>$a0, 0($</w:t>
      </w:r>
      <w:proofErr w:type="spellStart"/>
      <w:r>
        <w:t>sp</w:t>
      </w:r>
      <w:proofErr w:type="spellEnd"/>
      <w:r>
        <w:t>)</w:t>
      </w:r>
    </w:p>
    <w:p w14:paraId="270A3F65"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4F2EC9F3" w14:textId="77777777" w:rsidR="00A2069C" w:rsidRDefault="00A2069C" w:rsidP="00A2069C">
      <w:pPr>
        <w:pStyle w:val="a3"/>
        <w:shd w:val="clear" w:color="auto" w:fill="D9D9D9"/>
        <w:ind w:firstLine="480"/>
      </w:pPr>
      <w:r>
        <w:tab/>
      </w:r>
      <w:proofErr w:type="spellStart"/>
      <w:r>
        <w:t>lw</w:t>
      </w:r>
      <w:proofErr w:type="spellEnd"/>
      <w:r>
        <w:t xml:space="preserve"> </w:t>
      </w:r>
      <w:r>
        <w:tab/>
        <w:t>$s1, 0($</w:t>
      </w:r>
      <w:proofErr w:type="spellStart"/>
      <w:r>
        <w:t>sp</w:t>
      </w:r>
      <w:proofErr w:type="spellEnd"/>
      <w:r>
        <w:t>)</w:t>
      </w:r>
    </w:p>
    <w:p w14:paraId="51065B53"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7BEA5624" w14:textId="77777777" w:rsidR="00A2069C" w:rsidRDefault="00A2069C" w:rsidP="00A2069C">
      <w:pPr>
        <w:pStyle w:val="a3"/>
        <w:shd w:val="clear" w:color="auto" w:fill="D9D9D9"/>
        <w:ind w:firstLine="480"/>
      </w:pPr>
      <w:r>
        <w:lastRenderedPageBreak/>
        <w:tab/>
      </w:r>
      <w:proofErr w:type="spellStart"/>
      <w:r>
        <w:t>lw</w:t>
      </w:r>
      <w:proofErr w:type="spellEnd"/>
      <w:r>
        <w:t xml:space="preserve"> </w:t>
      </w:r>
      <w:r>
        <w:tab/>
        <w:t>$s0, 0($</w:t>
      </w:r>
      <w:proofErr w:type="spellStart"/>
      <w:r>
        <w:t>sp</w:t>
      </w:r>
      <w:proofErr w:type="spellEnd"/>
      <w:r>
        <w:t>)</w:t>
      </w:r>
    </w:p>
    <w:p w14:paraId="67F79EDC"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21963A76" w14:textId="77777777" w:rsidR="00A2069C" w:rsidRDefault="00A2069C" w:rsidP="00A2069C">
      <w:pPr>
        <w:pStyle w:val="a3"/>
        <w:shd w:val="clear" w:color="auto" w:fill="D9D9D9"/>
        <w:ind w:firstLine="480"/>
      </w:pPr>
      <w:r>
        <w:tab/>
      </w:r>
      <w:proofErr w:type="spellStart"/>
      <w:r>
        <w:t>lw</w:t>
      </w:r>
      <w:proofErr w:type="spellEnd"/>
      <w:r>
        <w:t xml:space="preserve"> </w:t>
      </w:r>
      <w:r>
        <w:tab/>
        <w:t>$t1, 0($</w:t>
      </w:r>
      <w:proofErr w:type="spellStart"/>
      <w:r>
        <w:t>sp</w:t>
      </w:r>
      <w:proofErr w:type="spellEnd"/>
      <w:r>
        <w:t>)</w:t>
      </w:r>
    </w:p>
    <w:p w14:paraId="1B4D80DC"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0755300C" w14:textId="77777777" w:rsidR="00A2069C" w:rsidRDefault="00A2069C" w:rsidP="00A2069C">
      <w:pPr>
        <w:pStyle w:val="a3"/>
        <w:shd w:val="clear" w:color="auto" w:fill="D9D9D9"/>
        <w:ind w:firstLine="480"/>
      </w:pPr>
      <w:r>
        <w:tab/>
      </w:r>
      <w:proofErr w:type="spellStart"/>
      <w:r>
        <w:t>lw</w:t>
      </w:r>
      <w:proofErr w:type="spellEnd"/>
      <w:r>
        <w:t xml:space="preserve"> </w:t>
      </w:r>
      <w:r>
        <w:tab/>
        <w:t>$t0, 0($</w:t>
      </w:r>
      <w:proofErr w:type="spellStart"/>
      <w:r>
        <w:t>sp</w:t>
      </w:r>
      <w:proofErr w:type="spellEnd"/>
      <w:r>
        <w:t>)</w:t>
      </w:r>
    </w:p>
    <w:p w14:paraId="6A20F1B5" w14:textId="77777777" w:rsidR="00A2069C" w:rsidRDefault="00A2069C" w:rsidP="00A2069C">
      <w:pPr>
        <w:pStyle w:val="a3"/>
        <w:shd w:val="clear" w:color="auto" w:fill="D9D9D9"/>
        <w:ind w:firstLine="480"/>
      </w:pPr>
      <w:r>
        <w:tab/>
      </w:r>
      <w:proofErr w:type="spellStart"/>
      <w:r>
        <w:t>addi</w:t>
      </w:r>
      <w:proofErr w:type="spellEnd"/>
      <w:r>
        <w:tab/>
        <w:t>$</w:t>
      </w:r>
      <w:proofErr w:type="spellStart"/>
      <w:r>
        <w:t>sp</w:t>
      </w:r>
      <w:proofErr w:type="spellEnd"/>
      <w:r>
        <w:t>, $</w:t>
      </w:r>
      <w:proofErr w:type="spellStart"/>
      <w:r>
        <w:t>sp</w:t>
      </w:r>
      <w:proofErr w:type="spellEnd"/>
      <w:r>
        <w:t>, 4</w:t>
      </w:r>
    </w:p>
    <w:p w14:paraId="4571B6B9" w14:textId="0CE5932F" w:rsidR="00A2069C" w:rsidRDefault="00A2069C" w:rsidP="00A2069C">
      <w:pPr>
        <w:pStyle w:val="a3"/>
        <w:shd w:val="clear" w:color="auto" w:fill="D9D9D9"/>
        <w:ind w:firstLine="480"/>
      </w:pPr>
      <w:r>
        <w:tab/>
      </w:r>
      <w:proofErr w:type="spellStart"/>
      <w:r>
        <w:t>eret</w:t>
      </w:r>
      <w:proofErr w:type="spellEnd"/>
    </w:p>
    <w:p w14:paraId="078C921B" w14:textId="2CC9EE87" w:rsidR="00055AAD" w:rsidRDefault="00513111" w:rsidP="00055AAD">
      <w:pPr>
        <w:pStyle w:val="a3"/>
        <w:ind w:firstLineChars="0" w:firstLine="0"/>
      </w:pPr>
      <w:r>
        <w:tab/>
      </w:r>
      <w:r>
        <w:rPr>
          <w:rFonts w:hint="eastAsia"/>
        </w:rPr>
        <w:t>设计程序的开头，直接设置</w:t>
      </w:r>
      <w:r w:rsidR="00CD7DF8">
        <w:rPr>
          <w:rFonts w:hint="eastAsia"/>
        </w:rPr>
        <w:t>跳转到</w:t>
      </w:r>
      <w:r w:rsidR="00CD7DF8">
        <w:t>benchmark</w:t>
      </w:r>
      <w:r w:rsidR="00CD7DF8">
        <w:rPr>
          <w:rFonts w:hint="eastAsia"/>
        </w:rPr>
        <w:t>指令和三个中断处理程序，用来得到对应的中断程序入口地址，具体设计如下所示：</w:t>
      </w:r>
    </w:p>
    <w:p w14:paraId="33902463" w14:textId="77777777" w:rsidR="00CD7DF8" w:rsidRDefault="00CD7DF8" w:rsidP="00CD7DF8">
      <w:pPr>
        <w:pStyle w:val="a3"/>
        <w:shd w:val="clear" w:color="auto" w:fill="D9D9D9"/>
        <w:ind w:firstLine="480"/>
      </w:pPr>
      <w:r>
        <w:tab/>
      </w:r>
      <w:proofErr w:type="spellStart"/>
      <w:r>
        <w:t>addi</w:t>
      </w:r>
      <w:proofErr w:type="spellEnd"/>
      <w:r>
        <w:t xml:space="preserve"> $</w:t>
      </w:r>
      <w:proofErr w:type="gramStart"/>
      <w:r>
        <w:t>sp,$</w:t>
      </w:r>
      <w:proofErr w:type="gramEnd"/>
      <w:r>
        <w:t>zero,0x300</w:t>
      </w:r>
    </w:p>
    <w:p w14:paraId="3BD0B9D7" w14:textId="77777777" w:rsidR="00CD7DF8" w:rsidRDefault="00CD7DF8" w:rsidP="00CD7DF8">
      <w:pPr>
        <w:pStyle w:val="a3"/>
        <w:shd w:val="clear" w:color="auto" w:fill="D9D9D9"/>
        <w:ind w:firstLine="480"/>
      </w:pPr>
      <w:r>
        <w:tab/>
      </w:r>
      <w:proofErr w:type="spellStart"/>
      <w:r>
        <w:t>addi</w:t>
      </w:r>
      <w:proofErr w:type="spellEnd"/>
      <w:r>
        <w:t xml:space="preserve"> $t0, $zero, 10</w:t>
      </w:r>
    </w:p>
    <w:p w14:paraId="517638B5" w14:textId="77777777" w:rsidR="00CD7DF8" w:rsidRDefault="00CD7DF8" w:rsidP="00CD7DF8">
      <w:pPr>
        <w:pStyle w:val="a3"/>
        <w:shd w:val="clear" w:color="auto" w:fill="D9D9D9"/>
        <w:ind w:firstLine="480"/>
      </w:pPr>
      <w:r>
        <w:tab/>
        <w:t xml:space="preserve">j </w:t>
      </w:r>
      <w:proofErr w:type="spellStart"/>
      <w:r>
        <w:t>benchmark_start</w:t>
      </w:r>
      <w:proofErr w:type="spellEnd"/>
    </w:p>
    <w:p w14:paraId="3F6A5C28" w14:textId="77777777" w:rsidR="00CD7DF8" w:rsidRDefault="00CD7DF8" w:rsidP="00CD7DF8">
      <w:pPr>
        <w:pStyle w:val="a3"/>
        <w:shd w:val="clear" w:color="auto" w:fill="D9D9D9"/>
        <w:ind w:firstLine="480"/>
      </w:pPr>
      <w:r>
        <w:tab/>
        <w:t>j IR1</w:t>
      </w:r>
    </w:p>
    <w:p w14:paraId="6E5E53A7" w14:textId="77777777" w:rsidR="00CD7DF8" w:rsidRDefault="00CD7DF8" w:rsidP="00CD7DF8">
      <w:pPr>
        <w:pStyle w:val="a3"/>
        <w:shd w:val="clear" w:color="auto" w:fill="D9D9D9"/>
        <w:ind w:firstLine="480"/>
      </w:pPr>
      <w:r>
        <w:tab/>
        <w:t>j IR2</w:t>
      </w:r>
    </w:p>
    <w:p w14:paraId="2F1C80E8" w14:textId="33BC27CD" w:rsidR="00CD7DF8" w:rsidRDefault="00CD7DF8" w:rsidP="00CD7DF8">
      <w:pPr>
        <w:pStyle w:val="a3"/>
        <w:shd w:val="clear" w:color="auto" w:fill="D9D9D9"/>
        <w:ind w:firstLine="480"/>
      </w:pPr>
      <w:r>
        <w:tab/>
        <w:t>j IR3</w:t>
      </w:r>
    </w:p>
    <w:p w14:paraId="7867BF6F" w14:textId="2C429FC1" w:rsidR="00F8570F" w:rsidRDefault="00F8570F" w:rsidP="0011545B">
      <w:pPr>
        <w:pStyle w:val="30"/>
        <w:tabs>
          <w:tab w:val="left" w:pos="1080"/>
        </w:tabs>
        <w:spacing w:beforeLines="0" w:before="229" w:afterLines="0" w:after="229"/>
      </w:pPr>
      <w:r>
        <w:rPr>
          <w:rFonts w:hint="eastAsia"/>
        </w:rPr>
        <w:t>单周期</w:t>
      </w:r>
      <w:r>
        <w:rPr>
          <w:rFonts w:hint="eastAsia"/>
        </w:rPr>
        <w:t>C</w:t>
      </w:r>
      <w:r>
        <w:t>PU</w:t>
      </w:r>
      <w:r>
        <w:rPr>
          <w:rFonts w:hint="eastAsia"/>
        </w:rPr>
        <w:t>+</w:t>
      </w:r>
      <w:r w:rsidR="0011545B">
        <w:rPr>
          <w:rFonts w:hint="eastAsia"/>
        </w:rPr>
        <w:t>多级</w:t>
      </w:r>
      <w:r>
        <w:rPr>
          <w:rFonts w:hint="eastAsia"/>
        </w:rPr>
        <w:t>中断</w:t>
      </w:r>
    </w:p>
    <w:p w14:paraId="12F772B4" w14:textId="5F7E6B69" w:rsidR="000F622D" w:rsidRPr="000F622D" w:rsidRDefault="000F622D" w:rsidP="000F622D">
      <w:pPr>
        <w:pStyle w:val="a3"/>
        <w:ind w:left="420" w:firstLineChars="0" w:firstLine="0"/>
        <w:rPr>
          <w:rFonts w:hint="eastAsia"/>
        </w:rPr>
      </w:pPr>
      <w:r>
        <w:rPr>
          <w:rFonts w:hint="eastAsia"/>
        </w:rPr>
        <w:t>在单周期</w:t>
      </w:r>
      <w:r>
        <w:rPr>
          <w:rFonts w:hint="eastAsia"/>
        </w:rPr>
        <w:t>C</w:t>
      </w:r>
      <w:r>
        <w:t>PU</w:t>
      </w:r>
      <w:r>
        <w:rPr>
          <w:rFonts w:hint="eastAsia"/>
        </w:rPr>
        <w:t>中首先添加</w:t>
      </w:r>
      <w:r>
        <w:rPr>
          <w:rFonts w:hint="eastAsia"/>
        </w:rPr>
        <w:t>C</w:t>
      </w:r>
      <w:r>
        <w:t>P0</w:t>
      </w:r>
      <w:r>
        <w:rPr>
          <w:rFonts w:hint="eastAsia"/>
        </w:rPr>
        <w:t>处理</w:t>
      </w:r>
      <w:r>
        <w:rPr>
          <w:rFonts w:hint="eastAsia"/>
        </w:rPr>
        <w:t>P</w:t>
      </w:r>
      <w:r>
        <w:t>C</w:t>
      </w:r>
      <w:r>
        <w:rPr>
          <w:rFonts w:hint="eastAsia"/>
        </w:rPr>
        <w:t>的值，</w:t>
      </w:r>
      <w:r w:rsidR="00E82753">
        <w:rPr>
          <w:rFonts w:hint="eastAsia"/>
        </w:rPr>
        <w:t>电路图如下图所示：</w:t>
      </w:r>
    </w:p>
    <w:p w14:paraId="75CD8074" w14:textId="1EC8234C" w:rsidR="0011545B" w:rsidRDefault="00427286" w:rsidP="00427286">
      <w:pPr>
        <w:pStyle w:val="a3"/>
        <w:ind w:firstLineChars="0" w:firstLine="0"/>
        <w:jc w:val="center"/>
      </w:pPr>
      <w:r w:rsidRPr="00427286">
        <w:rPr>
          <w:noProof/>
        </w:rPr>
        <w:lastRenderedPageBreak/>
        <w:drawing>
          <wp:inline distT="0" distB="0" distL="0" distR="0" wp14:anchorId="182B4E50" wp14:editId="0CF23018">
            <wp:extent cx="2484120" cy="3718560"/>
            <wp:effectExtent l="0" t="0" r="0" b="0"/>
            <wp:docPr id="86" name="图片 86" descr="C:\Users\LXR\Documents\Tencent Files\1021551729\Image\SharePic\201903302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XR\Documents\Tencent Files\1021551729\Image\SharePic\201903302351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4120" cy="3718560"/>
                    </a:xfrm>
                    <a:prstGeom prst="rect">
                      <a:avLst/>
                    </a:prstGeom>
                    <a:noFill/>
                    <a:ln>
                      <a:noFill/>
                    </a:ln>
                  </pic:spPr>
                </pic:pic>
              </a:graphicData>
            </a:graphic>
          </wp:inline>
        </w:drawing>
      </w:r>
    </w:p>
    <w:p w14:paraId="7EFEDEF1" w14:textId="0FEB7463" w:rsidR="00B2568A" w:rsidRDefault="00B2568A" w:rsidP="00B2568A">
      <w:pPr>
        <w:pStyle w:val="affe"/>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w:t>
      </w:r>
      <w:r>
        <w:rPr>
          <w:rFonts w:hint="eastAsia"/>
        </w:rPr>
        <w:t>6</w:t>
      </w:r>
      <w:r>
        <w:t xml:space="preserve"> </w:t>
      </w:r>
      <w:r>
        <w:rPr>
          <w:rFonts w:hint="eastAsia"/>
        </w:rPr>
        <w:t>单周期C</w:t>
      </w:r>
      <w:r>
        <w:t>PU</w:t>
      </w:r>
      <w:r>
        <w:rPr>
          <w:rFonts w:hint="eastAsia"/>
        </w:rPr>
        <w:t>+多级中断</w:t>
      </w:r>
    </w:p>
    <w:p w14:paraId="27F40566" w14:textId="0F9CABB0" w:rsidR="00E82753" w:rsidRDefault="00E82753" w:rsidP="008E707A">
      <w:pPr>
        <w:pStyle w:val="affe"/>
        <w:tabs>
          <w:tab w:val="left" w:pos="420"/>
          <w:tab w:val="left" w:pos="840"/>
          <w:tab w:val="left" w:pos="1260"/>
          <w:tab w:val="left" w:pos="1680"/>
          <w:tab w:val="left" w:pos="2100"/>
          <w:tab w:val="left" w:pos="2520"/>
          <w:tab w:val="left" w:pos="2940"/>
          <w:tab w:val="left" w:pos="3360"/>
          <w:tab w:val="left" w:pos="3780"/>
        </w:tabs>
        <w:jc w:val="both"/>
        <w:rPr>
          <w:rFonts w:ascii="Times New Roman" w:eastAsia="宋体" w:hAnsi="Times New Roman" w:cs="Times New Roman" w:hint="eastAsia"/>
          <w:sz w:val="24"/>
        </w:rPr>
      </w:pPr>
      <w:r>
        <w:tab/>
      </w:r>
      <w:r w:rsidRPr="00E82753">
        <w:rPr>
          <w:rFonts w:ascii="Times New Roman" w:eastAsia="宋体" w:hAnsi="Times New Roman" w:cs="Times New Roman" w:hint="eastAsia"/>
          <w:sz w:val="24"/>
        </w:rPr>
        <w:t>之后由于</w:t>
      </w:r>
      <w:r>
        <w:rPr>
          <w:rFonts w:ascii="Times New Roman" w:eastAsia="宋体" w:hAnsi="Times New Roman" w:cs="Times New Roman" w:hint="eastAsia"/>
          <w:sz w:val="24"/>
        </w:rPr>
        <w:t>要将</w:t>
      </w:r>
      <w:r>
        <w:rPr>
          <w:rFonts w:ascii="Times New Roman" w:eastAsia="宋体" w:hAnsi="Times New Roman" w:cs="Times New Roman" w:hint="eastAsia"/>
          <w:sz w:val="24"/>
        </w:rPr>
        <w:t>E</w:t>
      </w:r>
      <w:r>
        <w:rPr>
          <w:rFonts w:ascii="Times New Roman" w:eastAsia="宋体" w:hAnsi="Times New Roman" w:cs="Times New Roman"/>
          <w:sz w:val="24"/>
        </w:rPr>
        <w:t>PC</w:t>
      </w:r>
      <w:r>
        <w:rPr>
          <w:rFonts w:ascii="Times New Roman" w:eastAsia="宋体" w:hAnsi="Times New Roman" w:cs="Times New Roman" w:hint="eastAsia"/>
          <w:sz w:val="24"/>
        </w:rPr>
        <w:t>写入数据存储器</w:t>
      </w:r>
      <w:r w:rsidR="008E707A">
        <w:rPr>
          <w:rFonts w:ascii="Times New Roman" w:eastAsia="宋体" w:hAnsi="Times New Roman" w:cs="Times New Roman" w:hint="eastAsia"/>
          <w:sz w:val="24"/>
        </w:rPr>
        <w:t>，所以</w:t>
      </w:r>
      <w:proofErr w:type="spellStart"/>
      <w:r w:rsidR="008E707A">
        <w:rPr>
          <w:rFonts w:ascii="Times New Roman" w:eastAsia="宋体" w:hAnsi="Times New Roman" w:cs="Times New Roman" w:hint="eastAsia"/>
          <w:sz w:val="24"/>
        </w:rPr>
        <w:t>E</w:t>
      </w:r>
      <w:r w:rsidR="008E707A">
        <w:rPr>
          <w:rFonts w:ascii="Times New Roman" w:eastAsia="宋体" w:hAnsi="Times New Roman" w:cs="Times New Roman"/>
          <w:sz w:val="24"/>
        </w:rPr>
        <w:t>PCR</w:t>
      </w:r>
      <w:r w:rsidR="008E707A">
        <w:rPr>
          <w:rFonts w:ascii="Times New Roman" w:eastAsia="宋体" w:hAnsi="Times New Roman" w:cs="Times New Roman" w:hint="eastAsia"/>
          <w:sz w:val="24"/>
        </w:rPr>
        <w:t>ead</w:t>
      </w:r>
      <w:proofErr w:type="spellEnd"/>
      <w:r w:rsidR="008E707A">
        <w:rPr>
          <w:rFonts w:ascii="Times New Roman" w:eastAsia="宋体" w:hAnsi="Times New Roman" w:cs="Times New Roman" w:hint="eastAsia"/>
          <w:sz w:val="24"/>
        </w:rPr>
        <w:t>信号也需要控制寄存器堆的</w:t>
      </w:r>
      <w:r w:rsidR="008E707A">
        <w:rPr>
          <w:rFonts w:ascii="Times New Roman" w:eastAsia="宋体" w:hAnsi="Times New Roman" w:cs="Times New Roman" w:hint="eastAsia"/>
          <w:sz w:val="24"/>
        </w:rPr>
        <w:t>W</w:t>
      </w:r>
      <w:r w:rsidR="008E707A">
        <w:rPr>
          <w:rFonts w:ascii="Times New Roman" w:eastAsia="宋体" w:hAnsi="Times New Roman" w:cs="Times New Roman"/>
          <w:sz w:val="24"/>
        </w:rPr>
        <w:t>E</w:t>
      </w:r>
      <w:r w:rsidR="008E707A">
        <w:rPr>
          <w:rFonts w:ascii="Times New Roman" w:eastAsia="宋体" w:hAnsi="Times New Roman" w:cs="Times New Roman" w:hint="eastAsia"/>
          <w:sz w:val="24"/>
        </w:rPr>
        <w:t>段，</w:t>
      </w:r>
      <w:r w:rsidR="0078596D">
        <w:rPr>
          <w:rFonts w:ascii="Times New Roman" w:eastAsia="宋体" w:hAnsi="Times New Roman" w:cs="Times New Roman" w:hint="eastAsia"/>
          <w:sz w:val="24"/>
        </w:rPr>
        <w:t>同时</w:t>
      </w:r>
      <w:r w:rsidR="0078596D">
        <w:rPr>
          <w:rFonts w:ascii="Times New Roman" w:eastAsia="宋体" w:hAnsi="Times New Roman" w:cs="Times New Roman" w:hint="eastAsia"/>
          <w:sz w:val="24"/>
        </w:rPr>
        <w:t>E</w:t>
      </w:r>
      <w:r w:rsidR="0078596D">
        <w:rPr>
          <w:rFonts w:ascii="Times New Roman" w:eastAsia="宋体" w:hAnsi="Times New Roman" w:cs="Times New Roman"/>
          <w:sz w:val="24"/>
        </w:rPr>
        <w:t>PC</w:t>
      </w:r>
      <w:r w:rsidR="0078596D">
        <w:rPr>
          <w:rFonts w:ascii="Times New Roman" w:eastAsia="宋体" w:hAnsi="Times New Roman" w:cs="Times New Roman" w:hint="eastAsia"/>
          <w:sz w:val="24"/>
        </w:rPr>
        <w:t>将是</w:t>
      </w:r>
      <w:r w:rsidR="0078596D">
        <w:rPr>
          <w:rFonts w:ascii="Times New Roman" w:eastAsia="宋体" w:hAnsi="Times New Roman" w:cs="Times New Roman" w:hint="eastAsia"/>
          <w:sz w:val="24"/>
        </w:rPr>
        <w:t>D</w:t>
      </w:r>
      <w:r w:rsidR="0078596D">
        <w:rPr>
          <w:rFonts w:ascii="Times New Roman" w:eastAsia="宋体" w:hAnsi="Times New Roman" w:cs="Times New Roman"/>
          <w:sz w:val="24"/>
        </w:rPr>
        <w:t>in</w:t>
      </w:r>
      <w:r w:rsidR="0078596D">
        <w:rPr>
          <w:rFonts w:ascii="Times New Roman" w:eastAsia="宋体" w:hAnsi="Times New Roman" w:cs="Times New Roman" w:hint="eastAsia"/>
          <w:sz w:val="24"/>
        </w:rPr>
        <w:t>的一种输入，</w:t>
      </w:r>
      <w:r w:rsidR="008E707A">
        <w:rPr>
          <w:rFonts w:ascii="Times New Roman" w:eastAsia="宋体" w:hAnsi="Times New Roman" w:cs="Times New Roman" w:hint="eastAsia"/>
          <w:sz w:val="24"/>
        </w:rPr>
        <w:t>电路如下所示：</w:t>
      </w:r>
    </w:p>
    <w:p w14:paraId="4C71C582" w14:textId="733EFB10" w:rsidR="0078596D" w:rsidRDefault="00E82753" w:rsidP="0078596D">
      <w:pPr>
        <w:pStyle w:val="affe"/>
        <w:rPr>
          <w:rFonts w:ascii="Times New Roman" w:eastAsia="宋体" w:hAnsi="Times New Roman" w:cs="Times New Roman"/>
          <w:sz w:val="24"/>
        </w:rPr>
      </w:pPr>
      <w:r w:rsidRPr="00E82753">
        <w:rPr>
          <w:rFonts w:ascii="Times New Roman" w:eastAsia="宋体" w:hAnsi="Times New Roman" w:cs="Times New Roman"/>
          <w:noProof/>
          <w:sz w:val="24"/>
        </w:rPr>
        <w:drawing>
          <wp:inline distT="0" distB="0" distL="0" distR="0" wp14:anchorId="2ABE987B" wp14:editId="69B097B7">
            <wp:extent cx="2385060" cy="3436620"/>
            <wp:effectExtent l="0" t="0" r="0" b="0"/>
            <wp:docPr id="87" name="图片 87" descr="C:\Users\LXR\Documents\Tencent Files\1021551729\Image\SharePic\20190330235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XR\Documents\Tencent Files\1021551729\Image\SharePic\201903302354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5060" cy="3436620"/>
                    </a:xfrm>
                    <a:prstGeom prst="rect">
                      <a:avLst/>
                    </a:prstGeom>
                    <a:noFill/>
                    <a:ln>
                      <a:noFill/>
                    </a:ln>
                  </pic:spPr>
                </pic:pic>
              </a:graphicData>
            </a:graphic>
          </wp:inline>
        </w:drawing>
      </w:r>
    </w:p>
    <w:p w14:paraId="52328D85" w14:textId="208B00D1" w:rsidR="003908DF" w:rsidRDefault="003908DF" w:rsidP="0078596D">
      <w:pPr>
        <w:pStyle w:val="affe"/>
        <w:rPr>
          <w:rFonts w:ascii="Times New Roman" w:eastAsia="宋体" w:hAnsi="Times New Roman" w:cs="Times New Roman" w:hint="eastAsia"/>
          <w:sz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w:t>
      </w:r>
      <w:r>
        <w:rPr>
          <w:rFonts w:hint="eastAsia"/>
        </w:rPr>
        <w:t>7</w:t>
      </w:r>
      <w:r>
        <w:t xml:space="preserve"> </w:t>
      </w:r>
      <w:r w:rsidR="001B575C">
        <w:rPr>
          <w:rFonts w:hint="eastAsia"/>
        </w:rPr>
        <w:t>添加</w:t>
      </w:r>
      <w:proofErr w:type="spellStart"/>
      <w:r w:rsidR="001B575C">
        <w:t>EPCR</w:t>
      </w:r>
      <w:r w:rsidR="001B575C">
        <w:rPr>
          <w:rFonts w:hint="eastAsia"/>
        </w:rPr>
        <w:t>e</w:t>
      </w:r>
      <w:r w:rsidR="001B575C">
        <w:t>ad</w:t>
      </w:r>
      <w:proofErr w:type="spellEnd"/>
      <w:r w:rsidR="001B575C">
        <w:rPr>
          <w:rFonts w:hint="eastAsia"/>
        </w:rPr>
        <w:t>信号</w:t>
      </w:r>
    </w:p>
    <w:p w14:paraId="4F70D91A" w14:textId="20866791" w:rsidR="0078596D" w:rsidRDefault="0078596D" w:rsidP="0078596D">
      <w:pPr>
        <w:pStyle w:val="affe"/>
        <w:rPr>
          <w:rFonts w:ascii="Times New Roman" w:eastAsia="宋体" w:hAnsi="Times New Roman" w:cs="Times New Roman"/>
          <w:sz w:val="24"/>
        </w:rPr>
      </w:pPr>
      <w:r w:rsidRPr="0078596D">
        <w:rPr>
          <w:rFonts w:ascii="Times New Roman" w:eastAsia="宋体" w:hAnsi="Times New Roman" w:cs="Times New Roman"/>
          <w:noProof/>
          <w:sz w:val="24"/>
        </w:rPr>
        <w:lastRenderedPageBreak/>
        <w:drawing>
          <wp:inline distT="0" distB="0" distL="0" distR="0" wp14:anchorId="2CF86C54" wp14:editId="5E1AC4CC">
            <wp:extent cx="2537460" cy="1790700"/>
            <wp:effectExtent l="0" t="0" r="0" b="0"/>
            <wp:docPr id="88" name="图片 88" descr="C:\Users\LXR\Documents\Tencent Files\1021551729\Image\SharePic\2019033023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XR\Documents\Tencent Files\1021551729\Image\SharePic\201903302355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7460" cy="1790700"/>
                    </a:xfrm>
                    <a:prstGeom prst="rect">
                      <a:avLst/>
                    </a:prstGeom>
                    <a:noFill/>
                    <a:ln>
                      <a:noFill/>
                    </a:ln>
                  </pic:spPr>
                </pic:pic>
              </a:graphicData>
            </a:graphic>
          </wp:inline>
        </w:drawing>
      </w:r>
    </w:p>
    <w:p w14:paraId="5F3FDE2C" w14:textId="22FFA6E4" w:rsidR="003908DF" w:rsidRPr="00E82753" w:rsidRDefault="003908DF" w:rsidP="0078596D">
      <w:pPr>
        <w:pStyle w:val="affe"/>
        <w:rPr>
          <w:rFonts w:ascii="Times New Roman" w:eastAsia="宋体" w:hAnsi="Times New Roman" w:cs="Times New Roman" w:hint="eastAsia"/>
          <w:sz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w:t>
      </w:r>
      <w:r>
        <w:rPr>
          <w:rFonts w:hint="eastAsia"/>
        </w:rPr>
        <w:t>8</w:t>
      </w:r>
      <w:r>
        <w:t xml:space="preserve"> </w:t>
      </w:r>
      <w:r w:rsidR="001B575C">
        <w:rPr>
          <w:rFonts w:hint="eastAsia"/>
        </w:rPr>
        <w:t>添加</w:t>
      </w:r>
      <w:proofErr w:type="spellStart"/>
      <w:r w:rsidR="001B575C">
        <w:rPr>
          <w:rFonts w:hint="eastAsia"/>
        </w:rPr>
        <w:t>E</w:t>
      </w:r>
      <w:r w:rsidR="001B575C">
        <w:t>PCR</w:t>
      </w:r>
      <w:r w:rsidR="001B575C">
        <w:rPr>
          <w:rFonts w:hint="eastAsia"/>
        </w:rPr>
        <w:t>e</w:t>
      </w:r>
      <w:r w:rsidR="001B575C">
        <w:t>ad</w:t>
      </w:r>
      <w:proofErr w:type="spellEnd"/>
      <w:r w:rsidR="001B575C">
        <w:rPr>
          <w:rFonts w:hint="eastAsia"/>
        </w:rPr>
        <w:t>信号</w:t>
      </w:r>
    </w:p>
    <w:p w14:paraId="2B3210FB" w14:textId="1D2F92DC" w:rsidR="00F8570F" w:rsidRDefault="00F8570F" w:rsidP="0011545B">
      <w:pPr>
        <w:pStyle w:val="30"/>
        <w:tabs>
          <w:tab w:val="left" w:pos="1080"/>
        </w:tabs>
        <w:spacing w:beforeLines="0" w:before="229" w:afterLines="0" w:after="229"/>
      </w:pPr>
      <w:r>
        <w:rPr>
          <w:rFonts w:hint="eastAsia"/>
        </w:rPr>
        <w:t>重定向流水线</w:t>
      </w:r>
      <w:r>
        <w:rPr>
          <w:rFonts w:hint="eastAsia"/>
        </w:rPr>
        <w:t>+</w:t>
      </w:r>
      <w:r w:rsidR="0011545B">
        <w:rPr>
          <w:rFonts w:hint="eastAsia"/>
        </w:rPr>
        <w:t>多级</w:t>
      </w:r>
      <w:r>
        <w:rPr>
          <w:rFonts w:hint="eastAsia"/>
        </w:rPr>
        <w:t>中断</w:t>
      </w:r>
    </w:p>
    <w:p w14:paraId="4521CCC6" w14:textId="0B96ED31" w:rsidR="00A25C6B" w:rsidRPr="00A25C6B" w:rsidRDefault="00A25C6B" w:rsidP="00A25C6B">
      <w:pPr>
        <w:pStyle w:val="a3"/>
        <w:ind w:firstLineChars="175"/>
        <w:rPr>
          <w:rFonts w:hint="eastAsia"/>
        </w:rPr>
      </w:pPr>
      <w:r>
        <w:rPr>
          <w:rFonts w:hint="eastAsia"/>
        </w:rPr>
        <w:t>设计时选择在</w:t>
      </w:r>
      <w:r>
        <w:rPr>
          <w:rFonts w:hint="eastAsia"/>
        </w:rPr>
        <w:t>E</w:t>
      </w:r>
      <w:r>
        <w:t>X</w:t>
      </w:r>
      <w:r>
        <w:rPr>
          <w:rFonts w:hint="eastAsia"/>
        </w:rPr>
        <w:t>段实现中断，首先在</w:t>
      </w:r>
      <w:r>
        <w:rPr>
          <w:rFonts w:hint="eastAsia"/>
        </w:rPr>
        <w:t>E</w:t>
      </w:r>
      <w:r>
        <w:t>X</w:t>
      </w:r>
      <w:r>
        <w:rPr>
          <w:rFonts w:hint="eastAsia"/>
        </w:rPr>
        <w:t>段添加</w:t>
      </w:r>
      <w:r>
        <w:rPr>
          <w:rFonts w:hint="eastAsia"/>
        </w:rPr>
        <w:t>C</w:t>
      </w:r>
      <w:r>
        <w:t>P0</w:t>
      </w:r>
      <w:r>
        <w:rPr>
          <w:rFonts w:hint="eastAsia"/>
        </w:rPr>
        <w:t>，</w:t>
      </w:r>
      <w:r w:rsidR="00B00B88">
        <w:rPr>
          <w:rFonts w:hint="eastAsia"/>
        </w:rPr>
        <w:t>将其</w:t>
      </w:r>
      <w:r w:rsidR="00B00B88">
        <w:rPr>
          <w:rFonts w:hint="eastAsia"/>
        </w:rPr>
        <w:t>P</w:t>
      </w:r>
      <w:r w:rsidR="00B00B88">
        <w:t>C</w:t>
      </w:r>
      <w:r w:rsidR="00B00B88">
        <w:rPr>
          <w:rFonts w:hint="eastAsia"/>
        </w:rPr>
        <w:t>输入设为</w:t>
      </w:r>
      <w:r w:rsidR="00B00B88">
        <w:rPr>
          <w:rFonts w:hint="eastAsia"/>
        </w:rPr>
        <w:t>I</w:t>
      </w:r>
      <w:r w:rsidR="00B00B88">
        <w:t>F.PC/ID.PC</w:t>
      </w:r>
      <w:r w:rsidR="00B00B88">
        <w:rPr>
          <w:rFonts w:hint="eastAsia"/>
        </w:rPr>
        <w:t>，即下一条有效的</w:t>
      </w:r>
      <w:r w:rsidR="00B00B88">
        <w:rPr>
          <w:rFonts w:hint="eastAsia"/>
        </w:rPr>
        <w:t>P</w:t>
      </w:r>
      <w:r w:rsidR="00B00B88">
        <w:t>C</w:t>
      </w:r>
      <w:r w:rsidR="00B00B88">
        <w:rPr>
          <w:rFonts w:hint="eastAsia"/>
        </w:rPr>
        <w:t>。</w:t>
      </w:r>
    </w:p>
    <w:p w14:paraId="4F06CEFD" w14:textId="7E1D4564" w:rsidR="00A25C6B" w:rsidRDefault="00A25C6B" w:rsidP="00A25C6B">
      <w:pPr>
        <w:pStyle w:val="a3"/>
        <w:ind w:firstLineChars="0" w:firstLine="0"/>
        <w:jc w:val="center"/>
      </w:pPr>
      <w:r w:rsidRPr="00A25C6B">
        <w:rPr>
          <w:noProof/>
        </w:rPr>
        <w:drawing>
          <wp:inline distT="0" distB="0" distL="0" distR="0" wp14:anchorId="0A7E1654" wp14:editId="59A24653">
            <wp:extent cx="3939540" cy="1798320"/>
            <wp:effectExtent l="0" t="0" r="3810" b="0"/>
            <wp:docPr id="89" name="图片 89" descr="C:\Users\LXR\Documents\Tencent Files\1021551729\Image\SharePic\2019033023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XR\Documents\Tencent Files\1021551729\Image\SharePic\201903302357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9540" cy="1798320"/>
                    </a:xfrm>
                    <a:prstGeom prst="rect">
                      <a:avLst/>
                    </a:prstGeom>
                    <a:noFill/>
                    <a:ln>
                      <a:noFill/>
                    </a:ln>
                  </pic:spPr>
                </pic:pic>
              </a:graphicData>
            </a:graphic>
          </wp:inline>
        </w:drawing>
      </w:r>
    </w:p>
    <w:p w14:paraId="43FC1ACB" w14:textId="3994E501" w:rsidR="00523FC6" w:rsidRDefault="00523FC6" w:rsidP="00523FC6">
      <w:pPr>
        <w:pStyle w:val="affe"/>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1</w:t>
      </w:r>
      <w:r>
        <w:rPr>
          <w:rFonts w:hint="eastAsia"/>
        </w:rPr>
        <w:t>9</w:t>
      </w:r>
      <w:r>
        <w:t xml:space="preserve"> </w:t>
      </w:r>
      <w:r w:rsidR="00367FF3">
        <w:rPr>
          <w:rFonts w:hint="eastAsia"/>
        </w:rPr>
        <w:t>重定向流水线+多级中断</w:t>
      </w:r>
    </w:p>
    <w:p w14:paraId="202221EB" w14:textId="3B7A0225" w:rsidR="00730B2F" w:rsidRDefault="00730B2F" w:rsidP="00730B2F">
      <w:pPr>
        <w:pStyle w:val="affe"/>
        <w:jc w:val="both"/>
        <w:rPr>
          <w:rFonts w:ascii="Times New Roman" w:eastAsia="宋体" w:hAnsi="Times New Roman" w:cs="Times New Roman"/>
          <w:sz w:val="24"/>
        </w:rPr>
      </w:pPr>
      <w:r>
        <w:tab/>
      </w:r>
      <w:r w:rsidRPr="00730B2F">
        <w:rPr>
          <w:rFonts w:ascii="Times New Roman" w:eastAsia="宋体" w:hAnsi="Times New Roman" w:cs="Times New Roman" w:hint="eastAsia"/>
          <w:sz w:val="24"/>
        </w:rPr>
        <w:t>在</w:t>
      </w:r>
      <w:r w:rsidRPr="00730B2F">
        <w:rPr>
          <w:rFonts w:ascii="Times New Roman" w:eastAsia="宋体" w:hAnsi="Times New Roman" w:cs="Times New Roman" w:hint="eastAsia"/>
          <w:sz w:val="24"/>
        </w:rPr>
        <w:t>W</w:t>
      </w:r>
      <w:r w:rsidRPr="00730B2F">
        <w:rPr>
          <w:rFonts w:ascii="Times New Roman" w:eastAsia="宋体" w:hAnsi="Times New Roman" w:cs="Times New Roman"/>
          <w:sz w:val="24"/>
        </w:rPr>
        <w:t>B</w:t>
      </w:r>
      <w:r w:rsidRPr="00730B2F">
        <w:rPr>
          <w:rFonts w:ascii="Times New Roman" w:eastAsia="宋体" w:hAnsi="Times New Roman" w:cs="Times New Roman" w:hint="eastAsia"/>
          <w:sz w:val="24"/>
        </w:rPr>
        <w:t>阶段，由于没有将中断相关信号传递过来所以需要堆</w:t>
      </w:r>
      <w:r w:rsidRPr="00730B2F">
        <w:rPr>
          <w:rFonts w:ascii="Times New Roman" w:eastAsia="宋体" w:hAnsi="Times New Roman" w:cs="Times New Roman" w:hint="eastAsia"/>
          <w:sz w:val="24"/>
        </w:rPr>
        <w:t>I</w:t>
      </w:r>
      <w:r w:rsidRPr="00730B2F">
        <w:rPr>
          <w:rFonts w:ascii="Times New Roman" w:eastAsia="宋体" w:hAnsi="Times New Roman" w:cs="Times New Roman"/>
          <w:sz w:val="24"/>
        </w:rPr>
        <w:t>R</w:t>
      </w:r>
      <w:r w:rsidRPr="00730B2F">
        <w:rPr>
          <w:rFonts w:ascii="Times New Roman" w:eastAsia="宋体" w:hAnsi="Times New Roman" w:cs="Times New Roman" w:hint="eastAsia"/>
          <w:sz w:val="24"/>
        </w:rPr>
        <w:t>进行译码获得当前信号，</w:t>
      </w:r>
      <w:r>
        <w:rPr>
          <w:rFonts w:ascii="Times New Roman" w:eastAsia="宋体" w:hAnsi="Times New Roman" w:cs="Times New Roman" w:hint="eastAsia"/>
          <w:sz w:val="24"/>
        </w:rPr>
        <w:t>用此信号控制寄存器堆的</w:t>
      </w:r>
      <w:r>
        <w:rPr>
          <w:rFonts w:ascii="Times New Roman" w:eastAsia="宋体" w:hAnsi="Times New Roman" w:cs="Times New Roman" w:hint="eastAsia"/>
          <w:sz w:val="24"/>
        </w:rPr>
        <w:t>W</w:t>
      </w:r>
      <w:r>
        <w:rPr>
          <w:rFonts w:ascii="Times New Roman" w:eastAsia="宋体" w:hAnsi="Times New Roman" w:cs="Times New Roman"/>
          <w:sz w:val="24"/>
        </w:rPr>
        <w:t>E</w:t>
      </w:r>
      <w:r>
        <w:rPr>
          <w:rFonts w:ascii="Times New Roman" w:eastAsia="宋体" w:hAnsi="Times New Roman" w:cs="Times New Roman" w:hint="eastAsia"/>
          <w:sz w:val="24"/>
        </w:rPr>
        <w:t>信号和</w:t>
      </w:r>
      <w:r>
        <w:rPr>
          <w:rFonts w:ascii="Times New Roman" w:eastAsia="宋体" w:hAnsi="Times New Roman" w:cs="Times New Roman" w:hint="eastAsia"/>
          <w:sz w:val="24"/>
        </w:rPr>
        <w:t>Din</w:t>
      </w:r>
      <w:r>
        <w:rPr>
          <w:rFonts w:ascii="Times New Roman" w:eastAsia="宋体" w:hAnsi="Times New Roman" w:cs="Times New Roman" w:hint="eastAsia"/>
          <w:sz w:val="24"/>
        </w:rPr>
        <w:t>的选择。</w:t>
      </w:r>
    </w:p>
    <w:p w14:paraId="52B12A38" w14:textId="401F9FA7" w:rsidR="005E0197" w:rsidRDefault="005E0197" w:rsidP="005E0197">
      <w:pPr>
        <w:pStyle w:val="affe"/>
        <w:rPr>
          <w:rFonts w:ascii="Times New Roman" w:eastAsia="宋体" w:hAnsi="Times New Roman" w:cs="Times New Roman"/>
          <w:sz w:val="24"/>
        </w:rPr>
      </w:pPr>
      <w:r w:rsidRPr="005E0197">
        <w:rPr>
          <w:rFonts w:ascii="Times New Roman" w:eastAsia="宋体" w:hAnsi="Times New Roman" w:cs="Times New Roman"/>
          <w:noProof/>
          <w:sz w:val="24"/>
        </w:rPr>
        <w:lastRenderedPageBreak/>
        <w:drawing>
          <wp:inline distT="0" distB="0" distL="0" distR="0" wp14:anchorId="46061EE2" wp14:editId="297C0251">
            <wp:extent cx="3375660" cy="3657600"/>
            <wp:effectExtent l="0" t="0" r="0" b="0"/>
            <wp:docPr id="90" name="图片 90" descr="C:\Users\LXR\Documents\Tencent Files\1021551729\Image\SharePic\2019033100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XR\Documents\Tencent Files\1021551729\Image\SharePic\201903310000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5660" cy="3657600"/>
                    </a:xfrm>
                    <a:prstGeom prst="rect">
                      <a:avLst/>
                    </a:prstGeom>
                    <a:noFill/>
                    <a:ln>
                      <a:noFill/>
                    </a:ln>
                  </pic:spPr>
                </pic:pic>
              </a:graphicData>
            </a:graphic>
          </wp:inline>
        </w:drawing>
      </w:r>
    </w:p>
    <w:p w14:paraId="183C993F" w14:textId="629E4EF4" w:rsidR="005E0197" w:rsidRPr="00523FC6" w:rsidRDefault="005E0197" w:rsidP="005E0197">
      <w:pPr>
        <w:pStyle w:val="affe"/>
        <w:rPr>
          <w:rFonts w:ascii="Times New Roman" w:eastAsia="宋体" w:hAnsi="Times New Roman" w:cs="Times New Roman" w:hint="eastAsia"/>
          <w:sz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20</w:t>
      </w:r>
      <w:r>
        <w:t xml:space="preserve"> </w:t>
      </w:r>
      <w:r>
        <w:rPr>
          <w:rFonts w:hint="eastAsia"/>
        </w:rPr>
        <w:t>重定向流水线+多级中断</w:t>
      </w:r>
    </w:p>
    <w:p w14:paraId="37A39F43" w14:textId="3F27EB01" w:rsidR="006A4689" w:rsidRPr="009B3ED4" w:rsidRDefault="00F8570F" w:rsidP="006A4689">
      <w:pPr>
        <w:pStyle w:val="2"/>
        <w:tabs>
          <w:tab w:val="clear" w:pos="720"/>
          <w:tab w:val="left" w:pos="567"/>
        </w:tabs>
        <w:ind w:left="818" w:right="240" w:hanging="818"/>
      </w:pPr>
      <w:bookmarkStart w:id="51" w:name="_Toc4883631"/>
      <w:r w:rsidRPr="009B3ED4">
        <w:rPr>
          <w:rFonts w:hint="eastAsia"/>
        </w:rPr>
        <w:t>流水</w:t>
      </w:r>
      <w:r w:rsidRPr="009B3ED4">
        <w:rPr>
          <w:rFonts w:hint="eastAsia"/>
        </w:rPr>
        <w:t>CPU</w:t>
      </w:r>
      <w:r>
        <w:rPr>
          <w:rFonts w:hint="eastAsia"/>
        </w:rPr>
        <w:t>实现</w:t>
      </w:r>
      <w:bookmarkEnd w:id="51"/>
    </w:p>
    <w:p w14:paraId="764813AC" w14:textId="54F1174C" w:rsidR="006A4689" w:rsidRDefault="006A4689" w:rsidP="00C15805">
      <w:pPr>
        <w:pStyle w:val="30"/>
        <w:tabs>
          <w:tab w:val="left" w:pos="1080"/>
        </w:tabs>
        <w:spacing w:beforeLines="0" w:before="229" w:afterLines="0" w:after="229"/>
      </w:pPr>
      <w:r>
        <w:rPr>
          <w:rFonts w:hint="eastAsia"/>
        </w:rPr>
        <w:t>流水</w:t>
      </w:r>
      <w:r>
        <w:t>接口</w:t>
      </w:r>
      <w:r>
        <w:rPr>
          <w:rFonts w:hint="eastAsia"/>
        </w:rPr>
        <w:t>部件实现</w:t>
      </w:r>
    </w:p>
    <w:p w14:paraId="40179D18" w14:textId="697D9FB8" w:rsidR="00736055" w:rsidRPr="00736055" w:rsidRDefault="00736055" w:rsidP="00736055">
      <w:pPr>
        <w:pStyle w:val="a3"/>
        <w:ind w:firstLine="480"/>
      </w:pPr>
      <w:r>
        <w:rPr>
          <w:rFonts w:hint="eastAsia"/>
        </w:rPr>
        <w:t>流水寄存器主要用于暂存数据，并将上一阶段的数据在下一个时钟周期传入下一个阶段中，由于整个流水线为上升沿触发，所以流水寄存器也要实现上升沿触发且同步清零功能。</w:t>
      </w:r>
    </w:p>
    <w:p w14:paraId="3EF2525D" w14:textId="77777777" w:rsidR="00816037" w:rsidRDefault="00816037" w:rsidP="00816037">
      <w:pPr>
        <w:pStyle w:val="a3"/>
        <w:numPr>
          <w:ilvl w:val="0"/>
          <w:numId w:val="40"/>
        </w:numPr>
        <w:ind w:firstLineChars="0"/>
      </w:pPr>
      <w:proofErr w:type="spellStart"/>
      <w:r>
        <w:rPr>
          <w:rFonts w:hint="eastAsia"/>
        </w:rPr>
        <w:t>Logism</w:t>
      </w:r>
      <w:proofErr w:type="spellEnd"/>
      <w:r>
        <w:rPr>
          <w:rFonts w:hint="eastAsia"/>
        </w:rPr>
        <w:t>实现：</w:t>
      </w:r>
    </w:p>
    <w:p w14:paraId="2D1B36E4" w14:textId="1F8C5FBC" w:rsidR="00BC685F" w:rsidRDefault="00AD1549" w:rsidP="00AD1549">
      <w:pPr>
        <w:pStyle w:val="a3"/>
        <w:ind w:rightChars="11" w:right="26" w:firstLineChars="0" w:firstLine="0"/>
        <w:jc w:val="center"/>
      </w:pPr>
      <w:r>
        <w:rPr>
          <w:noProof/>
        </w:rPr>
        <w:drawing>
          <wp:inline distT="0" distB="0" distL="0" distR="0" wp14:anchorId="3C1EA0C5" wp14:editId="464B86BA">
            <wp:extent cx="5598795" cy="2231390"/>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8795" cy="2231390"/>
                    </a:xfrm>
                    <a:prstGeom prst="rect">
                      <a:avLst/>
                    </a:prstGeom>
                    <a:noFill/>
                    <a:ln>
                      <a:noFill/>
                    </a:ln>
                  </pic:spPr>
                </pic:pic>
              </a:graphicData>
            </a:graphic>
          </wp:inline>
        </w:drawing>
      </w:r>
    </w:p>
    <w:p w14:paraId="67416638" w14:textId="686F6B86" w:rsidR="00AC4869" w:rsidRPr="006C6CF4" w:rsidRDefault="00AC4869" w:rsidP="00AD1549">
      <w:pPr>
        <w:pStyle w:val="a3"/>
        <w:ind w:rightChars="11" w:right="26" w:firstLineChars="0" w:firstLine="0"/>
        <w:jc w:val="center"/>
        <w:rPr>
          <w:rFonts w:ascii="黑体" w:eastAsia="黑体" w:hAnsi="黑体" w:cs="Arial" w:hint="eastAsia"/>
          <w:sz w:val="21"/>
        </w:rPr>
      </w:pPr>
      <w:r w:rsidRPr="006C6CF4">
        <w:rPr>
          <w:rFonts w:ascii="黑体" w:eastAsia="黑体" w:hAnsi="黑体" w:cs="Arial" w:hint="eastAsia"/>
          <w:sz w:val="21"/>
        </w:rPr>
        <w:t xml:space="preserve">图 </w:t>
      </w:r>
      <w:r w:rsidRPr="006C6CF4">
        <w:rPr>
          <w:rFonts w:ascii="黑体" w:eastAsia="黑体" w:hAnsi="黑体" w:cs="Arial"/>
          <w:sz w:val="21"/>
        </w:rPr>
        <w:fldChar w:fldCharType="begin"/>
      </w:r>
      <w:r w:rsidRPr="006C6CF4">
        <w:rPr>
          <w:rFonts w:ascii="黑体" w:eastAsia="黑体" w:hAnsi="黑体" w:cs="Arial"/>
          <w:sz w:val="21"/>
        </w:rPr>
        <w:instrText xml:space="preserve"> </w:instrText>
      </w:r>
      <w:r w:rsidRPr="006C6CF4">
        <w:rPr>
          <w:rFonts w:ascii="黑体" w:eastAsia="黑体" w:hAnsi="黑体" w:cs="Arial" w:hint="eastAsia"/>
          <w:sz w:val="21"/>
        </w:rPr>
        <w:instrText>STYLEREF 1 \s</w:instrText>
      </w:r>
      <w:r w:rsidRPr="006C6CF4">
        <w:rPr>
          <w:rFonts w:ascii="黑体" w:eastAsia="黑体" w:hAnsi="黑体" w:cs="Arial"/>
          <w:sz w:val="21"/>
        </w:rPr>
        <w:instrText xml:space="preserve"> </w:instrText>
      </w:r>
      <w:r w:rsidRPr="006C6CF4">
        <w:rPr>
          <w:rFonts w:ascii="黑体" w:eastAsia="黑体" w:hAnsi="黑体" w:cs="Arial"/>
          <w:sz w:val="21"/>
        </w:rPr>
        <w:fldChar w:fldCharType="separate"/>
      </w:r>
      <w:r w:rsidRPr="006C6CF4">
        <w:rPr>
          <w:rFonts w:ascii="黑体" w:eastAsia="黑体" w:hAnsi="黑体" w:cs="Arial"/>
          <w:sz w:val="21"/>
        </w:rPr>
        <w:t>3</w:t>
      </w:r>
      <w:r w:rsidRPr="006C6CF4">
        <w:rPr>
          <w:rFonts w:ascii="黑体" w:eastAsia="黑体" w:hAnsi="黑体" w:cs="Arial"/>
          <w:sz w:val="21"/>
        </w:rPr>
        <w:fldChar w:fldCharType="end"/>
      </w:r>
      <w:r w:rsidRPr="006C6CF4">
        <w:rPr>
          <w:rFonts w:ascii="黑体" w:eastAsia="黑体" w:hAnsi="黑体" w:cs="Arial"/>
          <w:sz w:val="21"/>
        </w:rPr>
        <w:t>.</w:t>
      </w:r>
      <w:r w:rsidRPr="006C6CF4">
        <w:rPr>
          <w:rFonts w:ascii="黑体" w:eastAsia="黑体" w:hAnsi="黑体" w:cs="Arial" w:hint="eastAsia"/>
          <w:sz w:val="21"/>
        </w:rPr>
        <w:t>21</w:t>
      </w:r>
      <w:r w:rsidRPr="006C6CF4">
        <w:rPr>
          <w:rFonts w:ascii="黑体" w:eastAsia="黑体" w:hAnsi="黑体" w:cs="Arial"/>
          <w:sz w:val="21"/>
        </w:rPr>
        <w:t xml:space="preserve"> </w:t>
      </w:r>
      <w:r w:rsidRPr="006C6CF4">
        <w:rPr>
          <w:rFonts w:ascii="黑体" w:eastAsia="黑体" w:hAnsi="黑体" w:cs="Arial" w:hint="eastAsia"/>
          <w:sz w:val="21"/>
        </w:rPr>
        <w:t>流水寄存器</w:t>
      </w:r>
    </w:p>
    <w:p w14:paraId="714E9E30" w14:textId="200F6973" w:rsidR="00816037" w:rsidRDefault="00AD1549" w:rsidP="00816037">
      <w:pPr>
        <w:pStyle w:val="a3"/>
        <w:ind w:rightChars="11" w:right="26" w:firstLine="480"/>
      </w:pPr>
      <w:r>
        <w:rPr>
          <w:rFonts w:hint="eastAsia"/>
        </w:rPr>
        <w:lastRenderedPageBreak/>
        <w:t>以上电路为海明编码流水传输中的流水寄存器电路，是一个典型的同步电路。在具体实现中均依靠本电路进行扩展，将设计部分所分析出的需要向后传递的信号全部传递过去</w:t>
      </w:r>
      <w:r w:rsidR="00840204">
        <w:rPr>
          <w:rFonts w:hint="eastAsia"/>
        </w:rPr>
        <w:t>，依此实现</w:t>
      </w:r>
      <w:r w:rsidR="00840204">
        <w:rPr>
          <w:rFonts w:hint="eastAsia"/>
        </w:rPr>
        <w:t>I</w:t>
      </w:r>
      <w:r w:rsidR="00840204">
        <w:t>F/ID</w:t>
      </w:r>
      <w:r w:rsidR="00840204">
        <w:rPr>
          <w:rFonts w:hint="eastAsia"/>
        </w:rPr>
        <w:t>、</w:t>
      </w:r>
      <w:r w:rsidR="00840204">
        <w:rPr>
          <w:rFonts w:hint="eastAsia"/>
        </w:rPr>
        <w:t>I</w:t>
      </w:r>
      <w:r w:rsidR="00840204">
        <w:t>D/EX</w:t>
      </w:r>
      <w:r w:rsidR="00840204">
        <w:rPr>
          <w:rFonts w:hint="eastAsia"/>
        </w:rPr>
        <w:t>、</w:t>
      </w:r>
      <w:r w:rsidR="00840204">
        <w:rPr>
          <w:rFonts w:hint="eastAsia"/>
        </w:rPr>
        <w:t>E</w:t>
      </w:r>
      <w:r w:rsidR="00840204">
        <w:t>X/MEM</w:t>
      </w:r>
      <w:r w:rsidR="00840204">
        <w:rPr>
          <w:rFonts w:hint="eastAsia"/>
        </w:rPr>
        <w:t>、</w:t>
      </w:r>
      <w:r w:rsidR="00840204">
        <w:rPr>
          <w:rFonts w:hint="eastAsia"/>
        </w:rPr>
        <w:t>M</w:t>
      </w:r>
      <w:r w:rsidR="00840204">
        <w:t>EM/WB</w:t>
      </w:r>
      <w:r w:rsidR="00840204">
        <w:rPr>
          <w:rFonts w:hint="eastAsia"/>
        </w:rPr>
        <w:t>四个流水寄存器。</w:t>
      </w:r>
      <w:r>
        <w:t xml:space="preserve"> </w:t>
      </w:r>
    </w:p>
    <w:p w14:paraId="6DF62A42" w14:textId="77777777" w:rsidR="00816037" w:rsidRDefault="00816037" w:rsidP="00816037">
      <w:pPr>
        <w:pStyle w:val="a3"/>
        <w:numPr>
          <w:ilvl w:val="0"/>
          <w:numId w:val="40"/>
        </w:numPr>
        <w:ind w:firstLineChars="0"/>
      </w:pPr>
      <w:r>
        <w:rPr>
          <w:rFonts w:hint="eastAsia"/>
        </w:rPr>
        <w:t>FPGA</w:t>
      </w:r>
      <w:r>
        <w:rPr>
          <w:rFonts w:hint="eastAsia"/>
        </w:rPr>
        <w:t>实现：</w:t>
      </w:r>
    </w:p>
    <w:p w14:paraId="00AE93AA" w14:textId="0C1ACEBE" w:rsidR="00FD528D" w:rsidRDefault="00FD528D" w:rsidP="00816037">
      <w:pPr>
        <w:pStyle w:val="a3"/>
        <w:ind w:rightChars="11" w:right="26" w:firstLine="480"/>
      </w:pPr>
      <w:r>
        <w:rPr>
          <w:rFonts w:hint="eastAsia"/>
        </w:rPr>
        <w:t>与</w:t>
      </w:r>
      <w:proofErr w:type="spellStart"/>
      <w:r>
        <w:rPr>
          <w:rFonts w:hint="eastAsia"/>
        </w:rPr>
        <w:t>l</w:t>
      </w:r>
      <w:r>
        <w:t>ogisim</w:t>
      </w:r>
      <w:proofErr w:type="spellEnd"/>
      <w:r>
        <w:rPr>
          <w:rFonts w:hint="eastAsia"/>
        </w:rPr>
        <w:t>设计相同需要注意同步清零问题，由于完整程序代码较唱，以下</w:t>
      </w:r>
      <w:r w:rsidR="00925E74">
        <w:rPr>
          <w:rFonts w:hint="eastAsia"/>
        </w:rPr>
        <w:t>仅</w:t>
      </w:r>
      <w:r>
        <w:rPr>
          <w:rFonts w:hint="eastAsia"/>
        </w:rPr>
        <w:t>举例</w:t>
      </w:r>
      <w:r>
        <w:rPr>
          <w:rFonts w:hint="eastAsia"/>
        </w:rPr>
        <w:t>I</w:t>
      </w:r>
      <w:r>
        <w:t>F/ID</w:t>
      </w:r>
      <w:r>
        <w:rPr>
          <w:rFonts w:hint="eastAsia"/>
        </w:rPr>
        <w:t>模块的代码</w:t>
      </w:r>
      <w:r w:rsidR="00FC1822">
        <w:rPr>
          <w:rFonts w:hint="eastAsia"/>
        </w:rPr>
        <w:t>，其中后缀为</w:t>
      </w:r>
      <w:r w:rsidR="00FC1822">
        <w:rPr>
          <w:rFonts w:hint="eastAsia"/>
        </w:rPr>
        <w:t>i</w:t>
      </w:r>
      <w:r w:rsidR="00FC1822">
        <w:t>n</w:t>
      </w:r>
      <w:r w:rsidR="00FC1822">
        <w:rPr>
          <w:rFonts w:hint="eastAsia"/>
        </w:rPr>
        <w:t>的为</w:t>
      </w:r>
      <w:r w:rsidR="00FC1822">
        <w:rPr>
          <w:rFonts w:hint="eastAsia"/>
        </w:rPr>
        <w:t>I</w:t>
      </w:r>
      <w:r w:rsidR="00FC1822">
        <w:t>F</w:t>
      </w:r>
      <w:r w:rsidR="00FC1822">
        <w:rPr>
          <w:rFonts w:hint="eastAsia"/>
        </w:rPr>
        <w:t>段传入的数据，后缀为</w:t>
      </w:r>
      <w:r w:rsidR="00FC1822">
        <w:rPr>
          <w:rFonts w:hint="eastAsia"/>
        </w:rPr>
        <w:t>o</w:t>
      </w:r>
      <w:r w:rsidR="00FC1822">
        <w:t>ut</w:t>
      </w:r>
      <w:r w:rsidR="00FC1822">
        <w:rPr>
          <w:rFonts w:hint="eastAsia"/>
        </w:rPr>
        <w:t>的为传递到</w:t>
      </w:r>
      <w:r w:rsidR="00FC1822">
        <w:rPr>
          <w:rFonts w:hint="eastAsia"/>
        </w:rPr>
        <w:t>I</w:t>
      </w:r>
      <w:r w:rsidR="00FC1822">
        <w:t>D</w:t>
      </w:r>
      <w:r w:rsidR="00FC1822">
        <w:rPr>
          <w:rFonts w:hint="eastAsia"/>
        </w:rPr>
        <w:t>段的数据</w:t>
      </w:r>
      <w:r w:rsidR="007A7C62">
        <w:rPr>
          <w:rFonts w:hint="eastAsia"/>
        </w:rPr>
        <w:t>。其余三个流水寄存器均与之类似。</w:t>
      </w:r>
    </w:p>
    <w:p w14:paraId="4029B42E" w14:textId="739DDCD3" w:rsidR="00816037" w:rsidRDefault="00925E74" w:rsidP="00816037">
      <w:pPr>
        <w:pStyle w:val="a3"/>
        <w:ind w:rightChars="11" w:right="26" w:firstLine="480"/>
      </w:pPr>
      <w:r>
        <w:t>IF/ID</w:t>
      </w:r>
      <w:r w:rsidR="00816037">
        <w:rPr>
          <w:rFonts w:hint="eastAsia"/>
        </w:rPr>
        <w:t>的</w:t>
      </w:r>
      <w:r w:rsidR="00816037">
        <w:rPr>
          <w:rFonts w:hint="eastAsia"/>
        </w:rPr>
        <w:t>Verilog</w:t>
      </w:r>
      <w:r w:rsidR="00816037">
        <w:rPr>
          <w:rFonts w:hint="eastAsia"/>
        </w:rPr>
        <w:t>代码如下：</w:t>
      </w:r>
    </w:p>
    <w:p w14:paraId="5A24FE39" w14:textId="77777777" w:rsidR="00471AF8" w:rsidRDefault="00471AF8" w:rsidP="00471AF8">
      <w:pPr>
        <w:pStyle w:val="a3"/>
        <w:shd w:val="clear" w:color="auto" w:fill="D9D9D9"/>
        <w:ind w:firstLine="480"/>
      </w:pPr>
      <w:r>
        <w:t xml:space="preserve">    initial begin</w:t>
      </w:r>
    </w:p>
    <w:p w14:paraId="5839AF6A" w14:textId="77777777" w:rsidR="00471AF8" w:rsidRDefault="00471AF8" w:rsidP="00471AF8">
      <w:pPr>
        <w:pStyle w:val="a3"/>
        <w:shd w:val="clear" w:color="auto" w:fill="D9D9D9"/>
        <w:ind w:firstLine="480"/>
      </w:pPr>
      <w:r>
        <w:t xml:space="preserve">        </w:t>
      </w:r>
      <w:proofErr w:type="spellStart"/>
      <w:r>
        <w:t>IRout</w:t>
      </w:r>
      <w:proofErr w:type="spellEnd"/>
      <w:r>
        <w:t xml:space="preserve"> &lt;= 0;</w:t>
      </w:r>
    </w:p>
    <w:p w14:paraId="380B6620" w14:textId="77777777" w:rsidR="00471AF8" w:rsidRDefault="00471AF8" w:rsidP="00471AF8">
      <w:pPr>
        <w:pStyle w:val="a3"/>
        <w:shd w:val="clear" w:color="auto" w:fill="D9D9D9"/>
        <w:ind w:firstLine="480"/>
      </w:pPr>
      <w:r>
        <w:t xml:space="preserve">        </w:t>
      </w:r>
      <w:proofErr w:type="spellStart"/>
      <w:r>
        <w:t>PCout</w:t>
      </w:r>
      <w:proofErr w:type="spellEnd"/>
      <w:r>
        <w:t xml:space="preserve"> &lt;= 0;</w:t>
      </w:r>
    </w:p>
    <w:p w14:paraId="2859B3B1" w14:textId="77777777" w:rsidR="00471AF8" w:rsidRDefault="00471AF8" w:rsidP="00471AF8">
      <w:pPr>
        <w:pStyle w:val="a3"/>
        <w:shd w:val="clear" w:color="auto" w:fill="D9D9D9"/>
        <w:ind w:firstLine="480"/>
      </w:pPr>
      <w:r>
        <w:t xml:space="preserve">    end</w:t>
      </w:r>
    </w:p>
    <w:p w14:paraId="144F4D84" w14:textId="77777777" w:rsidR="00471AF8" w:rsidRDefault="00471AF8" w:rsidP="00471AF8">
      <w:pPr>
        <w:pStyle w:val="a3"/>
        <w:shd w:val="clear" w:color="auto" w:fill="D9D9D9"/>
        <w:ind w:firstLine="480"/>
      </w:pPr>
      <w:r>
        <w:t xml:space="preserve">    </w:t>
      </w:r>
    </w:p>
    <w:p w14:paraId="415D8DFB" w14:textId="77777777" w:rsidR="00471AF8" w:rsidRDefault="00471AF8" w:rsidP="00471AF8">
      <w:pPr>
        <w:pStyle w:val="a3"/>
        <w:shd w:val="clear" w:color="auto" w:fill="D9D9D9"/>
        <w:ind w:firstLine="480"/>
      </w:pPr>
      <w:r>
        <w:t xml:space="preserve">    always</w:t>
      </w:r>
      <w:proofErr w:type="gramStart"/>
      <w:r>
        <w:t>@(</w:t>
      </w:r>
      <w:proofErr w:type="spellStart"/>
      <w:proofErr w:type="gramEnd"/>
      <w:r>
        <w:t>posedge</w:t>
      </w:r>
      <w:proofErr w:type="spellEnd"/>
      <w:r>
        <w:t xml:space="preserve"> </w:t>
      </w:r>
      <w:proofErr w:type="spellStart"/>
      <w:r>
        <w:t>clk</w:t>
      </w:r>
      <w:proofErr w:type="spellEnd"/>
      <w:r>
        <w:t>)begin</w:t>
      </w:r>
    </w:p>
    <w:p w14:paraId="3D1CA588" w14:textId="77777777" w:rsidR="00471AF8" w:rsidRDefault="00471AF8" w:rsidP="00471AF8">
      <w:pPr>
        <w:pStyle w:val="a3"/>
        <w:shd w:val="clear" w:color="auto" w:fill="D9D9D9"/>
        <w:ind w:firstLine="480"/>
      </w:pPr>
      <w:r>
        <w:t xml:space="preserve">        if(</w:t>
      </w:r>
      <w:proofErr w:type="spellStart"/>
      <w:r>
        <w:t>en</w:t>
      </w:r>
      <w:proofErr w:type="spellEnd"/>
      <w:r>
        <w:t>==1);</w:t>
      </w:r>
    </w:p>
    <w:p w14:paraId="0F0739F6" w14:textId="77777777" w:rsidR="00471AF8" w:rsidRDefault="00471AF8" w:rsidP="00471AF8">
      <w:pPr>
        <w:pStyle w:val="a3"/>
        <w:shd w:val="clear" w:color="auto" w:fill="D9D9D9"/>
        <w:ind w:firstLine="480"/>
      </w:pPr>
      <w:r>
        <w:t xml:space="preserve">        else if(</w:t>
      </w:r>
      <w:proofErr w:type="spellStart"/>
      <w:r>
        <w:t>rst</w:t>
      </w:r>
      <w:proofErr w:type="spellEnd"/>
      <w:r>
        <w:t>==</w:t>
      </w:r>
      <w:proofErr w:type="gramStart"/>
      <w:r>
        <w:t>1)begin</w:t>
      </w:r>
      <w:proofErr w:type="gramEnd"/>
    </w:p>
    <w:p w14:paraId="234746E5" w14:textId="77777777" w:rsidR="00471AF8" w:rsidRDefault="00471AF8" w:rsidP="00471AF8">
      <w:pPr>
        <w:pStyle w:val="a3"/>
        <w:shd w:val="clear" w:color="auto" w:fill="D9D9D9"/>
        <w:ind w:firstLine="480"/>
      </w:pPr>
      <w:r>
        <w:t xml:space="preserve">            </w:t>
      </w:r>
      <w:proofErr w:type="spellStart"/>
      <w:r>
        <w:t>IRout</w:t>
      </w:r>
      <w:proofErr w:type="spellEnd"/>
      <w:r>
        <w:t xml:space="preserve"> &lt;= 0;</w:t>
      </w:r>
    </w:p>
    <w:p w14:paraId="00777F56" w14:textId="77777777" w:rsidR="00471AF8" w:rsidRDefault="00471AF8" w:rsidP="00471AF8">
      <w:pPr>
        <w:pStyle w:val="a3"/>
        <w:shd w:val="clear" w:color="auto" w:fill="D9D9D9"/>
        <w:ind w:firstLine="480"/>
      </w:pPr>
      <w:r>
        <w:t xml:space="preserve">            </w:t>
      </w:r>
      <w:proofErr w:type="spellStart"/>
      <w:r>
        <w:t>PCout</w:t>
      </w:r>
      <w:proofErr w:type="spellEnd"/>
      <w:r>
        <w:t xml:space="preserve"> &lt;= 0;           </w:t>
      </w:r>
    </w:p>
    <w:p w14:paraId="035CA5F1" w14:textId="77777777" w:rsidR="00471AF8" w:rsidRDefault="00471AF8" w:rsidP="00471AF8">
      <w:pPr>
        <w:pStyle w:val="a3"/>
        <w:shd w:val="clear" w:color="auto" w:fill="D9D9D9"/>
        <w:ind w:firstLine="480"/>
      </w:pPr>
      <w:r>
        <w:t xml:space="preserve">        end</w:t>
      </w:r>
    </w:p>
    <w:p w14:paraId="1456BBA9" w14:textId="77777777" w:rsidR="00471AF8" w:rsidRDefault="00471AF8" w:rsidP="00471AF8">
      <w:pPr>
        <w:pStyle w:val="a3"/>
        <w:shd w:val="clear" w:color="auto" w:fill="D9D9D9"/>
        <w:ind w:firstLine="480"/>
      </w:pPr>
      <w:r>
        <w:t xml:space="preserve">        else begin</w:t>
      </w:r>
    </w:p>
    <w:p w14:paraId="5E6A0EB4" w14:textId="77777777" w:rsidR="00471AF8" w:rsidRDefault="00471AF8" w:rsidP="00471AF8">
      <w:pPr>
        <w:pStyle w:val="a3"/>
        <w:shd w:val="clear" w:color="auto" w:fill="D9D9D9"/>
        <w:ind w:firstLine="480"/>
      </w:pPr>
      <w:r>
        <w:t xml:space="preserve">            </w:t>
      </w:r>
      <w:proofErr w:type="spellStart"/>
      <w:r>
        <w:t>PCout</w:t>
      </w:r>
      <w:proofErr w:type="spellEnd"/>
      <w:r>
        <w:t xml:space="preserve"> &lt;= </w:t>
      </w:r>
      <w:proofErr w:type="spellStart"/>
      <w:r>
        <w:t>PCin</w:t>
      </w:r>
      <w:proofErr w:type="spellEnd"/>
      <w:r>
        <w:t>;</w:t>
      </w:r>
    </w:p>
    <w:p w14:paraId="25C2F4D4" w14:textId="77777777" w:rsidR="00471AF8" w:rsidRDefault="00471AF8" w:rsidP="00471AF8">
      <w:pPr>
        <w:pStyle w:val="a3"/>
        <w:shd w:val="clear" w:color="auto" w:fill="D9D9D9"/>
        <w:ind w:firstLine="480"/>
      </w:pPr>
      <w:r>
        <w:t xml:space="preserve">            </w:t>
      </w:r>
      <w:proofErr w:type="spellStart"/>
      <w:r>
        <w:t>IRout</w:t>
      </w:r>
      <w:proofErr w:type="spellEnd"/>
      <w:r>
        <w:t xml:space="preserve"> &lt;= </w:t>
      </w:r>
      <w:proofErr w:type="spellStart"/>
      <w:r>
        <w:t>IRin</w:t>
      </w:r>
      <w:proofErr w:type="spellEnd"/>
      <w:r>
        <w:t>;</w:t>
      </w:r>
    </w:p>
    <w:p w14:paraId="4337221C" w14:textId="77777777" w:rsidR="00471AF8" w:rsidRDefault="00471AF8" w:rsidP="00471AF8">
      <w:pPr>
        <w:pStyle w:val="a3"/>
        <w:shd w:val="clear" w:color="auto" w:fill="D9D9D9"/>
        <w:ind w:firstLine="480"/>
      </w:pPr>
      <w:r>
        <w:t xml:space="preserve">        end</w:t>
      </w:r>
    </w:p>
    <w:p w14:paraId="37B06E7D" w14:textId="352475BF" w:rsidR="00471AF8" w:rsidRDefault="00471AF8" w:rsidP="00471AF8">
      <w:pPr>
        <w:pStyle w:val="a3"/>
        <w:shd w:val="clear" w:color="auto" w:fill="D9D9D9"/>
        <w:ind w:firstLine="480"/>
      </w:pPr>
      <w:r>
        <w:t xml:space="preserve">    end</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0631E851" w:rsidR="006A4689" w:rsidRPr="00A319CB" w:rsidRDefault="00A319CB" w:rsidP="00EC1077">
      <w:pPr>
        <w:pStyle w:val="a3"/>
        <w:ind w:rightChars="11" w:right="26" w:firstLine="480"/>
      </w:pPr>
      <w:r w:rsidRPr="00A319CB">
        <w:rPr>
          <w:rFonts w:hint="eastAsia"/>
        </w:rPr>
        <w:t>将单周期</w:t>
      </w:r>
      <w:r>
        <w:rPr>
          <w:rFonts w:hint="eastAsia"/>
        </w:rPr>
        <w:t>C</w:t>
      </w:r>
      <w:r>
        <w:t>PU</w:t>
      </w:r>
      <w:r>
        <w:rPr>
          <w:rFonts w:hint="eastAsia"/>
        </w:rPr>
        <w:t>的</w:t>
      </w:r>
      <w:r w:rsidR="00727627">
        <w:rPr>
          <w:rFonts w:hint="eastAsia"/>
        </w:rPr>
        <w:t>最终设计图进行分割，同时根据接口部件设计完成流水寄存器，</w:t>
      </w:r>
      <w:r w:rsidR="00C308A0">
        <w:rPr>
          <w:rFonts w:hint="eastAsia"/>
        </w:rPr>
        <w:t>最终线路图如下所示：</w:t>
      </w:r>
    </w:p>
    <w:p w14:paraId="3F2946F2" w14:textId="6C485FD5" w:rsidR="00A319CB" w:rsidRDefault="00A319CB" w:rsidP="00A319CB">
      <w:pPr>
        <w:pStyle w:val="a3"/>
        <w:ind w:rightChars="11" w:right="26" w:firstLineChars="0" w:firstLine="0"/>
        <w:jc w:val="center"/>
        <w:rPr>
          <w:color w:val="FF0000"/>
        </w:rPr>
      </w:pPr>
      <w:r>
        <w:rPr>
          <w:noProof/>
        </w:rPr>
        <w:lastRenderedPageBreak/>
        <w:drawing>
          <wp:inline distT="0" distB="0" distL="0" distR="0" wp14:anchorId="39E515E4" wp14:editId="408B9C7F">
            <wp:extent cx="5894866" cy="28194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9184" cy="2821465"/>
                    </a:xfrm>
                    <a:prstGeom prst="rect">
                      <a:avLst/>
                    </a:prstGeom>
                    <a:noFill/>
                    <a:ln>
                      <a:noFill/>
                    </a:ln>
                  </pic:spPr>
                </pic:pic>
              </a:graphicData>
            </a:graphic>
          </wp:inline>
        </w:drawing>
      </w:r>
    </w:p>
    <w:p w14:paraId="2F915A80" w14:textId="0752CF54" w:rsidR="00AC4869" w:rsidRPr="006C6CF4" w:rsidRDefault="00AC4869" w:rsidP="00AC4869">
      <w:pPr>
        <w:pStyle w:val="a3"/>
        <w:ind w:rightChars="11" w:right="26" w:firstLineChars="0" w:firstLine="0"/>
        <w:jc w:val="center"/>
        <w:rPr>
          <w:rFonts w:ascii="黑体" w:eastAsia="黑体" w:hAnsi="黑体" w:cs="Arial" w:hint="eastAsia"/>
          <w:sz w:val="21"/>
        </w:rPr>
      </w:pPr>
      <w:r w:rsidRPr="006C6CF4">
        <w:rPr>
          <w:rFonts w:ascii="黑体" w:eastAsia="黑体" w:hAnsi="黑体" w:cs="Arial" w:hint="eastAsia"/>
          <w:sz w:val="21"/>
        </w:rPr>
        <w:t xml:space="preserve">图 </w:t>
      </w:r>
      <w:r w:rsidRPr="006C6CF4">
        <w:rPr>
          <w:rFonts w:ascii="黑体" w:eastAsia="黑体" w:hAnsi="黑体" w:cs="Arial"/>
          <w:sz w:val="21"/>
        </w:rPr>
        <w:fldChar w:fldCharType="begin"/>
      </w:r>
      <w:r w:rsidRPr="006C6CF4">
        <w:rPr>
          <w:rFonts w:ascii="黑体" w:eastAsia="黑体" w:hAnsi="黑体" w:cs="Arial"/>
          <w:sz w:val="21"/>
        </w:rPr>
        <w:instrText xml:space="preserve"> </w:instrText>
      </w:r>
      <w:r w:rsidRPr="006C6CF4">
        <w:rPr>
          <w:rFonts w:ascii="黑体" w:eastAsia="黑体" w:hAnsi="黑体" w:cs="Arial" w:hint="eastAsia"/>
          <w:sz w:val="21"/>
        </w:rPr>
        <w:instrText>STYLEREF 1 \s</w:instrText>
      </w:r>
      <w:r w:rsidRPr="006C6CF4">
        <w:rPr>
          <w:rFonts w:ascii="黑体" w:eastAsia="黑体" w:hAnsi="黑体" w:cs="Arial"/>
          <w:sz w:val="21"/>
        </w:rPr>
        <w:instrText xml:space="preserve"> </w:instrText>
      </w:r>
      <w:r w:rsidRPr="006C6CF4">
        <w:rPr>
          <w:rFonts w:ascii="黑体" w:eastAsia="黑体" w:hAnsi="黑体" w:cs="Arial"/>
          <w:sz w:val="21"/>
        </w:rPr>
        <w:fldChar w:fldCharType="separate"/>
      </w:r>
      <w:r w:rsidRPr="006C6CF4">
        <w:rPr>
          <w:rFonts w:ascii="黑体" w:eastAsia="黑体" w:hAnsi="黑体" w:cs="Arial"/>
          <w:sz w:val="21"/>
        </w:rPr>
        <w:t>3</w:t>
      </w:r>
      <w:r w:rsidRPr="006C6CF4">
        <w:rPr>
          <w:rFonts w:ascii="黑体" w:eastAsia="黑体" w:hAnsi="黑体" w:cs="Arial"/>
          <w:sz w:val="21"/>
        </w:rPr>
        <w:fldChar w:fldCharType="end"/>
      </w:r>
      <w:r w:rsidRPr="006C6CF4">
        <w:rPr>
          <w:rFonts w:ascii="黑体" w:eastAsia="黑体" w:hAnsi="黑体" w:cs="Arial"/>
          <w:sz w:val="21"/>
        </w:rPr>
        <w:t>.</w:t>
      </w:r>
      <w:r w:rsidRPr="006C6CF4">
        <w:rPr>
          <w:rFonts w:ascii="黑体" w:eastAsia="黑体" w:hAnsi="黑体" w:cs="Arial" w:hint="eastAsia"/>
          <w:sz w:val="21"/>
        </w:rPr>
        <w:t>2</w:t>
      </w:r>
      <w:r w:rsidR="006C6CF4" w:rsidRPr="006C6CF4">
        <w:rPr>
          <w:rFonts w:ascii="黑体" w:eastAsia="黑体" w:hAnsi="黑体" w:cs="Arial" w:hint="eastAsia"/>
          <w:sz w:val="21"/>
        </w:rPr>
        <w:t>2</w:t>
      </w:r>
      <w:r w:rsidRPr="006C6CF4">
        <w:rPr>
          <w:rFonts w:ascii="黑体" w:eastAsia="黑体" w:hAnsi="黑体" w:cs="Arial"/>
          <w:sz w:val="21"/>
        </w:rPr>
        <w:t xml:space="preserve"> </w:t>
      </w:r>
      <w:r w:rsidR="006C6CF4" w:rsidRPr="006C6CF4">
        <w:rPr>
          <w:rFonts w:ascii="黑体" w:eastAsia="黑体" w:hAnsi="黑体" w:cs="Arial" w:hint="eastAsia"/>
          <w:sz w:val="21"/>
        </w:rPr>
        <w:t>理想流水线</w:t>
      </w:r>
    </w:p>
    <w:p w14:paraId="5C6D5A3C" w14:textId="77777777" w:rsidR="006A4689" w:rsidRDefault="006A4689" w:rsidP="006A4689">
      <w:pPr>
        <w:pStyle w:val="2"/>
        <w:tabs>
          <w:tab w:val="clear" w:pos="720"/>
          <w:tab w:val="left" w:pos="567"/>
        </w:tabs>
        <w:ind w:left="818" w:right="240" w:hanging="818"/>
      </w:pPr>
      <w:bookmarkStart w:id="52" w:name="_Toc4883632"/>
      <w:r>
        <w:rPr>
          <w:rFonts w:hint="eastAsia"/>
        </w:rPr>
        <w:t>气泡</w:t>
      </w:r>
      <w:r>
        <w:t>式</w:t>
      </w:r>
      <w:r>
        <w:rPr>
          <w:rFonts w:hint="eastAsia"/>
        </w:rPr>
        <w:t>流水线实现</w:t>
      </w:r>
      <w:bookmarkEnd w:id="52"/>
    </w:p>
    <w:p w14:paraId="109175D8" w14:textId="396CDE95" w:rsidR="009F28F7" w:rsidRDefault="009F28F7" w:rsidP="00EC1077">
      <w:pPr>
        <w:pStyle w:val="a3"/>
        <w:ind w:rightChars="11" w:right="26" w:firstLine="480"/>
      </w:pPr>
      <w:r>
        <w:rPr>
          <w:rFonts w:hint="eastAsia"/>
        </w:rPr>
        <w:t>首先完善分支指令的</w:t>
      </w:r>
      <w:r w:rsidR="00937C08">
        <w:rPr>
          <w:rFonts w:hint="eastAsia"/>
        </w:rPr>
        <w:t>数据通路，具体如下图所示，</w:t>
      </w:r>
    </w:p>
    <w:p w14:paraId="710E0B42" w14:textId="0EE878CC" w:rsidR="00CF2601" w:rsidRDefault="00CF2601" w:rsidP="00CF2601">
      <w:pPr>
        <w:pStyle w:val="a3"/>
        <w:ind w:rightChars="11" w:right="26" w:firstLineChars="0" w:firstLine="0"/>
        <w:jc w:val="center"/>
      </w:pPr>
      <w:r w:rsidRPr="00CF2601">
        <w:rPr>
          <w:noProof/>
        </w:rPr>
        <w:drawing>
          <wp:inline distT="0" distB="0" distL="0" distR="0" wp14:anchorId="4875C1B7" wp14:editId="78F6E5DE">
            <wp:extent cx="5598795" cy="2833370"/>
            <wp:effectExtent l="0" t="0" r="1905" b="5080"/>
            <wp:docPr id="45" name="图片 45" descr="C:\Users\LXR\Documents\Tencent Files\1021551729\Image\SharePic\2019032815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XR\Documents\Tencent Files\1021551729\Image\SharePic\201903281526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8795" cy="2833370"/>
                    </a:xfrm>
                    <a:prstGeom prst="rect">
                      <a:avLst/>
                    </a:prstGeom>
                    <a:noFill/>
                    <a:ln>
                      <a:noFill/>
                    </a:ln>
                  </pic:spPr>
                </pic:pic>
              </a:graphicData>
            </a:graphic>
          </wp:inline>
        </w:drawing>
      </w:r>
    </w:p>
    <w:p w14:paraId="076EF531" w14:textId="70CDE451" w:rsidR="006C6CF4" w:rsidRPr="006C6CF4" w:rsidRDefault="006C6CF4" w:rsidP="006C6CF4">
      <w:pPr>
        <w:pStyle w:val="a3"/>
        <w:ind w:rightChars="11" w:right="26" w:firstLineChars="0" w:firstLine="0"/>
        <w:jc w:val="center"/>
        <w:rPr>
          <w:rFonts w:ascii="黑体" w:eastAsia="黑体" w:hAnsi="黑体" w:cs="Arial" w:hint="eastAsia"/>
          <w:sz w:val="21"/>
        </w:rPr>
      </w:pPr>
      <w:r w:rsidRPr="006C6CF4">
        <w:rPr>
          <w:rFonts w:ascii="黑体" w:eastAsia="黑体" w:hAnsi="黑体" w:cs="Arial" w:hint="eastAsia"/>
          <w:sz w:val="21"/>
        </w:rPr>
        <w:t xml:space="preserve">图 </w:t>
      </w:r>
      <w:r w:rsidRPr="006C6CF4">
        <w:rPr>
          <w:rFonts w:ascii="黑体" w:eastAsia="黑体" w:hAnsi="黑体" w:cs="Arial"/>
          <w:sz w:val="21"/>
        </w:rPr>
        <w:fldChar w:fldCharType="begin"/>
      </w:r>
      <w:r w:rsidRPr="006C6CF4">
        <w:rPr>
          <w:rFonts w:ascii="黑体" w:eastAsia="黑体" w:hAnsi="黑体" w:cs="Arial"/>
          <w:sz w:val="21"/>
        </w:rPr>
        <w:instrText xml:space="preserve"> </w:instrText>
      </w:r>
      <w:r w:rsidRPr="006C6CF4">
        <w:rPr>
          <w:rFonts w:ascii="黑体" w:eastAsia="黑体" w:hAnsi="黑体" w:cs="Arial" w:hint="eastAsia"/>
          <w:sz w:val="21"/>
        </w:rPr>
        <w:instrText>STYLEREF 1 \s</w:instrText>
      </w:r>
      <w:r w:rsidRPr="006C6CF4">
        <w:rPr>
          <w:rFonts w:ascii="黑体" w:eastAsia="黑体" w:hAnsi="黑体" w:cs="Arial"/>
          <w:sz w:val="21"/>
        </w:rPr>
        <w:instrText xml:space="preserve"> </w:instrText>
      </w:r>
      <w:r w:rsidRPr="006C6CF4">
        <w:rPr>
          <w:rFonts w:ascii="黑体" w:eastAsia="黑体" w:hAnsi="黑体" w:cs="Arial"/>
          <w:sz w:val="21"/>
        </w:rPr>
        <w:fldChar w:fldCharType="separate"/>
      </w:r>
      <w:r w:rsidRPr="006C6CF4">
        <w:rPr>
          <w:rFonts w:ascii="黑体" w:eastAsia="黑体" w:hAnsi="黑体" w:cs="Arial"/>
          <w:sz w:val="21"/>
        </w:rPr>
        <w:t>3</w:t>
      </w:r>
      <w:r w:rsidRPr="006C6CF4">
        <w:rPr>
          <w:rFonts w:ascii="黑体" w:eastAsia="黑体" w:hAnsi="黑体" w:cs="Arial"/>
          <w:sz w:val="21"/>
        </w:rPr>
        <w:fldChar w:fldCharType="end"/>
      </w:r>
      <w:r w:rsidRPr="006C6CF4">
        <w:rPr>
          <w:rFonts w:ascii="黑体" w:eastAsia="黑体" w:hAnsi="黑体" w:cs="Arial"/>
          <w:sz w:val="21"/>
        </w:rPr>
        <w:t>.</w:t>
      </w:r>
      <w:r w:rsidRPr="006C6CF4">
        <w:rPr>
          <w:rFonts w:ascii="黑体" w:eastAsia="黑体" w:hAnsi="黑体" w:cs="Arial" w:hint="eastAsia"/>
          <w:sz w:val="21"/>
        </w:rPr>
        <w:t>2</w:t>
      </w:r>
      <w:r w:rsidRPr="006C6CF4">
        <w:rPr>
          <w:rFonts w:ascii="黑体" w:eastAsia="黑体" w:hAnsi="黑体" w:cs="Arial" w:hint="eastAsia"/>
          <w:sz w:val="21"/>
        </w:rPr>
        <w:t>3</w:t>
      </w:r>
      <w:r w:rsidRPr="006C6CF4">
        <w:rPr>
          <w:rFonts w:ascii="黑体" w:eastAsia="黑体" w:hAnsi="黑体" w:cs="Arial"/>
          <w:sz w:val="21"/>
        </w:rPr>
        <w:t xml:space="preserve"> </w:t>
      </w:r>
      <w:r w:rsidRPr="006C6CF4">
        <w:rPr>
          <w:rFonts w:ascii="黑体" w:eastAsia="黑体" w:hAnsi="黑体" w:cs="Arial" w:hint="eastAsia"/>
          <w:sz w:val="21"/>
        </w:rPr>
        <w:t>有效P</w:t>
      </w:r>
      <w:r w:rsidRPr="006C6CF4">
        <w:rPr>
          <w:rFonts w:ascii="黑体" w:eastAsia="黑体" w:hAnsi="黑体" w:cs="Arial"/>
          <w:sz w:val="21"/>
        </w:rPr>
        <w:t>C</w:t>
      </w:r>
      <w:r w:rsidRPr="006C6CF4">
        <w:rPr>
          <w:rFonts w:ascii="黑体" w:eastAsia="黑体" w:hAnsi="黑体" w:cs="Arial" w:hint="eastAsia"/>
          <w:sz w:val="21"/>
        </w:rPr>
        <w:t>生成电路</w:t>
      </w:r>
    </w:p>
    <w:p w14:paraId="764607AE" w14:textId="0C1F3317" w:rsidR="00C93618" w:rsidRDefault="00CF2601" w:rsidP="00CF2601">
      <w:pPr>
        <w:pStyle w:val="a3"/>
        <w:ind w:rightChars="11" w:right="26" w:firstLineChars="0" w:firstLine="0"/>
      </w:pPr>
      <w:r>
        <w:tab/>
      </w:r>
      <w:r>
        <w:rPr>
          <w:rFonts w:hint="eastAsia"/>
        </w:rPr>
        <w:t>其次完成数据相关子电路，其中要根据气泡流水线设计中的源寄存器使用情况表格自动生成其对应的子电路，</w:t>
      </w:r>
      <w:r w:rsidR="006E0320">
        <w:rPr>
          <w:rFonts w:hint="eastAsia"/>
        </w:rPr>
        <w:t>对齐进行封装后实现数据相关检测电路，如下所示：</w:t>
      </w:r>
    </w:p>
    <w:p w14:paraId="23F7A50A" w14:textId="6440355F" w:rsidR="00C93618" w:rsidRDefault="00C93618" w:rsidP="00C93618">
      <w:pPr>
        <w:pStyle w:val="a3"/>
        <w:ind w:rightChars="11" w:right="26" w:firstLineChars="0" w:firstLine="0"/>
        <w:jc w:val="center"/>
      </w:pPr>
      <w:r>
        <w:rPr>
          <w:noProof/>
        </w:rPr>
        <w:lastRenderedPageBreak/>
        <w:drawing>
          <wp:inline distT="0" distB="0" distL="0" distR="0" wp14:anchorId="6FDD7D16" wp14:editId="43F47DAB">
            <wp:extent cx="5615940" cy="2073910"/>
            <wp:effectExtent l="0" t="0" r="381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t="30064" r="-306"/>
                    <a:stretch/>
                  </pic:blipFill>
                  <pic:spPr bwMode="auto">
                    <a:xfrm>
                      <a:off x="0" y="0"/>
                      <a:ext cx="5615940" cy="2073910"/>
                    </a:xfrm>
                    <a:prstGeom prst="rect">
                      <a:avLst/>
                    </a:prstGeom>
                    <a:noFill/>
                    <a:ln>
                      <a:noFill/>
                    </a:ln>
                    <a:extLst>
                      <a:ext uri="{53640926-AAD7-44D8-BBD7-CCE9431645EC}">
                        <a14:shadowObscured xmlns:a14="http://schemas.microsoft.com/office/drawing/2010/main"/>
                      </a:ext>
                    </a:extLst>
                  </pic:spPr>
                </pic:pic>
              </a:graphicData>
            </a:graphic>
          </wp:inline>
        </w:drawing>
      </w:r>
    </w:p>
    <w:p w14:paraId="0E4C6F8E" w14:textId="50EFC329" w:rsidR="006C6CF4" w:rsidRPr="006C6CF4" w:rsidRDefault="006C6CF4" w:rsidP="006C6CF4">
      <w:pPr>
        <w:pStyle w:val="affe"/>
        <w:rPr>
          <w:rFonts w:ascii="Times New Roman" w:eastAsia="宋体" w:hAnsi="Times New Roman" w:cs="Times New Roman" w:hint="eastAsia"/>
          <w:sz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2</w:t>
      </w:r>
      <w:r>
        <w:rPr>
          <w:rFonts w:hint="eastAsia"/>
        </w:rPr>
        <w:t>4</w:t>
      </w:r>
      <w:r>
        <w:t xml:space="preserve"> </w:t>
      </w:r>
      <w:r>
        <w:rPr>
          <w:rFonts w:hint="eastAsia"/>
        </w:rPr>
        <w:t>数据相关电路</w:t>
      </w:r>
    </w:p>
    <w:p w14:paraId="4E29D47A" w14:textId="0C46931F" w:rsidR="00C93618" w:rsidRDefault="00C93618" w:rsidP="00C93618">
      <w:pPr>
        <w:pStyle w:val="a3"/>
        <w:ind w:rightChars="11" w:right="26" w:firstLineChars="0" w:firstLine="0"/>
      </w:pPr>
      <w:r>
        <w:tab/>
      </w:r>
      <w:r>
        <w:rPr>
          <w:rFonts w:hint="eastAsia"/>
        </w:rPr>
        <w:t>通过数据相关检测电路产生一个数据相关的信号，</w:t>
      </w:r>
      <w:r w:rsidR="008748DF">
        <w:rPr>
          <w:rFonts w:hint="eastAsia"/>
        </w:rPr>
        <w:t>该信号需要控制</w:t>
      </w:r>
      <w:r w:rsidR="008748DF">
        <w:rPr>
          <w:rFonts w:hint="eastAsia"/>
        </w:rPr>
        <w:t>P</w:t>
      </w:r>
      <w:r w:rsidR="008748DF">
        <w:t>C</w:t>
      </w:r>
      <w:r w:rsidR="008748DF">
        <w:rPr>
          <w:rFonts w:hint="eastAsia"/>
        </w:rPr>
        <w:t>的使能端、</w:t>
      </w:r>
      <w:r w:rsidR="008748DF">
        <w:rPr>
          <w:rFonts w:hint="eastAsia"/>
        </w:rPr>
        <w:t>I</w:t>
      </w:r>
      <w:r w:rsidR="008748DF">
        <w:t>F/ID</w:t>
      </w:r>
      <w:r w:rsidR="008748DF">
        <w:rPr>
          <w:rFonts w:hint="eastAsia"/>
        </w:rPr>
        <w:t>的使能端、</w:t>
      </w:r>
      <w:r w:rsidR="008748DF">
        <w:rPr>
          <w:rFonts w:hint="eastAsia"/>
        </w:rPr>
        <w:t>I</w:t>
      </w:r>
      <w:r w:rsidR="008748DF">
        <w:t>D/EX</w:t>
      </w:r>
      <w:r w:rsidR="008748DF">
        <w:rPr>
          <w:rFonts w:hint="eastAsia"/>
        </w:rPr>
        <w:t>段的清零端。</w:t>
      </w:r>
    </w:p>
    <w:p w14:paraId="0A86CDFA" w14:textId="191ECF5E" w:rsidR="001B1F93" w:rsidRDefault="001B1F93" w:rsidP="001B1F93">
      <w:pPr>
        <w:pStyle w:val="a3"/>
        <w:ind w:rightChars="11" w:right="26" w:firstLineChars="0" w:firstLine="0"/>
        <w:jc w:val="center"/>
      </w:pPr>
      <w:r w:rsidRPr="001B1F93">
        <w:rPr>
          <w:noProof/>
        </w:rPr>
        <w:drawing>
          <wp:inline distT="0" distB="0" distL="0" distR="0" wp14:anchorId="0A8C5518" wp14:editId="6C4C1272">
            <wp:extent cx="3718560" cy="784860"/>
            <wp:effectExtent l="0" t="0" r="0" b="0"/>
            <wp:docPr id="18" name="图片 18" descr="C:\Users\LXR\Documents\Tencent Files\1021551729\Image\SharePic\2019032820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R\Documents\Tencent Files\1021551729\Image\SharePic\201903282019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8560" cy="784860"/>
                    </a:xfrm>
                    <a:prstGeom prst="rect">
                      <a:avLst/>
                    </a:prstGeom>
                    <a:noFill/>
                    <a:ln>
                      <a:noFill/>
                    </a:ln>
                  </pic:spPr>
                </pic:pic>
              </a:graphicData>
            </a:graphic>
          </wp:inline>
        </w:drawing>
      </w:r>
    </w:p>
    <w:p w14:paraId="4E0609F6" w14:textId="696E2BC8" w:rsidR="006C6CF4" w:rsidRPr="006C6CF4" w:rsidRDefault="006C6CF4" w:rsidP="006C6CF4">
      <w:pPr>
        <w:pStyle w:val="affe"/>
        <w:rPr>
          <w:rFonts w:ascii="Times New Roman" w:eastAsia="宋体" w:hAnsi="Times New Roman" w:cs="Times New Roman" w:hint="eastAsia"/>
          <w:sz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2</w:t>
      </w:r>
      <w:r>
        <w:rPr>
          <w:rFonts w:hint="eastAsia"/>
        </w:rPr>
        <w:t>5</w:t>
      </w:r>
      <w:r>
        <w:t xml:space="preserve"> </w:t>
      </w:r>
      <w:r>
        <w:t>PC</w:t>
      </w:r>
      <w:r>
        <w:rPr>
          <w:rFonts w:hint="eastAsia"/>
        </w:rPr>
        <w:t>使能端</w:t>
      </w:r>
    </w:p>
    <w:p w14:paraId="2588354C" w14:textId="7D21E0BB" w:rsidR="001B1F93" w:rsidRDefault="001B1F93" w:rsidP="001B1F93">
      <w:pPr>
        <w:pStyle w:val="a3"/>
        <w:ind w:rightChars="11" w:right="26" w:firstLineChars="0" w:firstLine="0"/>
      </w:pPr>
      <w:r>
        <w:tab/>
      </w:r>
      <w:r>
        <w:rPr>
          <w:rFonts w:hint="eastAsia"/>
        </w:rPr>
        <w:t>完整电路如下图所示：</w:t>
      </w:r>
    </w:p>
    <w:p w14:paraId="17B77307" w14:textId="429281E8" w:rsidR="005D6C60" w:rsidRDefault="005D6C60" w:rsidP="005D6C60">
      <w:pPr>
        <w:pStyle w:val="a3"/>
        <w:ind w:rightChars="11" w:right="26" w:firstLineChars="0" w:firstLine="0"/>
        <w:jc w:val="center"/>
      </w:pPr>
      <w:r>
        <w:rPr>
          <w:noProof/>
        </w:rPr>
        <w:drawing>
          <wp:inline distT="0" distB="0" distL="0" distR="0" wp14:anchorId="07A53384" wp14:editId="66DBC08B">
            <wp:extent cx="5598795" cy="3037205"/>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98795" cy="3037205"/>
                    </a:xfrm>
                    <a:prstGeom prst="rect">
                      <a:avLst/>
                    </a:prstGeom>
                    <a:noFill/>
                    <a:ln>
                      <a:noFill/>
                    </a:ln>
                  </pic:spPr>
                </pic:pic>
              </a:graphicData>
            </a:graphic>
          </wp:inline>
        </w:drawing>
      </w:r>
    </w:p>
    <w:p w14:paraId="098E6A7D" w14:textId="5388DCF2" w:rsidR="006C6CF4" w:rsidRPr="006C6CF4" w:rsidRDefault="006C6CF4" w:rsidP="006C6CF4">
      <w:pPr>
        <w:pStyle w:val="affe"/>
        <w:rPr>
          <w:rFonts w:ascii="Times New Roman" w:eastAsia="宋体" w:hAnsi="Times New Roman" w:cs="Times New Roman" w:hint="eastAsia"/>
          <w:sz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2</w:t>
      </w:r>
      <w:r>
        <w:rPr>
          <w:rFonts w:hint="eastAsia"/>
        </w:rPr>
        <w:t>6</w:t>
      </w:r>
      <w:r>
        <w:t xml:space="preserve"> </w:t>
      </w:r>
      <w:r>
        <w:rPr>
          <w:rFonts w:hint="eastAsia"/>
        </w:rPr>
        <w:t>气泡流水线</w:t>
      </w:r>
    </w:p>
    <w:p w14:paraId="26C15C0E" w14:textId="69067804" w:rsidR="006A4689" w:rsidRDefault="005D6C60" w:rsidP="006A4689">
      <w:pPr>
        <w:pStyle w:val="2"/>
        <w:tabs>
          <w:tab w:val="clear" w:pos="720"/>
          <w:tab w:val="left" w:pos="567"/>
        </w:tabs>
        <w:ind w:left="818" w:right="240" w:hanging="818"/>
      </w:pPr>
      <w:bookmarkStart w:id="53" w:name="_Toc4883633"/>
      <w:r>
        <w:rPr>
          <w:rFonts w:hint="eastAsia"/>
        </w:rPr>
        <w:lastRenderedPageBreak/>
        <w:t>重定向流水线实现</w:t>
      </w:r>
      <w:bookmarkEnd w:id="53"/>
    </w:p>
    <w:p w14:paraId="75469F5E" w14:textId="2F49A6C7" w:rsidR="00A01E5E" w:rsidRDefault="00A01E5E" w:rsidP="00EC1077">
      <w:pPr>
        <w:pStyle w:val="a3"/>
        <w:ind w:rightChars="11" w:right="26" w:firstLine="480"/>
        <w:rPr>
          <w:rFonts w:hint="eastAsia"/>
        </w:rPr>
      </w:pPr>
      <w:r>
        <w:t>在流水线上板步骤中选择的是重定向流水线</w:t>
      </w:r>
      <w:r w:rsidR="00027946">
        <w:t>，具体实现如下所述</w:t>
      </w:r>
      <w:r w:rsidR="004C7F5F">
        <w:t>。</w:t>
      </w:r>
    </w:p>
    <w:p w14:paraId="50359023" w14:textId="599FBFCC" w:rsidR="00EB5793" w:rsidRDefault="00EB5793" w:rsidP="00EB5793">
      <w:pPr>
        <w:pStyle w:val="a3"/>
        <w:numPr>
          <w:ilvl w:val="0"/>
          <w:numId w:val="46"/>
        </w:numPr>
        <w:ind w:firstLineChars="0"/>
        <w:rPr>
          <w:rFonts w:hint="eastAsia"/>
        </w:rPr>
      </w:pPr>
      <w:proofErr w:type="spellStart"/>
      <w:r>
        <w:rPr>
          <w:rFonts w:hint="eastAsia"/>
        </w:rPr>
        <w:t>Logism</w:t>
      </w:r>
      <w:proofErr w:type="spellEnd"/>
      <w:r>
        <w:rPr>
          <w:rFonts w:hint="eastAsia"/>
        </w:rPr>
        <w:t>实现：</w:t>
      </w:r>
    </w:p>
    <w:p w14:paraId="1310B5BA" w14:textId="77777777" w:rsidR="00EB5793" w:rsidRDefault="00EB5793" w:rsidP="00EB5793">
      <w:pPr>
        <w:pStyle w:val="a3"/>
        <w:ind w:rightChars="11" w:right="26" w:firstLine="480"/>
      </w:pPr>
      <w:r>
        <w:rPr>
          <w:rFonts w:hint="eastAsia"/>
        </w:rPr>
        <w:t>根据重定向流水线的设计部分，首先完成冲突信号的产生电路，具体如下图所示</w:t>
      </w:r>
    </w:p>
    <w:p w14:paraId="0318570C" w14:textId="44910449" w:rsidR="00EB5793" w:rsidRDefault="00EB5793" w:rsidP="00EB5793">
      <w:pPr>
        <w:pStyle w:val="a3"/>
        <w:ind w:rightChars="11" w:right="26" w:firstLineChars="0" w:firstLine="0"/>
        <w:jc w:val="center"/>
      </w:pPr>
      <w:r>
        <w:rPr>
          <w:noProof/>
        </w:rPr>
        <w:drawing>
          <wp:inline distT="0" distB="0" distL="0" distR="0" wp14:anchorId="4120DEF3" wp14:editId="2515DF8E">
            <wp:extent cx="5300520" cy="212598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a:extLst>
                        <a:ext uri="{28A0092B-C50C-407E-A947-70E740481C1C}">
                          <a14:useLocalDpi xmlns:a14="http://schemas.microsoft.com/office/drawing/2010/main" val="0"/>
                        </a:ext>
                      </a:extLst>
                    </a:blip>
                    <a:srcRect t="46228" r="25008"/>
                    <a:stretch/>
                  </pic:blipFill>
                  <pic:spPr bwMode="auto">
                    <a:xfrm>
                      <a:off x="0" y="0"/>
                      <a:ext cx="5316820" cy="2132518"/>
                    </a:xfrm>
                    <a:prstGeom prst="rect">
                      <a:avLst/>
                    </a:prstGeom>
                    <a:noFill/>
                    <a:ln>
                      <a:noFill/>
                    </a:ln>
                    <a:extLst>
                      <a:ext uri="{53640926-AAD7-44D8-BBD7-CCE9431645EC}">
                        <a14:shadowObscured xmlns:a14="http://schemas.microsoft.com/office/drawing/2010/main"/>
                      </a:ext>
                    </a:extLst>
                  </pic:spPr>
                </pic:pic>
              </a:graphicData>
            </a:graphic>
          </wp:inline>
        </w:drawing>
      </w:r>
    </w:p>
    <w:p w14:paraId="0A5E2C3B" w14:textId="75975CD8" w:rsidR="006C6CF4" w:rsidRPr="006C6CF4" w:rsidRDefault="006C6CF4" w:rsidP="006C6CF4">
      <w:pPr>
        <w:pStyle w:val="affe"/>
        <w:rPr>
          <w:rFonts w:ascii="Times New Roman" w:eastAsia="宋体" w:hAnsi="Times New Roman" w:cs="Times New Roman" w:hint="eastAsia"/>
          <w:sz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2</w:t>
      </w:r>
      <w:r>
        <w:rPr>
          <w:rFonts w:hint="eastAsia"/>
        </w:rPr>
        <w:t>7</w:t>
      </w:r>
      <w:r>
        <w:t xml:space="preserve"> </w:t>
      </w:r>
      <w:r>
        <w:rPr>
          <w:rFonts w:hint="eastAsia"/>
        </w:rPr>
        <w:t>重定向</w:t>
      </w:r>
      <w:r>
        <w:rPr>
          <w:rFonts w:hint="eastAsia"/>
        </w:rPr>
        <w:t>数据相关</w:t>
      </w:r>
    </w:p>
    <w:p w14:paraId="57D01CDB" w14:textId="77777777" w:rsidR="00EB5793" w:rsidRDefault="00EB5793" w:rsidP="00EB5793">
      <w:pPr>
        <w:pStyle w:val="a3"/>
        <w:ind w:rightChars="11" w:right="26" w:firstLineChars="0"/>
      </w:pPr>
      <w:r>
        <w:rPr>
          <w:rFonts w:hint="eastAsia"/>
        </w:rPr>
        <w:t>之后完成选择结果的数据通路，具体如下图所示</w:t>
      </w:r>
    </w:p>
    <w:p w14:paraId="65EFF1EC" w14:textId="6BC68C56" w:rsidR="00EB5793" w:rsidRDefault="00EB5793" w:rsidP="00EB5793">
      <w:pPr>
        <w:pStyle w:val="a3"/>
        <w:ind w:rightChars="11" w:right="26" w:firstLineChars="0" w:firstLine="0"/>
        <w:jc w:val="center"/>
      </w:pPr>
      <w:r>
        <w:rPr>
          <w:noProof/>
        </w:rPr>
        <w:drawing>
          <wp:inline distT="0" distB="0" distL="0" distR="0" wp14:anchorId="532E04CE" wp14:editId="277B31D9">
            <wp:extent cx="2042160" cy="1630385"/>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l="78981" t="60726" b="9276"/>
                    <a:stretch/>
                  </pic:blipFill>
                  <pic:spPr bwMode="auto">
                    <a:xfrm>
                      <a:off x="0" y="0"/>
                      <a:ext cx="2056635" cy="1641941"/>
                    </a:xfrm>
                    <a:prstGeom prst="rect">
                      <a:avLst/>
                    </a:prstGeom>
                    <a:noFill/>
                    <a:ln>
                      <a:noFill/>
                    </a:ln>
                    <a:extLst>
                      <a:ext uri="{53640926-AAD7-44D8-BBD7-CCE9431645EC}">
                        <a14:shadowObscured xmlns:a14="http://schemas.microsoft.com/office/drawing/2010/main"/>
                      </a:ext>
                    </a:extLst>
                  </pic:spPr>
                </pic:pic>
              </a:graphicData>
            </a:graphic>
          </wp:inline>
        </w:drawing>
      </w:r>
    </w:p>
    <w:p w14:paraId="6EEB1E9C" w14:textId="6A93FAA3" w:rsidR="006C6CF4" w:rsidRPr="006C6CF4" w:rsidRDefault="006C6CF4" w:rsidP="006C6CF4">
      <w:pPr>
        <w:pStyle w:val="affe"/>
        <w:rPr>
          <w:rFonts w:ascii="Times New Roman" w:eastAsia="宋体" w:hAnsi="Times New Roman" w:cs="Times New Roman" w:hint="eastAsia"/>
          <w:sz w:val="24"/>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2</w:t>
      </w:r>
      <w:r>
        <w:rPr>
          <w:rFonts w:hint="eastAsia"/>
        </w:rPr>
        <w:t>8</w:t>
      </w:r>
      <w:r>
        <w:t xml:space="preserve"> </w:t>
      </w:r>
      <w:r>
        <w:rPr>
          <w:rFonts w:hint="eastAsia"/>
        </w:rPr>
        <w:t>重定向数据相关</w:t>
      </w:r>
    </w:p>
    <w:p w14:paraId="1BE657AB" w14:textId="5C16DE46" w:rsidR="00A13E96" w:rsidRDefault="00EB5793" w:rsidP="00EB5793">
      <w:pPr>
        <w:pStyle w:val="a3"/>
        <w:numPr>
          <w:ilvl w:val="0"/>
          <w:numId w:val="46"/>
        </w:numPr>
        <w:ind w:firstLineChars="0"/>
      </w:pPr>
      <w:r>
        <w:rPr>
          <w:rFonts w:hint="eastAsia"/>
        </w:rPr>
        <w:t>FPGA</w:t>
      </w:r>
      <w:r>
        <w:rPr>
          <w:rFonts w:hint="eastAsia"/>
        </w:rPr>
        <w:t>实现：</w:t>
      </w:r>
    </w:p>
    <w:p w14:paraId="745A09A1" w14:textId="57E99DAF" w:rsidR="00A9232F" w:rsidRDefault="00A9232F" w:rsidP="00A9232F">
      <w:pPr>
        <w:pStyle w:val="a3"/>
        <w:ind w:left="360" w:firstLineChars="0" w:firstLine="60"/>
      </w:pPr>
      <w:r>
        <w:rPr>
          <w:rFonts w:hint="eastAsia"/>
        </w:rPr>
        <w:t>对应处理</w:t>
      </w:r>
      <w:r w:rsidRPr="00A9232F">
        <w:t>redirect</w:t>
      </w:r>
      <w:r>
        <w:rPr>
          <w:rFonts w:hint="eastAsia"/>
        </w:rPr>
        <w:t>过程的</w:t>
      </w:r>
      <w:r>
        <w:rPr>
          <w:rFonts w:hint="eastAsia"/>
        </w:rPr>
        <w:t>Verilog</w:t>
      </w:r>
      <w:r>
        <w:rPr>
          <w:rFonts w:hint="eastAsia"/>
        </w:rPr>
        <w:t>代码如下：</w:t>
      </w:r>
    </w:p>
    <w:p w14:paraId="22CB8DE8" w14:textId="77777777" w:rsidR="00C56422" w:rsidRDefault="00C56422" w:rsidP="00C56422">
      <w:pPr>
        <w:pStyle w:val="a3"/>
        <w:shd w:val="clear" w:color="auto" w:fill="D9D9D9"/>
        <w:ind w:firstLine="480"/>
      </w:pPr>
      <w:r>
        <w:t xml:space="preserve">    wire [</w:t>
      </w:r>
      <w:proofErr w:type="gramStart"/>
      <w:r>
        <w:t>5:0]op</w:t>
      </w:r>
      <w:proofErr w:type="gramEnd"/>
      <w:r>
        <w:t xml:space="preserve"> = IR[31:26];</w:t>
      </w:r>
    </w:p>
    <w:p w14:paraId="760FCB47" w14:textId="77777777" w:rsidR="00C56422" w:rsidRDefault="00C56422" w:rsidP="00C56422">
      <w:pPr>
        <w:pStyle w:val="a3"/>
        <w:shd w:val="clear" w:color="auto" w:fill="D9D9D9"/>
        <w:ind w:firstLine="480"/>
      </w:pPr>
      <w:r>
        <w:t xml:space="preserve">    wire [</w:t>
      </w:r>
      <w:proofErr w:type="gramStart"/>
      <w:r>
        <w:t>5:0]</w:t>
      </w:r>
      <w:proofErr w:type="spellStart"/>
      <w:r>
        <w:t>func</w:t>
      </w:r>
      <w:proofErr w:type="spellEnd"/>
      <w:proofErr w:type="gramEnd"/>
      <w:r>
        <w:t xml:space="preserve"> = IR[5:0];</w:t>
      </w:r>
    </w:p>
    <w:p w14:paraId="56F6665E" w14:textId="77777777" w:rsidR="00C56422" w:rsidRDefault="00C56422" w:rsidP="00C56422">
      <w:pPr>
        <w:pStyle w:val="a3"/>
        <w:shd w:val="clear" w:color="auto" w:fill="D9D9D9"/>
        <w:ind w:firstLine="480"/>
      </w:pPr>
      <w:r>
        <w:t xml:space="preserve">    wire R1_Used, R2_Used;</w:t>
      </w:r>
    </w:p>
    <w:p w14:paraId="45C1FC7D" w14:textId="77777777" w:rsidR="00C56422" w:rsidRDefault="00C56422" w:rsidP="00C56422">
      <w:pPr>
        <w:pStyle w:val="a3"/>
        <w:shd w:val="clear" w:color="auto" w:fill="D9D9D9"/>
        <w:ind w:firstLine="480"/>
      </w:pPr>
      <w:r>
        <w:t xml:space="preserve">    assign R1_Used = (((op==6'd</w:t>
      </w:r>
      <w:proofErr w:type="gramStart"/>
      <w:r>
        <w:t>0)&amp;</w:t>
      </w:r>
      <w:proofErr w:type="gramEnd"/>
      <w:r>
        <w:t>&amp;(func==6'd32||func==6'd33||func==6'd34||func==6'd36||func==6'd37||func==6'd39</w:t>
      </w:r>
    </w:p>
    <w:p w14:paraId="3E00272B" w14:textId="77777777" w:rsidR="00C56422" w:rsidRDefault="00C56422" w:rsidP="00C56422">
      <w:pPr>
        <w:pStyle w:val="a3"/>
        <w:shd w:val="clear" w:color="auto" w:fill="D9D9D9"/>
        <w:ind w:firstLine="480"/>
      </w:pPr>
      <w:r>
        <w:lastRenderedPageBreak/>
        <w:t xml:space="preserve">                    ||func==6'd42||func==6'd43||func==6'd8||func==6'd12||func==6'd6||func==6'd7))</w:t>
      </w:r>
    </w:p>
    <w:p w14:paraId="26EB7BB5" w14:textId="77777777" w:rsidR="00C56422" w:rsidRDefault="00C56422" w:rsidP="00C56422">
      <w:pPr>
        <w:pStyle w:val="a3"/>
        <w:shd w:val="clear" w:color="auto" w:fill="D9D9D9"/>
        <w:ind w:firstLine="480"/>
      </w:pPr>
      <w:r>
        <w:t xml:space="preserve">                    ||(op==6'd4||op==6'd5||op==6'd8||op==6'd12||op==6'd9||op==6'd10||op==6'd13||op==6'd35||op==6'd43||op==6'd36||op==6'd1))?1'b1:1'b0;</w:t>
      </w:r>
    </w:p>
    <w:p w14:paraId="32F5957D" w14:textId="77777777" w:rsidR="00C56422" w:rsidRDefault="00C56422" w:rsidP="00C56422">
      <w:pPr>
        <w:pStyle w:val="a3"/>
        <w:shd w:val="clear" w:color="auto" w:fill="D9D9D9"/>
        <w:ind w:firstLine="480"/>
      </w:pPr>
      <w:r>
        <w:t xml:space="preserve">    assign R2_Used = (((op==6'd0)&amp;&amp;(func==6'd0||func==6'd3||func==6'd2||func==6'd32||func==6'd33||func==6'd34||func==6'd36||func==6'd37||func==6'd39||func==6'd42||func==6'd43||func==6'd12||func==6'd6||func==6'd7))  </w:t>
      </w:r>
    </w:p>
    <w:p w14:paraId="1274A1DF" w14:textId="77777777" w:rsidR="00C56422" w:rsidRDefault="00C56422" w:rsidP="00C56422">
      <w:pPr>
        <w:pStyle w:val="a3"/>
        <w:shd w:val="clear" w:color="auto" w:fill="D9D9D9"/>
        <w:ind w:firstLine="480"/>
      </w:pPr>
      <w:r>
        <w:t xml:space="preserve">                    ||(op==6'd4||op==6'd5||op==6'd43))?1'b1:1'b0;      </w:t>
      </w:r>
    </w:p>
    <w:p w14:paraId="1F72AA1A" w14:textId="77777777" w:rsidR="00C56422" w:rsidRDefault="00C56422" w:rsidP="00C56422">
      <w:pPr>
        <w:pStyle w:val="a3"/>
        <w:shd w:val="clear" w:color="auto" w:fill="D9D9D9"/>
        <w:ind w:firstLine="480"/>
      </w:pPr>
      <w:r>
        <w:t xml:space="preserve">    </w:t>
      </w:r>
    </w:p>
    <w:p w14:paraId="0CF462DE" w14:textId="77777777" w:rsidR="00C56422" w:rsidRDefault="00C56422" w:rsidP="00C56422">
      <w:pPr>
        <w:pStyle w:val="a3"/>
        <w:shd w:val="clear" w:color="auto" w:fill="D9D9D9"/>
        <w:ind w:firstLine="480"/>
      </w:pPr>
      <w:r>
        <w:t xml:space="preserve">    wire R1_</w:t>
      </w:r>
      <w:proofErr w:type="gramStart"/>
      <w:r>
        <w:t>WB,R</w:t>
      </w:r>
      <w:proofErr w:type="gramEnd"/>
      <w:r>
        <w:t>1_MEM,R2_WB,R2_MEM;</w:t>
      </w:r>
    </w:p>
    <w:p w14:paraId="168193B3" w14:textId="77777777" w:rsidR="00C56422" w:rsidRDefault="00C56422" w:rsidP="00C56422">
      <w:pPr>
        <w:pStyle w:val="a3"/>
        <w:shd w:val="clear" w:color="auto" w:fill="D9D9D9"/>
        <w:ind w:firstLine="480"/>
      </w:pPr>
      <w:r>
        <w:t xml:space="preserve">    assign R1_WB = (EX_RA==WB_RW) &amp;&amp; (EX_</w:t>
      </w:r>
      <w:proofErr w:type="gramStart"/>
      <w:r>
        <w:t>RA!=</w:t>
      </w:r>
      <w:proofErr w:type="gramEnd"/>
      <w:r>
        <w:t xml:space="preserve">6'd0) &amp;&amp; R1_Used &amp;&amp; </w:t>
      </w:r>
      <w:proofErr w:type="spellStart"/>
      <w:r>
        <w:t>WB_RegWrite</w:t>
      </w:r>
      <w:proofErr w:type="spellEnd"/>
      <w:r>
        <w:t>;</w:t>
      </w:r>
    </w:p>
    <w:p w14:paraId="040C0496" w14:textId="77777777" w:rsidR="00C56422" w:rsidRDefault="00C56422" w:rsidP="00C56422">
      <w:pPr>
        <w:pStyle w:val="a3"/>
        <w:shd w:val="clear" w:color="auto" w:fill="D9D9D9"/>
        <w:ind w:firstLine="480"/>
      </w:pPr>
      <w:r>
        <w:t xml:space="preserve">    assign R1_MEM = (EX_RA==MEM_RW) &amp;&amp; (EX_</w:t>
      </w:r>
      <w:proofErr w:type="gramStart"/>
      <w:r>
        <w:t>RA!=</w:t>
      </w:r>
      <w:proofErr w:type="gramEnd"/>
      <w:r>
        <w:t xml:space="preserve">6'd0) &amp;&amp; R1_Used &amp;&amp; </w:t>
      </w:r>
      <w:proofErr w:type="spellStart"/>
      <w:r>
        <w:t>MEM_RegWrite</w:t>
      </w:r>
      <w:proofErr w:type="spellEnd"/>
      <w:r>
        <w:t>;</w:t>
      </w:r>
    </w:p>
    <w:p w14:paraId="5C1897B4" w14:textId="77777777" w:rsidR="00C56422" w:rsidRDefault="00C56422" w:rsidP="00C56422">
      <w:pPr>
        <w:pStyle w:val="a3"/>
        <w:shd w:val="clear" w:color="auto" w:fill="D9D9D9"/>
        <w:ind w:firstLine="480"/>
      </w:pPr>
      <w:r>
        <w:t xml:space="preserve">    assign R2_WB = (EX_RB==WB_RW) &amp;&amp; (EX_</w:t>
      </w:r>
      <w:proofErr w:type="gramStart"/>
      <w:r>
        <w:t>RB!=</w:t>
      </w:r>
      <w:proofErr w:type="gramEnd"/>
      <w:r>
        <w:t xml:space="preserve">6'd0) &amp;&amp; R2_Used &amp;&amp; </w:t>
      </w:r>
      <w:proofErr w:type="spellStart"/>
      <w:r>
        <w:t>WB_RegWrite</w:t>
      </w:r>
      <w:proofErr w:type="spellEnd"/>
      <w:r>
        <w:t>;</w:t>
      </w:r>
    </w:p>
    <w:p w14:paraId="3680AA7C" w14:textId="77777777" w:rsidR="00C56422" w:rsidRDefault="00C56422" w:rsidP="00C56422">
      <w:pPr>
        <w:pStyle w:val="a3"/>
        <w:shd w:val="clear" w:color="auto" w:fill="D9D9D9"/>
        <w:ind w:firstLine="480"/>
      </w:pPr>
      <w:r>
        <w:t xml:space="preserve">    assign R2_MEM = (EX_RB==MEM_RW) &amp;&amp; (EX_</w:t>
      </w:r>
      <w:proofErr w:type="gramStart"/>
      <w:r>
        <w:t>RB!=</w:t>
      </w:r>
      <w:proofErr w:type="gramEnd"/>
      <w:r>
        <w:t xml:space="preserve">6'd0) &amp;&amp; R2_Used &amp;&amp; </w:t>
      </w:r>
      <w:proofErr w:type="spellStart"/>
      <w:r>
        <w:t>MEM_RegWrite</w:t>
      </w:r>
      <w:proofErr w:type="spellEnd"/>
      <w:r>
        <w:t>;</w:t>
      </w:r>
    </w:p>
    <w:p w14:paraId="01192593" w14:textId="77777777" w:rsidR="00C56422" w:rsidRDefault="00C56422" w:rsidP="00C56422">
      <w:pPr>
        <w:pStyle w:val="a3"/>
        <w:shd w:val="clear" w:color="auto" w:fill="D9D9D9"/>
        <w:ind w:firstLine="480"/>
      </w:pPr>
      <w:r>
        <w:t xml:space="preserve">    </w:t>
      </w:r>
    </w:p>
    <w:p w14:paraId="3CC339AA" w14:textId="77777777" w:rsidR="00C56422" w:rsidRDefault="00C56422" w:rsidP="00C56422">
      <w:pPr>
        <w:pStyle w:val="a3"/>
        <w:shd w:val="clear" w:color="auto" w:fill="D9D9D9"/>
        <w:ind w:firstLine="480"/>
      </w:pPr>
      <w:r>
        <w:t xml:space="preserve">    assign EX_R1 = R1_</w:t>
      </w:r>
      <w:proofErr w:type="gramStart"/>
      <w:r>
        <w:t>MEM ?</w:t>
      </w:r>
      <w:proofErr w:type="gramEnd"/>
      <w:r>
        <w:t xml:space="preserve"> </w:t>
      </w:r>
      <w:proofErr w:type="spellStart"/>
      <w:r>
        <w:t>MEM_</w:t>
      </w:r>
      <w:proofErr w:type="gramStart"/>
      <w:r>
        <w:t>addr</w:t>
      </w:r>
      <w:proofErr w:type="spellEnd"/>
      <w:r>
        <w:t xml:space="preserve"> :</w:t>
      </w:r>
      <w:proofErr w:type="gramEnd"/>
      <w:r>
        <w:t xml:space="preserve"> (R1_WB ? </w:t>
      </w:r>
      <w:proofErr w:type="gramStart"/>
      <w:r>
        <w:t>Din :</w:t>
      </w:r>
      <w:proofErr w:type="gramEnd"/>
      <w:r>
        <w:t xml:space="preserve"> Ori_EX_R1);</w:t>
      </w:r>
    </w:p>
    <w:p w14:paraId="3853251B" w14:textId="37DF0AF8" w:rsidR="00C56422" w:rsidRDefault="00C56422" w:rsidP="003F6E8C">
      <w:pPr>
        <w:pStyle w:val="a3"/>
        <w:shd w:val="clear" w:color="auto" w:fill="D9D9D9"/>
        <w:ind w:firstLine="480"/>
        <w:rPr>
          <w:rFonts w:hint="eastAsia"/>
        </w:rPr>
      </w:pPr>
      <w:r>
        <w:t xml:space="preserve">    assign EX_R2 = R2_</w:t>
      </w:r>
      <w:proofErr w:type="gramStart"/>
      <w:r>
        <w:t>MEM ?</w:t>
      </w:r>
      <w:proofErr w:type="gramEnd"/>
      <w:r>
        <w:t xml:space="preserve"> </w:t>
      </w:r>
      <w:proofErr w:type="spellStart"/>
      <w:r>
        <w:t>MEM_</w:t>
      </w:r>
      <w:proofErr w:type="gramStart"/>
      <w:r>
        <w:t>addr</w:t>
      </w:r>
      <w:proofErr w:type="spellEnd"/>
      <w:r>
        <w:t xml:space="preserve"> :</w:t>
      </w:r>
      <w:proofErr w:type="gramEnd"/>
      <w:r>
        <w:t xml:space="preserve"> (R2_WB ? </w:t>
      </w:r>
      <w:proofErr w:type="gramStart"/>
      <w:r>
        <w:t>Din :</w:t>
      </w:r>
      <w:proofErr w:type="gramEnd"/>
      <w:r>
        <w:t xml:space="preserve"> Ori_EX_R2);  </w:t>
      </w:r>
    </w:p>
    <w:p w14:paraId="13221434" w14:textId="03DAE5FD" w:rsidR="003F6E8C" w:rsidRDefault="003F6E8C" w:rsidP="00C56422">
      <w:pPr>
        <w:pStyle w:val="a3"/>
        <w:ind w:rightChars="11" w:right="26" w:firstLineChars="0" w:firstLine="360"/>
      </w:pPr>
      <w:r>
        <w:rPr>
          <w:rFonts w:hint="eastAsia"/>
        </w:rPr>
        <w:t>同时处理</w:t>
      </w:r>
      <w:proofErr w:type="spellStart"/>
      <w:r>
        <w:rPr>
          <w:rFonts w:hint="eastAsia"/>
        </w:rPr>
        <w:t>Lo</w:t>
      </w:r>
      <w:r>
        <w:t>adUse</w:t>
      </w:r>
      <w:proofErr w:type="spellEnd"/>
      <w:r>
        <w:rPr>
          <w:rFonts w:hint="eastAsia"/>
        </w:rPr>
        <w:t>现象的时候引入</w:t>
      </w:r>
      <w:r w:rsidRPr="009119D1">
        <w:t>dependency</w:t>
      </w:r>
      <w:r>
        <w:rPr>
          <w:rFonts w:hint="eastAsia"/>
        </w:rPr>
        <w:t>信号，使用该信号表示此时是</w:t>
      </w:r>
      <w:proofErr w:type="spellStart"/>
      <w:r>
        <w:rPr>
          <w:rFonts w:hint="eastAsia"/>
        </w:rPr>
        <w:t>Lo</w:t>
      </w:r>
      <w:r>
        <w:t>adUse</w:t>
      </w:r>
      <w:proofErr w:type="spellEnd"/>
      <w:r>
        <w:rPr>
          <w:rFonts w:hint="eastAsia"/>
        </w:rPr>
        <w:t>现象，要注意对各部件使能端和</w:t>
      </w:r>
      <w:r w:rsidR="00137E26">
        <w:rPr>
          <w:rFonts w:hint="eastAsia"/>
        </w:rPr>
        <w:t>清零端的控制。</w:t>
      </w:r>
    </w:p>
    <w:p w14:paraId="34A5D2CD" w14:textId="3554D953" w:rsidR="009119D1" w:rsidRDefault="009119D1" w:rsidP="00C56422">
      <w:pPr>
        <w:pStyle w:val="a3"/>
        <w:ind w:rightChars="11" w:right="26" w:firstLineChars="0" w:firstLine="360"/>
      </w:pPr>
      <w:r>
        <w:rPr>
          <w:rFonts w:hint="eastAsia"/>
        </w:rPr>
        <w:t>对应的产生</w:t>
      </w:r>
      <w:r w:rsidRPr="009119D1">
        <w:t>dependency</w:t>
      </w:r>
      <w:r>
        <w:rPr>
          <w:rFonts w:hint="eastAsia"/>
        </w:rPr>
        <w:t>信号的</w:t>
      </w:r>
      <w:r>
        <w:rPr>
          <w:rFonts w:hint="eastAsia"/>
        </w:rPr>
        <w:t>Verilog</w:t>
      </w:r>
      <w:r>
        <w:rPr>
          <w:rFonts w:hint="eastAsia"/>
        </w:rPr>
        <w:t>代码如下：</w:t>
      </w:r>
    </w:p>
    <w:p w14:paraId="5894C95B" w14:textId="77777777" w:rsidR="009119D1" w:rsidRDefault="009119D1" w:rsidP="009119D1">
      <w:pPr>
        <w:pStyle w:val="a3"/>
        <w:shd w:val="clear" w:color="auto" w:fill="D9D9D9"/>
        <w:ind w:firstLine="480"/>
      </w:pPr>
      <w:r>
        <w:t xml:space="preserve">    initial begin</w:t>
      </w:r>
    </w:p>
    <w:p w14:paraId="5EFD7B74" w14:textId="77777777" w:rsidR="009119D1" w:rsidRDefault="009119D1" w:rsidP="009119D1">
      <w:pPr>
        <w:pStyle w:val="a3"/>
        <w:shd w:val="clear" w:color="auto" w:fill="D9D9D9"/>
        <w:ind w:firstLine="480"/>
      </w:pPr>
      <w:r>
        <w:t xml:space="preserve">        </w:t>
      </w:r>
      <w:proofErr w:type="spellStart"/>
      <w:r>
        <w:t>IRout</w:t>
      </w:r>
      <w:proofErr w:type="spellEnd"/>
      <w:r>
        <w:t xml:space="preserve"> &lt;= 0;</w:t>
      </w:r>
    </w:p>
    <w:p w14:paraId="3D75F159" w14:textId="77777777" w:rsidR="009119D1" w:rsidRDefault="009119D1" w:rsidP="009119D1">
      <w:pPr>
        <w:pStyle w:val="a3"/>
        <w:shd w:val="clear" w:color="auto" w:fill="D9D9D9"/>
        <w:ind w:firstLine="480"/>
      </w:pPr>
      <w:r>
        <w:t xml:space="preserve">        </w:t>
      </w:r>
      <w:proofErr w:type="spellStart"/>
      <w:r>
        <w:t>PCout</w:t>
      </w:r>
      <w:proofErr w:type="spellEnd"/>
      <w:r>
        <w:t xml:space="preserve"> &lt;= 0;</w:t>
      </w:r>
    </w:p>
    <w:p w14:paraId="70B8C5DC" w14:textId="77777777" w:rsidR="009119D1" w:rsidRDefault="009119D1" w:rsidP="009119D1">
      <w:pPr>
        <w:pStyle w:val="a3"/>
        <w:shd w:val="clear" w:color="auto" w:fill="D9D9D9"/>
        <w:ind w:firstLine="480"/>
      </w:pPr>
      <w:r>
        <w:t xml:space="preserve">    end</w:t>
      </w:r>
    </w:p>
    <w:p w14:paraId="7B8B83A7" w14:textId="77777777" w:rsidR="009119D1" w:rsidRDefault="009119D1" w:rsidP="009119D1">
      <w:pPr>
        <w:pStyle w:val="a3"/>
        <w:shd w:val="clear" w:color="auto" w:fill="D9D9D9"/>
        <w:ind w:firstLine="480"/>
      </w:pPr>
      <w:r>
        <w:lastRenderedPageBreak/>
        <w:t xml:space="preserve">    </w:t>
      </w:r>
    </w:p>
    <w:p w14:paraId="32468BE3" w14:textId="77777777" w:rsidR="009119D1" w:rsidRDefault="009119D1" w:rsidP="009119D1">
      <w:pPr>
        <w:pStyle w:val="a3"/>
        <w:shd w:val="clear" w:color="auto" w:fill="D9D9D9"/>
        <w:ind w:firstLine="480"/>
      </w:pPr>
      <w:r>
        <w:t xml:space="preserve">    always</w:t>
      </w:r>
      <w:proofErr w:type="gramStart"/>
      <w:r>
        <w:t>@(</w:t>
      </w:r>
      <w:proofErr w:type="spellStart"/>
      <w:proofErr w:type="gramEnd"/>
      <w:r>
        <w:t>posedge</w:t>
      </w:r>
      <w:proofErr w:type="spellEnd"/>
      <w:r>
        <w:t xml:space="preserve"> </w:t>
      </w:r>
      <w:proofErr w:type="spellStart"/>
      <w:r>
        <w:t>clk</w:t>
      </w:r>
      <w:proofErr w:type="spellEnd"/>
      <w:r>
        <w:t>)begin</w:t>
      </w:r>
    </w:p>
    <w:p w14:paraId="577164CC" w14:textId="77777777" w:rsidR="009119D1" w:rsidRDefault="009119D1" w:rsidP="009119D1">
      <w:pPr>
        <w:pStyle w:val="a3"/>
        <w:shd w:val="clear" w:color="auto" w:fill="D9D9D9"/>
        <w:ind w:firstLine="480"/>
      </w:pPr>
      <w:r>
        <w:t xml:space="preserve">        if(</w:t>
      </w:r>
      <w:proofErr w:type="spellStart"/>
      <w:r>
        <w:t>en</w:t>
      </w:r>
      <w:proofErr w:type="spellEnd"/>
      <w:r>
        <w:t>==1);</w:t>
      </w:r>
    </w:p>
    <w:p w14:paraId="3434BE14" w14:textId="77777777" w:rsidR="009119D1" w:rsidRDefault="009119D1" w:rsidP="009119D1">
      <w:pPr>
        <w:pStyle w:val="a3"/>
        <w:shd w:val="clear" w:color="auto" w:fill="D9D9D9"/>
        <w:ind w:firstLine="480"/>
      </w:pPr>
      <w:r>
        <w:t xml:space="preserve">        else if(</w:t>
      </w:r>
      <w:proofErr w:type="spellStart"/>
      <w:r>
        <w:t>rst</w:t>
      </w:r>
      <w:proofErr w:type="spellEnd"/>
      <w:r>
        <w:t>==</w:t>
      </w:r>
      <w:proofErr w:type="gramStart"/>
      <w:r>
        <w:t>1)begin</w:t>
      </w:r>
      <w:proofErr w:type="gramEnd"/>
    </w:p>
    <w:p w14:paraId="666CC22E" w14:textId="77777777" w:rsidR="009119D1" w:rsidRDefault="009119D1" w:rsidP="009119D1">
      <w:pPr>
        <w:pStyle w:val="a3"/>
        <w:shd w:val="clear" w:color="auto" w:fill="D9D9D9"/>
        <w:ind w:firstLine="480"/>
      </w:pPr>
      <w:r>
        <w:t xml:space="preserve">            </w:t>
      </w:r>
      <w:proofErr w:type="spellStart"/>
      <w:r>
        <w:t>IRout</w:t>
      </w:r>
      <w:proofErr w:type="spellEnd"/>
      <w:r>
        <w:t xml:space="preserve"> &lt;= 0;</w:t>
      </w:r>
    </w:p>
    <w:p w14:paraId="75625266" w14:textId="77777777" w:rsidR="009119D1" w:rsidRDefault="009119D1" w:rsidP="009119D1">
      <w:pPr>
        <w:pStyle w:val="a3"/>
        <w:shd w:val="clear" w:color="auto" w:fill="D9D9D9"/>
        <w:ind w:firstLine="480"/>
      </w:pPr>
      <w:r>
        <w:t xml:space="preserve">            </w:t>
      </w:r>
      <w:proofErr w:type="spellStart"/>
      <w:r>
        <w:t>PCout</w:t>
      </w:r>
      <w:proofErr w:type="spellEnd"/>
      <w:r>
        <w:t xml:space="preserve"> &lt;= 0;           </w:t>
      </w:r>
    </w:p>
    <w:p w14:paraId="57FFFE47" w14:textId="77777777" w:rsidR="009119D1" w:rsidRDefault="009119D1" w:rsidP="009119D1">
      <w:pPr>
        <w:pStyle w:val="a3"/>
        <w:shd w:val="clear" w:color="auto" w:fill="D9D9D9"/>
        <w:ind w:firstLine="480"/>
      </w:pPr>
      <w:r>
        <w:t xml:space="preserve">        end</w:t>
      </w:r>
    </w:p>
    <w:p w14:paraId="12CAC0F0" w14:textId="77777777" w:rsidR="009119D1" w:rsidRDefault="009119D1" w:rsidP="009119D1">
      <w:pPr>
        <w:pStyle w:val="a3"/>
        <w:shd w:val="clear" w:color="auto" w:fill="D9D9D9"/>
        <w:ind w:firstLine="480"/>
      </w:pPr>
      <w:r>
        <w:t xml:space="preserve">        else begin</w:t>
      </w:r>
    </w:p>
    <w:p w14:paraId="0758742F" w14:textId="77777777" w:rsidR="009119D1" w:rsidRDefault="009119D1" w:rsidP="009119D1">
      <w:pPr>
        <w:pStyle w:val="a3"/>
        <w:shd w:val="clear" w:color="auto" w:fill="D9D9D9"/>
        <w:ind w:firstLine="480"/>
      </w:pPr>
      <w:r>
        <w:t xml:space="preserve">            </w:t>
      </w:r>
      <w:proofErr w:type="spellStart"/>
      <w:r>
        <w:t>PCout</w:t>
      </w:r>
      <w:proofErr w:type="spellEnd"/>
      <w:r>
        <w:t xml:space="preserve"> &lt;= </w:t>
      </w:r>
      <w:proofErr w:type="spellStart"/>
      <w:r>
        <w:t>PCin</w:t>
      </w:r>
      <w:proofErr w:type="spellEnd"/>
      <w:r>
        <w:t>;</w:t>
      </w:r>
    </w:p>
    <w:p w14:paraId="676DDD01" w14:textId="77777777" w:rsidR="009119D1" w:rsidRDefault="009119D1" w:rsidP="009119D1">
      <w:pPr>
        <w:pStyle w:val="a3"/>
        <w:shd w:val="clear" w:color="auto" w:fill="D9D9D9"/>
        <w:ind w:firstLine="480"/>
      </w:pPr>
      <w:r>
        <w:t xml:space="preserve">            </w:t>
      </w:r>
      <w:proofErr w:type="spellStart"/>
      <w:r>
        <w:t>IRout</w:t>
      </w:r>
      <w:proofErr w:type="spellEnd"/>
      <w:r>
        <w:t xml:space="preserve"> &lt;= </w:t>
      </w:r>
      <w:proofErr w:type="spellStart"/>
      <w:r>
        <w:t>IRin</w:t>
      </w:r>
      <w:proofErr w:type="spellEnd"/>
      <w:r>
        <w:t>;</w:t>
      </w:r>
    </w:p>
    <w:p w14:paraId="7CC45676" w14:textId="77777777" w:rsidR="009119D1" w:rsidRDefault="009119D1" w:rsidP="009119D1">
      <w:pPr>
        <w:pStyle w:val="a3"/>
        <w:shd w:val="clear" w:color="auto" w:fill="D9D9D9"/>
        <w:ind w:firstLine="480"/>
      </w:pPr>
      <w:r>
        <w:t xml:space="preserve">        end</w:t>
      </w:r>
    </w:p>
    <w:p w14:paraId="31D31964" w14:textId="40DB7853" w:rsidR="00A13E96" w:rsidRPr="00E56EAC" w:rsidRDefault="009119D1" w:rsidP="00D07890">
      <w:pPr>
        <w:pStyle w:val="a3"/>
        <w:shd w:val="clear" w:color="auto" w:fill="D9D9D9"/>
        <w:ind w:firstLine="480"/>
        <w:rPr>
          <w:rFonts w:hint="eastAsia"/>
        </w:rPr>
      </w:pPr>
      <w:r>
        <w:t xml:space="preserve">    end</w:t>
      </w:r>
    </w:p>
    <w:p w14:paraId="7EFC10E6" w14:textId="6A502324" w:rsidR="002F3E16" w:rsidRDefault="002F3E16" w:rsidP="002F3E16">
      <w:pPr>
        <w:pStyle w:val="a3"/>
        <w:ind w:rightChars="11" w:right="26" w:firstLineChars="0" w:firstLine="360"/>
      </w:pPr>
      <w:r>
        <w:rPr>
          <w:rFonts w:hint="eastAsia"/>
        </w:rPr>
        <w:t>同时</w:t>
      </w:r>
      <w:proofErr w:type="gramStart"/>
      <w:r>
        <w:rPr>
          <w:rFonts w:hint="eastAsia"/>
        </w:rPr>
        <w:t>微改数据</w:t>
      </w:r>
      <w:proofErr w:type="gramEnd"/>
      <w:r>
        <w:rPr>
          <w:rFonts w:hint="eastAsia"/>
        </w:rPr>
        <w:t>通路相关代码，最终实现的重定向流水线</w:t>
      </w:r>
      <w:r>
        <w:t>RTL</w:t>
      </w:r>
      <w:r>
        <w:rPr>
          <w:rFonts w:hint="eastAsia"/>
        </w:rPr>
        <w:t>图如下所示</w:t>
      </w:r>
      <w:r w:rsidR="00D556BC">
        <w:rPr>
          <w:rFonts w:hint="eastAsia"/>
        </w:rPr>
        <w:t>：</w:t>
      </w:r>
    </w:p>
    <w:p w14:paraId="1F61140A" w14:textId="3B66DD2D" w:rsidR="00DE0611" w:rsidRDefault="00DE0611" w:rsidP="00DE0611">
      <w:pPr>
        <w:pStyle w:val="a3"/>
        <w:ind w:rightChars="11" w:right="26" w:firstLineChars="0" w:firstLine="0"/>
        <w:jc w:val="center"/>
      </w:pPr>
      <w:r>
        <w:rPr>
          <w:noProof/>
        </w:rPr>
        <w:drawing>
          <wp:inline distT="0" distB="0" distL="0" distR="0" wp14:anchorId="15B892B4" wp14:editId="15370E31">
            <wp:extent cx="5598795" cy="1308735"/>
            <wp:effectExtent l="0" t="0" r="1905"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98795" cy="1308735"/>
                    </a:xfrm>
                    <a:prstGeom prst="rect">
                      <a:avLst/>
                    </a:prstGeom>
                    <a:noFill/>
                    <a:ln>
                      <a:noFill/>
                    </a:ln>
                  </pic:spPr>
                </pic:pic>
              </a:graphicData>
            </a:graphic>
          </wp:inline>
        </w:drawing>
      </w:r>
    </w:p>
    <w:p w14:paraId="743FE71A" w14:textId="0C517162" w:rsidR="00AB4E68" w:rsidRPr="00ED5B35" w:rsidRDefault="00AB4E68" w:rsidP="00ED5B35">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27</w:t>
      </w:r>
      <w:r>
        <w:t xml:space="preserve"> </w:t>
      </w:r>
      <w:r>
        <w:rPr>
          <w:rFonts w:hint="eastAsia"/>
        </w:rPr>
        <w:t>重定向</w:t>
      </w:r>
      <w:r w:rsidR="00ED5B35">
        <w:rPr>
          <w:rFonts w:hint="eastAsia"/>
        </w:rPr>
        <w:t>流水线</w:t>
      </w:r>
      <w:r w:rsidR="00ED5B35">
        <w:rPr>
          <w:rFonts w:hint="eastAsia"/>
        </w:rPr>
        <w:t>数据通路（FPGA）</w:t>
      </w:r>
    </w:p>
    <w:p w14:paraId="79B7C23C" w14:textId="27213B3F" w:rsidR="006A4689" w:rsidRDefault="002F3E16" w:rsidP="006A4689">
      <w:pPr>
        <w:pStyle w:val="2"/>
        <w:tabs>
          <w:tab w:val="clear" w:pos="720"/>
          <w:tab w:val="left" w:pos="567"/>
        </w:tabs>
        <w:ind w:left="818" w:right="240" w:hanging="818"/>
      </w:pPr>
      <w:bookmarkStart w:id="54" w:name="_Toc4883634"/>
      <w:r>
        <w:rPr>
          <w:rFonts w:hint="eastAsia"/>
        </w:rPr>
        <w:t>动态分支预测机制实现</w:t>
      </w:r>
      <w:bookmarkEnd w:id="54"/>
    </w:p>
    <w:p w14:paraId="00C64433" w14:textId="78051F18" w:rsidR="008C1E7C" w:rsidRDefault="008C1E7C" w:rsidP="008C1E7C">
      <w:pPr>
        <w:pStyle w:val="30"/>
        <w:tabs>
          <w:tab w:val="left" w:pos="1080"/>
        </w:tabs>
        <w:spacing w:beforeLines="0" w:before="229" w:afterLines="0" w:after="229"/>
      </w:pPr>
      <w:r>
        <w:rPr>
          <w:rFonts w:hint="eastAsia"/>
        </w:rPr>
        <w:t>预测位状态转移电路</w:t>
      </w:r>
    </w:p>
    <w:p w14:paraId="0013D863" w14:textId="42AF2F0A" w:rsidR="00A50A8F" w:rsidRDefault="00A50A8F" w:rsidP="00A50A8F">
      <w:pPr>
        <w:pStyle w:val="a3"/>
        <w:ind w:firstLine="480"/>
      </w:pPr>
      <w:r>
        <w:rPr>
          <w:rFonts w:hint="eastAsia"/>
        </w:rPr>
        <w:t>根据设计部分的状态转移图完成如下状态转移电路：</w:t>
      </w:r>
    </w:p>
    <w:p w14:paraId="653D3875" w14:textId="55B862C0" w:rsidR="00A50A8F" w:rsidRDefault="00A50A8F" w:rsidP="00A50A8F">
      <w:pPr>
        <w:pStyle w:val="a3"/>
        <w:ind w:firstLineChars="0" w:firstLine="0"/>
        <w:jc w:val="center"/>
      </w:pPr>
      <w:r>
        <w:rPr>
          <w:noProof/>
        </w:rPr>
        <w:lastRenderedPageBreak/>
        <w:drawing>
          <wp:inline distT="0" distB="0" distL="0" distR="0" wp14:anchorId="215C7F94" wp14:editId="6AF655B5">
            <wp:extent cx="4663440" cy="2560476"/>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74491" cy="2566543"/>
                    </a:xfrm>
                    <a:prstGeom prst="rect">
                      <a:avLst/>
                    </a:prstGeom>
                    <a:noFill/>
                    <a:ln>
                      <a:noFill/>
                    </a:ln>
                  </pic:spPr>
                </pic:pic>
              </a:graphicData>
            </a:graphic>
          </wp:inline>
        </w:drawing>
      </w:r>
    </w:p>
    <w:p w14:paraId="1DB14594" w14:textId="3E7C7943" w:rsidR="00616B0B" w:rsidRPr="00616B0B" w:rsidRDefault="00616B0B" w:rsidP="00616B0B">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28</w:t>
      </w:r>
      <w:r>
        <w:t xml:space="preserve"> </w:t>
      </w:r>
      <w:r>
        <w:rPr>
          <w:rFonts w:hint="eastAsia"/>
        </w:rPr>
        <w:t>预测状态状态转移图</w:t>
      </w:r>
    </w:p>
    <w:p w14:paraId="19A35F6D" w14:textId="23145A22" w:rsidR="006A4689" w:rsidRDefault="001B1099" w:rsidP="001B1099">
      <w:pPr>
        <w:pStyle w:val="30"/>
        <w:tabs>
          <w:tab w:val="left" w:pos="1080"/>
        </w:tabs>
        <w:spacing w:beforeLines="0" w:before="229" w:afterLines="0" w:after="229"/>
      </w:pPr>
      <w:r>
        <w:t>C</w:t>
      </w:r>
      <w:r>
        <w:rPr>
          <w:rFonts w:hint="eastAsia"/>
        </w:rPr>
        <w:t>a</w:t>
      </w:r>
      <w:r>
        <w:t>che</w:t>
      </w:r>
    </w:p>
    <w:p w14:paraId="2B90942B" w14:textId="1B7DA50D" w:rsidR="006A4689" w:rsidRPr="00186A26" w:rsidRDefault="000C0C85" w:rsidP="006A4689">
      <w:pPr>
        <w:pStyle w:val="a3"/>
        <w:ind w:firstLine="480"/>
      </w:pPr>
      <w:r>
        <w:rPr>
          <w:rFonts w:hint="eastAsia"/>
        </w:rPr>
        <w:t>设计</w:t>
      </w:r>
      <w:r>
        <w:rPr>
          <w:rFonts w:hint="eastAsia"/>
        </w:rPr>
        <w:t>C</w:t>
      </w:r>
      <w:r>
        <w:t>ache</w:t>
      </w:r>
      <w:r>
        <w:rPr>
          <w:rFonts w:hint="eastAsia"/>
        </w:rPr>
        <w:t>槽，如下图所示。</w:t>
      </w:r>
      <w:r w:rsidR="004B4908">
        <w:rPr>
          <w:rFonts w:hint="eastAsia"/>
        </w:rPr>
        <w:t>V</w:t>
      </w:r>
      <w:r w:rsidR="004B4908">
        <w:t>AILD</w:t>
      </w:r>
      <w:r w:rsidR="004B4908">
        <w:rPr>
          <w:rFonts w:hint="eastAsia"/>
        </w:rPr>
        <w:t>数据位输出</w:t>
      </w:r>
      <w:r w:rsidR="004B4908">
        <w:rPr>
          <w:rFonts w:hint="eastAsia"/>
        </w:rPr>
        <w:t>V</w:t>
      </w:r>
      <w:r w:rsidR="004B4908">
        <w:t>0</w:t>
      </w:r>
      <w:r w:rsidR="004B4908">
        <w:rPr>
          <w:rFonts w:hint="eastAsia"/>
        </w:rPr>
        <w:t>，</w:t>
      </w:r>
      <w:proofErr w:type="gramStart"/>
      <w:r w:rsidR="004B4908">
        <w:rPr>
          <w:rFonts w:hint="eastAsia"/>
        </w:rPr>
        <w:t>标记位</w:t>
      </w:r>
      <w:proofErr w:type="gramEnd"/>
      <w:r w:rsidR="004B4908">
        <w:rPr>
          <w:rFonts w:hint="eastAsia"/>
        </w:rPr>
        <w:t>输出到</w:t>
      </w:r>
      <w:r w:rsidR="004B4908">
        <w:rPr>
          <w:rFonts w:hint="eastAsia"/>
        </w:rPr>
        <w:t>Tag</w:t>
      </w:r>
      <w:r w:rsidR="004B4908">
        <w:t>0</w:t>
      </w:r>
      <w:r w:rsidR="004B4908">
        <w:rPr>
          <w:rFonts w:hint="eastAsia"/>
        </w:rPr>
        <w:t>，淘汰标志位输出到</w:t>
      </w:r>
      <w:r w:rsidR="004B4908">
        <w:rPr>
          <w:rFonts w:hint="eastAsia"/>
        </w:rPr>
        <w:t>C</w:t>
      </w:r>
      <w:r w:rsidR="004B4908">
        <w:t>0</w:t>
      </w:r>
      <w:r w:rsidR="004B4908">
        <w:rPr>
          <w:rFonts w:hint="eastAsia"/>
        </w:rPr>
        <w:t>，预测位输出到</w:t>
      </w:r>
      <w:r w:rsidR="004B4908">
        <w:rPr>
          <w:rFonts w:hint="eastAsia"/>
        </w:rPr>
        <w:t>s</w:t>
      </w:r>
      <w:r w:rsidR="004B4908">
        <w:t>tate0</w:t>
      </w:r>
      <w:r w:rsidR="004B4908">
        <w:rPr>
          <w:rFonts w:hint="eastAsia"/>
        </w:rPr>
        <w:t>，数据块副本输出到</w:t>
      </w:r>
      <w:proofErr w:type="spellStart"/>
      <w:r w:rsidR="004B4908">
        <w:rPr>
          <w:rFonts w:hint="eastAsia"/>
        </w:rPr>
        <w:t>S</w:t>
      </w:r>
      <w:r w:rsidR="004B4908">
        <w:t>lotD</w:t>
      </w:r>
      <w:r w:rsidR="004B4908">
        <w:rPr>
          <w:rFonts w:hint="eastAsia"/>
        </w:rPr>
        <w:t>ata</w:t>
      </w:r>
      <w:proofErr w:type="spellEnd"/>
      <w:r w:rsidR="003E1AF1">
        <w:rPr>
          <w:rFonts w:hint="eastAsia"/>
        </w:rPr>
        <w:t>。</w:t>
      </w:r>
      <w:r w:rsidR="00DF5C6C">
        <w:rPr>
          <w:rFonts w:hint="eastAsia"/>
        </w:rPr>
        <w:t>S</w:t>
      </w:r>
      <w:r w:rsidR="00DF5C6C">
        <w:t>et0</w:t>
      </w:r>
      <w:r w:rsidR="00DF5C6C">
        <w:rPr>
          <w:rFonts w:hint="eastAsia"/>
        </w:rPr>
        <w:t>表示第</w:t>
      </w:r>
      <w:r w:rsidR="00DF5C6C">
        <w:rPr>
          <w:rFonts w:hint="eastAsia"/>
        </w:rPr>
        <w:t>0</w:t>
      </w:r>
      <w:r w:rsidR="00DF5C6C">
        <w:rPr>
          <w:rFonts w:hint="eastAsia"/>
        </w:rPr>
        <w:t>行被选中作为将要写入的行数</w:t>
      </w:r>
      <w:r w:rsidR="009D5CFF">
        <w:rPr>
          <w:rFonts w:hint="eastAsia"/>
        </w:rPr>
        <w:t>即第</w:t>
      </w:r>
      <w:r w:rsidR="009D5CFF">
        <w:rPr>
          <w:rFonts w:hint="eastAsia"/>
        </w:rPr>
        <w:t>0</w:t>
      </w:r>
      <w:r w:rsidR="009D5CFF">
        <w:rPr>
          <w:rFonts w:hint="eastAsia"/>
        </w:rPr>
        <w:t>行要被替换的信号</w:t>
      </w:r>
      <w:r w:rsidR="00DF5C6C">
        <w:rPr>
          <w:rFonts w:hint="eastAsia"/>
        </w:rPr>
        <w:t>，</w:t>
      </w:r>
      <w:r w:rsidR="00DF5C6C">
        <w:rPr>
          <w:rFonts w:hint="eastAsia"/>
        </w:rPr>
        <w:t>L0</w:t>
      </w:r>
      <w:r w:rsidR="00DF5C6C">
        <w:rPr>
          <w:rFonts w:hint="eastAsia"/>
        </w:rPr>
        <w:t>表示第</w:t>
      </w:r>
      <w:r w:rsidR="00DF5C6C">
        <w:rPr>
          <w:rFonts w:hint="eastAsia"/>
        </w:rPr>
        <w:t>0</w:t>
      </w:r>
      <w:r w:rsidR="00DF5C6C">
        <w:rPr>
          <w:rFonts w:hint="eastAsia"/>
        </w:rPr>
        <w:t>行在</w:t>
      </w:r>
      <w:r w:rsidR="00DF5C6C">
        <w:rPr>
          <w:rFonts w:hint="eastAsia"/>
        </w:rPr>
        <w:t>I</w:t>
      </w:r>
      <w:r w:rsidR="00DF5C6C">
        <w:t>F</w:t>
      </w:r>
      <w:r w:rsidR="00DF5C6C">
        <w:rPr>
          <w:rFonts w:hint="eastAsia"/>
        </w:rPr>
        <w:t>段命中，</w:t>
      </w:r>
      <w:r w:rsidR="00DF5C6C">
        <w:rPr>
          <w:rFonts w:hint="eastAsia"/>
        </w:rPr>
        <w:t>S</w:t>
      </w:r>
      <w:r w:rsidR="00DF5C6C">
        <w:t>0</w:t>
      </w:r>
      <w:r w:rsidR="00DF5C6C">
        <w:rPr>
          <w:rFonts w:hint="eastAsia"/>
        </w:rPr>
        <w:t>段表示第</w:t>
      </w:r>
      <w:r w:rsidR="00DF5C6C">
        <w:rPr>
          <w:rFonts w:hint="eastAsia"/>
        </w:rPr>
        <w:t>0</w:t>
      </w:r>
      <w:r w:rsidR="00DF5C6C">
        <w:rPr>
          <w:rFonts w:hint="eastAsia"/>
        </w:rPr>
        <w:t>行在</w:t>
      </w:r>
      <w:r w:rsidR="00DF5C6C">
        <w:rPr>
          <w:rFonts w:hint="eastAsia"/>
        </w:rPr>
        <w:t>E</w:t>
      </w:r>
      <w:r w:rsidR="00DF5C6C">
        <w:t>X</w:t>
      </w:r>
      <w:r w:rsidR="00DF5C6C">
        <w:rPr>
          <w:rFonts w:hint="eastAsia"/>
        </w:rPr>
        <w:t>段命中</w:t>
      </w:r>
      <w:r w:rsidR="00B04F8F">
        <w:rPr>
          <w:rFonts w:hint="eastAsia"/>
        </w:rPr>
        <w:t>。两者的区别在于在</w:t>
      </w:r>
      <w:r w:rsidR="00B04F8F">
        <w:rPr>
          <w:rFonts w:hint="eastAsia"/>
        </w:rPr>
        <w:t>I</w:t>
      </w:r>
      <w:r w:rsidR="00B04F8F">
        <w:t>F</w:t>
      </w:r>
      <w:r w:rsidR="00B04F8F">
        <w:rPr>
          <w:rFonts w:hint="eastAsia"/>
        </w:rPr>
        <w:t>段命中且判断预测位</w:t>
      </w:r>
      <w:r w:rsidR="00B04F8F">
        <w:rPr>
          <w:rFonts w:hint="eastAsia"/>
        </w:rPr>
        <w:t>s</w:t>
      </w:r>
      <w:r w:rsidR="00B04F8F">
        <w:t>tate</w:t>
      </w:r>
      <w:r w:rsidR="00B04F8F">
        <w:rPr>
          <w:rFonts w:hint="eastAsia"/>
        </w:rPr>
        <w:t>是否大于</w:t>
      </w:r>
      <w:r w:rsidR="00B04F8F">
        <w:rPr>
          <w:rFonts w:hint="eastAsia"/>
        </w:rPr>
        <w:t>1</w:t>
      </w:r>
      <w:r w:rsidR="00B04F8F">
        <w:rPr>
          <w:rFonts w:hint="eastAsia"/>
        </w:rPr>
        <w:t>，若大于</w:t>
      </w:r>
      <w:r w:rsidR="00B04F8F">
        <w:rPr>
          <w:rFonts w:hint="eastAsia"/>
        </w:rPr>
        <w:t>1</w:t>
      </w:r>
      <w:r w:rsidR="00B04F8F">
        <w:rPr>
          <w:rFonts w:hint="eastAsia"/>
        </w:rPr>
        <w:t>则是预测跳转的情况，而在</w:t>
      </w:r>
      <w:r w:rsidR="00B04F8F">
        <w:rPr>
          <w:rFonts w:hint="eastAsia"/>
        </w:rPr>
        <w:t>E</w:t>
      </w:r>
      <w:r w:rsidR="00B04F8F">
        <w:t>X</w:t>
      </w:r>
      <w:r w:rsidR="00B04F8F">
        <w:rPr>
          <w:rFonts w:hint="eastAsia"/>
        </w:rPr>
        <w:t>段命中仅仅用于更新预测位</w:t>
      </w:r>
      <w:r w:rsidR="00B04F8F">
        <w:rPr>
          <w:rFonts w:hint="eastAsia"/>
        </w:rPr>
        <w:t>s</w:t>
      </w:r>
      <w:r w:rsidR="00B04F8F">
        <w:t>tate</w:t>
      </w:r>
      <w:r w:rsidR="00B04F8F">
        <w:rPr>
          <w:rFonts w:hint="eastAsia"/>
        </w:rPr>
        <w:t>的数据。</w:t>
      </w:r>
      <w:r w:rsidR="00EF424D">
        <w:rPr>
          <w:rFonts w:hint="eastAsia"/>
        </w:rPr>
        <w:t>将下图所示</w:t>
      </w:r>
      <w:r w:rsidR="00EF424D">
        <w:rPr>
          <w:rFonts w:hint="eastAsia"/>
        </w:rPr>
        <w:t>c</w:t>
      </w:r>
      <w:r w:rsidR="00EF424D">
        <w:t>ache</w:t>
      </w:r>
      <w:r w:rsidR="00EF424D">
        <w:rPr>
          <w:rFonts w:hint="eastAsia"/>
        </w:rPr>
        <w:t>槽赋值八份修改其中信号的隧道标签使其构成有效的电路。</w:t>
      </w:r>
    </w:p>
    <w:p w14:paraId="6490F89B" w14:textId="4844CDB7" w:rsidR="006A4689" w:rsidRDefault="004B4908" w:rsidP="004B4908">
      <w:pPr>
        <w:pStyle w:val="a3"/>
        <w:ind w:firstLineChars="0" w:firstLine="0"/>
        <w:jc w:val="center"/>
      </w:pPr>
      <w:r w:rsidRPr="004B4908">
        <w:rPr>
          <w:noProof/>
        </w:rPr>
        <w:drawing>
          <wp:inline distT="0" distB="0" distL="0" distR="0" wp14:anchorId="5302EF2A" wp14:editId="73136C1C">
            <wp:extent cx="5598795" cy="970915"/>
            <wp:effectExtent l="0" t="0" r="1905" b="635"/>
            <wp:docPr id="55" name="图片 55" descr="C:\Users\LXR\Documents\Tencent Files\1021551729\Image\SharePic\2019032822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XR\Documents\Tencent Files\1021551729\Image\SharePic\201903282207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8795" cy="970915"/>
                    </a:xfrm>
                    <a:prstGeom prst="rect">
                      <a:avLst/>
                    </a:prstGeom>
                    <a:noFill/>
                    <a:ln>
                      <a:noFill/>
                    </a:ln>
                  </pic:spPr>
                </pic:pic>
              </a:graphicData>
            </a:graphic>
          </wp:inline>
        </w:drawing>
      </w:r>
    </w:p>
    <w:p w14:paraId="1294BF2C" w14:textId="50168DDF" w:rsidR="00616B0B" w:rsidRPr="00616B0B" w:rsidRDefault="00616B0B" w:rsidP="00616B0B">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29</w:t>
      </w:r>
      <w:r>
        <w:t xml:space="preserve"> </w:t>
      </w:r>
      <w:r>
        <w:rPr>
          <w:rFonts w:hint="eastAsia"/>
        </w:rPr>
        <w:t>C</w:t>
      </w:r>
      <w:r>
        <w:t>ache</w:t>
      </w:r>
      <w:r>
        <w:rPr>
          <w:rFonts w:hint="eastAsia"/>
        </w:rPr>
        <w:t>槽</w:t>
      </w:r>
    </w:p>
    <w:p w14:paraId="559FFD4E" w14:textId="5D6BB6A9" w:rsidR="00E3540B" w:rsidRDefault="00880ED9" w:rsidP="00880ED9">
      <w:pPr>
        <w:pStyle w:val="a3"/>
        <w:ind w:firstLineChars="0" w:firstLine="0"/>
      </w:pPr>
      <w:r>
        <w:tab/>
      </w:r>
      <w:r>
        <w:rPr>
          <w:rFonts w:hint="eastAsia"/>
        </w:rPr>
        <w:t>之后</w:t>
      </w:r>
      <w:r w:rsidR="00E3540B">
        <w:rPr>
          <w:rFonts w:hint="eastAsia"/>
        </w:rPr>
        <w:t>使用</w:t>
      </w:r>
      <w:r w:rsidR="00E3540B">
        <w:rPr>
          <w:rFonts w:hint="eastAsia"/>
        </w:rPr>
        <w:t>I</w:t>
      </w:r>
      <w:r w:rsidR="00E3540B">
        <w:t>F.PC</w:t>
      </w:r>
      <w:r w:rsidR="00E3540B">
        <w:rPr>
          <w:rFonts w:hint="eastAsia"/>
        </w:rPr>
        <w:t>和</w:t>
      </w:r>
      <w:r w:rsidR="00E3540B">
        <w:rPr>
          <w:rFonts w:hint="eastAsia"/>
        </w:rPr>
        <w:t>E</w:t>
      </w:r>
      <w:r w:rsidR="00E3540B">
        <w:t>X.PC</w:t>
      </w:r>
      <w:r w:rsidR="00E3540B">
        <w:rPr>
          <w:rFonts w:hint="eastAsia"/>
        </w:rPr>
        <w:t>分别产生</w:t>
      </w:r>
      <w:r>
        <w:rPr>
          <w:rFonts w:hint="eastAsia"/>
        </w:rPr>
        <w:t>L0</w:t>
      </w:r>
      <w:r w:rsidR="00E3540B">
        <w:rPr>
          <w:rFonts w:hint="eastAsia"/>
        </w:rPr>
        <w:t>、</w:t>
      </w:r>
      <w:r w:rsidR="00E3540B">
        <w:rPr>
          <w:rFonts w:hint="eastAsia"/>
        </w:rPr>
        <w:t>S</w:t>
      </w:r>
      <w:r w:rsidR="00E3540B">
        <w:t>0</w:t>
      </w:r>
      <w:r w:rsidR="00925702">
        <w:rPr>
          <w:rFonts w:hint="eastAsia"/>
        </w:rPr>
        <w:t>、</w:t>
      </w:r>
      <w:r w:rsidR="00925702">
        <w:rPr>
          <w:rFonts w:hint="eastAsia"/>
        </w:rPr>
        <w:t>hit</w:t>
      </w:r>
      <w:r w:rsidR="00925702">
        <w:rPr>
          <w:rFonts w:hint="eastAsia"/>
        </w:rPr>
        <w:t>、</w:t>
      </w:r>
      <w:proofErr w:type="spellStart"/>
      <w:r w:rsidR="00925702">
        <w:rPr>
          <w:rFonts w:hint="eastAsia"/>
        </w:rPr>
        <w:t>E</w:t>
      </w:r>
      <w:r w:rsidR="00925702">
        <w:t>X</w:t>
      </w:r>
      <w:r w:rsidR="00925702">
        <w:rPr>
          <w:rFonts w:hint="eastAsia"/>
        </w:rPr>
        <w:t>_</w:t>
      </w:r>
      <w:r w:rsidR="00925702">
        <w:t>hit</w:t>
      </w:r>
      <w:proofErr w:type="spellEnd"/>
      <w:r>
        <w:rPr>
          <w:rFonts w:hint="eastAsia"/>
        </w:rPr>
        <w:t>等</w:t>
      </w:r>
      <w:r w:rsidR="00FC7EC9">
        <w:rPr>
          <w:rFonts w:hint="eastAsia"/>
        </w:rPr>
        <w:t>信号</w:t>
      </w:r>
      <w:r w:rsidR="005C7D65">
        <w:rPr>
          <w:rFonts w:hint="eastAsia"/>
        </w:rPr>
        <w:t>，具体电路如下所示</w:t>
      </w:r>
      <w:r w:rsidR="00344CB5">
        <w:rPr>
          <w:rFonts w:hint="eastAsia"/>
        </w:rPr>
        <w:t>：</w:t>
      </w:r>
    </w:p>
    <w:p w14:paraId="6C3CF828" w14:textId="6C0F2A2F" w:rsidR="00E3540B" w:rsidRDefault="00E3540B" w:rsidP="00E3540B">
      <w:pPr>
        <w:pStyle w:val="a3"/>
        <w:ind w:firstLineChars="0" w:firstLine="0"/>
        <w:jc w:val="center"/>
      </w:pPr>
      <w:r>
        <w:rPr>
          <w:noProof/>
        </w:rPr>
        <w:lastRenderedPageBreak/>
        <w:drawing>
          <wp:inline distT="0" distB="0" distL="0" distR="0" wp14:anchorId="47F0F088" wp14:editId="711A939E">
            <wp:extent cx="5396615" cy="28956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8108" b="50848"/>
                    <a:stretch/>
                  </pic:blipFill>
                  <pic:spPr bwMode="auto">
                    <a:xfrm>
                      <a:off x="0" y="0"/>
                      <a:ext cx="5406790" cy="2901059"/>
                    </a:xfrm>
                    <a:prstGeom prst="rect">
                      <a:avLst/>
                    </a:prstGeom>
                    <a:noFill/>
                    <a:ln>
                      <a:noFill/>
                    </a:ln>
                    <a:extLst>
                      <a:ext uri="{53640926-AAD7-44D8-BBD7-CCE9431645EC}">
                        <a14:shadowObscured xmlns:a14="http://schemas.microsoft.com/office/drawing/2010/main"/>
                      </a:ext>
                    </a:extLst>
                  </pic:spPr>
                </pic:pic>
              </a:graphicData>
            </a:graphic>
          </wp:inline>
        </w:drawing>
      </w:r>
    </w:p>
    <w:p w14:paraId="468A60FA" w14:textId="1AED179C" w:rsidR="009C5176" w:rsidRPr="00616B0B" w:rsidRDefault="009C5176" w:rsidP="009C5176">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30</w:t>
      </w:r>
      <w:r>
        <w:t xml:space="preserve"> </w:t>
      </w:r>
      <w:r>
        <w:rPr>
          <w:rFonts w:hint="eastAsia"/>
        </w:rPr>
        <w:t>控制信号生成电路</w:t>
      </w:r>
    </w:p>
    <w:p w14:paraId="018BF244" w14:textId="57212EF3" w:rsidR="000D38D9" w:rsidRDefault="000D38D9" w:rsidP="00E3540B">
      <w:pPr>
        <w:pStyle w:val="a3"/>
        <w:ind w:firstLineChars="0"/>
        <w:rPr>
          <w:rFonts w:hint="eastAsia"/>
        </w:rPr>
      </w:pPr>
      <w:r>
        <w:rPr>
          <w:rFonts w:hint="eastAsia"/>
        </w:rPr>
        <w:t>最后通过比较器、优先编码器等完成对</w:t>
      </w:r>
      <w:r>
        <w:rPr>
          <w:rFonts w:hint="eastAsia"/>
        </w:rPr>
        <w:t>C</w:t>
      </w:r>
      <w:r>
        <w:t>ache</w:t>
      </w:r>
      <w:r>
        <w:rPr>
          <w:rFonts w:hint="eastAsia"/>
        </w:rPr>
        <w:t>槽的选择电路，具体如下所示：</w:t>
      </w:r>
    </w:p>
    <w:p w14:paraId="4A5FA6BC" w14:textId="14AF86D4" w:rsidR="000D38D9" w:rsidRDefault="000D38D9" w:rsidP="000D38D9">
      <w:pPr>
        <w:pStyle w:val="a3"/>
        <w:ind w:firstLineChars="0" w:firstLine="0"/>
        <w:jc w:val="center"/>
      </w:pPr>
      <w:r>
        <w:rPr>
          <w:noProof/>
        </w:rPr>
        <w:drawing>
          <wp:inline distT="0" distB="0" distL="0" distR="0" wp14:anchorId="69200547" wp14:editId="1AC0510B">
            <wp:extent cx="4782245" cy="3368040"/>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4173" r="65021" b="39366"/>
                    <a:stretch/>
                  </pic:blipFill>
                  <pic:spPr bwMode="auto">
                    <a:xfrm>
                      <a:off x="0" y="0"/>
                      <a:ext cx="4800116" cy="3380626"/>
                    </a:xfrm>
                    <a:prstGeom prst="rect">
                      <a:avLst/>
                    </a:prstGeom>
                    <a:noFill/>
                    <a:ln>
                      <a:noFill/>
                    </a:ln>
                    <a:extLst>
                      <a:ext uri="{53640926-AAD7-44D8-BBD7-CCE9431645EC}">
                        <a14:shadowObscured xmlns:a14="http://schemas.microsoft.com/office/drawing/2010/main"/>
                      </a:ext>
                    </a:extLst>
                  </pic:spPr>
                </pic:pic>
              </a:graphicData>
            </a:graphic>
          </wp:inline>
        </w:drawing>
      </w:r>
    </w:p>
    <w:p w14:paraId="62E69528" w14:textId="7C892014" w:rsidR="009C5176" w:rsidRPr="00616B0B" w:rsidRDefault="009C5176" w:rsidP="009C5176">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31</w:t>
      </w:r>
      <w:r>
        <w:t xml:space="preserve"> </w:t>
      </w:r>
      <w:r>
        <w:rPr>
          <w:rFonts w:hint="eastAsia"/>
        </w:rPr>
        <w:t>控制信号生成电路</w:t>
      </w:r>
    </w:p>
    <w:p w14:paraId="5E82F96A" w14:textId="1AD1E6B2" w:rsidR="00880ED9" w:rsidRPr="006A4689" w:rsidRDefault="00880ED9" w:rsidP="00E3540B">
      <w:pPr>
        <w:pStyle w:val="a3"/>
        <w:ind w:firstLineChars="0"/>
      </w:pPr>
      <w:r>
        <w:rPr>
          <w:rFonts w:hint="eastAsia"/>
        </w:rPr>
        <w:t>整个</w:t>
      </w:r>
      <w:r>
        <w:rPr>
          <w:rFonts w:hint="eastAsia"/>
        </w:rPr>
        <w:t>c</w:t>
      </w:r>
      <w:r>
        <w:t>ache</w:t>
      </w:r>
      <w:r>
        <w:rPr>
          <w:rFonts w:hint="eastAsia"/>
        </w:rPr>
        <w:t>的电路图如下所示</w:t>
      </w:r>
      <w:r w:rsidR="00E3540B">
        <w:rPr>
          <w:rFonts w:hint="eastAsia"/>
        </w:rPr>
        <w:t>：</w:t>
      </w:r>
    </w:p>
    <w:p w14:paraId="289E3AFC" w14:textId="33A097FA" w:rsidR="006A4689" w:rsidRDefault="005D5EA9" w:rsidP="005D5EA9">
      <w:pPr>
        <w:pStyle w:val="a3"/>
        <w:ind w:firstLineChars="0" w:firstLine="0"/>
        <w:jc w:val="center"/>
      </w:pPr>
      <w:r>
        <w:rPr>
          <w:noProof/>
        </w:rPr>
        <w:lastRenderedPageBreak/>
        <w:drawing>
          <wp:inline distT="0" distB="0" distL="0" distR="0" wp14:anchorId="766A60E2" wp14:editId="37DCE45A">
            <wp:extent cx="5598795" cy="3782695"/>
            <wp:effectExtent l="0" t="0" r="190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98795" cy="3782695"/>
                    </a:xfrm>
                    <a:prstGeom prst="rect">
                      <a:avLst/>
                    </a:prstGeom>
                    <a:noFill/>
                    <a:ln>
                      <a:noFill/>
                    </a:ln>
                  </pic:spPr>
                </pic:pic>
              </a:graphicData>
            </a:graphic>
          </wp:inline>
        </w:drawing>
      </w:r>
    </w:p>
    <w:p w14:paraId="32F31D46" w14:textId="0F20BFA6" w:rsidR="009C5176" w:rsidRPr="00186A26" w:rsidRDefault="009C5176" w:rsidP="009C5176">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32</w:t>
      </w:r>
      <w:r>
        <w:t xml:space="preserve"> Cache</w:t>
      </w:r>
      <w:r>
        <w:rPr>
          <w:rFonts w:hint="eastAsia"/>
        </w:rPr>
        <w:t>完成电路</w:t>
      </w:r>
    </w:p>
    <w:p w14:paraId="5949A5DE" w14:textId="746628B4" w:rsidR="006A4689" w:rsidRPr="006A4689" w:rsidRDefault="00DF16CD" w:rsidP="005D1A19">
      <w:pPr>
        <w:pStyle w:val="30"/>
        <w:tabs>
          <w:tab w:val="left" w:pos="1080"/>
        </w:tabs>
        <w:spacing w:beforeLines="0" w:before="229" w:afterLines="0" w:after="229"/>
      </w:pPr>
      <w:r>
        <w:rPr>
          <w:rFonts w:hint="eastAsia"/>
        </w:rPr>
        <w:t>分支预测子电路</w:t>
      </w:r>
    </w:p>
    <w:p w14:paraId="6DFE9320" w14:textId="6D1CDF5B" w:rsidR="001D4FDA" w:rsidRDefault="00A77F03" w:rsidP="005D1A19">
      <w:pPr>
        <w:pStyle w:val="a3"/>
        <w:ind w:firstLineChars="0"/>
      </w:pPr>
      <w:r>
        <w:rPr>
          <w:rFonts w:hint="eastAsia"/>
        </w:rPr>
        <w:t>分支预测子电路中包含</w:t>
      </w:r>
      <w:r>
        <w:rPr>
          <w:rFonts w:hint="eastAsia"/>
        </w:rPr>
        <w:t>B</w:t>
      </w:r>
      <w:r>
        <w:t>HT</w:t>
      </w:r>
      <w:r>
        <w:rPr>
          <w:rFonts w:hint="eastAsia"/>
        </w:rPr>
        <w:t>和相关信号的产生，</w:t>
      </w:r>
      <w:r w:rsidR="005D1A19">
        <w:rPr>
          <w:rFonts w:hint="eastAsia"/>
        </w:rPr>
        <w:t>封装之后的效果如下所示。</w:t>
      </w:r>
      <w:r w:rsidR="005D1A19">
        <w:rPr>
          <w:rFonts w:hint="eastAsia"/>
        </w:rPr>
        <w:t xml:space="preserve"> </w:t>
      </w:r>
    </w:p>
    <w:p w14:paraId="6DAB3A00" w14:textId="5BF5EB7C" w:rsidR="005D1A19" w:rsidRDefault="005D1A19" w:rsidP="005D1A19">
      <w:pPr>
        <w:pStyle w:val="a3"/>
        <w:ind w:firstLineChars="0" w:firstLine="0"/>
        <w:jc w:val="center"/>
      </w:pPr>
      <w:r w:rsidRPr="005D1A19">
        <w:rPr>
          <w:noProof/>
        </w:rPr>
        <w:drawing>
          <wp:inline distT="0" distB="0" distL="0" distR="0" wp14:anchorId="33D2FC42" wp14:editId="2E587E17">
            <wp:extent cx="3192780" cy="2499360"/>
            <wp:effectExtent l="0" t="0" r="7620" b="0"/>
            <wp:docPr id="57" name="图片 57" descr="C:\Users\LXR\Documents\Tencent Files\1021551729\Image\SharePic\2019032822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XR\Documents\Tencent Files\1021551729\Image\SharePic\2019032822192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2780" cy="2499360"/>
                    </a:xfrm>
                    <a:prstGeom prst="rect">
                      <a:avLst/>
                    </a:prstGeom>
                    <a:noFill/>
                    <a:ln>
                      <a:noFill/>
                    </a:ln>
                  </pic:spPr>
                </pic:pic>
              </a:graphicData>
            </a:graphic>
          </wp:inline>
        </w:drawing>
      </w:r>
    </w:p>
    <w:p w14:paraId="3C5330B2" w14:textId="1694211D" w:rsidR="002D66C1" w:rsidRDefault="00706776" w:rsidP="00706776">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33</w:t>
      </w:r>
      <w:r>
        <w:t xml:space="preserve"> </w:t>
      </w:r>
      <w:r>
        <w:rPr>
          <w:rFonts w:hint="eastAsia"/>
        </w:rPr>
        <w:t>分支预测封装</w:t>
      </w:r>
    </w:p>
    <w:p w14:paraId="264B5EF5" w14:textId="77777777" w:rsidR="002D66C1" w:rsidRDefault="002D66C1" w:rsidP="002D66C1">
      <w:pPr>
        <w:pStyle w:val="a3"/>
        <w:ind w:firstLineChars="0"/>
      </w:pPr>
      <w:r>
        <w:rPr>
          <w:rFonts w:hint="eastAsia"/>
        </w:rPr>
        <w:t>其中</w:t>
      </w:r>
      <w:proofErr w:type="spellStart"/>
      <w:r>
        <w:rPr>
          <w:rFonts w:hint="eastAsia"/>
        </w:rPr>
        <w:t>E</w:t>
      </w:r>
      <w:r>
        <w:t>X.NewPC</w:t>
      </w:r>
      <w:proofErr w:type="spellEnd"/>
      <w:r>
        <w:rPr>
          <w:rFonts w:hint="eastAsia"/>
        </w:rPr>
        <w:t>指</w:t>
      </w:r>
      <w:r>
        <w:rPr>
          <w:rFonts w:hint="eastAsia"/>
        </w:rPr>
        <w:t>E</w:t>
      </w:r>
      <w:r>
        <w:t>X</w:t>
      </w:r>
      <w:r>
        <w:rPr>
          <w:rFonts w:hint="eastAsia"/>
        </w:rPr>
        <w:t>段根据跳转信号选出的地址，</w:t>
      </w:r>
      <w:proofErr w:type="spellStart"/>
      <w:r>
        <w:rPr>
          <w:rFonts w:hint="eastAsia"/>
        </w:rPr>
        <w:t>New</w:t>
      </w:r>
      <w:r>
        <w:t>PC</w:t>
      </w:r>
      <w:proofErr w:type="spellEnd"/>
      <w:r>
        <w:rPr>
          <w:rFonts w:hint="eastAsia"/>
        </w:rPr>
        <w:t>指的是正确的下一条指令地址，</w:t>
      </w:r>
      <w:r w:rsidR="00DF16CD">
        <w:rPr>
          <w:rFonts w:hint="eastAsia"/>
        </w:rPr>
        <w:t>通过设计部分对三个</w:t>
      </w:r>
      <w:r w:rsidR="00DF16CD">
        <w:rPr>
          <w:rFonts w:hint="eastAsia"/>
        </w:rPr>
        <w:t>p</w:t>
      </w:r>
      <w:r w:rsidR="00DF16CD">
        <w:t>redict</w:t>
      </w:r>
      <w:r w:rsidR="00DF16CD">
        <w:rPr>
          <w:rFonts w:hint="eastAsia"/>
        </w:rPr>
        <w:t>相关信号的描述，在分支预测子电路中完成三</w:t>
      </w:r>
      <w:r w:rsidR="00DF16CD">
        <w:rPr>
          <w:rFonts w:hint="eastAsia"/>
        </w:rPr>
        <w:lastRenderedPageBreak/>
        <w:t>个信号的生成，具体设计如下所示：</w:t>
      </w:r>
    </w:p>
    <w:p w14:paraId="61F6BA18" w14:textId="4BC70603" w:rsidR="00DF16CD" w:rsidRDefault="00DF16CD" w:rsidP="00DF16CD">
      <w:pPr>
        <w:pStyle w:val="a3"/>
        <w:ind w:firstLineChars="0" w:firstLine="0"/>
        <w:jc w:val="center"/>
      </w:pPr>
      <w:r w:rsidRPr="00DF16CD">
        <w:rPr>
          <w:noProof/>
        </w:rPr>
        <w:drawing>
          <wp:inline distT="0" distB="0" distL="0" distR="0" wp14:anchorId="7A1592D5" wp14:editId="23E5F0A2">
            <wp:extent cx="4975860" cy="2270760"/>
            <wp:effectExtent l="0" t="0" r="0" b="0"/>
            <wp:docPr id="58" name="图片 58" descr="C:\Users\LXR\Documents\Tencent Files\1021551729\Image\SharePic\20190328222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XR\Documents\Tencent Files\1021551729\Image\SharePic\201903282222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5860" cy="2270760"/>
                    </a:xfrm>
                    <a:prstGeom prst="rect">
                      <a:avLst/>
                    </a:prstGeom>
                    <a:noFill/>
                    <a:ln>
                      <a:noFill/>
                    </a:ln>
                  </pic:spPr>
                </pic:pic>
              </a:graphicData>
            </a:graphic>
          </wp:inline>
        </w:drawing>
      </w:r>
    </w:p>
    <w:p w14:paraId="53FE4B9A" w14:textId="5E5A8E07" w:rsidR="00706776" w:rsidRPr="00616B0B" w:rsidRDefault="00706776" w:rsidP="00706776">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Pr>
          <w:rFonts w:hint="eastAsia"/>
        </w:rPr>
        <w:t>34</w:t>
      </w:r>
      <w:r>
        <w:t xml:space="preserve"> </w:t>
      </w:r>
      <w:r>
        <w:rPr>
          <w:rFonts w:hint="eastAsia"/>
        </w:rPr>
        <w:t>分支预测相关信号生成电路</w:t>
      </w:r>
    </w:p>
    <w:p w14:paraId="52A0EE3A" w14:textId="7ABE5F22" w:rsidR="00BC3A5F" w:rsidRDefault="00BC3A5F" w:rsidP="00BC3A5F">
      <w:pPr>
        <w:pStyle w:val="30"/>
        <w:tabs>
          <w:tab w:val="left" w:pos="1080"/>
        </w:tabs>
        <w:spacing w:beforeLines="0" w:before="229" w:afterLines="0" w:after="229"/>
      </w:pPr>
      <w:proofErr w:type="gramStart"/>
      <w:r w:rsidRPr="00BC3A5F">
        <w:rPr>
          <w:rFonts w:hint="eastAsia"/>
        </w:rPr>
        <w:t>主数据</w:t>
      </w:r>
      <w:proofErr w:type="gramEnd"/>
      <w:r w:rsidRPr="00BC3A5F">
        <w:rPr>
          <w:rFonts w:hint="eastAsia"/>
        </w:rPr>
        <w:t>通路</w:t>
      </w:r>
    </w:p>
    <w:p w14:paraId="2C648C4A" w14:textId="77777777" w:rsidR="00A56342" w:rsidRDefault="00BC3A5F" w:rsidP="00A56342">
      <w:pPr>
        <w:pStyle w:val="a3"/>
        <w:ind w:firstLine="480"/>
      </w:pPr>
      <w:r>
        <w:rPr>
          <w:rFonts w:hint="eastAsia"/>
        </w:rPr>
        <w:t>在</w:t>
      </w:r>
      <w:proofErr w:type="gramStart"/>
      <w:r>
        <w:rPr>
          <w:rFonts w:hint="eastAsia"/>
        </w:rPr>
        <w:t>主数据</w:t>
      </w:r>
      <w:proofErr w:type="gramEnd"/>
      <w:r>
        <w:rPr>
          <w:rFonts w:hint="eastAsia"/>
        </w:rPr>
        <w:t>通路中，分支预测主要影响到的是</w:t>
      </w:r>
      <w:r>
        <w:rPr>
          <w:rFonts w:hint="eastAsia"/>
        </w:rPr>
        <w:t>I</w:t>
      </w:r>
      <w:r>
        <w:t>F</w:t>
      </w:r>
      <w:r>
        <w:rPr>
          <w:rFonts w:hint="eastAsia"/>
        </w:rPr>
        <w:t>段的</w:t>
      </w:r>
      <w:r>
        <w:t>PC</w:t>
      </w:r>
      <w:r>
        <w:rPr>
          <w:rFonts w:hint="eastAsia"/>
        </w:rPr>
        <w:t>值，分析可得，</w:t>
      </w:r>
      <w:r w:rsidR="00A945FD">
        <w:rPr>
          <w:rFonts w:hint="eastAsia"/>
        </w:rPr>
        <w:t>在</w:t>
      </w:r>
      <w:r w:rsidR="00A945FD">
        <w:rPr>
          <w:rFonts w:hint="eastAsia"/>
        </w:rPr>
        <w:t>h</w:t>
      </w:r>
      <w:r w:rsidR="00A945FD">
        <w:t>it</w:t>
      </w:r>
      <w:r w:rsidR="00A945FD">
        <w:rPr>
          <w:rFonts w:hint="eastAsia"/>
        </w:rPr>
        <w:t>的情况下应选择分支预测电路得到的目标</w:t>
      </w:r>
      <w:r w:rsidR="00A945FD">
        <w:rPr>
          <w:rFonts w:hint="eastAsia"/>
        </w:rPr>
        <w:t>P</w:t>
      </w:r>
      <w:r w:rsidR="00A945FD">
        <w:t>C</w:t>
      </w:r>
      <w:r w:rsidR="00A945FD">
        <w:rPr>
          <w:rFonts w:hint="eastAsia"/>
        </w:rPr>
        <w:t>，但如果存在</w:t>
      </w:r>
      <w:proofErr w:type="spellStart"/>
      <w:r w:rsidR="00A945FD">
        <w:rPr>
          <w:rFonts w:hint="eastAsia"/>
        </w:rPr>
        <w:t>p</w:t>
      </w:r>
      <w:r w:rsidR="00A945FD">
        <w:t>redict_clk</w:t>
      </w:r>
      <w:proofErr w:type="spellEnd"/>
      <w:r w:rsidR="00A945FD">
        <w:rPr>
          <w:rFonts w:hint="eastAsia"/>
        </w:rPr>
        <w:t>信号，即分支预测失败或需要清零时，应输入的</w:t>
      </w:r>
      <w:r w:rsidR="00A945FD">
        <w:rPr>
          <w:rFonts w:hint="eastAsia"/>
        </w:rPr>
        <w:t>E</w:t>
      </w:r>
      <w:r w:rsidR="00A945FD">
        <w:t>X</w:t>
      </w:r>
      <w:proofErr w:type="gramStart"/>
      <w:r w:rsidR="00A945FD">
        <w:rPr>
          <w:rFonts w:hint="eastAsia"/>
        </w:rPr>
        <w:t>段得</w:t>
      </w:r>
      <w:proofErr w:type="gramEnd"/>
      <w:r w:rsidR="00A945FD">
        <w:rPr>
          <w:rFonts w:hint="eastAsia"/>
        </w:rPr>
        <w:t>到的</w:t>
      </w:r>
      <w:proofErr w:type="spellStart"/>
      <w:r w:rsidR="00A945FD">
        <w:rPr>
          <w:rFonts w:hint="eastAsia"/>
        </w:rPr>
        <w:t>N</w:t>
      </w:r>
      <w:r w:rsidR="00A945FD">
        <w:t>ewPC</w:t>
      </w:r>
      <w:proofErr w:type="spellEnd"/>
      <w:r w:rsidR="00A945FD">
        <w:rPr>
          <w:rFonts w:hint="eastAsia"/>
        </w:rPr>
        <w:t>，</w:t>
      </w:r>
      <w:proofErr w:type="gramStart"/>
      <w:r w:rsidR="00A945FD">
        <w:rPr>
          <w:rFonts w:hint="eastAsia"/>
        </w:rPr>
        <w:t>其余时</w:t>
      </w:r>
      <w:proofErr w:type="gramEnd"/>
      <w:r w:rsidR="00A945FD">
        <w:rPr>
          <w:rFonts w:hint="eastAsia"/>
        </w:rPr>
        <w:t>候</w:t>
      </w:r>
      <w:r w:rsidR="00A945FD">
        <w:rPr>
          <w:rFonts w:hint="eastAsia"/>
        </w:rPr>
        <w:t>P</w:t>
      </w:r>
      <w:r w:rsidR="00A945FD">
        <w:t>C</w:t>
      </w:r>
      <w:proofErr w:type="gramStart"/>
      <w:r w:rsidR="00A945FD">
        <w:rPr>
          <w:rFonts w:hint="eastAsia"/>
        </w:rPr>
        <w:t>的值</w:t>
      </w:r>
      <w:proofErr w:type="gramEnd"/>
      <w:r w:rsidR="00A945FD">
        <w:rPr>
          <w:rFonts w:hint="eastAsia"/>
        </w:rPr>
        <w:t>位</w:t>
      </w:r>
      <w:r w:rsidR="00A945FD">
        <w:rPr>
          <w:rFonts w:hint="eastAsia"/>
        </w:rPr>
        <w:t>I</w:t>
      </w:r>
      <w:r w:rsidR="00A945FD">
        <w:t>F</w:t>
      </w:r>
      <w:r w:rsidR="00A945FD">
        <w:rPr>
          <w:rFonts w:hint="eastAsia"/>
        </w:rPr>
        <w:t>段的</w:t>
      </w:r>
      <w:r w:rsidR="00A945FD">
        <w:rPr>
          <w:rFonts w:hint="eastAsia"/>
        </w:rPr>
        <w:t>P</w:t>
      </w:r>
      <w:r w:rsidR="00A945FD">
        <w:t>C+4</w:t>
      </w:r>
      <w:r w:rsidR="00A945FD">
        <w:rPr>
          <w:rFonts w:hint="eastAsia"/>
        </w:rPr>
        <w:t>，因此具体电路如下所示：</w:t>
      </w:r>
    </w:p>
    <w:p w14:paraId="7A438FE4" w14:textId="77777777" w:rsidR="00BC3A5F" w:rsidRDefault="00A56342" w:rsidP="00A56342">
      <w:pPr>
        <w:pStyle w:val="a3"/>
        <w:ind w:firstLineChars="0" w:firstLine="0"/>
        <w:jc w:val="center"/>
      </w:pPr>
      <w:r w:rsidRPr="00A56342">
        <w:rPr>
          <w:noProof/>
        </w:rPr>
        <w:drawing>
          <wp:inline distT="0" distB="0" distL="0" distR="0" wp14:anchorId="28A968D4" wp14:editId="2C5932A6">
            <wp:extent cx="3383280" cy="1341120"/>
            <wp:effectExtent l="0" t="0" r="7620" b="0"/>
            <wp:docPr id="59" name="图片 59" descr="C:\Users\LXR\Documents\Tencent Files\1021551729\Image\SharePic\2019032822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XR\Documents\Tencent Files\1021551729\Image\SharePic\2019032822262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3280" cy="1341120"/>
                    </a:xfrm>
                    <a:prstGeom prst="rect">
                      <a:avLst/>
                    </a:prstGeom>
                    <a:noFill/>
                    <a:ln>
                      <a:noFill/>
                    </a:ln>
                  </pic:spPr>
                </pic:pic>
              </a:graphicData>
            </a:graphic>
          </wp:inline>
        </w:drawing>
      </w:r>
    </w:p>
    <w:p w14:paraId="0CF40A1A" w14:textId="59BEF68E" w:rsidR="00E62D98" w:rsidRPr="00616B0B" w:rsidRDefault="00E62D98" w:rsidP="00E62D98">
      <w:pPr>
        <w:pStyle w:val="affe"/>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rsidR="007063EA">
        <w:rPr>
          <w:rFonts w:hint="eastAsia"/>
        </w:rPr>
        <w:t>35</w:t>
      </w:r>
      <w:r>
        <w:t xml:space="preserve"> </w:t>
      </w:r>
      <w:r w:rsidR="007063EA">
        <w:rPr>
          <w:rFonts w:hint="eastAsia"/>
        </w:rPr>
        <w:t>添加P</w:t>
      </w:r>
      <w:r w:rsidR="007063EA">
        <w:t>C</w:t>
      </w:r>
      <w:r w:rsidR="007063EA">
        <w:rPr>
          <w:rFonts w:hint="eastAsia"/>
        </w:rPr>
        <w:t>控制</w:t>
      </w:r>
    </w:p>
    <w:p w14:paraId="058DAFBB" w14:textId="561B8ED6" w:rsidR="00E62D98" w:rsidRPr="00BC3A5F" w:rsidRDefault="00E62D98" w:rsidP="00A56342">
      <w:pPr>
        <w:pStyle w:val="a3"/>
        <w:ind w:firstLineChars="0" w:firstLine="0"/>
        <w:jc w:val="center"/>
        <w:rPr>
          <w:rFonts w:hint="eastAsia"/>
        </w:rPr>
        <w:sectPr w:rsidR="00E62D98" w:rsidRPr="00BC3A5F"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55" w:name="_Toc4883635"/>
      <w:r>
        <w:rPr>
          <w:rFonts w:hint="eastAsia"/>
        </w:rPr>
        <w:lastRenderedPageBreak/>
        <w:t>实验过程与调试</w:t>
      </w:r>
      <w:bookmarkStart w:id="56" w:name="_Toc230955688"/>
      <w:bookmarkStart w:id="57" w:name="_Toc230405694"/>
      <w:bookmarkStart w:id="58" w:name="_Toc266358974"/>
      <w:bookmarkEnd w:id="55"/>
    </w:p>
    <w:p w14:paraId="47283B7A" w14:textId="77777777" w:rsidR="000C5960" w:rsidRDefault="007E12D0" w:rsidP="00591A3F">
      <w:pPr>
        <w:pStyle w:val="2"/>
        <w:tabs>
          <w:tab w:val="clear" w:pos="720"/>
          <w:tab w:val="left" w:pos="567"/>
        </w:tabs>
        <w:ind w:left="818" w:right="240" w:hanging="818"/>
      </w:pPr>
      <w:bookmarkStart w:id="59" w:name="_Toc4883636"/>
      <w:bookmarkEnd w:id="56"/>
      <w:bookmarkEnd w:id="57"/>
      <w:bookmarkEnd w:id="58"/>
      <w:r>
        <w:rPr>
          <w:rFonts w:hint="eastAsia"/>
        </w:rPr>
        <w:t>测试用例和功能测试</w:t>
      </w:r>
      <w:bookmarkEnd w:id="59"/>
    </w:p>
    <w:p w14:paraId="6D7E8A30" w14:textId="3C380084" w:rsidR="00FC3E8B" w:rsidRDefault="00580072" w:rsidP="007C3176">
      <w:pPr>
        <w:pStyle w:val="a3"/>
        <w:ind w:rightChars="11" w:right="26" w:firstLine="480"/>
      </w:pPr>
      <w:r>
        <w:rPr>
          <w:rFonts w:hint="eastAsia"/>
        </w:rPr>
        <w:t>测试过程除中断</w:t>
      </w:r>
      <w:proofErr w:type="gramStart"/>
      <w:r>
        <w:rPr>
          <w:rFonts w:hint="eastAsia"/>
        </w:rPr>
        <w:t>外采用</w:t>
      </w:r>
      <w:proofErr w:type="gramEnd"/>
      <w:r>
        <w:rPr>
          <w:rFonts w:hint="eastAsia"/>
        </w:rPr>
        <w:t>的是</w:t>
      </w:r>
      <w:r w:rsidR="007345EE">
        <w:rPr>
          <w:rFonts w:hint="eastAsia"/>
        </w:rPr>
        <w:t>老师给的标准程序，观察其运行现象和计数结果与标准结果进行对比进行测试</w:t>
      </w:r>
      <w:r w:rsidR="00885091">
        <w:rPr>
          <w:rFonts w:hint="eastAsia"/>
        </w:rPr>
        <w:t>，由于进行的测试过程较多且均重复操作，所以在测试用例中仅写明一列</w:t>
      </w:r>
      <w:proofErr w:type="spellStart"/>
      <w:r w:rsidR="00885091">
        <w:rPr>
          <w:rFonts w:hint="eastAsia"/>
        </w:rPr>
        <w:t>l</w:t>
      </w:r>
      <w:r w:rsidR="00885091">
        <w:t>ogisim</w:t>
      </w:r>
      <w:proofErr w:type="spellEnd"/>
      <w:r w:rsidR="00885091">
        <w:rPr>
          <w:rFonts w:hint="eastAsia"/>
        </w:rPr>
        <w:t>下测试结果和</w:t>
      </w:r>
      <w:proofErr w:type="spellStart"/>
      <w:r w:rsidR="00885091">
        <w:rPr>
          <w:rFonts w:hint="eastAsia"/>
        </w:rPr>
        <w:t>v</w:t>
      </w:r>
      <w:r w:rsidR="00885091">
        <w:t>ivado</w:t>
      </w:r>
      <w:proofErr w:type="spellEnd"/>
      <w:r w:rsidR="00885091">
        <w:rPr>
          <w:rFonts w:hint="eastAsia"/>
        </w:rPr>
        <w:t>下测试结果，其余测试仅将结果在性能分析中列表记录，而测试中遇到的问题将写在主要故障和调试部分</w:t>
      </w:r>
      <w:r w:rsidR="007345EE">
        <w:rPr>
          <w:rFonts w:hint="eastAsia"/>
        </w:rPr>
        <w:t>。</w:t>
      </w:r>
    </w:p>
    <w:p w14:paraId="2A884F98" w14:textId="1AA43F22" w:rsidR="007E12D0" w:rsidRDefault="007D1810" w:rsidP="007E12D0">
      <w:pPr>
        <w:pStyle w:val="30"/>
        <w:tabs>
          <w:tab w:val="left" w:pos="1080"/>
        </w:tabs>
        <w:spacing w:beforeLines="0" w:before="229" w:afterLines="0" w:after="229"/>
      </w:pPr>
      <w:proofErr w:type="spellStart"/>
      <w:r>
        <w:rPr>
          <w:rFonts w:hint="eastAsia"/>
        </w:rPr>
        <w:t>lo</w:t>
      </w:r>
      <w:r>
        <w:t>gisim</w:t>
      </w:r>
      <w:proofErr w:type="spellEnd"/>
      <w:r>
        <w:rPr>
          <w:rFonts w:hint="eastAsia"/>
        </w:rPr>
        <w:t>-</w:t>
      </w:r>
      <w:r w:rsidR="00A447B0">
        <w:rPr>
          <w:rFonts w:hint="eastAsia"/>
        </w:rPr>
        <w:t>重定向流水线</w:t>
      </w:r>
    </w:p>
    <w:p w14:paraId="7C70BCEB" w14:textId="0D9CC765" w:rsidR="0027012C" w:rsidRDefault="0027012C" w:rsidP="00EC1077">
      <w:pPr>
        <w:pStyle w:val="a3"/>
        <w:ind w:rightChars="11" w:right="26" w:firstLine="480"/>
      </w:pPr>
      <w:r>
        <w:rPr>
          <w:rFonts w:hint="eastAsia"/>
        </w:rPr>
        <w:t>将扩展四条指令对应程序填入</w:t>
      </w:r>
      <w:r>
        <w:rPr>
          <w:rFonts w:hint="eastAsia"/>
        </w:rPr>
        <w:t>b</w:t>
      </w:r>
      <w:r>
        <w:t>enchmark.asm</w:t>
      </w:r>
      <w:r>
        <w:rPr>
          <w:rFonts w:hint="eastAsia"/>
        </w:rPr>
        <w:t>的对应位置中，之后转化为</w:t>
      </w:r>
      <w:r>
        <w:rPr>
          <w:rFonts w:hint="eastAsia"/>
        </w:rPr>
        <w:t>.</w:t>
      </w:r>
      <w:r>
        <w:t>hex</w:t>
      </w:r>
      <w:r>
        <w:rPr>
          <w:rFonts w:hint="eastAsia"/>
        </w:rPr>
        <w:t>后缀文件，在</w:t>
      </w:r>
      <w:r>
        <w:rPr>
          <w:rFonts w:hint="eastAsia"/>
        </w:rPr>
        <w:t>L</w:t>
      </w:r>
      <w:r>
        <w:t>ogisim</w:t>
      </w:r>
      <w:r>
        <w:rPr>
          <w:rFonts w:hint="eastAsia"/>
        </w:rPr>
        <w:t>中导入镜像，开启</w:t>
      </w:r>
      <w:r w:rsidR="006A6EF6">
        <w:rPr>
          <w:rFonts w:hint="eastAsia"/>
        </w:rPr>
        <w:t>时钟</w:t>
      </w:r>
      <w:r>
        <w:rPr>
          <w:rFonts w:hint="eastAsia"/>
        </w:rPr>
        <w:t>模拟，</w:t>
      </w:r>
      <w:r w:rsidR="00F9493C">
        <w:rPr>
          <w:rFonts w:hint="eastAsia"/>
        </w:rPr>
        <w:t>其</w:t>
      </w:r>
      <w:r w:rsidR="00DA4DA6">
        <w:rPr>
          <w:rFonts w:hint="eastAsia"/>
        </w:rPr>
        <w:t>计数</w:t>
      </w:r>
      <w:r w:rsidR="00F9493C">
        <w:rPr>
          <w:rFonts w:hint="eastAsia"/>
        </w:rPr>
        <w:t>结果如下所示</w:t>
      </w:r>
      <w:r w:rsidR="00253852">
        <w:rPr>
          <w:rFonts w:hint="eastAsia"/>
        </w:rPr>
        <w:t>：</w:t>
      </w:r>
    </w:p>
    <w:p w14:paraId="411D4F53" w14:textId="3762BDBA" w:rsidR="00386E52" w:rsidRDefault="00386E52" w:rsidP="00386E52">
      <w:pPr>
        <w:pStyle w:val="a3"/>
        <w:ind w:rightChars="11" w:right="26" w:firstLineChars="0" w:firstLine="0"/>
        <w:jc w:val="center"/>
      </w:pPr>
      <w:r w:rsidRPr="00386E52">
        <w:rPr>
          <w:noProof/>
        </w:rPr>
        <w:drawing>
          <wp:inline distT="0" distB="0" distL="0" distR="0" wp14:anchorId="77E586AE" wp14:editId="25554F5A">
            <wp:extent cx="5554980" cy="982980"/>
            <wp:effectExtent l="0" t="0" r="7620" b="7620"/>
            <wp:docPr id="68" name="图片 68" descr="C:\Users\LXR\Documents\Tencent Files\1021551729\Image\SharePic\2019033020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XR\Documents\Tencent Files\1021551729\Image\SharePic\20190330204616.png"/>
                    <pic:cNvPicPr>
                      <a:picLocks noChangeAspect="1" noChangeArrowheads="1"/>
                    </pic:cNvPicPr>
                  </pic:nvPicPr>
                  <pic:blipFill rotWithShape="1">
                    <a:blip r:embed="rId60">
                      <a:extLst>
                        <a:ext uri="{28A0092B-C50C-407E-A947-70E740481C1C}">
                          <a14:useLocalDpi xmlns:a14="http://schemas.microsoft.com/office/drawing/2010/main" val="0"/>
                        </a:ext>
                      </a:extLst>
                    </a:blip>
                    <a:srcRect r="782" b="33903"/>
                    <a:stretch/>
                  </pic:blipFill>
                  <pic:spPr bwMode="auto">
                    <a:xfrm>
                      <a:off x="0" y="0"/>
                      <a:ext cx="5554980" cy="982980"/>
                    </a:xfrm>
                    <a:prstGeom prst="rect">
                      <a:avLst/>
                    </a:prstGeom>
                    <a:noFill/>
                    <a:ln>
                      <a:noFill/>
                    </a:ln>
                    <a:extLst>
                      <a:ext uri="{53640926-AAD7-44D8-BBD7-CCE9431645EC}">
                        <a14:shadowObscured xmlns:a14="http://schemas.microsoft.com/office/drawing/2010/main"/>
                      </a:ext>
                    </a:extLst>
                  </pic:spPr>
                </pic:pic>
              </a:graphicData>
            </a:graphic>
          </wp:inline>
        </w:drawing>
      </w:r>
    </w:p>
    <w:p w14:paraId="62155931" w14:textId="009A99F0" w:rsidR="00D33B25" w:rsidRDefault="00D33B25" w:rsidP="00D33B25">
      <w:pPr>
        <w:pStyle w:val="affe"/>
        <w:rPr>
          <w:rFonts w:hint="eastAsia"/>
        </w:rPr>
      </w:pPr>
      <w:r>
        <w:rPr>
          <w:rFonts w:hint="eastAsia"/>
        </w:rPr>
        <w:t xml:space="preserve">图 </w:t>
      </w:r>
      <w:r>
        <w:rPr>
          <w:rFonts w:hint="eastAsia"/>
        </w:rPr>
        <w:t>4</w:t>
      </w:r>
      <w:r>
        <w:t>.</w:t>
      </w:r>
      <w:r>
        <w:rPr>
          <w:rFonts w:hint="eastAsia"/>
        </w:rPr>
        <w:t>1</w:t>
      </w:r>
      <w:r>
        <w:t xml:space="preserve"> benchmark</w:t>
      </w:r>
      <w:r>
        <w:rPr>
          <w:rFonts w:hint="eastAsia"/>
        </w:rPr>
        <w:t>运行结果</w:t>
      </w:r>
    </w:p>
    <w:p w14:paraId="7BBF2BB2" w14:textId="13B73BB2" w:rsidR="005D3712" w:rsidRDefault="005D3712" w:rsidP="005D3712">
      <w:pPr>
        <w:pStyle w:val="a3"/>
        <w:ind w:rightChars="11" w:right="26" w:firstLineChars="0" w:firstLine="0"/>
      </w:pPr>
      <w:r>
        <w:tab/>
      </w:r>
      <w:r>
        <w:rPr>
          <w:rFonts w:hint="eastAsia"/>
        </w:rPr>
        <w:t>按下</w:t>
      </w:r>
      <w:r>
        <w:t>G</w:t>
      </w:r>
      <w:r>
        <w:rPr>
          <w:rFonts w:hint="eastAsia"/>
        </w:rPr>
        <w:t>o</w:t>
      </w:r>
      <w:r>
        <w:rPr>
          <w:rFonts w:hint="eastAsia"/>
        </w:rPr>
        <w:t>按钮运行完成</w:t>
      </w:r>
      <w:r>
        <w:rPr>
          <w:rFonts w:hint="eastAsia"/>
        </w:rPr>
        <w:t>S</w:t>
      </w:r>
      <w:r>
        <w:t>RLV</w:t>
      </w:r>
      <w:r>
        <w:rPr>
          <w:rFonts w:hint="eastAsia"/>
        </w:rPr>
        <w:t>指令后记</w:t>
      </w:r>
      <w:proofErr w:type="gramStart"/>
      <w:r>
        <w:rPr>
          <w:rFonts w:hint="eastAsia"/>
        </w:rPr>
        <w:t>数结果</w:t>
      </w:r>
      <w:proofErr w:type="gramEnd"/>
      <w:r>
        <w:rPr>
          <w:rFonts w:hint="eastAsia"/>
        </w:rPr>
        <w:t>如下所示：</w:t>
      </w:r>
    </w:p>
    <w:p w14:paraId="7779E791" w14:textId="7650867C" w:rsidR="00930067" w:rsidRDefault="00930067" w:rsidP="00930067">
      <w:pPr>
        <w:pStyle w:val="a3"/>
        <w:ind w:rightChars="11" w:right="26" w:firstLineChars="0" w:firstLine="0"/>
        <w:jc w:val="center"/>
      </w:pPr>
      <w:r w:rsidRPr="00930067">
        <w:rPr>
          <w:noProof/>
        </w:rPr>
        <w:drawing>
          <wp:inline distT="0" distB="0" distL="0" distR="0" wp14:anchorId="0C7DF1C8" wp14:editId="14B40D43">
            <wp:extent cx="5598795" cy="937260"/>
            <wp:effectExtent l="0" t="0" r="1905" b="0"/>
            <wp:docPr id="69" name="图片 69" descr="C:\Users\LXR\Documents\Tencent Files\1021551729\Image\SharePic\2019033020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XR\Documents\Tencent Files\1021551729\Image\SharePic\20190330204852.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9848"/>
                    <a:stretch/>
                  </pic:blipFill>
                  <pic:spPr bwMode="auto">
                    <a:xfrm>
                      <a:off x="0" y="0"/>
                      <a:ext cx="5598795"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0A442728" w14:textId="281E8893" w:rsidR="00D33B25" w:rsidRPr="00D33B25" w:rsidRDefault="00D33B25" w:rsidP="00930067">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sidRPr="00D33B25">
        <w:rPr>
          <w:rFonts w:ascii="黑体" w:eastAsia="黑体" w:hAnsi="黑体" w:cs="Arial" w:hint="eastAsia"/>
          <w:sz w:val="21"/>
        </w:rPr>
        <w:t>2</w:t>
      </w:r>
      <w:r w:rsidRPr="00D33B25">
        <w:rPr>
          <w:rFonts w:ascii="黑体" w:eastAsia="黑体" w:hAnsi="黑体" w:cs="Arial"/>
          <w:sz w:val="21"/>
        </w:rPr>
        <w:t xml:space="preserve"> </w:t>
      </w:r>
      <w:proofErr w:type="spellStart"/>
      <w:r w:rsidRPr="00D33B25">
        <w:rPr>
          <w:rFonts w:ascii="黑体" w:eastAsia="黑体" w:hAnsi="黑体" w:cs="Arial"/>
          <w:sz w:val="21"/>
        </w:rPr>
        <w:t>benchmark</w:t>
      </w:r>
      <w:r w:rsidRPr="00D33B25">
        <w:rPr>
          <w:rFonts w:ascii="黑体" w:eastAsia="黑体" w:hAnsi="黑体" w:cs="Arial"/>
          <w:sz w:val="21"/>
        </w:rPr>
        <w:t>+srlv</w:t>
      </w:r>
      <w:proofErr w:type="spellEnd"/>
      <w:r w:rsidRPr="00D33B25">
        <w:rPr>
          <w:rFonts w:ascii="黑体" w:eastAsia="黑体" w:hAnsi="黑体" w:cs="Arial" w:hint="eastAsia"/>
          <w:sz w:val="21"/>
        </w:rPr>
        <w:t>运行结果</w:t>
      </w:r>
    </w:p>
    <w:p w14:paraId="27793778" w14:textId="5A6D7205" w:rsidR="005D3712" w:rsidRDefault="005D3712" w:rsidP="005D3712">
      <w:pPr>
        <w:pStyle w:val="a3"/>
        <w:ind w:rightChars="11" w:right="26" w:firstLineChars="0"/>
      </w:pPr>
      <w:r>
        <w:rPr>
          <w:rFonts w:hint="eastAsia"/>
        </w:rPr>
        <w:t>按下</w:t>
      </w:r>
      <w:r>
        <w:t>G</w:t>
      </w:r>
      <w:r>
        <w:rPr>
          <w:rFonts w:hint="eastAsia"/>
        </w:rPr>
        <w:t>o</w:t>
      </w:r>
      <w:r>
        <w:rPr>
          <w:rFonts w:hint="eastAsia"/>
        </w:rPr>
        <w:t>按钮运行完成</w:t>
      </w:r>
      <w:r>
        <w:rPr>
          <w:rFonts w:hint="eastAsia"/>
        </w:rPr>
        <w:t>S</w:t>
      </w:r>
      <w:r>
        <w:t>RAV</w:t>
      </w:r>
      <w:r>
        <w:rPr>
          <w:rFonts w:hint="eastAsia"/>
        </w:rPr>
        <w:t>指令后记</w:t>
      </w:r>
      <w:proofErr w:type="gramStart"/>
      <w:r>
        <w:rPr>
          <w:rFonts w:hint="eastAsia"/>
        </w:rPr>
        <w:t>数结果</w:t>
      </w:r>
      <w:proofErr w:type="gramEnd"/>
      <w:r>
        <w:rPr>
          <w:rFonts w:hint="eastAsia"/>
        </w:rPr>
        <w:t>如下所示：</w:t>
      </w:r>
    </w:p>
    <w:p w14:paraId="33BC09E0" w14:textId="5C975C94" w:rsidR="00930067" w:rsidRDefault="00930067" w:rsidP="00930067">
      <w:pPr>
        <w:pStyle w:val="a3"/>
        <w:ind w:rightChars="11" w:right="26" w:firstLineChars="0" w:firstLine="0"/>
      </w:pPr>
      <w:r w:rsidRPr="00930067">
        <w:rPr>
          <w:noProof/>
        </w:rPr>
        <w:drawing>
          <wp:inline distT="0" distB="0" distL="0" distR="0" wp14:anchorId="3171B67B" wp14:editId="29B04AD0">
            <wp:extent cx="5598795" cy="1019175"/>
            <wp:effectExtent l="0" t="0" r="1905" b="9525"/>
            <wp:docPr id="70" name="图片 70" descr="C:\Users\LXR\Documents\Tencent Files\1021551729\Image\SharePic\2019033020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XR\Documents\Tencent Files\1021551729\Image\SharePic\201903302049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8795" cy="1019175"/>
                    </a:xfrm>
                    <a:prstGeom prst="rect">
                      <a:avLst/>
                    </a:prstGeom>
                    <a:noFill/>
                    <a:ln>
                      <a:noFill/>
                    </a:ln>
                  </pic:spPr>
                </pic:pic>
              </a:graphicData>
            </a:graphic>
          </wp:inline>
        </w:drawing>
      </w:r>
    </w:p>
    <w:p w14:paraId="24E4F414" w14:textId="15B5AA1D" w:rsidR="00D33B25" w:rsidRDefault="00D33B25" w:rsidP="00D33B25">
      <w:pPr>
        <w:pStyle w:val="a3"/>
        <w:ind w:rightChars="11" w:right="26" w:firstLineChars="0" w:firstLine="0"/>
        <w:jc w:val="center"/>
        <w:rPr>
          <w:rFonts w:hint="eastAsia"/>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sz w:val="21"/>
        </w:rPr>
        <w:t>3</w:t>
      </w:r>
      <w:r w:rsidRPr="00D33B25">
        <w:rPr>
          <w:rFonts w:ascii="黑体" w:eastAsia="黑体" w:hAnsi="黑体" w:cs="Arial"/>
          <w:sz w:val="21"/>
        </w:rPr>
        <w:t xml:space="preserve"> </w:t>
      </w:r>
      <w:proofErr w:type="spellStart"/>
      <w:r w:rsidRPr="00D33B25">
        <w:rPr>
          <w:rFonts w:ascii="黑体" w:eastAsia="黑体" w:hAnsi="黑体" w:cs="Arial"/>
          <w:sz w:val="21"/>
        </w:rPr>
        <w:t>benchmark+srlv</w:t>
      </w:r>
      <w:r>
        <w:rPr>
          <w:rFonts w:ascii="黑体" w:eastAsia="黑体" w:hAnsi="黑体" w:cs="Arial"/>
          <w:sz w:val="21"/>
        </w:rPr>
        <w:t>+srav</w:t>
      </w:r>
      <w:proofErr w:type="spellEnd"/>
      <w:r w:rsidRPr="00D33B25">
        <w:rPr>
          <w:rFonts w:ascii="黑体" w:eastAsia="黑体" w:hAnsi="黑体" w:cs="Arial" w:hint="eastAsia"/>
          <w:sz w:val="21"/>
        </w:rPr>
        <w:t>运行结果</w:t>
      </w:r>
    </w:p>
    <w:p w14:paraId="2913B8A1" w14:textId="6B32E7EC" w:rsidR="005D3712" w:rsidRDefault="005D3712" w:rsidP="005D3712">
      <w:pPr>
        <w:pStyle w:val="a3"/>
        <w:ind w:rightChars="11" w:right="26" w:firstLineChars="0"/>
      </w:pPr>
      <w:r>
        <w:rPr>
          <w:rFonts w:hint="eastAsia"/>
        </w:rPr>
        <w:lastRenderedPageBreak/>
        <w:t>按下</w:t>
      </w:r>
      <w:r>
        <w:t>G</w:t>
      </w:r>
      <w:r>
        <w:rPr>
          <w:rFonts w:hint="eastAsia"/>
        </w:rPr>
        <w:t>o</w:t>
      </w:r>
      <w:r>
        <w:rPr>
          <w:rFonts w:hint="eastAsia"/>
        </w:rPr>
        <w:t>按钮运行完成</w:t>
      </w:r>
      <w:r>
        <w:t>LBU</w:t>
      </w:r>
      <w:r>
        <w:rPr>
          <w:rFonts w:hint="eastAsia"/>
        </w:rPr>
        <w:t>指令后记</w:t>
      </w:r>
      <w:proofErr w:type="gramStart"/>
      <w:r>
        <w:rPr>
          <w:rFonts w:hint="eastAsia"/>
        </w:rPr>
        <w:t>数结果</w:t>
      </w:r>
      <w:proofErr w:type="gramEnd"/>
      <w:r>
        <w:rPr>
          <w:rFonts w:hint="eastAsia"/>
        </w:rPr>
        <w:t>如下所示：</w:t>
      </w:r>
    </w:p>
    <w:p w14:paraId="1AF84B30" w14:textId="754BE9E2" w:rsidR="00930067" w:rsidRDefault="00930067" w:rsidP="00930067">
      <w:pPr>
        <w:pStyle w:val="a3"/>
        <w:ind w:rightChars="11" w:right="26" w:firstLineChars="0" w:firstLine="0"/>
      </w:pPr>
      <w:r w:rsidRPr="00930067">
        <w:rPr>
          <w:noProof/>
        </w:rPr>
        <w:drawing>
          <wp:inline distT="0" distB="0" distL="0" distR="0" wp14:anchorId="6A85F7E8" wp14:editId="7D1B903D">
            <wp:extent cx="5598795" cy="981710"/>
            <wp:effectExtent l="0" t="0" r="1905" b="8890"/>
            <wp:docPr id="71" name="图片 71" descr="C:\Users\LXR\Documents\Tencent Files\1021551729\Image\SharePic\201903302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XR\Documents\Tencent Files\1021551729\Image\SharePic\2019033020494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98795" cy="981710"/>
                    </a:xfrm>
                    <a:prstGeom prst="rect">
                      <a:avLst/>
                    </a:prstGeom>
                    <a:noFill/>
                    <a:ln>
                      <a:noFill/>
                    </a:ln>
                  </pic:spPr>
                </pic:pic>
              </a:graphicData>
            </a:graphic>
          </wp:inline>
        </w:drawing>
      </w:r>
    </w:p>
    <w:p w14:paraId="670063B4" w14:textId="7C0EB52C" w:rsidR="00D33B25" w:rsidRPr="00D33B25" w:rsidRDefault="00D33B25" w:rsidP="00D33B25">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sz w:val="21"/>
        </w:rPr>
        <w:t>4</w:t>
      </w:r>
      <w:r w:rsidRPr="00D33B25">
        <w:rPr>
          <w:rFonts w:ascii="黑体" w:eastAsia="黑体" w:hAnsi="黑体" w:cs="Arial"/>
          <w:sz w:val="21"/>
        </w:rPr>
        <w:t xml:space="preserve"> </w:t>
      </w:r>
      <w:proofErr w:type="spellStart"/>
      <w:r w:rsidRPr="00D33B25">
        <w:rPr>
          <w:rFonts w:ascii="黑体" w:eastAsia="黑体" w:hAnsi="黑体" w:cs="Arial"/>
          <w:sz w:val="21"/>
        </w:rPr>
        <w:t>benchmark+srlv</w:t>
      </w:r>
      <w:r>
        <w:rPr>
          <w:rFonts w:ascii="黑体" w:eastAsia="黑体" w:hAnsi="黑体" w:cs="Arial"/>
          <w:sz w:val="21"/>
        </w:rPr>
        <w:t>+srav+lbu</w:t>
      </w:r>
      <w:proofErr w:type="spellEnd"/>
      <w:r w:rsidRPr="00D33B25">
        <w:rPr>
          <w:rFonts w:ascii="黑体" w:eastAsia="黑体" w:hAnsi="黑体" w:cs="Arial" w:hint="eastAsia"/>
          <w:sz w:val="21"/>
        </w:rPr>
        <w:t>运行结果</w:t>
      </w:r>
    </w:p>
    <w:p w14:paraId="5FDBC65B" w14:textId="67102C72" w:rsidR="005D3712" w:rsidRDefault="005D3712" w:rsidP="005D3712">
      <w:pPr>
        <w:pStyle w:val="a3"/>
        <w:ind w:rightChars="11" w:right="26" w:firstLineChars="0"/>
      </w:pPr>
      <w:r>
        <w:rPr>
          <w:rFonts w:hint="eastAsia"/>
        </w:rPr>
        <w:t>按下</w:t>
      </w:r>
      <w:r>
        <w:t>G</w:t>
      </w:r>
      <w:r>
        <w:rPr>
          <w:rFonts w:hint="eastAsia"/>
        </w:rPr>
        <w:t>o</w:t>
      </w:r>
      <w:r>
        <w:rPr>
          <w:rFonts w:hint="eastAsia"/>
        </w:rPr>
        <w:t>按钮运行完成</w:t>
      </w:r>
      <w:r>
        <w:t>BGEZ</w:t>
      </w:r>
      <w:r>
        <w:rPr>
          <w:rFonts w:hint="eastAsia"/>
        </w:rPr>
        <w:t>指令后记</w:t>
      </w:r>
      <w:proofErr w:type="gramStart"/>
      <w:r>
        <w:rPr>
          <w:rFonts w:hint="eastAsia"/>
        </w:rPr>
        <w:t>数结果</w:t>
      </w:r>
      <w:proofErr w:type="gramEnd"/>
      <w:r>
        <w:rPr>
          <w:rFonts w:hint="eastAsia"/>
        </w:rPr>
        <w:t>如下所示：</w:t>
      </w:r>
    </w:p>
    <w:p w14:paraId="7285F477" w14:textId="24D8DBAD" w:rsidR="003856BA" w:rsidRDefault="003856BA" w:rsidP="003856BA">
      <w:pPr>
        <w:pStyle w:val="a3"/>
        <w:ind w:rightChars="11" w:right="26" w:firstLineChars="0" w:firstLine="0"/>
      </w:pPr>
      <w:r w:rsidRPr="003856BA">
        <w:rPr>
          <w:noProof/>
        </w:rPr>
        <w:drawing>
          <wp:inline distT="0" distB="0" distL="0" distR="0" wp14:anchorId="3F7E6A0B" wp14:editId="5CDF093A">
            <wp:extent cx="5598795" cy="984885"/>
            <wp:effectExtent l="0" t="0" r="1905" b="5715"/>
            <wp:docPr id="72" name="图片 72" descr="C:\Users\LXR\Documents\Tencent Files\1021551729\Image\SharePic\2019033020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XR\Documents\Tencent Files\1021551729\Image\SharePic\2019033020500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98795" cy="984885"/>
                    </a:xfrm>
                    <a:prstGeom prst="rect">
                      <a:avLst/>
                    </a:prstGeom>
                    <a:noFill/>
                    <a:ln>
                      <a:noFill/>
                    </a:ln>
                  </pic:spPr>
                </pic:pic>
              </a:graphicData>
            </a:graphic>
          </wp:inline>
        </w:drawing>
      </w:r>
    </w:p>
    <w:p w14:paraId="2E7043A1" w14:textId="6E7D2D09" w:rsidR="00D33B25" w:rsidRPr="00D33B25" w:rsidRDefault="00D33B25" w:rsidP="00D33B25">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sz w:val="21"/>
        </w:rPr>
        <w:t>5</w:t>
      </w:r>
      <w:r w:rsidRPr="00D33B25">
        <w:rPr>
          <w:rFonts w:ascii="黑体" w:eastAsia="黑体" w:hAnsi="黑体" w:cs="Arial"/>
          <w:sz w:val="21"/>
        </w:rPr>
        <w:t xml:space="preserve"> </w:t>
      </w:r>
      <w:proofErr w:type="spellStart"/>
      <w:r w:rsidRPr="00D33B25">
        <w:rPr>
          <w:rFonts w:ascii="黑体" w:eastAsia="黑体" w:hAnsi="黑体" w:cs="Arial"/>
          <w:sz w:val="21"/>
        </w:rPr>
        <w:t>benchmark+srlv</w:t>
      </w:r>
      <w:r>
        <w:rPr>
          <w:rFonts w:ascii="黑体" w:eastAsia="黑体" w:hAnsi="黑体" w:cs="Arial"/>
          <w:sz w:val="21"/>
        </w:rPr>
        <w:t>+srav+lbu</w:t>
      </w:r>
      <w:r>
        <w:rPr>
          <w:rFonts w:ascii="黑体" w:eastAsia="黑体" w:hAnsi="黑体" w:cs="Arial"/>
          <w:sz w:val="21"/>
        </w:rPr>
        <w:t>+bgez</w:t>
      </w:r>
      <w:proofErr w:type="spellEnd"/>
      <w:r w:rsidRPr="00D33B25">
        <w:rPr>
          <w:rFonts w:ascii="黑体" w:eastAsia="黑体" w:hAnsi="黑体" w:cs="Arial" w:hint="eastAsia"/>
          <w:sz w:val="21"/>
        </w:rPr>
        <w:t>运行结果</w:t>
      </w:r>
    </w:p>
    <w:p w14:paraId="107162E0" w14:textId="0DF78A07" w:rsidR="005D3712" w:rsidRDefault="005D3712" w:rsidP="005D3712">
      <w:pPr>
        <w:pStyle w:val="a3"/>
        <w:ind w:rightChars="11" w:right="26" w:firstLineChars="0"/>
        <w:rPr>
          <w:rFonts w:hint="eastAsia"/>
        </w:rPr>
      </w:pPr>
      <w:r>
        <w:rPr>
          <w:rFonts w:hint="eastAsia"/>
        </w:rPr>
        <w:t>再次按下</w:t>
      </w:r>
      <w:r>
        <w:rPr>
          <w:rFonts w:hint="eastAsia"/>
        </w:rPr>
        <w:t>G</w:t>
      </w:r>
      <w:r>
        <w:t>o</w:t>
      </w:r>
      <w:r>
        <w:rPr>
          <w:rFonts w:hint="eastAsia"/>
        </w:rPr>
        <w:t>按钮将重新运行</w:t>
      </w:r>
      <w:r>
        <w:rPr>
          <w:rFonts w:hint="eastAsia"/>
        </w:rPr>
        <w:t>b</w:t>
      </w:r>
      <w:r>
        <w:t>enchmark</w:t>
      </w:r>
      <w:r w:rsidR="00803B51">
        <w:rPr>
          <w:rFonts w:hint="eastAsia"/>
        </w:rPr>
        <w:t>。</w:t>
      </w:r>
    </w:p>
    <w:p w14:paraId="3922D66A" w14:textId="21989D04" w:rsidR="003F7D96" w:rsidRDefault="00A26CB6" w:rsidP="003F7D96">
      <w:pPr>
        <w:pStyle w:val="30"/>
        <w:tabs>
          <w:tab w:val="left" w:pos="1080"/>
        </w:tabs>
        <w:spacing w:beforeLines="0" w:before="229" w:afterLines="0" w:after="229"/>
      </w:pPr>
      <w:proofErr w:type="spellStart"/>
      <w:r>
        <w:rPr>
          <w:rFonts w:hint="eastAsia"/>
        </w:rPr>
        <w:t>v</w:t>
      </w:r>
      <w:r>
        <w:t>ivado</w:t>
      </w:r>
      <w:proofErr w:type="spellEnd"/>
      <w:r>
        <w:rPr>
          <w:rFonts w:hint="eastAsia"/>
        </w:rPr>
        <w:t>-</w:t>
      </w:r>
      <w:r w:rsidR="00D50245">
        <w:rPr>
          <w:rFonts w:hint="eastAsia"/>
        </w:rPr>
        <w:t>重定向流水线</w:t>
      </w:r>
    </w:p>
    <w:p w14:paraId="74978F30" w14:textId="6F3C4D31" w:rsidR="00446567" w:rsidRPr="00446567" w:rsidRDefault="00446567" w:rsidP="00446567">
      <w:pPr>
        <w:pStyle w:val="a3"/>
        <w:ind w:firstLine="480"/>
        <w:rPr>
          <w:rFonts w:hint="eastAsia"/>
        </w:rPr>
      </w:pPr>
      <w:r>
        <w:rPr>
          <w:rFonts w:hint="eastAsia"/>
        </w:rPr>
        <w:t>测试程序</w:t>
      </w:r>
      <w:proofErr w:type="spellStart"/>
      <w:r>
        <w:rPr>
          <w:rFonts w:hint="eastAsia"/>
        </w:rPr>
        <w:t>s</w:t>
      </w:r>
      <w:r>
        <w:t>im_CPU</w:t>
      </w:r>
      <w:r>
        <w:rPr>
          <w:rFonts w:hint="eastAsia"/>
        </w:rPr>
        <w:t>.v</w:t>
      </w:r>
      <w:proofErr w:type="spellEnd"/>
      <w:r>
        <w:rPr>
          <w:rFonts w:hint="eastAsia"/>
        </w:rPr>
        <w:t>如下所示：</w:t>
      </w:r>
    </w:p>
    <w:p w14:paraId="59A3BB56" w14:textId="77777777" w:rsidR="0087081A" w:rsidRDefault="0087081A" w:rsidP="0087081A">
      <w:pPr>
        <w:pStyle w:val="a3"/>
        <w:shd w:val="clear" w:color="auto" w:fill="D9D9D9"/>
        <w:ind w:firstLine="480"/>
      </w:pPr>
      <w:r>
        <w:t xml:space="preserve">    reg </w:t>
      </w:r>
      <w:proofErr w:type="spellStart"/>
      <w:r>
        <w:t>clk</w:t>
      </w:r>
      <w:proofErr w:type="spellEnd"/>
      <w:r>
        <w:t>, reset;</w:t>
      </w:r>
    </w:p>
    <w:p w14:paraId="7956C64E" w14:textId="77777777" w:rsidR="0087081A" w:rsidRDefault="0087081A" w:rsidP="0087081A">
      <w:pPr>
        <w:pStyle w:val="a3"/>
        <w:shd w:val="clear" w:color="auto" w:fill="D9D9D9"/>
        <w:ind w:firstLine="480"/>
      </w:pPr>
      <w:r>
        <w:t xml:space="preserve">    </w:t>
      </w:r>
      <w:proofErr w:type="gramStart"/>
      <w:r>
        <w:t>reg[</w:t>
      </w:r>
      <w:proofErr w:type="gramEnd"/>
      <w:r>
        <w:t xml:space="preserve">2:0] </w:t>
      </w:r>
      <w:proofErr w:type="spellStart"/>
      <w:r>
        <w:t>display_switch</w:t>
      </w:r>
      <w:proofErr w:type="spellEnd"/>
      <w:r>
        <w:t>;</w:t>
      </w:r>
    </w:p>
    <w:p w14:paraId="1102860A" w14:textId="77777777" w:rsidR="0087081A" w:rsidRDefault="0087081A" w:rsidP="0087081A">
      <w:pPr>
        <w:pStyle w:val="a3"/>
        <w:shd w:val="clear" w:color="auto" w:fill="D9D9D9"/>
        <w:ind w:firstLine="480"/>
      </w:pPr>
      <w:r>
        <w:t xml:space="preserve">    reg [</w:t>
      </w:r>
      <w:proofErr w:type="gramStart"/>
      <w:r>
        <w:t>31:0]count</w:t>
      </w:r>
      <w:proofErr w:type="gramEnd"/>
      <w:r>
        <w:t>;</w:t>
      </w:r>
    </w:p>
    <w:p w14:paraId="28DCF019" w14:textId="77777777" w:rsidR="0087081A" w:rsidRDefault="0087081A" w:rsidP="0087081A">
      <w:pPr>
        <w:pStyle w:val="a3"/>
        <w:shd w:val="clear" w:color="auto" w:fill="D9D9D9"/>
        <w:ind w:firstLine="480"/>
      </w:pPr>
      <w:r>
        <w:t xml:space="preserve">    wire [</w:t>
      </w:r>
      <w:proofErr w:type="gramStart"/>
      <w:r>
        <w:t>7:0]</w:t>
      </w:r>
      <w:proofErr w:type="spellStart"/>
      <w:r>
        <w:t>seg</w:t>
      </w:r>
      <w:proofErr w:type="gramEnd"/>
      <w:r>
        <w:t>_an</w:t>
      </w:r>
      <w:proofErr w:type="spellEnd"/>
      <w:r>
        <w:t>, seg;</w:t>
      </w:r>
    </w:p>
    <w:p w14:paraId="3EF3A6FB" w14:textId="77777777" w:rsidR="0087081A" w:rsidRDefault="0087081A" w:rsidP="0087081A">
      <w:pPr>
        <w:pStyle w:val="a3"/>
        <w:shd w:val="clear" w:color="auto" w:fill="D9D9D9"/>
        <w:ind w:firstLine="480"/>
      </w:pPr>
      <w:r>
        <w:t xml:space="preserve">    </w:t>
      </w:r>
    </w:p>
    <w:p w14:paraId="2459B1FE" w14:textId="77777777" w:rsidR="0087081A" w:rsidRDefault="0087081A" w:rsidP="0087081A">
      <w:pPr>
        <w:pStyle w:val="a3"/>
        <w:shd w:val="clear" w:color="auto" w:fill="D9D9D9"/>
        <w:ind w:firstLine="480"/>
      </w:pPr>
      <w:r>
        <w:t xml:space="preserve">    </w:t>
      </w:r>
      <w:proofErr w:type="spellStart"/>
      <w:r>
        <w:t>single_cycle_MIPS</w:t>
      </w:r>
      <w:proofErr w:type="spellEnd"/>
      <w:r>
        <w:t xml:space="preserve"> </w:t>
      </w:r>
      <w:proofErr w:type="gramStart"/>
      <w:r>
        <w:t>CPU(</w:t>
      </w:r>
      <w:proofErr w:type="gramEnd"/>
    </w:p>
    <w:p w14:paraId="200E29B4" w14:textId="77777777" w:rsidR="0087081A" w:rsidRDefault="0087081A" w:rsidP="0087081A">
      <w:pPr>
        <w:pStyle w:val="a3"/>
        <w:shd w:val="clear" w:color="auto" w:fill="D9D9D9"/>
        <w:ind w:firstLine="480"/>
      </w:pPr>
      <w:r>
        <w:t xml:space="preserve">        </w:t>
      </w:r>
      <w:proofErr w:type="gramStart"/>
      <w:r>
        <w:t>.</w:t>
      </w:r>
      <w:proofErr w:type="spellStart"/>
      <w:r>
        <w:t>clk</w:t>
      </w:r>
      <w:proofErr w:type="gramEnd"/>
      <w:r>
        <w:t>_dvid</w:t>
      </w:r>
      <w:proofErr w:type="spellEnd"/>
      <w:r>
        <w:t>(</w:t>
      </w:r>
      <w:proofErr w:type="spellStart"/>
      <w:r>
        <w:t>clk</w:t>
      </w:r>
      <w:proofErr w:type="spellEnd"/>
      <w:r>
        <w:t>),</w:t>
      </w:r>
    </w:p>
    <w:p w14:paraId="5A629C5B" w14:textId="77777777" w:rsidR="0087081A" w:rsidRDefault="0087081A" w:rsidP="0087081A">
      <w:pPr>
        <w:pStyle w:val="a3"/>
        <w:shd w:val="clear" w:color="auto" w:fill="D9D9D9"/>
        <w:ind w:firstLine="480"/>
      </w:pPr>
      <w:r>
        <w:t xml:space="preserve">        </w:t>
      </w:r>
      <w:proofErr w:type="gramStart"/>
      <w:r>
        <w:t>.</w:t>
      </w:r>
      <w:proofErr w:type="spellStart"/>
      <w:r>
        <w:t>seg</w:t>
      </w:r>
      <w:proofErr w:type="gramEnd"/>
      <w:r>
        <w:t>_dvid</w:t>
      </w:r>
      <w:proofErr w:type="spellEnd"/>
      <w:r>
        <w:t>(</w:t>
      </w:r>
      <w:proofErr w:type="spellStart"/>
      <w:r>
        <w:t>clk</w:t>
      </w:r>
      <w:proofErr w:type="spellEnd"/>
      <w:r>
        <w:t>),</w:t>
      </w:r>
    </w:p>
    <w:p w14:paraId="14153138" w14:textId="77777777" w:rsidR="0087081A" w:rsidRDefault="0087081A" w:rsidP="0087081A">
      <w:pPr>
        <w:pStyle w:val="a3"/>
        <w:shd w:val="clear" w:color="auto" w:fill="D9D9D9"/>
        <w:ind w:firstLine="480"/>
      </w:pPr>
      <w:r>
        <w:t xml:space="preserve">        </w:t>
      </w:r>
      <w:proofErr w:type="gramStart"/>
      <w:r>
        <w:t>.reset</w:t>
      </w:r>
      <w:proofErr w:type="gramEnd"/>
      <w:r>
        <w:t>(reset),</w:t>
      </w:r>
    </w:p>
    <w:p w14:paraId="0C0DE2E0" w14:textId="77777777" w:rsidR="0087081A" w:rsidRDefault="0087081A" w:rsidP="0087081A">
      <w:pPr>
        <w:pStyle w:val="a3"/>
        <w:shd w:val="clear" w:color="auto" w:fill="D9D9D9"/>
        <w:ind w:firstLine="480"/>
      </w:pPr>
      <w:r>
        <w:t xml:space="preserve">        </w:t>
      </w:r>
      <w:proofErr w:type="gramStart"/>
      <w:r>
        <w:t>.</w:t>
      </w:r>
      <w:proofErr w:type="spellStart"/>
      <w:r>
        <w:t>display</w:t>
      </w:r>
      <w:proofErr w:type="gramEnd"/>
      <w:r>
        <w:t>_switch</w:t>
      </w:r>
      <w:proofErr w:type="spellEnd"/>
      <w:r>
        <w:t>(</w:t>
      </w:r>
      <w:proofErr w:type="spellStart"/>
      <w:r>
        <w:t>display_switch</w:t>
      </w:r>
      <w:proofErr w:type="spellEnd"/>
      <w:r>
        <w:t>),</w:t>
      </w:r>
    </w:p>
    <w:p w14:paraId="0BC56154" w14:textId="77777777" w:rsidR="0087081A" w:rsidRDefault="0087081A" w:rsidP="0087081A">
      <w:pPr>
        <w:pStyle w:val="a3"/>
        <w:shd w:val="clear" w:color="auto" w:fill="D9D9D9"/>
        <w:ind w:firstLine="480"/>
      </w:pPr>
      <w:r>
        <w:t xml:space="preserve">        </w:t>
      </w:r>
      <w:proofErr w:type="gramStart"/>
      <w:r>
        <w:t>.</w:t>
      </w:r>
      <w:proofErr w:type="spellStart"/>
      <w:r>
        <w:t>seg</w:t>
      </w:r>
      <w:proofErr w:type="gramEnd"/>
      <w:r>
        <w:t>_an</w:t>
      </w:r>
      <w:proofErr w:type="spellEnd"/>
      <w:r>
        <w:t>(</w:t>
      </w:r>
      <w:proofErr w:type="spellStart"/>
      <w:r>
        <w:t>seg_an</w:t>
      </w:r>
      <w:proofErr w:type="spellEnd"/>
      <w:r>
        <w:t>),</w:t>
      </w:r>
    </w:p>
    <w:p w14:paraId="2E337E9A" w14:textId="77777777" w:rsidR="0087081A" w:rsidRDefault="0087081A" w:rsidP="0087081A">
      <w:pPr>
        <w:pStyle w:val="a3"/>
        <w:shd w:val="clear" w:color="auto" w:fill="D9D9D9"/>
        <w:ind w:firstLine="480"/>
      </w:pPr>
      <w:r>
        <w:t xml:space="preserve">        </w:t>
      </w:r>
      <w:proofErr w:type="gramStart"/>
      <w:r>
        <w:t>.seg</w:t>
      </w:r>
      <w:proofErr w:type="gramEnd"/>
      <w:r>
        <w:t>(seg)</w:t>
      </w:r>
    </w:p>
    <w:p w14:paraId="389C37DA" w14:textId="18545C2B" w:rsidR="0087081A" w:rsidRDefault="0087081A" w:rsidP="0087081A">
      <w:pPr>
        <w:pStyle w:val="a3"/>
        <w:shd w:val="clear" w:color="auto" w:fill="D9D9D9"/>
        <w:ind w:firstLine="480"/>
        <w:rPr>
          <w:rFonts w:hint="eastAsia"/>
        </w:rPr>
      </w:pPr>
      <w:r>
        <w:t xml:space="preserve">        );</w:t>
      </w:r>
    </w:p>
    <w:p w14:paraId="5C177CBC" w14:textId="77777777" w:rsidR="0087081A" w:rsidRDefault="0087081A" w:rsidP="0087081A">
      <w:pPr>
        <w:pStyle w:val="a3"/>
        <w:shd w:val="clear" w:color="auto" w:fill="D9D9D9"/>
        <w:ind w:firstLine="480"/>
      </w:pPr>
      <w:r>
        <w:t xml:space="preserve">    initial begin</w:t>
      </w:r>
    </w:p>
    <w:p w14:paraId="0C1930A3" w14:textId="77777777" w:rsidR="0087081A" w:rsidRDefault="0087081A" w:rsidP="0087081A">
      <w:pPr>
        <w:pStyle w:val="a3"/>
        <w:shd w:val="clear" w:color="auto" w:fill="D9D9D9"/>
        <w:ind w:firstLine="480"/>
      </w:pPr>
      <w:r>
        <w:lastRenderedPageBreak/>
        <w:t xml:space="preserve">        </w:t>
      </w:r>
      <w:proofErr w:type="spellStart"/>
      <w:r>
        <w:t>clk</w:t>
      </w:r>
      <w:proofErr w:type="spellEnd"/>
      <w:r>
        <w:t xml:space="preserve"> = 0;</w:t>
      </w:r>
    </w:p>
    <w:p w14:paraId="3D6B85C0" w14:textId="77777777" w:rsidR="0087081A" w:rsidRDefault="0087081A" w:rsidP="0087081A">
      <w:pPr>
        <w:pStyle w:val="a3"/>
        <w:shd w:val="clear" w:color="auto" w:fill="D9D9D9"/>
        <w:ind w:firstLine="480"/>
      </w:pPr>
      <w:r>
        <w:t xml:space="preserve">        reset = 0;</w:t>
      </w:r>
    </w:p>
    <w:p w14:paraId="60F6FADA" w14:textId="77777777" w:rsidR="0087081A" w:rsidRDefault="0087081A" w:rsidP="0087081A">
      <w:pPr>
        <w:pStyle w:val="a3"/>
        <w:shd w:val="clear" w:color="auto" w:fill="D9D9D9"/>
        <w:ind w:firstLine="480"/>
      </w:pPr>
      <w:r>
        <w:t xml:space="preserve">        </w:t>
      </w:r>
      <w:proofErr w:type="spellStart"/>
      <w:r>
        <w:t>display_switch</w:t>
      </w:r>
      <w:proofErr w:type="spellEnd"/>
      <w:r>
        <w:t xml:space="preserve"> = 0;</w:t>
      </w:r>
    </w:p>
    <w:p w14:paraId="7E0270CE" w14:textId="77777777" w:rsidR="0087081A" w:rsidRDefault="0087081A" w:rsidP="0087081A">
      <w:pPr>
        <w:pStyle w:val="a3"/>
        <w:shd w:val="clear" w:color="auto" w:fill="D9D9D9"/>
        <w:ind w:firstLine="480"/>
      </w:pPr>
      <w:r>
        <w:t xml:space="preserve">        count = 0;</w:t>
      </w:r>
    </w:p>
    <w:p w14:paraId="3EAE9974" w14:textId="77777777" w:rsidR="0087081A" w:rsidRDefault="0087081A" w:rsidP="0087081A">
      <w:pPr>
        <w:pStyle w:val="a3"/>
        <w:shd w:val="clear" w:color="auto" w:fill="D9D9D9"/>
        <w:ind w:firstLine="480"/>
      </w:pPr>
      <w:r>
        <w:t xml:space="preserve">    end</w:t>
      </w:r>
    </w:p>
    <w:p w14:paraId="4B41D27A" w14:textId="77777777" w:rsidR="0087081A" w:rsidRDefault="0087081A" w:rsidP="0087081A">
      <w:pPr>
        <w:pStyle w:val="a3"/>
        <w:shd w:val="clear" w:color="auto" w:fill="D9D9D9"/>
        <w:ind w:firstLine="480"/>
      </w:pPr>
      <w:r>
        <w:t xml:space="preserve">    </w:t>
      </w:r>
    </w:p>
    <w:p w14:paraId="37347C45" w14:textId="77777777" w:rsidR="0087081A" w:rsidRDefault="0087081A" w:rsidP="0087081A">
      <w:pPr>
        <w:pStyle w:val="a3"/>
        <w:shd w:val="clear" w:color="auto" w:fill="D9D9D9"/>
        <w:ind w:firstLine="480"/>
      </w:pPr>
      <w:r>
        <w:t xml:space="preserve">    </w:t>
      </w:r>
    </w:p>
    <w:p w14:paraId="739036C2" w14:textId="77777777" w:rsidR="0087081A" w:rsidRDefault="0087081A" w:rsidP="0087081A">
      <w:pPr>
        <w:pStyle w:val="a3"/>
        <w:shd w:val="clear" w:color="auto" w:fill="D9D9D9"/>
        <w:ind w:firstLine="480"/>
      </w:pPr>
      <w:r>
        <w:t xml:space="preserve">    always</w:t>
      </w:r>
      <w:proofErr w:type="gramStart"/>
      <w:r>
        <w:t>@(</w:t>
      </w:r>
      <w:proofErr w:type="gramEnd"/>
      <w:r>
        <w:t>*) begin</w:t>
      </w:r>
    </w:p>
    <w:p w14:paraId="7E91AC8E" w14:textId="77777777" w:rsidR="0087081A" w:rsidRDefault="0087081A" w:rsidP="0087081A">
      <w:pPr>
        <w:pStyle w:val="a3"/>
        <w:shd w:val="clear" w:color="auto" w:fill="D9D9D9"/>
        <w:ind w:firstLine="480"/>
      </w:pPr>
      <w:r>
        <w:t xml:space="preserve">        #1 </w:t>
      </w:r>
      <w:proofErr w:type="spellStart"/>
      <w:r>
        <w:t>clk</w:t>
      </w:r>
      <w:proofErr w:type="spellEnd"/>
      <w:r>
        <w:t xml:space="preserve"> = ~</w:t>
      </w:r>
      <w:proofErr w:type="spellStart"/>
      <w:r>
        <w:t>clk</w:t>
      </w:r>
      <w:proofErr w:type="spellEnd"/>
      <w:r>
        <w:t>;</w:t>
      </w:r>
    </w:p>
    <w:p w14:paraId="3595BBFF" w14:textId="77777777" w:rsidR="0087081A" w:rsidRDefault="0087081A" w:rsidP="0087081A">
      <w:pPr>
        <w:pStyle w:val="a3"/>
        <w:shd w:val="clear" w:color="auto" w:fill="D9D9D9"/>
        <w:ind w:firstLine="480"/>
      </w:pPr>
      <w:r>
        <w:t xml:space="preserve">        count &lt;= count + 1; </w:t>
      </w:r>
    </w:p>
    <w:p w14:paraId="7542C4C4" w14:textId="4C59FB94" w:rsidR="0087081A" w:rsidRPr="00E56EAC" w:rsidRDefault="0087081A" w:rsidP="0087081A">
      <w:pPr>
        <w:pStyle w:val="a3"/>
        <w:shd w:val="clear" w:color="auto" w:fill="D9D9D9"/>
        <w:ind w:firstLine="480"/>
        <w:rPr>
          <w:rFonts w:hint="eastAsia"/>
        </w:rPr>
      </w:pPr>
      <w:r>
        <w:t xml:space="preserve">    end</w:t>
      </w:r>
    </w:p>
    <w:p w14:paraId="4E20F671" w14:textId="1188000C" w:rsidR="00153261" w:rsidRDefault="008C17D3" w:rsidP="00EC1077">
      <w:pPr>
        <w:pStyle w:val="a3"/>
        <w:ind w:rightChars="11" w:right="26" w:firstLine="480"/>
        <w:rPr>
          <w:rFonts w:hint="eastAsia"/>
        </w:rPr>
      </w:pPr>
      <w:r>
        <w:rPr>
          <w:rFonts w:hint="eastAsia"/>
        </w:rPr>
        <w:t>在通过在</w:t>
      </w:r>
      <w:proofErr w:type="spellStart"/>
      <w:r>
        <w:rPr>
          <w:rFonts w:hint="eastAsia"/>
        </w:rPr>
        <w:t>i</w:t>
      </w:r>
      <w:r>
        <w:t>ns_mem.v</w:t>
      </w:r>
      <w:proofErr w:type="spellEnd"/>
      <w:r>
        <w:rPr>
          <w:rFonts w:hint="eastAsia"/>
        </w:rPr>
        <w:t>可</w:t>
      </w:r>
      <w:r w:rsidR="00367DB6">
        <w:rPr>
          <w:rFonts w:hint="eastAsia"/>
        </w:rPr>
        <w:t>选择</w:t>
      </w:r>
      <w:r w:rsidR="00AB3BE0">
        <w:rPr>
          <w:rFonts w:hint="eastAsia"/>
        </w:rPr>
        <w:t>需要读入的测试</w:t>
      </w:r>
      <w:r>
        <w:rPr>
          <w:rFonts w:hint="eastAsia"/>
        </w:rPr>
        <w:t>文件，</w:t>
      </w:r>
      <w:r w:rsidR="00367DB6">
        <w:rPr>
          <w:rFonts w:hint="eastAsia"/>
        </w:rPr>
        <w:t>测试中直接读取</w:t>
      </w:r>
      <w:proofErr w:type="spellStart"/>
      <w:r w:rsidR="00367DB6">
        <w:rPr>
          <w:rFonts w:hint="eastAsia"/>
        </w:rPr>
        <w:t>b</w:t>
      </w:r>
      <w:r w:rsidR="00367DB6">
        <w:t>enchmark_ccmb.hex</w:t>
      </w:r>
      <w:proofErr w:type="spellEnd"/>
      <w:r w:rsidR="003A67A9">
        <w:rPr>
          <w:rFonts w:hint="eastAsia"/>
        </w:rPr>
        <w:t>，其仿真结果如下所示</w:t>
      </w:r>
      <w:r w:rsidR="0098205D">
        <w:rPr>
          <w:rFonts w:hint="eastAsia"/>
        </w:rPr>
        <w:t>，可明显观察出五段流水线的</w:t>
      </w:r>
      <w:r w:rsidR="0098205D">
        <w:rPr>
          <w:rFonts w:hint="eastAsia"/>
        </w:rPr>
        <w:t>P</w:t>
      </w:r>
      <w:r w:rsidR="0098205D">
        <w:t>C</w:t>
      </w:r>
      <w:r w:rsidR="0098205D">
        <w:rPr>
          <w:rFonts w:hint="eastAsia"/>
        </w:rPr>
        <w:t>和</w:t>
      </w:r>
      <w:r w:rsidR="0098205D">
        <w:rPr>
          <w:rFonts w:hint="eastAsia"/>
        </w:rPr>
        <w:t>I</w:t>
      </w:r>
      <w:r w:rsidR="0098205D">
        <w:t>R</w:t>
      </w:r>
      <w:r w:rsidR="0098205D">
        <w:rPr>
          <w:rFonts w:hint="eastAsia"/>
        </w:rPr>
        <w:t>变化。</w:t>
      </w:r>
    </w:p>
    <w:p w14:paraId="72ACB61B" w14:textId="48B078E6" w:rsidR="003A67A9" w:rsidRDefault="003A67A9" w:rsidP="003A67A9">
      <w:pPr>
        <w:pStyle w:val="a3"/>
        <w:ind w:rightChars="11" w:right="26" w:firstLineChars="0" w:firstLine="0"/>
      </w:pPr>
      <w:r>
        <w:rPr>
          <w:noProof/>
        </w:rPr>
        <w:drawing>
          <wp:inline distT="0" distB="0" distL="0" distR="0" wp14:anchorId="00F5551F" wp14:editId="2BBB1113">
            <wp:extent cx="5598795" cy="2037080"/>
            <wp:effectExtent l="0" t="0" r="1905"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98795" cy="2037080"/>
                    </a:xfrm>
                    <a:prstGeom prst="rect">
                      <a:avLst/>
                    </a:prstGeom>
                    <a:noFill/>
                    <a:ln>
                      <a:noFill/>
                    </a:ln>
                  </pic:spPr>
                </pic:pic>
              </a:graphicData>
            </a:graphic>
          </wp:inline>
        </w:drawing>
      </w:r>
    </w:p>
    <w:p w14:paraId="66DCDDD1" w14:textId="62CCDA84" w:rsidR="003E51D6" w:rsidRPr="00D33B25" w:rsidRDefault="003E51D6" w:rsidP="003E51D6">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sz w:val="21"/>
        </w:rPr>
        <w:t>6</w:t>
      </w:r>
      <w:r w:rsidRPr="00D33B25">
        <w:rPr>
          <w:rFonts w:ascii="黑体" w:eastAsia="黑体" w:hAnsi="黑体" w:cs="Arial"/>
          <w:sz w:val="21"/>
        </w:rPr>
        <w:t xml:space="preserve"> </w:t>
      </w:r>
      <w:r w:rsidR="00647C6C">
        <w:rPr>
          <w:rFonts w:ascii="黑体" w:eastAsia="黑体" w:hAnsi="黑体" w:cs="Arial" w:hint="eastAsia"/>
          <w:sz w:val="21"/>
        </w:rPr>
        <w:t>重定向流水线仿真图</w:t>
      </w:r>
    </w:p>
    <w:p w14:paraId="08887CC0" w14:textId="6BDEC758" w:rsidR="003F7D96" w:rsidRPr="00FC3E8B" w:rsidRDefault="00AB3BE0" w:rsidP="009845EA">
      <w:pPr>
        <w:pStyle w:val="a3"/>
        <w:ind w:rightChars="11" w:right="26" w:firstLine="480"/>
      </w:pPr>
      <w:r>
        <w:rPr>
          <w:rFonts w:hint="eastAsia"/>
        </w:rPr>
        <w:t>在测试流水线上板时首先会生成比特流直接在</w:t>
      </w:r>
      <w:r>
        <w:rPr>
          <w:rFonts w:hint="eastAsia"/>
        </w:rPr>
        <w:t>F</w:t>
      </w:r>
      <w:r>
        <w:t>PGA</w:t>
      </w:r>
      <w:r>
        <w:rPr>
          <w:rFonts w:hint="eastAsia"/>
        </w:rPr>
        <w:t>开发板上观察现象，当观察到现象错误时可直接将</w:t>
      </w:r>
      <w:proofErr w:type="spellStart"/>
      <w:r>
        <w:rPr>
          <w:rFonts w:hint="eastAsia"/>
        </w:rPr>
        <w:t>i</w:t>
      </w:r>
      <w:r>
        <w:t>ns_mem.v</w:t>
      </w:r>
      <w:proofErr w:type="spellEnd"/>
      <w:r>
        <w:rPr>
          <w:rFonts w:hint="eastAsia"/>
        </w:rPr>
        <w:t>中修改测试文件，</w:t>
      </w:r>
      <w:r w:rsidR="00A130FD">
        <w:rPr>
          <w:rFonts w:hint="eastAsia"/>
        </w:rPr>
        <w:t>之后通过仿真结果与流水线高级调试输出</w:t>
      </w:r>
      <w:r w:rsidR="00A130FD">
        <w:rPr>
          <w:rFonts w:hint="eastAsia"/>
        </w:rPr>
        <w:t>l</w:t>
      </w:r>
      <w:r w:rsidR="00A130FD">
        <w:t>og</w:t>
      </w:r>
      <w:r w:rsidR="00A130FD">
        <w:rPr>
          <w:rFonts w:hint="eastAsia"/>
        </w:rPr>
        <w:t>相结合的方式准确定位错误位置，可更有效的修改完善程序。</w:t>
      </w:r>
      <w:r w:rsidR="009845EA" w:rsidRPr="00FC3E8B">
        <w:t xml:space="preserve"> </w:t>
      </w:r>
    </w:p>
    <w:p w14:paraId="0D522DE8" w14:textId="77777777" w:rsidR="00925317" w:rsidRDefault="00925317" w:rsidP="00591A3F">
      <w:pPr>
        <w:pStyle w:val="2"/>
        <w:tabs>
          <w:tab w:val="clear" w:pos="720"/>
          <w:tab w:val="left" w:pos="567"/>
        </w:tabs>
        <w:ind w:left="818" w:right="240" w:hanging="818"/>
      </w:pPr>
      <w:bookmarkStart w:id="60" w:name="_Toc317947463"/>
      <w:bookmarkStart w:id="61" w:name="_Toc4883637"/>
      <w:r>
        <w:rPr>
          <w:rFonts w:hint="eastAsia"/>
        </w:rPr>
        <w:t>性能分析</w:t>
      </w:r>
      <w:bookmarkEnd w:id="61"/>
    </w:p>
    <w:p w14:paraId="24B7CC0A" w14:textId="1404534F" w:rsidR="00FC3E8B" w:rsidRDefault="00A606FF" w:rsidP="0022446C">
      <w:pPr>
        <w:pStyle w:val="a3"/>
        <w:ind w:rightChars="11" w:right="26" w:firstLine="480"/>
      </w:pPr>
      <w:r>
        <w:rPr>
          <w:rFonts w:hint="eastAsia"/>
        </w:rPr>
        <w:t>通过</w:t>
      </w:r>
      <w:r w:rsidR="00B91A6F" w:rsidRPr="007442D3">
        <w:t>分析不同方案时钟周期数差异</w:t>
      </w:r>
      <w:r>
        <w:rPr>
          <w:rFonts w:hint="eastAsia"/>
        </w:rPr>
        <w:t>进行性能分析</w:t>
      </w:r>
      <w:r w:rsidR="0022446C">
        <w:rPr>
          <w:rFonts w:hint="eastAsia"/>
        </w:rPr>
        <w:t>，</w:t>
      </w:r>
      <w:r w:rsidR="00393E4C">
        <w:rPr>
          <w:rFonts w:hint="eastAsia"/>
        </w:rPr>
        <w:t>其中仅测试</w:t>
      </w:r>
      <w:r w:rsidR="00393E4C">
        <w:rPr>
          <w:rFonts w:hint="eastAsia"/>
        </w:rPr>
        <w:t>b</w:t>
      </w:r>
      <w:r w:rsidR="00393E4C">
        <w:t>enchmark</w:t>
      </w:r>
      <w:r w:rsidR="00393E4C">
        <w:rPr>
          <w:rFonts w:hint="eastAsia"/>
        </w:rPr>
        <w:t>程序</w:t>
      </w:r>
      <w:r w:rsidR="00E532A6">
        <w:rPr>
          <w:rFonts w:hint="eastAsia"/>
        </w:rPr>
        <w:t>，</w:t>
      </w:r>
      <w:r w:rsidR="0022446C">
        <w:rPr>
          <w:rFonts w:hint="eastAsia"/>
        </w:rPr>
        <w:t>测试结果如下表所示：</w:t>
      </w:r>
    </w:p>
    <w:p w14:paraId="04FCC004" w14:textId="44604CF1" w:rsidR="00E74598" w:rsidRDefault="00E74598" w:rsidP="00E74598">
      <w:pPr>
        <w:pStyle w:val="affe"/>
        <w:rPr>
          <w:rFonts w:hint="eastAsia"/>
        </w:rPr>
      </w:pPr>
      <w:r>
        <w:rPr>
          <w:rFonts w:hint="eastAsia"/>
        </w:rPr>
        <w:t xml:space="preserve">表 </w:t>
      </w:r>
      <w:r>
        <w:rPr>
          <w:rFonts w:hint="eastAsia"/>
        </w:rPr>
        <w:t>4.1</w:t>
      </w:r>
      <w:r>
        <w:t xml:space="preserve"> </w:t>
      </w:r>
      <w:r>
        <w:rPr>
          <w:rFonts w:hint="eastAsia"/>
        </w:rPr>
        <w:t>性能对比表</w:t>
      </w:r>
    </w:p>
    <w:tbl>
      <w:tblPr>
        <w:tblW w:w="8850" w:type="dxa"/>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843"/>
        <w:gridCol w:w="1276"/>
        <w:gridCol w:w="1276"/>
        <w:gridCol w:w="1701"/>
        <w:gridCol w:w="2754"/>
      </w:tblGrid>
      <w:tr w:rsidR="002D7183" w14:paraId="16544556" w14:textId="77777777" w:rsidTr="00C607B4">
        <w:trPr>
          <w:tblHeader/>
          <w:jc w:val="center"/>
        </w:trPr>
        <w:tc>
          <w:tcPr>
            <w:tcW w:w="1843" w:type="dxa"/>
            <w:shd w:val="clear" w:color="auto" w:fill="auto"/>
            <w:vAlign w:val="center"/>
            <w:hideMark/>
          </w:tcPr>
          <w:p w14:paraId="4816A57A" w14:textId="77777777" w:rsidR="002D7183" w:rsidRDefault="002D7183" w:rsidP="00C607B4">
            <w:pPr>
              <w:pStyle w:val="aff8"/>
              <w:ind w:firstLineChars="0" w:firstLine="0"/>
              <w:jc w:val="center"/>
            </w:pPr>
          </w:p>
        </w:tc>
        <w:tc>
          <w:tcPr>
            <w:tcW w:w="1276" w:type="dxa"/>
          </w:tcPr>
          <w:p w14:paraId="27D70945" w14:textId="77777777" w:rsidR="002D7183" w:rsidRDefault="002D7183" w:rsidP="00C607B4">
            <w:pPr>
              <w:pStyle w:val="aff8"/>
              <w:ind w:firstLineChars="0" w:firstLine="0"/>
              <w:jc w:val="center"/>
              <w:rPr>
                <w:rFonts w:hint="eastAsia"/>
              </w:rPr>
            </w:pPr>
            <w:r>
              <w:rPr>
                <w:rFonts w:hint="eastAsia"/>
              </w:rPr>
              <w:t>单周期</w:t>
            </w:r>
            <w:r>
              <w:rPr>
                <w:rFonts w:hint="eastAsia"/>
              </w:rPr>
              <w:t>C</w:t>
            </w:r>
            <w:r>
              <w:t>PU</w:t>
            </w:r>
          </w:p>
        </w:tc>
        <w:tc>
          <w:tcPr>
            <w:tcW w:w="1276" w:type="dxa"/>
          </w:tcPr>
          <w:p w14:paraId="7F8B6EA2" w14:textId="77777777" w:rsidR="002D7183" w:rsidRDefault="002D7183" w:rsidP="00C607B4">
            <w:pPr>
              <w:pStyle w:val="aff8"/>
              <w:ind w:firstLineChars="0" w:firstLine="0"/>
              <w:jc w:val="center"/>
            </w:pPr>
            <w:r>
              <w:rPr>
                <w:rFonts w:hint="eastAsia"/>
              </w:rPr>
              <w:t>气泡流水线</w:t>
            </w:r>
          </w:p>
        </w:tc>
        <w:tc>
          <w:tcPr>
            <w:tcW w:w="1701" w:type="dxa"/>
          </w:tcPr>
          <w:p w14:paraId="23204380" w14:textId="77777777" w:rsidR="002D7183" w:rsidRDefault="002D7183" w:rsidP="00C607B4">
            <w:pPr>
              <w:pStyle w:val="aff8"/>
              <w:ind w:firstLineChars="0" w:firstLine="0"/>
              <w:jc w:val="center"/>
            </w:pPr>
            <w:r>
              <w:rPr>
                <w:rFonts w:hint="eastAsia"/>
              </w:rPr>
              <w:t>重定向流水线</w:t>
            </w:r>
          </w:p>
        </w:tc>
        <w:tc>
          <w:tcPr>
            <w:tcW w:w="2754" w:type="dxa"/>
          </w:tcPr>
          <w:p w14:paraId="27CA48B6" w14:textId="77777777" w:rsidR="002D7183" w:rsidRDefault="002D7183" w:rsidP="00C607B4">
            <w:pPr>
              <w:pStyle w:val="aff8"/>
              <w:ind w:firstLineChars="0" w:firstLine="0"/>
              <w:jc w:val="center"/>
              <w:rPr>
                <w:rFonts w:hint="eastAsia"/>
              </w:rPr>
            </w:pPr>
            <w:r>
              <w:rPr>
                <w:rFonts w:hint="eastAsia"/>
              </w:rPr>
              <w:t>重定向流水线</w:t>
            </w:r>
            <w:r>
              <w:rPr>
                <w:rFonts w:hint="eastAsia"/>
              </w:rPr>
              <w:t>+</w:t>
            </w:r>
            <w:r>
              <w:rPr>
                <w:rFonts w:hint="eastAsia"/>
              </w:rPr>
              <w:t>分支预测</w:t>
            </w:r>
          </w:p>
        </w:tc>
      </w:tr>
      <w:tr w:rsidR="002D7183" w14:paraId="0D412388" w14:textId="77777777" w:rsidTr="00C607B4">
        <w:trPr>
          <w:jc w:val="center"/>
        </w:trPr>
        <w:tc>
          <w:tcPr>
            <w:tcW w:w="1843" w:type="dxa"/>
            <w:shd w:val="clear" w:color="auto" w:fill="auto"/>
            <w:vAlign w:val="center"/>
          </w:tcPr>
          <w:p w14:paraId="39F4B834" w14:textId="7CB125B4" w:rsidR="002D7183" w:rsidRDefault="000D04C9" w:rsidP="00DF6493">
            <w:pPr>
              <w:pStyle w:val="aff8"/>
              <w:ind w:firstLineChars="0" w:firstLine="0"/>
              <w:jc w:val="center"/>
            </w:pPr>
            <w:r>
              <w:rPr>
                <w:rFonts w:hint="eastAsia"/>
              </w:rPr>
              <w:t>总</w:t>
            </w:r>
            <w:r w:rsidR="002D7183">
              <w:rPr>
                <w:rFonts w:hint="eastAsia"/>
              </w:rPr>
              <w:t>周期数</w:t>
            </w:r>
          </w:p>
        </w:tc>
        <w:tc>
          <w:tcPr>
            <w:tcW w:w="1276" w:type="dxa"/>
          </w:tcPr>
          <w:p w14:paraId="7C4B730F" w14:textId="77777777" w:rsidR="002D7183" w:rsidRDefault="002D7183" w:rsidP="00DF6493">
            <w:pPr>
              <w:pStyle w:val="aff8"/>
              <w:ind w:firstLineChars="0" w:firstLine="0"/>
              <w:jc w:val="center"/>
              <w:rPr>
                <w:rFonts w:hint="eastAsia"/>
              </w:rPr>
            </w:pPr>
            <w:r>
              <w:rPr>
                <w:rFonts w:hint="eastAsia"/>
              </w:rPr>
              <w:t>1</w:t>
            </w:r>
            <w:r>
              <w:t>545</w:t>
            </w:r>
          </w:p>
        </w:tc>
        <w:tc>
          <w:tcPr>
            <w:tcW w:w="1276" w:type="dxa"/>
          </w:tcPr>
          <w:p w14:paraId="758A1449" w14:textId="797FE341" w:rsidR="002D7183" w:rsidRDefault="00665A30" w:rsidP="00DF6493">
            <w:pPr>
              <w:pStyle w:val="aff8"/>
              <w:ind w:firstLineChars="0" w:firstLine="0"/>
              <w:jc w:val="center"/>
            </w:pPr>
            <w:r>
              <w:rPr>
                <w:rFonts w:hint="eastAsia"/>
              </w:rPr>
              <w:t>3623</w:t>
            </w:r>
          </w:p>
        </w:tc>
        <w:tc>
          <w:tcPr>
            <w:tcW w:w="1701" w:type="dxa"/>
          </w:tcPr>
          <w:p w14:paraId="4D392EE1" w14:textId="181BDF62" w:rsidR="002D7183" w:rsidRDefault="00DF6493" w:rsidP="00DF6493">
            <w:pPr>
              <w:pStyle w:val="aff8"/>
              <w:ind w:firstLineChars="0" w:firstLine="0"/>
              <w:jc w:val="center"/>
            </w:pPr>
            <w:r>
              <w:rPr>
                <w:rFonts w:hint="eastAsia"/>
              </w:rPr>
              <w:t>2297</w:t>
            </w:r>
          </w:p>
        </w:tc>
        <w:tc>
          <w:tcPr>
            <w:tcW w:w="2754" w:type="dxa"/>
          </w:tcPr>
          <w:p w14:paraId="25C8390B" w14:textId="4A65F11E" w:rsidR="002D7183" w:rsidRDefault="00DF6493" w:rsidP="00DF6493">
            <w:pPr>
              <w:pStyle w:val="aff8"/>
              <w:ind w:firstLineChars="0" w:firstLine="0"/>
              <w:jc w:val="center"/>
            </w:pPr>
            <w:r>
              <w:rPr>
                <w:rFonts w:hint="eastAsia"/>
              </w:rPr>
              <w:t>1847</w:t>
            </w:r>
          </w:p>
        </w:tc>
      </w:tr>
      <w:tr w:rsidR="002D7183" w14:paraId="18829A22" w14:textId="77777777" w:rsidTr="00C607B4">
        <w:trPr>
          <w:jc w:val="center"/>
        </w:trPr>
        <w:tc>
          <w:tcPr>
            <w:tcW w:w="1843" w:type="dxa"/>
            <w:shd w:val="clear" w:color="auto" w:fill="auto"/>
            <w:vAlign w:val="center"/>
          </w:tcPr>
          <w:p w14:paraId="3669B8CC" w14:textId="065180F8" w:rsidR="002D7183" w:rsidRDefault="002D7183" w:rsidP="00DF6493">
            <w:pPr>
              <w:pStyle w:val="aff8"/>
              <w:ind w:firstLineChars="0" w:firstLine="0"/>
              <w:jc w:val="center"/>
              <w:rPr>
                <w:rFonts w:hint="eastAsia"/>
              </w:rPr>
            </w:pPr>
            <w:r>
              <w:rPr>
                <w:rFonts w:hint="eastAsia"/>
              </w:rPr>
              <w:t>无条件分支数</w:t>
            </w:r>
          </w:p>
        </w:tc>
        <w:tc>
          <w:tcPr>
            <w:tcW w:w="1276" w:type="dxa"/>
          </w:tcPr>
          <w:p w14:paraId="10E32EEF" w14:textId="4CE282DE" w:rsidR="002D7183" w:rsidRDefault="007146A9" w:rsidP="00DF6493">
            <w:pPr>
              <w:pStyle w:val="aff8"/>
              <w:ind w:firstLineChars="0" w:firstLine="0"/>
              <w:jc w:val="center"/>
              <w:rPr>
                <w:rFonts w:hint="eastAsia"/>
              </w:rPr>
            </w:pPr>
            <w:r>
              <w:rPr>
                <w:rFonts w:hint="eastAsia"/>
              </w:rPr>
              <w:t>38</w:t>
            </w:r>
          </w:p>
        </w:tc>
        <w:tc>
          <w:tcPr>
            <w:tcW w:w="1276" w:type="dxa"/>
          </w:tcPr>
          <w:p w14:paraId="768C4742" w14:textId="7DD95A8D" w:rsidR="002D7183" w:rsidRDefault="00665A30" w:rsidP="00DF6493">
            <w:pPr>
              <w:pStyle w:val="aff8"/>
              <w:ind w:firstLineChars="0" w:firstLine="0"/>
              <w:jc w:val="center"/>
              <w:rPr>
                <w:rFonts w:hint="eastAsia"/>
              </w:rPr>
            </w:pPr>
            <w:r>
              <w:rPr>
                <w:rFonts w:hint="eastAsia"/>
              </w:rPr>
              <w:t>38</w:t>
            </w:r>
          </w:p>
        </w:tc>
        <w:tc>
          <w:tcPr>
            <w:tcW w:w="1701" w:type="dxa"/>
          </w:tcPr>
          <w:p w14:paraId="7E96B745" w14:textId="6B337127" w:rsidR="002D7183" w:rsidRPr="007146A9" w:rsidRDefault="00DF6493" w:rsidP="00DF6493">
            <w:pPr>
              <w:pStyle w:val="aff8"/>
              <w:ind w:firstLineChars="0" w:firstLine="0"/>
              <w:jc w:val="center"/>
              <w:rPr>
                <w:rFonts w:hint="eastAsia"/>
              </w:rPr>
            </w:pPr>
            <w:r>
              <w:rPr>
                <w:rFonts w:hint="eastAsia"/>
              </w:rPr>
              <w:t>38</w:t>
            </w:r>
          </w:p>
        </w:tc>
        <w:tc>
          <w:tcPr>
            <w:tcW w:w="2754" w:type="dxa"/>
          </w:tcPr>
          <w:p w14:paraId="7701BB7D" w14:textId="58A7C297" w:rsidR="002D7183" w:rsidRDefault="00DF6493" w:rsidP="00DF6493">
            <w:pPr>
              <w:pStyle w:val="aff8"/>
              <w:ind w:firstLineChars="0" w:firstLine="0"/>
              <w:jc w:val="center"/>
            </w:pPr>
            <w:r>
              <w:rPr>
                <w:rFonts w:hint="eastAsia"/>
              </w:rPr>
              <w:t>38</w:t>
            </w:r>
          </w:p>
        </w:tc>
      </w:tr>
      <w:tr w:rsidR="002D7183" w14:paraId="0D84D5C9" w14:textId="77777777" w:rsidTr="00C607B4">
        <w:trPr>
          <w:jc w:val="center"/>
        </w:trPr>
        <w:tc>
          <w:tcPr>
            <w:tcW w:w="1843" w:type="dxa"/>
            <w:shd w:val="clear" w:color="auto" w:fill="auto"/>
            <w:vAlign w:val="center"/>
          </w:tcPr>
          <w:p w14:paraId="602EC0B6" w14:textId="05CF3D69" w:rsidR="002D7183" w:rsidRDefault="002D7183" w:rsidP="00DF6493">
            <w:pPr>
              <w:pStyle w:val="aff8"/>
              <w:ind w:firstLineChars="0" w:firstLine="0"/>
              <w:jc w:val="center"/>
              <w:rPr>
                <w:rFonts w:hint="eastAsia"/>
              </w:rPr>
            </w:pPr>
            <w:r>
              <w:rPr>
                <w:rFonts w:hint="eastAsia"/>
              </w:rPr>
              <w:t>条件分支成功数</w:t>
            </w:r>
          </w:p>
        </w:tc>
        <w:tc>
          <w:tcPr>
            <w:tcW w:w="1276" w:type="dxa"/>
          </w:tcPr>
          <w:p w14:paraId="7CA3E2A6" w14:textId="0BDAC4D5" w:rsidR="002D7183" w:rsidRDefault="007146A9" w:rsidP="00DF6493">
            <w:pPr>
              <w:pStyle w:val="aff8"/>
              <w:ind w:firstLineChars="0" w:firstLine="0"/>
              <w:jc w:val="center"/>
              <w:rPr>
                <w:rFonts w:hint="eastAsia"/>
              </w:rPr>
            </w:pPr>
            <w:r>
              <w:rPr>
                <w:rFonts w:hint="eastAsia"/>
              </w:rPr>
              <w:t>276</w:t>
            </w:r>
          </w:p>
        </w:tc>
        <w:tc>
          <w:tcPr>
            <w:tcW w:w="1276" w:type="dxa"/>
          </w:tcPr>
          <w:p w14:paraId="363B0705" w14:textId="0A8F00A9" w:rsidR="002D7183" w:rsidRDefault="00665A30" w:rsidP="00DF6493">
            <w:pPr>
              <w:pStyle w:val="aff8"/>
              <w:ind w:firstLineChars="0" w:firstLine="0"/>
              <w:jc w:val="center"/>
              <w:rPr>
                <w:rFonts w:hint="eastAsia"/>
              </w:rPr>
            </w:pPr>
            <w:r>
              <w:rPr>
                <w:rFonts w:hint="eastAsia"/>
              </w:rPr>
              <w:t>276</w:t>
            </w:r>
          </w:p>
        </w:tc>
        <w:tc>
          <w:tcPr>
            <w:tcW w:w="1701" w:type="dxa"/>
          </w:tcPr>
          <w:p w14:paraId="11892974" w14:textId="1B3348B1" w:rsidR="002D7183" w:rsidRPr="007146A9" w:rsidRDefault="00DF6493" w:rsidP="00DF6493">
            <w:pPr>
              <w:pStyle w:val="aff8"/>
              <w:ind w:firstLineChars="0" w:firstLine="0"/>
              <w:jc w:val="center"/>
              <w:rPr>
                <w:rFonts w:hint="eastAsia"/>
              </w:rPr>
            </w:pPr>
            <w:r>
              <w:rPr>
                <w:rFonts w:hint="eastAsia"/>
              </w:rPr>
              <w:t>276</w:t>
            </w:r>
          </w:p>
        </w:tc>
        <w:tc>
          <w:tcPr>
            <w:tcW w:w="2754" w:type="dxa"/>
          </w:tcPr>
          <w:p w14:paraId="56080A6D" w14:textId="5AFCAFF2" w:rsidR="002D7183" w:rsidRDefault="00DF6493" w:rsidP="00DF6493">
            <w:pPr>
              <w:pStyle w:val="aff8"/>
              <w:ind w:firstLineChars="0" w:firstLine="0"/>
              <w:jc w:val="center"/>
            </w:pPr>
            <w:r>
              <w:rPr>
                <w:rFonts w:hint="eastAsia"/>
              </w:rPr>
              <w:t>276</w:t>
            </w:r>
          </w:p>
        </w:tc>
      </w:tr>
      <w:tr w:rsidR="002D7183" w14:paraId="4BDA175B" w14:textId="77777777" w:rsidTr="00C607B4">
        <w:trPr>
          <w:jc w:val="center"/>
        </w:trPr>
        <w:tc>
          <w:tcPr>
            <w:tcW w:w="1843" w:type="dxa"/>
            <w:shd w:val="clear" w:color="auto" w:fill="auto"/>
            <w:vAlign w:val="center"/>
          </w:tcPr>
          <w:p w14:paraId="16FCC54B" w14:textId="6FE357AD" w:rsidR="002D7183" w:rsidRPr="007146A9" w:rsidRDefault="002D7183" w:rsidP="00DF6493">
            <w:pPr>
              <w:pStyle w:val="aff8"/>
              <w:ind w:firstLineChars="0" w:firstLine="0"/>
              <w:jc w:val="center"/>
              <w:rPr>
                <w:rFonts w:hint="eastAsia"/>
              </w:rPr>
            </w:pPr>
            <w:r w:rsidRPr="007146A9">
              <w:rPr>
                <w:rFonts w:hint="eastAsia"/>
              </w:rPr>
              <w:t>插入气泡数</w:t>
            </w:r>
          </w:p>
        </w:tc>
        <w:tc>
          <w:tcPr>
            <w:tcW w:w="1276" w:type="dxa"/>
          </w:tcPr>
          <w:p w14:paraId="7A297A27" w14:textId="2EFBCAFC" w:rsidR="002D7183" w:rsidRPr="007146A9" w:rsidRDefault="002D7183" w:rsidP="00DF6493">
            <w:pPr>
              <w:pStyle w:val="aff8"/>
              <w:ind w:firstLineChars="0" w:firstLine="0"/>
              <w:jc w:val="center"/>
            </w:pPr>
          </w:p>
        </w:tc>
        <w:tc>
          <w:tcPr>
            <w:tcW w:w="1276" w:type="dxa"/>
          </w:tcPr>
          <w:p w14:paraId="244014F1" w14:textId="241092CA" w:rsidR="002D7183" w:rsidRPr="007146A9" w:rsidRDefault="00665A30" w:rsidP="00DF6493">
            <w:pPr>
              <w:pStyle w:val="aff8"/>
              <w:ind w:firstLineChars="0" w:firstLine="0"/>
              <w:jc w:val="center"/>
            </w:pPr>
            <w:r>
              <w:rPr>
                <w:rFonts w:hint="eastAsia"/>
              </w:rPr>
              <w:t>1446</w:t>
            </w:r>
          </w:p>
        </w:tc>
        <w:tc>
          <w:tcPr>
            <w:tcW w:w="1701" w:type="dxa"/>
          </w:tcPr>
          <w:p w14:paraId="4970353F" w14:textId="4461360B" w:rsidR="002D7183" w:rsidRPr="007146A9" w:rsidRDefault="00DF6493" w:rsidP="00DF6493">
            <w:pPr>
              <w:pStyle w:val="aff8"/>
              <w:ind w:firstLineChars="0" w:firstLine="0"/>
              <w:jc w:val="center"/>
            </w:pPr>
            <w:r>
              <w:rPr>
                <w:rFonts w:hint="eastAsia"/>
              </w:rPr>
              <w:t>120</w:t>
            </w:r>
          </w:p>
        </w:tc>
        <w:tc>
          <w:tcPr>
            <w:tcW w:w="2754" w:type="dxa"/>
          </w:tcPr>
          <w:p w14:paraId="70B7879A" w14:textId="2B514083" w:rsidR="002D7183" w:rsidRPr="007146A9" w:rsidRDefault="00DF6493" w:rsidP="00DF6493">
            <w:pPr>
              <w:pStyle w:val="aff8"/>
              <w:ind w:firstLineChars="0" w:firstLine="0"/>
              <w:jc w:val="center"/>
            </w:pPr>
            <w:r>
              <w:rPr>
                <w:rFonts w:hint="eastAsia"/>
              </w:rPr>
              <w:t>120</w:t>
            </w:r>
          </w:p>
        </w:tc>
      </w:tr>
      <w:tr w:rsidR="002D7183" w14:paraId="02DA7D90" w14:textId="77777777" w:rsidTr="00C607B4">
        <w:trPr>
          <w:jc w:val="center"/>
        </w:trPr>
        <w:tc>
          <w:tcPr>
            <w:tcW w:w="1843" w:type="dxa"/>
            <w:shd w:val="clear" w:color="auto" w:fill="auto"/>
            <w:vAlign w:val="center"/>
          </w:tcPr>
          <w:p w14:paraId="4817C72F" w14:textId="10E3F65B" w:rsidR="002D7183" w:rsidRPr="007146A9" w:rsidRDefault="002D7183" w:rsidP="00DF6493">
            <w:pPr>
              <w:pStyle w:val="aff8"/>
              <w:ind w:firstLineChars="0" w:firstLine="0"/>
              <w:jc w:val="center"/>
              <w:rPr>
                <w:rFonts w:hint="eastAsia"/>
              </w:rPr>
            </w:pPr>
            <w:proofErr w:type="spellStart"/>
            <w:r w:rsidRPr="007146A9">
              <w:rPr>
                <w:rFonts w:hint="eastAsia"/>
              </w:rPr>
              <w:t>Load</w:t>
            </w:r>
            <w:r w:rsidRPr="007146A9">
              <w:t>Use</w:t>
            </w:r>
            <w:proofErr w:type="spellEnd"/>
            <w:r w:rsidRPr="007146A9">
              <w:rPr>
                <w:rFonts w:hint="eastAsia"/>
              </w:rPr>
              <w:t>次数</w:t>
            </w:r>
          </w:p>
        </w:tc>
        <w:tc>
          <w:tcPr>
            <w:tcW w:w="1276" w:type="dxa"/>
          </w:tcPr>
          <w:p w14:paraId="53411F6E" w14:textId="77777777" w:rsidR="002D7183" w:rsidRPr="007146A9" w:rsidRDefault="002D7183" w:rsidP="00DF6493">
            <w:pPr>
              <w:pStyle w:val="aff8"/>
              <w:ind w:firstLineChars="0" w:firstLine="0"/>
              <w:jc w:val="center"/>
              <w:rPr>
                <w:rFonts w:hint="eastAsia"/>
              </w:rPr>
            </w:pPr>
          </w:p>
        </w:tc>
        <w:tc>
          <w:tcPr>
            <w:tcW w:w="1276" w:type="dxa"/>
          </w:tcPr>
          <w:p w14:paraId="045F9223" w14:textId="77777777" w:rsidR="002D7183" w:rsidRPr="007146A9" w:rsidRDefault="002D7183" w:rsidP="00DF6493">
            <w:pPr>
              <w:pStyle w:val="aff8"/>
              <w:ind w:firstLineChars="0" w:firstLine="0"/>
              <w:jc w:val="center"/>
            </w:pPr>
          </w:p>
        </w:tc>
        <w:tc>
          <w:tcPr>
            <w:tcW w:w="1701" w:type="dxa"/>
          </w:tcPr>
          <w:p w14:paraId="6175EDA7" w14:textId="4341975F" w:rsidR="002D7183" w:rsidRPr="007146A9" w:rsidRDefault="00DF6493" w:rsidP="00DF6493">
            <w:pPr>
              <w:pStyle w:val="aff8"/>
              <w:ind w:firstLineChars="0" w:firstLine="0"/>
              <w:jc w:val="center"/>
            </w:pPr>
            <w:r>
              <w:rPr>
                <w:rFonts w:hint="eastAsia"/>
              </w:rPr>
              <w:t>120</w:t>
            </w:r>
          </w:p>
        </w:tc>
        <w:tc>
          <w:tcPr>
            <w:tcW w:w="2754" w:type="dxa"/>
          </w:tcPr>
          <w:p w14:paraId="042B0E91" w14:textId="26F24272" w:rsidR="002D7183" w:rsidRPr="007146A9" w:rsidRDefault="00DF6493" w:rsidP="00DF6493">
            <w:pPr>
              <w:pStyle w:val="aff8"/>
              <w:ind w:firstLineChars="0" w:firstLine="0"/>
              <w:jc w:val="center"/>
            </w:pPr>
            <w:r>
              <w:rPr>
                <w:rFonts w:hint="eastAsia"/>
              </w:rPr>
              <w:t>120</w:t>
            </w:r>
          </w:p>
        </w:tc>
      </w:tr>
      <w:tr w:rsidR="00EB7B46" w14:paraId="45721D53" w14:textId="77777777" w:rsidTr="00C607B4">
        <w:trPr>
          <w:jc w:val="center"/>
        </w:trPr>
        <w:tc>
          <w:tcPr>
            <w:tcW w:w="1843" w:type="dxa"/>
            <w:shd w:val="clear" w:color="auto" w:fill="auto"/>
            <w:vAlign w:val="center"/>
          </w:tcPr>
          <w:p w14:paraId="5DA57D1D" w14:textId="1B3479A7" w:rsidR="00EB7B46" w:rsidRPr="007146A9" w:rsidRDefault="00EB7B46" w:rsidP="00DF6493">
            <w:pPr>
              <w:pStyle w:val="aff8"/>
              <w:ind w:firstLineChars="0" w:firstLine="0"/>
              <w:jc w:val="center"/>
              <w:rPr>
                <w:rFonts w:hint="eastAsia"/>
              </w:rPr>
            </w:pPr>
            <w:r w:rsidRPr="007146A9">
              <w:rPr>
                <w:rFonts w:hint="eastAsia"/>
              </w:rPr>
              <w:t>预测跳转成功</w:t>
            </w:r>
          </w:p>
        </w:tc>
        <w:tc>
          <w:tcPr>
            <w:tcW w:w="1276" w:type="dxa"/>
          </w:tcPr>
          <w:p w14:paraId="30BD99CD" w14:textId="77777777" w:rsidR="00EB7B46" w:rsidRPr="007146A9" w:rsidRDefault="00EB7B46" w:rsidP="00DF6493">
            <w:pPr>
              <w:pStyle w:val="aff8"/>
              <w:ind w:firstLineChars="0" w:firstLine="0"/>
              <w:jc w:val="center"/>
              <w:rPr>
                <w:rFonts w:hint="eastAsia"/>
              </w:rPr>
            </w:pPr>
          </w:p>
        </w:tc>
        <w:tc>
          <w:tcPr>
            <w:tcW w:w="1276" w:type="dxa"/>
          </w:tcPr>
          <w:p w14:paraId="74C22643" w14:textId="77777777" w:rsidR="00EB7B46" w:rsidRPr="007146A9" w:rsidRDefault="00EB7B46" w:rsidP="00DF6493">
            <w:pPr>
              <w:pStyle w:val="aff8"/>
              <w:ind w:firstLineChars="0" w:firstLine="0"/>
              <w:jc w:val="center"/>
            </w:pPr>
          </w:p>
        </w:tc>
        <w:tc>
          <w:tcPr>
            <w:tcW w:w="1701" w:type="dxa"/>
          </w:tcPr>
          <w:p w14:paraId="5742BB8B" w14:textId="77777777" w:rsidR="00EB7B46" w:rsidRPr="007146A9" w:rsidRDefault="00EB7B46" w:rsidP="00DF6493">
            <w:pPr>
              <w:pStyle w:val="aff8"/>
              <w:ind w:firstLineChars="0" w:firstLine="0"/>
              <w:jc w:val="center"/>
            </w:pPr>
          </w:p>
        </w:tc>
        <w:tc>
          <w:tcPr>
            <w:tcW w:w="2754" w:type="dxa"/>
          </w:tcPr>
          <w:p w14:paraId="3621B038" w14:textId="0007D841" w:rsidR="00EB7B46" w:rsidRPr="007146A9" w:rsidRDefault="00DF6493" w:rsidP="00DF6493">
            <w:pPr>
              <w:pStyle w:val="aff8"/>
              <w:ind w:firstLineChars="0" w:firstLine="0"/>
              <w:jc w:val="center"/>
            </w:pPr>
            <w:r>
              <w:rPr>
                <w:rFonts w:hint="eastAsia"/>
              </w:rPr>
              <w:t>252</w:t>
            </w:r>
          </w:p>
        </w:tc>
      </w:tr>
      <w:tr w:rsidR="00EB7B46" w14:paraId="78FD004E" w14:textId="77777777" w:rsidTr="00C607B4">
        <w:trPr>
          <w:jc w:val="center"/>
        </w:trPr>
        <w:tc>
          <w:tcPr>
            <w:tcW w:w="1843" w:type="dxa"/>
            <w:shd w:val="clear" w:color="auto" w:fill="auto"/>
            <w:vAlign w:val="center"/>
          </w:tcPr>
          <w:p w14:paraId="7D094DD9" w14:textId="6AD20C14" w:rsidR="00EB7B46" w:rsidRPr="007146A9" w:rsidRDefault="00EB7B46" w:rsidP="00DF6493">
            <w:pPr>
              <w:pStyle w:val="aff8"/>
              <w:ind w:firstLineChars="0" w:firstLine="0"/>
              <w:jc w:val="center"/>
              <w:rPr>
                <w:rFonts w:hint="eastAsia"/>
              </w:rPr>
            </w:pPr>
            <w:r w:rsidRPr="007146A9">
              <w:rPr>
                <w:rFonts w:hint="eastAsia"/>
              </w:rPr>
              <w:t>预测跳转失败</w:t>
            </w:r>
          </w:p>
        </w:tc>
        <w:tc>
          <w:tcPr>
            <w:tcW w:w="1276" w:type="dxa"/>
          </w:tcPr>
          <w:p w14:paraId="68FC6B27" w14:textId="77777777" w:rsidR="00EB7B46" w:rsidRPr="007146A9" w:rsidRDefault="00EB7B46" w:rsidP="00DF6493">
            <w:pPr>
              <w:pStyle w:val="aff8"/>
              <w:ind w:firstLineChars="0" w:firstLine="0"/>
              <w:jc w:val="center"/>
              <w:rPr>
                <w:rFonts w:hint="eastAsia"/>
              </w:rPr>
            </w:pPr>
          </w:p>
        </w:tc>
        <w:tc>
          <w:tcPr>
            <w:tcW w:w="1276" w:type="dxa"/>
          </w:tcPr>
          <w:p w14:paraId="36A7A889" w14:textId="77777777" w:rsidR="00EB7B46" w:rsidRPr="007146A9" w:rsidRDefault="00EB7B46" w:rsidP="00DF6493">
            <w:pPr>
              <w:pStyle w:val="aff8"/>
              <w:ind w:firstLineChars="0" w:firstLine="0"/>
              <w:jc w:val="center"/>
            </w:pPr>
          </w:p>
        </w:tc>
        <w:tc>
          <w:tcPr>
            <w:tcW w:w="1701" w:type="dxa"/>
          </w:tcPr>
          <w:p w14:paraId="58F962CA" w14:textId="77777777" w:rsidR="00EB7B46" w:rsidRPr="007146A9" w:rsidRDefault="00EB7B46" w:rsidP="00DF6493">
            <w:pPr>
              <w:pStyle w:val="aff8"/>
              <w:ind w:firstLineChars="0" w:firstLine="0"/>
              <w:jc w:val="center"/>
            </w:pPr>
          </w:p>
        </w:tc>
        <w:tc>
          <w:tcPr>
            <w:tcW w:w="2754" w:type="dxa"/>
          </w:tcPr>
          <w:p w14:paraId="724FC31C" w14:textId="41ABF15D" w:rsidR="00EB7B46" w:rsidRPr="007146A9" w:rsidRDefault="00DF6493" w:rsidP="00DF6493">
            <w:pPr>
              <w:pStyle w:val="aff8"/>
              <w:ind w:firstLineChars="0" w:firstLine="0"/>
              <w:jc w:val="center"/>
            </w:pPr>
            <w:r>
              <w:rPr>
                <w:rFonts w:hint="eastAsia"/>
              </w:rPr>
              <w:t>27</w:t>
            </w:r>
          </w:p>
        </w:tc>
      </w:tr>
    </w:tbl>
    <w:p w14:paraId="113B986E" w14:textId="3E2C8EC7" w:rsidR="00F03FA1" w:rsidRDefault="00DF6493" w:rsidP="00BF47FF">
      <w:pPr>
        <w:pStyle w:val="a3"/>
        <w:ind w:rightChars="11" w:right="26" w:firstLine="480"/>
        <w:rPr>
          <w:rFonts w:hint="eastAsia"/>
        </w:rPr>
      </w:pPr>
      <w:r>
        <w:rPr>
          <w:rFonts w:hint="eastAsia"/>
        </w:rPr>
        <w:t>分析上表可发现，气泡流水线</w:t>
      </w:r>
      <w:r>
        <w:rPr>
          <w:rFonts w:hint="eastAsia"/>
        </w:rPr>
        <w:t>-&gt;</w:t>
      </w:r>
      <w:r>
        <w:rPr>
          <w:rFonts w:hint="eastAsia"/>
        </w:rPr>
        <w:t>重定向流水线</w:t>
      </w:r>
      <w:r>
        <w:rPr>
          <w:rFonts w:hint="eastAsia"/>
        </w:rPr>
        <w:t>-</w:t>
      </w:r>
      <w:r>
        <w:t>&gt;</w:t>
      </w:r>
      <w:r>
        <w:rPr>
          <w:rFonts w:hint="eastAsia"/>
        </w:rPr>
        <w:t>重定向流水线</w:t>
      </w:r>
      <w:r>
        <w:rPr>
          <w:rFonts w:hint="eastAsia"/>
        </w:rPr>
        <w:t>+</w:t>
      </w:r>
      <w:r>
        <w:rPr>
          <w:rFonts w:hint="eastAsia"/>
        </w:rPr>
        <w:t>分支预测这三种设计中性能是在逐渐改进的</w:t>
      </w:r>
      <w:r w:rsidR="009E73C1">
        <w:rPr>
          <w:rFonts w:hint="eastAsia"/>
        </w:rPr>
        <w:t>。在气泡流水线中，虽然提高了指令的并行性，但由于存在大量的跳转指令和数据冲突，通过对比和单周期</w:t>
      </w:r>
      <w:r w:rsidR="009E73C1">
        <w:rPr>
          <w:rFonts w:hint="eastAsia"/>
        </w:rPr>
        <w:t>C</w:t>
      </w:r>
      <w:r w:rsidR="009E73C1">
        <w:t>PU</w:t>
      </w:r>
      <w:r w:rsidR="009E73C1">
        <w:rPr>
          <w:rFonts w:hint="eastAsia"/>
        </w:rPr>
        <w:t>的数据就可以看出该流水线的性能较低，</w:t>
      </w:r>
      <w:r w:rsidR="00DF4B71">
        <w:rPr>
          <w:rFonts w:hint="eastAsia"/>
        </w:rPr>
        <w:t>之后在流水线中加入旁路，即实现重构定向流水线，可以明显看出插入的气泡数减少了十几倍，这表明流水线停顿的次数减少了十几倍，因此对流水线的性能有较大的提高。</w:t>
      </w:r>
      <w:r w:rsidR="00D55F48">
        <w:rPr>
          <w:rFonts w:hint="eastAsia"/>
        </w:rPr>
        <w:t>在重定向流水线的基础上加入分支预测后，可观察到插入的气泡数是相同的（</w:t>
      </w:r>
      <w:proofErr w:type="spellStart"/>
      <w:r w:rsidR="00D55F48">
        <w:rPr>
          <w:rFonts w:hint="eastAsia"/>
        </w:rPr>
        <w:t>Load</w:t>
      </w:r>
      <w:r w:rsidR="00D55F48">
        <w:t>Use</w:t>
      </w:r>
      <w:proofErr w:type="spellEnd"/>
      <w:r w:rsidR="00D55F48">
        <w:rPr>
          <w:rFonts w:hint="eastAsia"/>
        </w:rPr>
        <w:t>情况），</w:t>
      </w:r>
      <w:r w:rsidR="000D04C9">
        <w:rPr>
          <w:rFonts w:hint="eastAsia"/>
        </w:rPr>
        <w:t>但加入分支预测后，总周期数减少了</w:t>
      </w:r>
      <w:r w:rsidR="00462BC3">
        <w:rPr>
          <w:rFonts w:hint="eastAsia"/>
        </w:rPr>
        <w:t>450</w:t>
      </w:r>
      <w:r w:rsidR="00462BC3">
        <w:rPr>
          <w:rFonts w:hint="eastAsia"/>
        </w:rPr>
        <w:t>。</w:t>
      </w:r>
    </w:p>
    <w:p w14:paraId="23273FEE" w14:textId="0F5936EC" w:rsidR="00475896" w:rsidRDefault="00475896" w:rsidP="00475896">
      <w:pPr>
        <w:pStyle w:val="a3"/>
        <w:ind w:rightChars="11" w:right="26" w:firstLine="480"/>
      </w:pPr>
      <w:r>
        <w:rPr>
          <w:rFonts w:hint="eastAsia"/>
        </w:rPr>
        <w:t>添加分支预测后统计了预测该指令跳转成功的次数为</w:t>
      </w:r>
      <w:r>
        <w:rPr>
          <w:rFonts w:hint="eastAsia"/>
        </w:rPr>
        <w:t>252</w:t>
      </w:r>
      <w:r>
        <w:rPr>
          <w:rFonts w:hint="eastAsia"/>
        </w:rPr>
        <w:t>次，预测该指令跳转但失败的次数为</w:t>
      </w:r>
      <w:r>
        <w:rPr>
          <w:rFonts w:hint="eastAsia"/>
        </w:rPr>
        <w:t>27</w:t>
      </w:r>
      <w:r>
        <w:rPr>
          <w:rFonts w:hint="eastAsia"/>
        </w:rPr>
        <w:t>次。</w:t>
      </w:r>
      <w:r w:rsidR="00BB5B50">
        <w:rPr>
          <w:rFonts w:hint="eastAsia"/>
        </w:rPr>
        <w:t>在重定向流水线中，由于跳转指令均在</w:t>
      </w:r>
      <w:r w:rsidR="00BB5B50">
        <w:rPr>
          <w:rFonts w:hint="eastAsia"/>
        </w:rPr>
        <w:t>E</w:t>
      </w:r>
      <w:r w:rsidR="00BB5B50">
        <w:t>X</w:t>
      </w:r>
      <w:proofErr w:type="gramStart"/>
      <w:r w:rsidR="00BB5B50">
        <w:rPr>
          <w:rFonts w:hint="eastAsia"/>
        </w:rPr>
        <w:t>段执行</w:t>
      </w:r>
      <w:proofErr w:type="gramEnd"/>
      <w:r w:rsidR="00BB5B50">
        <w:rPr>
          <w:rFonts w:hint="eastAsia"/>
        </w:rPr>
        <w:t>所以对于分支成功的情况都需要</w:t>
      </w:r>
      <w:r w:rsidR="00F471D2">
        <w:rPr>
          <w:rFonts w:hint="eastAsia"/>
        </w:rPr>
        <w:t>停顿两个周期</w:t>
      </w:r>
      <w:r w:rsidR="00BB5B50">
        <w:rPr>
          <w:rFonts w:hint="eastAsia"/>
        </w:rPr>
        <w:t>，而在分支预测中，</w:t>
      </w:r>
      <w:r w:rsidR="006B06EB">
        <w:rPr>
          <w:rFonts w:hint="eastAsia"/>
        </w:rPr>
        <w:t>如果预测成功则可以省去这两个周期的停顿，如果预测失败，即预测跳转但分支失败，则需要停顿两个周期，所以有以下式子成立：</w:t>
      </w:r>
    </w:p>
    <w:p w14:paraId="3A072482" w14:textId="77777777" w:rsidR="00472B55" w:rsidRDefault="00472B55" w:rsidP="00475896">
      <w:pPr>
        <w:pStyle w:val="a3"/>
        <w:ind w:rightChars="11" w:right="26" w:firstLine="480"/>
      </w:pPr>
      <w:r>
        <w:rPr>
          <w:rFonts w:hint="eastAsia"/>
        </w:rPr>
        <w:t>（重定向流水线</w:t>
      </w:r>
      <w:r>
        <w:rPr>
          <w:rFonts w:hint="eastAsia"/>
        </w:rPr>
        <w:t>+</w:t>
      </w:r>
      <w:r>
        <w:rPr>
          <w:rFonts w:hint="eastAsia"/>
        </w:rPr>
        <w:t>分支预测）总周期数</w:t>
      </w:r>
      <w:r>
        <w:rPr>
          <w:rFonts w:hint="eastAsia"/>
        </w:rPr>
        <w:t>+</w:t>
      </w:r>
      <w:r>
        <w:rPr>
          <w:rFonts w:hint="eastAsia"/>
        </w:rPr>
        <w:t>预测成功</w:t>
      </w:r>
      <w:r>
        <w:rPr>
          <w:rFonts w:hint="eastAsia"/>
        </w:rPr>
        <w:t>*2-</w:t>
      </w:r>
      <w:r>
        <w:rPr>
          <w:rFonts w:hint="eastAsia"/>
        </w:rPr>
        <w:t>预测失败</w:t>
      </w:r>
      <w:r>
        <w:rPr>
          <w:rFonts w:hint="eastAsia"/>
        </w:rPr>
        <w:t>*2</w:t>
      </w:r>
    </w:p>
    <w:p w14:paraId="5128BE3F" w14:textId="3250A6C6" w:rsidR="007B6A5D" w:rsidRPr="00475896" w:rsidRDefault="00472B55" w:rsidP="008F1E01">
      <w:pPr>
        <w:pStyle w:val="a3"/>
        <w:ind w:rightChars="11" w:right="26" w:firstLine="480"/>
        <w:rPr>
          <w:rFonts w:hint="eastAsia"/>
        </w:rPr>
      </w:pPr>
      <w:r>
        <w:rPr>
          <w:rFonts w:hint="eastAsia"/>
        </w:rPr>
        <w:t>=</w:t>
      </w:r>
      <w:r w:rsidR="006B06EB">
        <w:rPr>
          <w:rFonts w:hint="eastAsia"/>
        </w:rPr>
        <w:t>1847+252*2-27*2</w:t>
      </w:r>
      <w:r>
        <w:rPr>
          <w:rFonts w:hint="eastAsia"/>
        </w:rPr>
        <w:t>=2297=</w:t>
      </w:r>
      <w:r>
        <w:rPr>
          <w:rFonts w:hint="eastAsia"/>
        </w:rPr>
        <w:t>重定向流水线总周期数</w:t>
      </w:r>
    </w:p>
    <w:p w14:paraId="3A1B5C4C" w14:textId="77777777" w:rsidR="000C5960" w:rsidRDefault="000C5960" w:rsidP="00591A3F">
      <w:pPr>
        <w:pStyle w:val="2"/>
        <w:tabs>
          <w:tab w:val="clear" w:pos="720"/>
          <w:tab w:val="left" w:pos="567"/>
        </w:tabs>
        <w:ind w:left="818" w:right="240" w:hanging="818"/>
      </w:pPr>
      <w:bookmarkStart w:id="62" w:name="_Toc4883638"/>
      <w:r>
        <w:rPr>
          <w:rFonts w:hint="eastAsia"/>
        </w:rPr>
        <w:t>主要故障与调试</w:t>
      </w:r>
      <w:bookmarkEnd w:id="60"/>
      <w:bookmarkEnd w:id="62"/>
    </w:p>
    <w:p w14:paraId="46B0A015" w14:textId="29A84BAF" w:rsidR="000349F6" w:rsidRDefault="00BB48C5" w:rsidP="000349F6">
      <w:pPr>
        <w:pStyle w:val="30"/>
        <w:tabs>
          <w:tab w:val="left" w:pos="1080"/>
        </w:tabs>
        <w:spacing w:beforeLines="0" w:before="229" w:afterLines="0" w:after="229"/>
      </w:pPr>
      <w:bookmarkStart w:id="63" w:name="_Toc229383608"/>
      <w:bookmarkStart w:id="64" w:name="_Toc229454099"/>
      <w:bookmarkStart w:id="65" w:name="_Toc230331846"/>
      <w:bookmarkStart w:id="66" w:name="_Toc230405697"/>
      <w:bookmarkStart w:id="67" w:name="_Toc230493692"/>
      <w:bookmarkStart w:id="68" w:name="_Toc230493996"/>
      <w:bookmarkStart w:id="69" w:name="_Toc230494119"/>
      <w:bookmarkStart w:id="70" w:name="_Toc230494242"/>
      <w:bookmarkStart w:id="71" w:name="_Toc230494602"/>
      <w:bookmarkStart w:id="72" w:name="_Toc230494816"/>
      <w:bookmarkStart w:id="73" w:name="_Toc229383609"/>
      <w:bookmarkStart w:id="74" w:name="_Toc229454100"/>
      <w:bookmarkStart w:id="75" w:name="_Toc230331847"/>
      <w:bookmarkStart w:id="76" w:name="_Toc230405698"/>
      <w:bookmarkStart w:id="77" w:name="_Toc230493693"/>
      <w:bookmarkStart w:id="78" w:name="_Toc230493997"/>
      <w:bookmarkStart w:id="79" w:name="_Toc230494120"/>
      <w:bookmarkStart w:id="80" w:name="_Toc230494243"/>
      <w:bookmarkStart w:id="81" w:name="_Toc230494603"/>
      <w:bookmarkStart w:id="82" w:name="_Toc230494817"/>
      <w:bookmarkStart w:id="83" w:name="_Toc229383610"/>
      <w:bookmarkStart w:id="84" w:name="_Toc229454101"/>
      <w:bookmarkStart w:id="85" w:name="_Toc230331848"/>
      <w:bookmarkStart w:id="86" w:name="_Toc230405699"/>
      <w:bookmarkStart w:id="87" w:name="_Toc230493694"/>
      <w:bookmarkStart w:id="88" w:name="_Toc230493998"/>
      <w:bookmarkStart w:id="89" w:name="_Toc230494121"/>
      <w:bookmarkStart w:id="90" w:name="_Toc230494244"/>
      <w:bookmarkStart w:id="91" w:name="_Toc230494604"/>
      <w:bookmarkStart w:id="92" w:name="_Toc230494818"/>
      <w:bookmarkStart w:id="93" w:name="_Toc229383611"/>
      <w:bookmarkStart w:id="94" w:name="_Toc229454102"/>
      <w:bookmarkStart w:id="95" w:name="_Toc230331849"/>
      <w:bookmarkStart w:id="96" w:name="_Toc230405700"/>
      <w:bookmarkStart w:id="97" w:name="_Toc230493695"/>
      <w:bookmarkStart w:id="98" w:name="_Toc230493999"/>
      <w:bookmarkStart w:id="99" w:name="_Toc230494122"/>
      <w:bookmarkStart w:id="100" w:name="_Toc230494245"/>
      <w:bookmarkStart w:id="101" w:name="_Toc230494605"/>
      <w:bookmarkStart w:id="102" w:name="_Toc230494819"/>
      <w:bookmarkStart w:id="103" w:name="_Toc229383612"/>
      <w:bookmarkStart w:id="104" w:name="_Toc229454103"/>
      <w:bookmarkStart w:id="105" w:name="_Toc230331850"/>
      <w:bookmarkStart w:id="106" w:name="_Toc230405701"/>
      <w:bookmarkStart w:id="107" w:name="_Toc230493696"/>
      <w:bookmarkStart w:id="108" w:name="_Toc230494000"/>
      <w:bookmarkStart w:id="109" w:name="_Toc230494123"/>
      <w:bookmarkStart w:id="110" w:name="_Toc230494246"/>
      <w:bookmarkStart w:id="111" w:name="_Toc230494606"/>
      <w:bookmarkStart w:id="112" w:name="_Toc230494820"/>
      <w:bookmarkStart w:id="113" w:name="_Toc229383613"/>
      <w:bookmarkStart w:id="114" w:name="_Toc229454104"/>
      <w:bookmarkStart w:id="115" w:name="_Toc230331851"/>
      <w:bookmarkStart w:id="116" w:name="_Toc230405702"/>
      <w:bookmarkStart w:id="117" w:name="_Toc230493697"/>
      <w:bookmarkStart w:id="118" w:name="_Toc230494001"/>
      <w:bookmarkStart w:id="119" w:name="_Toc230494124"/>
      <w:bookmarkStart w:id="120" w:name="_Toc230494247"/>
      <w:bookmarkStart w:id="121" w:name="_Toc230494607"/>
      <w:bookmarkStart w:id="122" w:name="_Toc230494821"/>
      <w:bookmarkStart w:id="123" w:name="_Toc229383614"/>
      <w:bookmarkStart w:id="124" w:name="_Toc229454105"/>
      <w:bookmarkStart w:id="125" w:name="_Toc230331852"/>
      <w:bookmarkStart w:id="126" w:name="_Toc230405703"/>
      <w:bookmarkStart w:id="127" w:name="_Toc230493698"/>
      <w:bookmarkStart w:id="128" w:name="_Toc230494002"/>
      <w:bookmarkStart w:id="129" w:name="_Toc230494125"/>
      <w:bookmarkStart w:id="130" w:name="_Toc230494248"/>
      <w:bookmarkStart w:id="131" w:name="_Toc230494608"/>
      <w:bookmarkStart w:id="132" w:name="_Toc230494822"/>
      <w:bookmarkStart w:id="133" w:name="_Toc229383615"/>
      <w:bookmarkStart w:id="134" w:name="_Toc229454106"/>
      <w:bookmarkStart w:id="135" w:name="_Toc230331853"/>
      <w:bookmarkStart w:id="136" w:name="_Toc230405704"/>
      <w:bookmarkStart w:id="137" w:name="_Toc230493699"/>
      <w:bookmarkStart w:id="138" w:name="_Toc230494003"/>
      <w:bookmarkStart w:id="139" w:name="_Toc230494126"/>
      <w:bookmarkStart w:id="140" w:name="_Toc230494249"/>
      <w:bookmarkStart w:id="141" w:name="_Toc230494609"/>
      <w:bookmarkStart w:id="142" w:name="_Toc230494823"/>
      <w:bookmarkStart w:id="143" w:name="_Toc229383616"/>
      <w:bookmarkStart w:id="144" w:name="_Toc229454107"/>
      <w:bookmarkStart w:id="145" w:name="_Toc230331854"/>
      <w:bookmarkStart w:id="146" w:name="_Toc230405705"/>
      <w:bookmarkStart w:id="147" w:name="_Toc230493700"/>
      <w:bookmarkStart w:id="148" w:name="_Toc230494004"/>
      <w:bookmarkStart w:id="149" w:name="_Toc230494127"/>
      <w:bookmarkStart w:id="150" w:name="_Toc230494250"/>
      <w:bookmarkStart w:id="151" w:name="_Toc230494610"/>
      <w:bookmarkStart w:id="152" w:name="_Toc230494824"/>
      <w:bookmarkStart w:id="153" w:name="_Toc229383617"/>
      <w:bookmarkStart w:id="154" w:name="_Toc229454108"/>
      <w:bookmarkStart w:id="155" w:name="_Toc230331855"/>
      <w:bookmarkStart w:id="156" w:name="_Toc230405706"/>
      <w:bookmarkStart w:id="157" w:name="_Toc230493701"/>
      <w:bookmarkStart w:id="158" w:name="_Toc230494005"/>
      <w:bookmarkStart w:id="159" w:name="_Toc230494128"/>
      <w:bookmarkStart w:id="160" w:name="_Toc230494251"/>
      <w:bookmarkStart w:id="161" w:name="_Toc230494611"/>
      <w:bookmarkStart w:id="162" w:name="_Toc230494825"/>
      <w:bookmarkStart w:id="163" w:name="_Toc229383618"/>
      <w:bookmarkStart w:id="164" w:name="_Toc229454109"/>
      <w:bookmarkStart w:id="165" w:name="_Toc230331856"/>
      <w:bookmarkStart w:id="166" w:name="_Toc230405707"/>
      <w:bookmarkStart w:id="167" w:name="_Toc230493702"/>
      <w:bookmarkStart w:id="168" w:name="_Toc230494006"/>
      <w:bookmarkStart w:id="169" w:name="_Toc230494129"/>
      <w:bookmarkStart w:id="170" w:name="_Toc230494252"/>
      <w:bookmarkStart w:id="171" w:name="_Toc230494612"/>
      <w:bookmarkStart w:id="172" w:name="_Toc230494826"/>
      <w:bookmarkStart w:id="173" w:name="_Toc229383619"/>
      <w:bookmarkStart w:id="174" w:name="_Toc229454110"/>
      <w:bookmarkStart w:id="175" w:name="_Toc230331857"/>
      <w:bookmarkStart w:id="176" w:name="_Toc230405708"/>
      <w:bookmarkStart w:id="177" w:name="_Toc230493703"/>
      <w:bookmarkStart w:id="178" w:name="_Toc230494007"/>
      <w:bookmarkStart w:id="179" w:name="_Toc230494130"/>
      <w:bookmarkStart w:id="180" w:name="_Toc230494253"/>
      <w:bookmarkStart w:id="181" w:name="_Toc230494613"/>
      <w:bookmarkStart w:id="182" w:name="_Toc230494827"/>
      <w:bookmarkStart w:id="183" w:name="_Toc229383620"/>
      <w:bookmarkStart w:id="184" w:name="_Toc229454111"/>
      <w:bookmarkStart w:id="185" w:name="_Toc230331858"/>
      <w:bookmarkStart w:id="186" w:name="_Toc230405709"/>
      <w:bookmarkStart w:id="187" w:name="_Toc230493704"/>
      <w:bookmarkStart w:id="188" w:name="_Toc230494008"/>
      <w:bookmarkStart w:id="189" w:name="_Toc230494131"/>
      <w:bookmarkStart w:id="190" w:name="_Toc230494254"/>
      <w:bookmarkStart w:id="191" w:name="_Toc230494614"/>
      <w:bookmarkStart w:id="192" w:name="_Toc230494828"/>
      <w:bookmarkStart w:id="193" w:name="_Toc229383621"/>
      <w:bookmarkStart w:id="194" w:name="_Toc229454112"/>
      <w:bookmarkStart w:id="195" w:name="_Toc230331859"/>
      <w:bookmarkStart w:id="196" w:name="_Toc230405710"/>
      <w:bookmarkStart w:id="197" w:name="_Toc230493705"/>
      <w:bookmarkStart w:id="198" w:name="_Toc230494009"/>
      <w:bookmarkStart w:id="199" w:name="_Toc230494132"/>
      <w:bookmarkStart w:id="200" w:name="_Toc230494255"/>
      <w:bookmarkStart w:id="201" w:name="_Toc230494615"/>
      <w:bookmarkStart w:id="202" w:name="_Toc230494829"/>
      <w:bookmarkStart w:id="203" w:name="_Toc229383622"/>
      <w:bookmarkStart w:id="204" w:name="_Toc229454113"/>
      <w:bookmarkStart w:id="205" w:name="_Toc230331860"/>
      <w:bookmarkStart w:id="206" w:name="_Toc230405711"/>
      <w:bookmarkStart w:id="207" w:name="_Toc230493706"/>
      <w:bookmarkStart w:id="208" w:name="_Toc230494010"/>
      <w:bookmarkStart w:id="209" w:name="_Toc230494133"/>
      <w:bookmarkStart w:id="210" w:name="_Toc230494256"/>
      <w:bookmarkStart w:id="211" w:name="_Toc230494616"/>
      <w:bookmarkStart w:id="212" w:name="_Toc230494830"/>
      <w:bookmarkStart w:id="213" w:name="_Toc229383623"/>
      <w:bookmarkStart w:id="214" w:name="_Toc229454114"/>
      <w:bookmarkStart w:id="215" w:name="_Toc230331861"/>
      <w:bookmarkStart w:id="216" w:name="_Toc230405712"/>
      <w:bookmarkStart w:id="217" w:name="_Toc230493707"/>
      <w:bookmarkStart w:id="218" w:name="_Toc230494011"/>
      <w:bookmarkStart w:id="219" w:name="_Toc230494134"/>
      <w:bookmarkStart w:id="220" w:name="_Toc230494257"/>
      <w:bookmarkStart w:id="221" w:name="_Toc230494617"/>
      <w:bookmarkStart w:id="222" w:name="_Toc230494831"/>
      <w:bookmarkStart w:id="223" w:name="_Toc229383624"/>
      <w:bookmarkStart w:id="224" w:name="_Toc229454115"/>
      <w:bookmarkStart w:id="225" w:name="_Toc230331862"/>
      <w:bookmarkStart w:id="226" w:name="_Toc230405713"/>
      <w:bookmarkStart w:id="227" w:name="_Toc230493708"/>
      <w:bookmarkStart w:id="228" w:name="_Toc230494012"/>
      <w:bookmarkStart w:id="229" w:name="_Toc230494135"/>
      <w:bookmarkStart w:id="230" w:name="_Toc230494258"/>
      <w:bookmarkStart w:id="231" w:name="_Toc230494618"/>
      <w:bookmarkStart w:id="232" w:name="_Toc230494832"/>
      <w:bookmarkStart w:id="233" w:name="_Toc229383625"/>
      <w:bookmarkStart w:id="234" w:name="_Toc229454116"/>
      <w:bookmarkStart w:id="235" w:name="_Toc230331863"/>
      <w:bookmarkStart w:id="236" w:name="_Toc230405714"/>
      <w:bookmarkStart w:id="237" w:name="_Toc230493709"/>
      <w:bookmarkStart w:id="238" w:name="_Toc230494013"/>
      <w:bookmarkStart w:id="239" w:name="_Toc230494136"/>
      <w:bookmarkStart w:id="240" w:name="_Toc230494259"/>
      <w:bookmarkStart w:id="241" w:name="_Toc230494619"/>
      <w:bookmarkStart w:id="242" w:name="_Toc230494833"/>
      <w:bookmarkStart w:id="243" w:name="_Toc229383626"/>
      <w:bookmarkStart w:id="244" w:name="_Toc229454117"/>
      <w:bookmarkStart w:id="245" w:name="_Toc230331864"/>
      <w:bookmarkStart w:id="246" w:name="_Toc230405715"/>
      <w:bookmarkStart w:id="247" w:name="_Toc230493710"/>
      <w:bookmarkStart w:id="248" w:name="_Toc230494014"/>
      <w:bookmarkStart w:id="249" w:name="_Toc230494137"/>
      <w:bookmarkStart w:id="250" w:name="_Toc230494260"/>
      <w:bookmarkStart w:id="251" w:name="_Toc230494620"/>
      <w:bookmarkStart w:id="252" w:name="_Toc230494834"/>
      <w:bookmarkStart w:id="253" w:name="_Toc229383627"/>
      <w:bookmarkStart w:id="254" w:name="_Toc229454118"/>
      <w:bookmarkStart w:id="255" w:name="_Toc230331865"/>
      <w:bookmarkStart w:id="256" w:name="_Toc230405716"/>
      <w:bookmarkStart w:id="257" w:name="_Toc230493711"/>
      <w:bookmarkStart w:id="258" w:name="_Toc230494015"/>
      <w:bookmarkStart w:id="259" w:name="_Toc230494138"/>
      <w:bookmarkStart w:id="260" w:name="_Toc230494261"/>
      <w:bookmarkStart w:id="261" w:name="_Toc230494621"/>
      <w:bookmarkStart w:id="262" w:name="_Toc230494835"/>
      <w:bookmarkStart w:id="263" w:name="_Toc229383628"/>
      <w:bookmarkStart w:id="264" w:name="_Toc229454119"/>
      <w:bookmarkStart w:id="265" w:name="_Toc230331866"/>
      <w:bookmarkStart w:id="266" w:name="_Toc230405717"/>
      <w:bookmarkStart w:id="267" w:name="_Toc230493712"/>
      <w:bookmarkStart w:id="268" w:name="_Toc230494016"/>
      <w:bookmarkStart w:id="269" w:name="_Toc230494139"/>
      <w:bookmarkStart w:id="270" w:name="_Toc230494262"/>
      <w:bookmarkStart w:id="271" w:name="_Toc230494622"/>
      <w:bookmarkStart w:id="272" w:name="_Toc230494836"/>
      <w:bookmarkStart w:id="273" w:name="_Toc229383629"/>
      <w:bookmarkStart w:id="274" w:name="_Toc229454120"/>
      <w:bookmarkStart w:id="275" w:name="_Toc230331867"/>
      <w:bookmarkStart w:id="276" w:name="_Toc230405718"/>
      <w:bookmarkStart w:id="277" w:name="_Toc230493713"/>
      <w:bookmarkStart w:id="278" w:name="_Toc230494017"/>
      <w:bookmarkStart w:id="279" w:name="_Toc230494140"/>
      <w:bookmarkStart w:id="280" w:name="_Toc230494263"/>
      <w:bookmarkStart w:id="281" w:name="_Toc230494623"/>
      <w:bookmarkStart w:id="282" w:name="_Toc230494837"/>
      <w:bookmarkStart w:id="283" w:name="_Toc229383630"/>
      <w:bookmarkStart w:id="284" w:name="_Toc229454121"/>
      <w:bookmarkStart w:id="285" w:name="_Toc230331868"/>
      <w:bookmarkStart w:id="286" w:name="_Toc230405719"/>
      <w:bookmarkStart w:id="287" w:name="_Toc230493714"/>
      <w:bookmarkStart w:id="288" w:name="_Toc230494018"/>
      <w:bookmarkStart w:id="289" w:name="_Toc230494141"/>
      <w:bookmarkStart w:id="290" w:name="_Toc230494264"/>
      <w:bookmarkStart w:id="291" w:name="_Toc230494624"/>
      <w:bookmarkStart w:id="292" w:name="_Toc230494838"/>
      <w:bookmarkStart w:id="293" w:name="_Toc229383631"/>
      <w:bookmarkStart w:id="294" w:name="_Toc229454122"/>
      <w:bookmarkStart w:id="295" w:name="_Toc230331869"/>
      <w:bookmarkStart w:id="296" w:name="_Toc230405720"/>
      <w:bookmarkStart w:id="297" w:name="_Toc230493715"/>
      <w:bookmarkStart w:id="298" w:name="_Toc230494019"/>
      <w:bookmarkStart w:id="299" w:name="_Toc230494142"/>
      <w:bookmarkStart w:id="300" w:name="_Toc230494265"/>
      <w:bookmarkStart w:id="301" w:name="_Toc230494625"/>
      <w:bookmarkStart w:id="302" w:name="_Toc230494839"/>
      <w:bookmarkStart w:id="303" w:name="_Toc229383632"/>
      <w:bookmarkStart w:id="304" w:name="_Toc229454123"/>
      <w:bookmarkStart w:id="305" w:name="_Toc230331870"/>
      <w:bookmarkStart w:id="306" w:name="_Toc230405721"/>
      <w:bookmarkStart w:id="307" w:name="_Toc230493716"/>
      <w:bookmarkStart w:id="308" w:name="_Toc230494020"/>
      <w:bookmarkStart w:id="309" w:name="_Toc230494143"/>
      <w:bookmarkStart w:id="310" w:name="_Toc230494266"/>
      <w:bookmarkStart w:id="311" w:name="_Toc230494626"/>
      <w:bookmarkStart w:id="312" w:name="_Toc230494840"/>
      <w:bookmarkStart w:id="313" w:name="_Toc229383633"/>
      <w:bookmarkStart w:id="314" w:name="_Toc229454124"/>
      <w:bookmarkStart w:id="315" w:name="_Toc230331871"/>
      <w:bookmarkStart w:id="316" w:name="_Toc230405722"/>
      <w:bookmarkStart w:id="317" w:name="_Toc230493717"/>
      <w:bookmarkStart w:id="318" w:name="_Toc230494021"/>
      <w:bookmarkStart w:id="319" w:name="_Toc230494144"/>
      <w:bookmarkStart w:id="320" w:name="_Toc230494267"/>
      <w:bookmarkStart w:id="321" w:name="_Toc230494627"/>
      <w:bookmarkStart w:id="322" w:name="_Toc230494841"/>
      <w:bookmarkStart w:id="323" w:name="_Toc229383634"/>
      <w:bookmarkStart w:id="324" w:name="_Toc229454125"/>
      <w:bookmarkStart w:id="325" w:name="_Toc230331872"/>
      <w:bookmarkStart w:id="326" w:name="_Toc230405723"/>
      <w:bookmarkStart w:id="327" w:name="_Toc230493718"/>
      <w:bookmarkStart w:id="328" w:name="_Toc230494022"/>
      <w:bookmarkStart w:id="329" w:name="_Toc230494145"/>
      <w:bookmarkStart w:id="330" w:name="_Toc230494268"/>
      <w:bookmarkStart w:id="331" w:name="_Toc230494628"/>
      <w:bookmarkStart w:id="332" w:name="_Toc230494842"/>
      <w:bookmarkStart w:id="333" w:name="_Toc229383635"/>
      <w:bookmarkStart w:id="334" w:name="_Toc229454126"/>
      <w:bookmarkStart w:id="335" w:name="_Toc230331873"/>
      <w:bookmarkStart w:id="336" w:name="_Toc230405724"/>
      <w:bookmarkStart w:id="337" w:name="_Toc230493719"/>
      <w:bookmarkStart w:id="338" w:name="_Toc230494023"/>
      <w:bookmarkStart w:id="339" w:name="_Toc230494146"/>
      <w:bookmarkStart w:id="340" w:name="_Toc230494269"/>
      <w:bookmarkStart w:id="341" w:name="_Toc230494629"/>
      <w:bookmarkStart w:id="342" w:name="_Toc230494843"/>
      <w:bookmarkStart w:id="343" w:name="_Toc229383636"/>
      <w:bookmarkStart w:id="344" w:name="_Toc229454127"/>
      <w:bookmarkStart w:id="345" w:name="_Toc230331874"/>
      <w:bookmarkStart w:id="346" w:name="_Toc230405725"/>
      <w:bookmarkStart w:id="347" w:name="_Toc230493720"/>
      <w:bookmarkStart w:id="348" w:name="_Toc230494024"/>
      <w:bookmarkStart w:id="349" w:name="_Toc230494147"/>
      <w:bookmarkStart w:id="350" w:name="_Toc230494270"/>
      <w:bookmarkStart w:id="351" w:name="_Toc230494630"/>
      <w:bookmarkStart w:id="352" w:name="_Toc230494844"/>
      <w:bookmarkStart w:id="353" w:name="_Toc229383637"/>
      <w:bookmarkStart w:id="354" w:name="_Toc229454128"/>
      <w:bookmarkStart w:id="355" w:name="_Toc230331875"/>
      <w:bookmarkStart w:id="356" w:name="_Toc230405726"/>
      <w:bookmarkStart w:id="357" w:name="_Toc230493721"/>
      <w:bookmarkStart w:id="358" w:name="_Toc230494025"/>
      <w:bookmarkStart w:id="359" w:name="_Toc230494148"/>
      <w:bookmarkStart w:id="360" w:name="_Toc230494271"/>
      <w:bookmarkStart w:id="361" w:name="_Toc230494631"/>
      <w:bookmarkStart w:id="362" w:name="_Toc230494845"/>
      <w:bookmarkStart w:id="363" w:name="_Toc229383638"/>
      <w:bookmarkStart w:id="364" w:name="_Toc229454129"/>
      <w:bookmarkStart w:id="365" w:name="_Toc230331876"/>
      <w:bookmarkStart w:id="366" w:name="_Toc230405727"/>
      <w:bookmarkStart w:id="367" w:name="_Toc230493722"/>
      <w:bookmarkStart w:id="368" w:name="_Toc230494026"/>
      <w:bookmarkStart w:id="369" w:name="_Toc230494149"/>
      <w:bookmarkStart w:id="370" w:name="_Toc230494272"/>
      <w:bookmarkStart w:id="371" w:name="_Toc230494632"/>
      <w:bookmarkStart w:id="372" w:name="_Toc230494846"/>
      <w:bookmarkStart w:id="373" w:name="_Toc229383639"/>
      <w:bookmarkStart w:id="374" w:name="_Toc229454130"/>
      <w:bookmarkStart w:id="375" w:name="_Toc230331877"/>
      <w:bookmarkStart w:id="376" w:name="_Toc230405728"/>
      <w:bookmarkStart w:id="377" w:name="_Toc230493723"/>
      <w:bookmarkStart w:id="378" w:name="_Toc230494027"/>
      <w:bookmarkStart w:id="379" w:name="_Toc230494150"/>
      <w:bookmarkStart w:id="380" w:name="_Toc230494273"/>
      <w:bookmarkStart w:id="381" w:name="_Toc230494633"/>
      <w:bookmarkStart w:id="382" w:name="_Toc230494847"/>
      <w:bookmarkStart w:id="383" w:name="_Toc229383640"/>
      <w:bookmarkStart w:id="384" w:name="_Toc229454131"/>
      <w:bookmarkStart w:id="385" w:name="_Toc230331878"/>
      <w:bookmarkStart w:id="386" w:name="_Toc230405729"/>
      <w:bookmarkStart w:id="387" w:name="_Toc230493724"/>
      <w:bookmarkStart w:id="388" w:name="_Toc230494028"/>
      <w:bookmarkStart w:id="389" w:name="_Toc230494151"/>
      <w:bookmarkStart w:id="390" w:name="_Toc230494274"/>
      <w:bookmarkStart w:id="391" w:name="_Toc230494634"/>
      <w:bookmarkStart w:id="392" w:name="_Toc230494848"/>
      <w:bookmarkStart w:id="393" w:name="_Toc229383641"/>
      <w:bookmarkStart w:id="394" w:name="_Toc229454132"/>
      <w:bookmarkStart w:id="395" w:name="_Toc230331879"/>
      <w:bookmarkStart w:id="396" w:name="_Toc230405730"/>
      <w:bookmarkStart w:id="397" w:name="_Toc230493725"/>
      <w:bookmarkStart w:id="398" w:name="_Toc230494029"/>
      <w:bookmarkStart w:id="399" w:name="_Toc230494152"/>
      <w:bookmarkStart w:id="400" w:name="_Toc230494275"/>
      <w:bookmarkStart w:id="401" w:name="_Toc230494635"/>
      <w:bookmarkStart w:id="402" w:name="_Toc230494849"/>
      <w:bookmarkStart w:id="403" w:name="_Toc229383642"/>
      <w:bookmarkStart w:id="404" w:name="_Toc229454133"/>
      <w:bookmarkStart w:id="405" w:name="_Toc230331880"/>
      <w:bookmarkStart w:id="406" w:name="_Toc230405731"/>
      <w:bookmarkStart w:id="407" w:name="_Toc230493726"/>
      <w:bookmarkStart w:id="408" w:name="_Toc230494030"/>
      <w:bookmarkStart w:id="409" w:name="_Toc230494153"/>
      <w:bookmarkStart w:id="410" w:name="_Toc230494276"/>
      <w:bookmarkStart w:id="411" w:name="_Toc230494636"/>
      <w:bookmarkStart w:id="412" w:name="_Toc230494850"/>
      <w:bookmarkStart w:id="413" w:name="_Toc229383643"/>
      <w:bookmarkStart w:id="414" w:name="_Toc229454134"/>
      <w:bookmarkStart w:id="415" w:name="_Toc230331881"/>
      <w:bookmarkStart w:id="416" w:name="_Toc230405732"/>
      <w:bookmarkStart w:id="417" w:name="_Toc230493727"/>
      <w:bookmarkStart w:id="418" w:name="_Toc230494031"/>
      <w:bookmarkStart w:id="419" w:name="_Toc230494154"/>
      <w:bookmarkStart w:id="420" w:name="_Toc230494277"/>
      <w:bookmarkStart w:id="421" w:name="_Toc230494637"/>
      <w:bookmarkStart w:id="422" w:name="_Toc230494851"/>
      <w:bookmarkStart w:id="423" w:name="_Toc229383644"/>
      <w:bookmarkStart w:id="424" w:name="_Toc229454135"/>
      <w:bookmarkStart w:id="425" w:name="_Toc230331882"/>
      <w:bookmarkStart w:id="426" w:name="_Toc230405733"/>
      <w:bookmarkStart w:id="427" w:name="_Toc230493728"/>
      <w:bookmarkStart w:id="428" w:name="_Toc230494032"/>
      <w:bookmarkStart w:id="429" w:name="_Toc230494155"/>
      <w:bookmarkStart w:id="430" w:name="_Toc230494278"/>
      <w:bookmarkStart w:id="431" w:name="_Toc230494638"/>
      <w:bookmarkStart w:id="432" w:name="_Toc230494852"/>
      <w:bookmarkStart w:id="433" w:name="_Toc318364351"/>
      <w:bookmarkStart w:id="434" w:name="_Toc134007939"/>
      <w:bookmarkStart w:id="435" w:name="_Toc135227344"/>
      <w:bookmarkStart w:id="436" w:name="_Toc135227423"/>
      <w:bookmarkStart w:id="437" w:name="_Toc135227590"/>
      <w:bookmarkStart w:id="438" w:name="_Toc135229748"/>
      <w:bookmarkStart w:id="439" w:name="_Toc266358996"/>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roofErr w:type="spellStart"/>
      <w:r>
        <w:rPr>
          <w:rFonts w:hint="eastAsia"/>
        </w:rPr>
        <w:t>Lo</w:t>
      </w:r>
      <w:r>
        <w:t>adUse</w:t>
      </w:r>
      <w:proofErr w:type="spellEnd"/>
      <w:r w:rsidR="00BA2964">
        <w:rPr>
          <w:rFonts w:hint="eastAsia"/>
        </w:rPr>
        <w:t>统计</w:t>
      </w:r>
      <w:r w:rsidR="00D57D08">
        <w:rPr>
          <w:rFonts w:hint="eastAsia"/>
        </w:rPr>
        <w:t>故障</w:t>
      </w:r>
    </w:p>
    <w:p w14:paraId="386C5124" w14:textId="79AB0652" w:rsidR="008B2079" w:rsidRPr="008B2079" w:rsidRDefault="008B2079" w:rsidP="008B2079">
      <w:pPr>
        <w:pStyle w:val="a3"/>
        <w:ind w:rightChars="11" w:right="26" w:firstLine="480"/>
        <w:rPr>
          <w:rFonts w:hint="eastAsia"/>
        </w:rPr>
      </w:pPr>
      <w:r>
        <w:rPr>
          <w:rFonts w:hint="eastAsia"/>
        </w:rPr>
        <w:t>重定向流水线</w:t>
      </w:r>
      <w:r w:rsidRPr="00BA7430">
        <w:rPr>
          <w:rFonts w:hint="eastAsia"/>
        </w:rPr>
        <w:t>：</w:t>
      </w:r>
      <w:proofErr w:type="spellStart"/>
      <w:r>
        <w:rPr>
          <w:rFonts w:hint="eastAsia"/>
        </w:rPr>
        <w:t>Load</w:t>
      </w:r>
      <w:r>
        <w:t>Use</w:t>
      </w:r>
      <w:proofErr w:type="spellEnd"/>
      <w:r>
        <w:rPr>
          <w:rFonts w:hint="eastAsia"/>
        </w:rPr>
        <w:t>数据相关错误</w:t>
      </w:r>
      <w:r w:rsidRPr="00BA7430">
        <w:rPr>
          <w:rFonts w:hint="eastAsia"/>
        </w:rPr>
        <w:t>。</w:t>
      </w:r>
    </w:p>
    <w:p w14:paraId="170ECAD6" w14:textId="4A84098A"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sidR="00751BAE">
        <w:rPr>
          <w:rFonts w:hint="eastAsia"/>
        </w:rPr>
        <w:t>重定向流水线中</w:t>
      </w:r>
      <w:proofErr w:type="spellStart"/>
      <w:r w:rsidR="00751BAE">
        <w:rPr>
          <w:rFonts w:hint="eastAsia"/>
        </w:rPr>
        <w:t>Load</w:t>
      </w:r>
      <w:r w:rsidR="00751BAE">
        <w:t>Use</w:t>
      </w:r>
      <w:proofErr w:type="spellEnd"/>
      <w:r w:rsidR="00751BAE">
        <w:rPr>
          <w:rFonts w:hint="eastAsia"/>
        </w:rPr>
        <w:t>次数统计结果为</w:t>
      </w:r>
      <w:r w:rsidR="00751BAE">
        <w:rPr>
          <w:rFonts w:hint="eastAsia"/>
        </w:rPr>
        <w:t>121</w:t>
      </w:r>
      <w:r>
        <w:rPr>
          <w:rFonts w:hint="eastAsia"/>
        </w:rPr>
        <w:t>。</w:t>
      </w:r>
    </w:p>
    <w:p w14:paraId="466EC913" w14:textId="3B71AE38" w:rsidR="00301AE7" w:rsidRDefault="00301AE7" w:rsidP="00301AE7">
      <w:pPr>
        <w:pStyle w:val="a3"/>
        <w:ind w:rightChars="11" w:right="26" w:firstLineChars="0" w:firstLine="0"/>
        <w:jc w:val="center"/>
      </w:pPr>
      <w:r w:rsidRPr="00301AE7">
        <w:rPr>
          <w:noProof/>
        </w:rPr>
        <w:lastRenderedPageBreak/>
        <w:drawing>
          <wp:inline distT="0" distB="0" distL="0" distR="0" wp14:anchorId="383479EC" wp14:editId="76CF4289">
            <wp:extent cx="5598795" cy="956945"/>
            <wp:effectExtent l="0" t="0" r="1905" b="0"/>
            <wp:docPr id="74" name="图片 74" descr="C:\Users\LXR\Documents\Tencent Files\1021551729\Image\SharePic\20190330213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XR\Documents\Tencent Files\1021551729\Image\SharePic\2019033021394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98795" cy="956945"/>
                    </a:xfrm>
                    <a:prstGeom prst="rect">
                      <a:avLst/>
                    </a:prstGeom>
                    <a:noFill/>
                    <a:ln>
                      <a:noFill/>
                    </a:ln>
                  </pic:spPr>
                </pic:pic>
              </a:graphicData>
            </a:graphic>
          </wp:inline>
        </w:drawing>
      </w:r>
    </w:p>
    <w:p w14:paraId="13357011" w14:textId="058C4A04" w:rsidR="006533D4" w:rsidRPr="006533D4" w:rsidRDefault="006533D4" w:rsidP="006533D4">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hint="eastAsia"/>
          <w:sz w:val="21"/>
        </w:rPr>
        <w:t>7</w:t>
      </w:r>
      <w:r w:rsidRPr="00D33B25">
        <w:rPr>
          <w:rFonts w:ascii="黑体" w:eastAsia="黑体" w:hAnsi="黑体" w:cs="Arial"/>
          <w:sz w:val="21"/>
        </w:rPr>
        <w:t xml:space="preserve"> </w:t>
      </w:r>
      <w:r>
        <w:rPr>
          <w:rFonts w:ascii="黑体" w:eastAsia="黑体" w:hAnsi="黑体" w:cs="Arial" w:hint="eastAsia"/>
          <w:sz w:val="21"/>
        </w:rPr>
        <w:t>错误运行效果图</w:t>
      </w:r>
    </w:p>
    <w:p w14:paraId="2D883981" w14:textId="0A323466" w:rsidR="00596A7A" w:rsidRDefault="00396961" w:rsidP="00EC1077">
      <w:pPr>
        <w:pStyle w:val="a3"/>
        <w:ind w:rightChars="11" w:right="26" w:firstLine="482"/>
      </w:pPr>
      <w:r>
        <w:rPr>
          <w:rFonts w:hint="eastAsia"/>
          <w:b/>
        </w:rPr>
        <w:t>原因分析</w:t>
      </w:r>
      <w:r w:rsidRPr="007E12D0">
        <w:rPr>
          <w:rFonts w:hint="eastAsia"/>
          <w:b/>
        </w:rPr>
        <w:t>：</w:t>
      </w:r>
      <w:r w:rsidR="00944E61">
        <w:rPr>
          <w:rFonts w:hint="eastAsia"/>
        </w:rPr>
        <w:t>首先排除</w:t>
      </w:r>
      <w:r w:rsidR="00301AE7">
        <w:rPr>
          <w:rFonts w:hint="eastAsia"/>
        </w:rPr>
        <w:t>统计方式的问题，检查统计电路，如下所示：</w:t>
      </w:r>
    </w:p>
    <w:p w14:paraId="70C21613" w14:textId="4024A8AA" w:rsidR="00301AE7" w:rsidRDefault="00301AE7" w:rsidP="00301AE7">
      <w:pPr>
        <w:pStyle w:val="a3"/>
        <w:ind w:rightChars="11" w:right="26" w:firstLineChars="0" w:firstLine="0"/>
        <w:jc w:val="center"/>
      </w:pPr>
      <w:r w:rsidRPr="00301AE7">
        <w:rPr>
          <w:noProof/>
        </w:rPr>
        <w:drawing>
          <wp:inline distT="0" distB="0" distL="0" distR="0" wp14:anchorId="32E49FFD" wp14:editId="1BFD1A50">
            <wp:extent cx="2438400" cy="883920"/>
            <wp:effectExtent l="0" t="0" r="0" b="0"/>
            <wp:docPr id="75" name="图片 75" descr="C:\Users\LXR\Documents\Tencent Files\1021551729\Image\SharePic\2019033021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XR\Documents\Tencent Files\1021551729\Image\SharePic\2019033021401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38400" cy="883920"/>
                    </a:xfrm>
                    <a:prstGeom prst="rect">
                      <a:avLst/>
                    </a:prstGeom>
                    <a:noFill/>
                    <a:ln>
                      <a:noFill/>
                    </a:ln>
                  </pic:spPr>
                </pic:pic>
              </a:graphicData>
            </a:graphic>
          </wp:inline>
        </w:drawing>
      </w:r>
    </w:p>
    <w:p w14:paraId="59674857" w14:textId="2658FB46" w:rsidR="006533D4" w:rsidRPr="006533D4" w:rsidRDefault="006533D4" w:rsidP="006533D4">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hint="eastAsia"/>
          <w:sz w:val="21"/>
        </w:rPr>
        <w:t>8</w:t>
      </w:r>
      <w:r w:rsidRPr="00D33B25">
        <w:rPr>
          <w:rFonts w:ascii="黑体" w:eastAsia="黑体" w:hAnsi="黑体" w:cs="Arial"/>
          <w:sz w:val="21"/>
        </w:rPr>
        <w:t xml:space="preserve"> </w:t>
      </w:r>
      <w:proofErr w:type="spellStart"/>
      <w:r>
        <w:rPr>
          <w:rFonts w:ascii="黑体" w:eastAsia="黑体" w:hAnsi="黑体" w:cs="Arial" w:hint="eastAsia"/>
          <w:sz w:val="21"/>
        </w:rPr>
        <w:t>L</w:t>
      </w:r>
      <w:r>
        <w:rPr>
          <w:rFonts w:ascii="黑体" w:eastAsia="黑体" w:hAnsi="黑体" w:cs="Arial"/>
          <w:sz w:val="21"/>
        </w:rPr>
        <w:t>oadUse</w:t>
      </w:r>
      <w:proofErr w:type="spellEnd"/>
      <w:r>
        <w:rPr>
          <w:rFonts w:ascii="黑体" w:eastAsia="黑体" w:hAnsi="黑体" w:cs="Arial" w:hint="eastAsia"/>
          <w:sz w:val="21"/>
        </w:rPr>
        <w:t>计数电路</w:t>
      </w:r>
    </w:p>
    <w:p w14:paraId="0D798AB4" w14:textId="01ABE173" w:rsidR="00137F92" w:rsidRDefault="00137F92" w:rsidP="00137F92">
      <w:pPr>
        <w:pStyle w:val="a3"/>
        <w:ind w:rightChars="11" w:right="26" w:firstLineChars="0" w:firstLine="0"/>
      </w:pPr>
      <w:r>
        <w:tab/>
      </w:r>
      <w:r>
        <w:rPr>
          <w:rFonts w:hint="eastAsia"/>
        </w:rPr>
        <w:t>由此可确定错误是因为在某个位置</w:t>
      </w:r>
      <w:proofErr w:type="gramStart"/>
      <w:r>
        <w:rPr>
          <w:rFonts w:hint="eastAsia"/>
        </w:rPr>
        <w:t>多判断</w:t>
      </w:r>
      <w:proofErr w:type="gramEnd"/>
      <w:r>
        <w:rPr>
          <w:rFonts w:hint="eastAsia"/>
        </w:rPr>
        <w:t>了一次</w:t>
      </w:r>
      <w:proofErr w:type="spellStart"/>
      <w:r>
        <w:rPr>
          <w:rFonts w:hint="eastAsia"/>
        </w:rPr>
        <w:t>Lo</w:t>
      </w:r>
      <w:r>
        <w:t>adUse</w:t>
      </w:r>
      <w:proofErr w:type="spellEnd"/>
      <w:r>
        <w:rPr>
          <w:rFonts w:hint="eastAsia"/>
        </w:rPr>
        <w:t>相关，通过流水线高级调试方式找到错误的地方，</w:t>
      </w:r>
      <w:r w:rsidR="002E5EBA">
        <w:rPr>
          <w:rFonts w:hint="eastAsia"/>
        </w:rPr>
        <w:t>观察错误位置附近代码，</w:t>
      </w:r>
      <w:r w:rsidR="00FF4E18">
        <w:rPr>
          <w:rFonts w:hint="eastAsia"/>
        </w:rPr>
        <w:t>指令类型为</w:t>
      </w:r>
      <w:proofErr w:type="spellStart"/>
      <w:r w:rsidR="00FF4E18">
        <w:t>addi</w:t>
      </w:r>
      <w:proofErr w:type="spellEnd"/>
      <w:r w:rsidR="00FF4E18">
        <w:rPr>
          <w:rFonts w:hint="eastAsia"/>
        </w:rPr>
        <w:t>、</w:t>
      </w:r>
      <w:proofErr w:type="spellStart"/>
      <w:r w:rsidR="00FF4E18">
        <w:rPr>
          <w:rFonts w:hint="eastAsia"/>
        </w:rPr>
        <w:t>lw</w:t>
      </w:r>
      <w:proofErr w:type="spellEnd"/>
      <w:r w:rsidR="00FF4E18">
        <w:rPr>
          <w:rFonts w:hint="eastAsia"/>
        </w:rPr>
        <w:t>、</w:t>
      </w:r>
      <w:proofErr w:type="spellStart"/>
      <w:r w:rsidR="00FF4E18">
        <w:rPr>
          <w:rFonts w:hint="eastAsia"/>
        </w:rPr>
        <w:t>lw</w:t>
      </w:r>
      <w:proofErr w:type="spellEnd"/>
      <w:r w:rsidR="002E5EBA">
        <w:rPr>
          <w:rFonts w:hint="eastAsia"/>
        </w:rPr>
        <w:t>，检查自己的</w:t>
      </w:r>
      <w:proofErr w:type="spellStart"/>
      <w:r w:rsidR="002E5EBA">
        <w:rPr>
          <w:rFonts w:hint="eastAsia"/>
        </w:rPr>
        <w:t>Lo</w:t>
      </w:r>
      <w:r w:rsidR="002E5EBA">
        <w:t>adUse</w:t>
      </w:r>
      <w:proofErr w:type="spellEnd"/>
      <w:r w:rsidR="002E5EBA">
        <w:rPr>
          <w:rFonts w:hint="eastAsia"/>
        </w:rPr>
        <w:t>产生电路，如下所示：</w:t>
      </w:r>
    </w:p>
    <w:p w14:paraId="6956E594" w14:textId="3EAC7962" w:rsidR="002E5EBA" w:rsidRDefault="00FF4E18" w:rsidP="00FF4E18">
      <w:pPr>
        <w:pStyle w:val="a3"/>
        <w:ind w:rightChars="11" w:right="26" w:firstLineChars="0" w:firstLine="0"/>
        <w:jc w:val="center"/>
      </w:pPr>
      <w:r w:rsidRPr="00FF4E18">
        <w:rPr>
          <w:noProof/>
        </w:rPr>
        <w:drawing>
          <wp:inline distT="0" distB="0" distL="0" distR="0" wp14:anchorId="1C385E56" wp14:editId="62C4F3C0">
            <wp:extent cx="3497580" cy="1623060"/>
            <wp:effectExtent l="0" t="0" r="7620" b="0"/>
            <wp:docPr id="76" name="图片 76" descr="C:\Users\LXR\Documents\Tencent Files\1021551729\Image\SharePic\2019033021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XR\Documents\Tencent Files\1021551729\Image\SharePic\201903302143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7580" cy="1623060"/>
                    </a:xfrm>
                    <a:prstGeom prst="rect">
                      <a:avLst/>
                    </a:prstGeom>
                    <a:noFill/>
                    <a:ln>
                      <a:noFill/>
                    </a:ln>
                  </pic:spPr>
                </pic:pic>
              </a:graphicData>
            </a:graphic>
          </wp:inline>
        </w:drawing>
      </w:r>
    </w:p>
    <w:p w14:paraId="79B96CFB" w14:textId="5E8522AF" w:rsidR="006533D4" w:rsidRPr="006533D4" w:rsidRDefault="006533D4" w:rsidP="006533D4">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hint="eastAsia"/>
          <w:sz w:val="21"/>
        </w:rPr>
        <w:t>9</w:t>
      </w:r>
      <w:r w:rsidRPr="00D33B25">
        <w:rPr>
          <w:rFonts w:ascii="黑体" w:eastAsia="黑体" w:hAnsi="黑体" w:cs="Arial"/>
          <w:sz w:val="21"/>
        </w:rPr>
        <w:t xml:space="preserve"> </w:t>
      </w:r>
      <w:r>
        <w:rPr>
          <w:rFonts w:ascii="黑体" w:eastAsia="黑体" w:hAnsi="黑体" w:cs="Arial" w:hint="eastAsia"/>
          <w:sz w:val="21"/>
        </w:rPr>
        <w:t>错误电路</w:t>
      </w:r>
    </w:p>
    <w:p w14:paraId="02E74C33" w14:textId="4778C64E" w:rsidR="00FF4E18" w:rsidRPr="00A91B4A" w:rsidRDefault="00FF4E18" w:rsidP="00FF4E18">
      <w:pPr>
        <w:pStyle w:val="a3"/>
        <w:ind w:rightChars="11" w:right="26" w:firstLineChars="0" w:firstLine="0"/>
        <w:rPr>
          <w:rFonts w:hint="eastAsia"/>
        </w:rPr>
      </w:pPr>
      <w:r>
        <w:tab/>
      </w:r>
      <w:r>
        <w:rPr>
          <w:rFonts w:hint="eastAsia"/>
        </w:rPr>
        <w:t>其运行时的现象为</w:t>
      </w:r>
      <w:r w:rsidR="00EC2A32">
        <w:t>LW</w:t>
      </w:r>
      <w:r w:rsidR="00EC2A32">
        <w:rPr>
          <w:rFonts w:hint="eastAsia"/>
        </w:rPr>
        <w:t>（</w:t>
      </w:r>
      <w:r w:rsidR="00EC2A32">
        <w:rPr>
          <w:rFonts w:hint="eastAsia"/>
        </w:rPr>
        <w:t>I</w:t>
      </w:r>
      <w:r w:rsidR="00EC2A32">
        <w:t>D</w:t>
      </w:r>
      <w:r w:rsidR="00EC2A32">
        <w:rPr>
          <w:rFonts w:hint="eastAsia"/>
        </w:rPr>
        <w:t>）、</w:t>
      </w:r>
      <w:r w:rsidR="00EC2A32">
        <w:rPr>
          <w:rFonts w:hint="eastAsia"/>
        </w:rPr>
        <w:t>L</w:t>
      </w:r>
      <w:r w:rsidR="00EC2A32">
        <w:t>W</w:t>
      </w:r>
      <w:r w:rsidR="00EC2A32">
        <w:rPr>
          <w:rFonts w:hint="eastAsia"/>
        </w:rPr>
        <w:t>（</w:t>
      </w:r>
      <w:r w:rsidR="00EC2A32">
        <w:rPr>
          <w:rFonts w:hint="eastAsia"/>
        </w:rPr>
        <w:t>E</w:t>
      </w:r>
      <w:r w:rsidR="00EC2A32">
        <w:t>X</w:t>
      </w:r>
      <w:r w:rsidR="00EC2A32">
        <w:rPr>
          <w:rFonts w:hint="eastAsia"/>
        </w:rPr>
        <w:t>）、</w:t>
      </w:r>
      <w:r w:rsidR="00EC2A32">
        <w:rPr>
          <w:rFonts w:hint="eastAsia"/>
        </w:rPr>
        <w:t>A</w:t>
      </w:r>
      <w:r w:rsidR="00EC2A32">
        <w:t>DDI</w:t>
      </w:r>
      <w:r w:rsidR="00EC2A32">
        <w:rPr>
          <w:rFonts w:hint="eastAsia"/>
        </w:rPr>
        <w:t>（</w:t>
      </w:r>
      <w:r w:rsidR="00EC2A32">
        <w:rPr>
          <w:rFonts w:hint="eastAsia"/>
        </w:rPr>
        <w:t>M</w:t>
      </w:r>
      <w:r w:rsidR="00EC2A32">
        <w:t>EM</w:t>
      </w:r>
      <w:r w:rsidR="00EC2A32">
        <w:rPr>
          <w:rFonts w:hint="eastAsia"/>
        </w:rPr>
        <w:t>），此时并不属于</w:t>
      </w:r>
      <w:proofErr w:type="spellStart"/>
      <w:r w:rsidR="00EC2A32">
        <w:rPr>
          <w:rFonts w:hint="eastAsia"/>
        </w:rPr>
        <w:t>Lo</w:t>
      </w:r>
      <w:r w:rsidR="00EC2A32">
        <w:t>adUse</w:t>
      </w:r>
      <w:proofErr w:type="spellEnd"/>
      <w:r w:rsidR="00EC2A32">
        <w:rPr>
          <w:rFonts w:hint="eastAsia"/>
        </w:rPr>
        <w:t>情况，但由于</w:t>
      </w:r>
      <w:r w:rsidR="00EC2A32">
        <w:t>ID</w:t>
      </w:r>
      <w:r w:rsidR="00EC2A32">
        <w:rPr>
          <w:rFonts w:hint="eastAsia"/>
        </w:rPr>
        <w:t>段和</w:t>
      </w:r>
      <w:r w:rsidR="00EC2A32">
        <w:rPr>
          <w:rFonts w:hint="eastAsia"/>
        </w:rPr>
        <w:t>M</w:t>
      </w:r>
      <w:r w:rsidR="00EC2A32">
        <w:t>EM</w:t>
      </w:r>
      <w:r w:rsidR="00EC2A32">
        <w:rPr>
          <w:rFonts w:hint="eastAsia"/>
        </w:rPr>
        <w:t>段存在数据相关且</w:t>
      </w:r>
      <w:r w:rsidR="00EC2A32">
        <w:rPr>
          <w:rFonts w:hint="eastAsia"/>
        </w:rPr>
        <w:t>E</w:t>
      </w:r>
      <w:r w:rsidR="00EC2A32">
        <w:t>X</w:t>
      </w:r>
      <w:r w:rsidR="00EC2A32">
        <w:rPr>
          <w:rFonts w:hint="eastAsia"/>
        </w:rPr>
        <w:t>段为</w:t>
      </w:r>
      <w:proofErr w:type="spellStart"/>
      <w:r w:rsidR="00EC2A32">
        <w:rPr>
          <w:rFonts w:hint="eastAsia"/>
        </w:rPr>
        <w:t>l</w:t>
      </w:r>
      <w:r w:rsidR="00EC2A32">
        <w:t>w</w:t>
      </w:r>
      <w:proofErr w:type="spellEnd"/>
      <w:r w:rsidR="00EC2A32">
        <w:rPr>
          <w:rFonts w:hint="eastAsia"/>
        </w:rPr>
        <w:t>指令</w:t>
      </w:r>
      <w:proofErr w:type="gramStart"/>
      <w:r w:rsidR="00EC2A32">
        <w:rPr>
          <w:rFonts w:hint="eastAsia"/>
        </w:rPr>
        <w:t>则判断</w:t>
      </w:r>
      <w:proofErr w:type="gramEnd"/>
      <w:r w:rsidR="00EC2A32">
        <w:rPr>
          <w:rFonts w:hint="eastAsia"/>
        </w:rPr>
        <w:t>为</w:t>
      </w:r>
      <w:proofErr w:type="spellStart"/>
      <w:r w:rsidR="00EC2A32">
        <w:rPr>
          <w:rFonts w:hint="eastAsia"/>
        </w:rPr>
        <w:t>Lo</w:t>
      </w:r>
      <w:r w:rsidR="00EC2A32">
        <w:t>adUse</w:t>
      </w:r>
      <w:proofErr w:type="spellEnd"/>
      <w:r w:rsidR="00EC2A32">
        <w:rPr>
          <w:rFonts w:hint="eastAsia"/>
        </w:rPr>
        <w:t>数据相关，错误在于</w:t>
      </w:r>
      <w:proofErr w:type="spellStart"/>
      <w:r w:rsidR="00EC2A32">
        <w:rPr>
          <w:rFonts w:hint="eastAsia"/>
        </w:rPr>
        <w:t>Lo</w:t>
      </w:r>
      <w:r w:rsidR="00EC2A32">
        <w:t>adUse</w:t>
      </w:r>
      <w:proofErr w:type="spellEnd"/>
      <w:r w:rsidR="00EC2A32">
        <w:rPr>
          <w:rFonts w:hint="eastAsia"/>
        </w:rPr>
        <w:t>数据相关仅</w:t>
      </w:r>
      <w:proofErr w:type="gramStart"/>
      <w:r w:rsidR="00EC2A32">
        <w:rPr>
          <w:rFonts w:hint="eastAsia"/>
        </w:rPr>
        <w:t>需判断</w:t>
      </w:r>
      <w:proofErr w:type="gramEnd"/>
      <w:r w:rsidR="00EC2A32">
        <w:rPr>
          <w:rFonts w:hint="eastAsia"/>
        </w:rPr>
        <w:t>I</w:t>
      </w:r>
      <w:r w:rsidR="00EC2A32">
        <w:t>D</w:t>
      </w:r>
      <w:r w:rsidR="00EC2A32">
        <w:rPr>
          <w:rFonts w:hint="eastAsia"/>
        </w:rPr>
        <w:t>段和</w:t>
      </w:r>
      <w:r w:rsidR="00EC2A32">
        <w:rPr>
          <w:rFonts w:hint="eastAsia"/>
        </w:rPr>
        <w:t>E</w:t>
      </w:r>
      <w:r w:rsidR="00EC2A32">
        <w:t>X</w:t>
      </w:r>
      <w:r w:rsidR="00EC2A32">
        <w:rPr>
          <w:rFonts w:hint="eastAsia"/>
        </w:rPr>
        <w:t>段的相关性。</w:t>
      </w:r>
    </w:p>
    <w:p w14:paraId="5E12CCF6" w14:textId="71F92E47" w:rsidR="00396961" w:rsidRDefault="00396961" w:rsidP="00EC1077">
      <w:pPr>
        <w:pStyle w:val="a3"/>
        <w:ind w:rightChars="11" w:right="26" w:firstLine="482"/>
      </w:pPr>
      <w:r w:rsidRPr="007E12D0">
        <w:rPr>
          <w:rFonts w:hint="eastAsia"/>
          <w:b/>
        </w:rPr>
        <w:t>解决方案</w:t>
      </w:r>
      <w:r>
        <w:rPr>
          <w:rFonts w:hint="eastAsia"/>
          <w:b/>
        </w:rPr>
        <w:t>：</w:t>
      </w:r>
      <w:r w:rsidR="00585892">
        <w:rPr>
          <w:rFonts w:hint="eastAsia"/>
        </w:rPr>
        <w:t>为使用气泡流水线中的数据相关检测子电路，只需要将</w:t>
      </w:r>
      <w:proofErr w:type="spellStart"/>
      <w:r w:rsidR="00585892">
        <w:rPr>
          <w:rFonts w:hint="eastAsia"/>
        </w:rPr>
        <w:t>M</w:t>
      </w:r>
      <w:r w:rsidR="00585892">
        <w:t>EM.W</w:t>
      </w:r>
      <w:r w:rsidR="00585892">
        <w:rPr>
          <w:rFonts w:hint="eastAsia"/>
        </w:rPr>
        <w:t>rite</w:t>
      </w:r>
      <w:r w:rsidR="00585892">
        <w:t>Reg</w:t>
      </w:r>
      <w:proofErr w:type="spellEnd"/>
      <w:r w:rsidR="00585892">
        <w:t>#</w:t>
      </w:r>
      <w:r w:rsidR="00585892">
        <w:rPr>
          <w:rFonts w:hint="eastAsia"/>
        </w:rPr>
        <w:t>和</w:t>
      </w:r>
      <w:r w:rsidR="00585892" w:rsidRPr="00E85627">
        <w:t xml:space="preserve"> </w:t>
      </w:r>
      <w:proofErr w:type="spellStart"/>
      <w:r w:rsidR="00585892">
        <w:t>MEM.R</w:t>
      </w:r>
      <w:r w:rsidR="00585892">
        <w:rPr>
          <w:rFonts w:hint="eastAsia"/>
        </w:rPr>
        <w:t>eg</w:t>
      </w:r>
      <w:r w:rsidR="00585892">
        <w:t>Write</w:t>
      </w:r>
      <w:proofErr w:type="spellEnd"/>
      <w:r w:rsidR="00585892">
        <w:rPr>
          <w:rFonts w:hint="eastAsia"/>
        </w:rPr>
        <w:t>两个输入修改为常量</w:t>
      </w:r>
      <w:r w:rsidR="00585892">
        <w:rPr>
          <w:rFonts w:hint="eastAsia"/>
        </w:rPr>
        <w:t>0</w:t>
      </w:r>
      <w:r w:rsidR="00585892">
        <w:rPr>
          <w:rFonts w:hint="eastAsia"/>
        </w:rPr>
        <w:t>即可，在数据相关检测子电路中</w:t>
      </w:r>
      <w:r w:rsidR="00585892">
        <w:rPr>
          <w:rFonts w:hint="eastAsia"/>
        </w:rPr>
        <w:t>0</w:t>
      </w:r>
      <w:r w:rsidR="00585892">
        <w:rPr>
          <w:rFonts w:hint="eastAsia"/>
        </w:rPr>
        <w:t>号寄存器不进行讨论，也就意味着对</w:t>
      </w:r>
      <w:r w:rsidR="00585892">
        <w:rPr>
          <w:rFonts w:hint="eastAsia"/>
        </w:rPr>
        <w:t>I</w:t>
      </w:r>
      <w:r w:rsidR="00585892">
        <w:t>D</w:t>
      </w:r>
      <w:r w:rsidR="00585892">
        <w:rPr>
          <w:rFonts w:hint="eastAsia"/>
        </w:rPr>
        <w:t>段和</w:t>
      </w:r>
      <w:r w:rsidR="00585892">
        <w:rPr>
          <w:rFonts w:hint="eastAsia"/>
        </w:rPr>
        <w:t>M</w:t>
      </w:r>
      <w:r w:rsidR="00585892">
        <w:t>EM</w:t>
      </w:r>
      <w:r w:rsidR="00585892">
        <w:rPr>
          <w:rFonts w:hint="eastAsia"/>
        </w:rPr>
        <w:t>段的相关性不进行讨论，修改后的电路如下所示：</w:t>
      </w:r>
    </w:p>
    <w:p w14:paraId="124DD951" w14:textId="725E875F" w:rsidR="000349F6" w:rsidRDefault="00D57D08" w:rsidP="00D57D08">
      <w:pPr>
        <w:pStyle w:val="a3"/>
        <w:ind w:rightChars="11" w:right="26" w:firstLineChars="0" w:firstLine="0"/>
        <w:jc w:val="center"/>
        <w:rPr>
          <w:rFonts w:hint="eastAsia"/>
        </w:rPr>
      </w:pPr>
      <w:r w:rsidRPr="00D57D08">
        <w:rPr>
          <w:noProof/>
        </w:rPr>
        <w:lastRenderedPageBreak/>
        <w:drawing>
          <wp:inline distT="0" distB="0" distL="0" distR="0" wp14:anchorId="600BB66B" wp14:editId="791773C4">
            <wp:extent cx="3992880" cy="1524000"/>
            <wp:effectExtent l="0" t="0" r="7620" b="0"/>
            <wp:docPr id="77" name="图片 77" descr="C:\Users\LXR\Documents\Tencent Files\1021551729\Image\SharePic\2019033021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XR\Documents\Tencent Files\1021551729\Image\SharePic\2019033021504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2880" cy="1524000"/>
                    </a:xfrm>
                    <a:prstGeom prst="rect">
                      <a:avLst/>
                    </a:prstGeom>
                    <a:noFill/>
                    <a:ln>
                      <a:noFill/>
                    </a:ln>
                  </pic:spPr>
                </pic:pic>
              </a:graphicData>
            </a:graphic>
          </wp:inline>
        </w:drawing>
      </w:r>
    </w:p>
    <w:p w14:paraId="4F96AF6C" w14:textId="2D261781" w:rsidR="000349F6" w:rsidRDefault="000349F6" w:rsidP="000349F6">
      <w:pPr>
        <w:pStyle w:val="aff1"/>
        <w:spacing w:before="91" w:after="91"/>
      </w:pPr>
      <w:bookmarkStart w:id="440"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440"/>
      <w:r w:rsidR="006533D4">
        <w:rPr>
          <w:rFonts w:hint="eastAsia"/>
        </w:rPr>
        <w:t>0</w:t>
      </w:r>
      <w:r w:rsidR="006533D4">
        <w:t xml:space="preserve"> </w:t>
      </w:r>
      <w:r w:rsidR="006533D4">
        <w:rPr>
          <w:rFonts w:hint="eastAsia"/>
        </w:rPr>
        <w:t>正确电路</w:t>
      </w:r>
    </w:p>
    <w:p w14:paraId="62D4A882" w14:textId="2DFF3B9A" w:rsidR="00CC75C9" w:rsidRDefault="002266F9" w:rsidP="00CC75C9">
      <w:pPr>
        <w:pStyle w:val="30"/>
        <w:tabs>
          <w:tab w:val="left" w:pos="1080"/>
        </w:tabs>
        <w:spacing w:beforeLines="0" w:before="229" w:afterLines="0" w:after="229"/>
      </w:pPr>
      <w:r>
        <w:rPr>
          <w:rFonts w:hint="eastAsia"/>
        </w:rPr>
        <w:t>流水线中断</w:t>
      </w:r>
      <w:r w:rsidR="00CC75C9">
        <w:rPr>
          <w:rFonts w:hint="eastAsia"/>
        </w:rPr>
        <w:t>故障</w:t>
      </w:r>
    </w:p>
    <w:p w14:paraId="1351811C" w14:textId="45C09DB8" w:rsidR="00596A7A" w:rsidRPr="00BA7430" w:rsidRDefault="00664348" w:rsidP="00EC1077">
      <w:pPr>
        <w:pStyle w:val="a3"/>
        <w:ind w:rightChars="11" w:right="26" w:firstLine="480"/>
      </w:pPr>
      <w:r>
        <w:rPr>
          <w:rFonts w:hint="eastAsia"/>
        </w:rPr>
        <w:t>重定向流水线</w:t>
      </w:r>
      <w:r>
        <w:rPr>
          <w:rFonts w:hint="eastAsia"/>
        </w:rPr>
        <w:t>+</w:t>
      </w:r>
      <w:r>
        <w:rPr>
          <w:rFonts w:hint="eastAsia"/>
        </w:rPr>
        <w:t>中断</w:t>
      </w:r>
      <w:r w:rsidR="00596A7A" w:rsidRPr="00BA7430">
        <w:rPr>
          <w:rFonts w:hint="eastAsia"/>
        </w:rPr>
        <w:t>：</w:t>
      </w:r>
      <w:r>
        <w:rPr>
          <w:rFonts w:hint="eastAsia"/>
        </w:rPr>
        <w:t>中断</w:t>
      </w:r>
      <w:r w:rsidR="00596A7A" w:rsidRPr="00BA7430">
        <w:rPr>
          <w:rFonts w:hint="eastAsia"/>
        </w:rPr>
        <w:t>错误</w:t>
      </w:r>
      <w:r>
        <w:rPr>
          <w:rFonts w:hint="eastAsia"/>
        </w:rPr>
        <w:t>，返回到程序的开头</w:t>
      </w:r>
      <w:r w:rsidR="00596A7A" w:rsidRPr="00BA7430">
        <w:rPr>
          <w:rFonts w:hint="eastAsia"/>
        </w:rPr>
        <w:t>。</w:t>
      </w:r>
    </w:p>
    <w:p w14:paraId="38D2C8A5" w14:textId="4E8DFD6D" w:rsidR="00596A7A" w:rsidRPr="00BA7430" w:rsidRDefault="00596A7A" w:rsidP="00EC1077">
      <w:pPr>
        <w:pStyle w:val="a3"/>
        <w:ind w:rightChars="11" w:right="26" w:firstLine="482"/>
      </w:pPr>
      <w:r w:rsidRPr="001816F9">
        <w:rPr>
          <w:rFonts w:hint="eastAsia"/>
          <w:b/>
        </w:rPr>
        <w:t>故障现象：</w:t>
      </w:r>
      <w:r w:rsidR="00D52C52">
        <w:rPr>
          <w:rFonts w:hint="eastAsia"/>
        </w:rPr>
        <w:t>仅测试单级中断，即不在一个中断未完成的情况下点击其他中断的产生按钮，可正确产生中断信号，</w:t>
      </w:r>
      <w:r w:rsidR="00891D70">
        <w:rPr>
          <w:rFonts w:hint="eastAsia"/>
        </w:rPr>
        <w:t>但在返回时却回到了程序的</w:t>
      </w:r>
      <w:r w:rsidR="009046B6">
        <w:rPr>
          <w:rFonts w:hint="eastAsia"/>
        </w:rPr>
        <w:t>开头。</w:t>
      </w:r>
    </w:p>
    <w:p w14:paraId="66B6CCD3" w14:textId="10ED1117" w:rsidR="0055168F" w:rsidRDefault="00596A7A" w:rsidP="00CF7076">
      <w:pPr>
        <w:pStyle w:val="a3"/>
        <w:ind w:rightChars="11" w:right="26" w:firstLine="482"/>
      </w:pPr>
      <w:r w:rsidRPr="001816F9">
        <w:rPr>
          <w:rFonts w:hint="eastAsia"/>
          <w:b/>
        </w:rPr>
        <w:t>原因分析：</w:t>
      </w:r>
      <w:r w:rsidR="00972CB7">
        <w:rPr>
          <w:rFonts w:hint="eastAsia"/>
        </w:rPr>
        <w:t>首先由于</w:t>
      </w:r>
      <w:r w:rsidR="004B0D4D">
        <w:rPr>
          <w:rFonts w:hint="eastAsia"/>
        </w:rPr>
        <w:t>在单周期</w:t>
      </w:r>
      <w:r w:rsidR="004B0D4D">
        <w:rPr>
          <w:rFonts w:hint="eastAsia"/>
        </w:rPr>
        <w:t>C</w:t>
      </w:r>
      <w:r w:rsidR="004B0D4D">
        <w:t>PU</w:t>
      </w:r>
      <w:r w:rsidR="004B0D4D">
        <w:rPr>
          <w:rFonts w:hint="eastAsia"/>
        </w:rPr>
        <w:t>上实现的多级中断已可以正常运行，所以</w:t>
      </w:r>
      <w:r w:rsidR="004B0D4D">
        <w:rPr>
          <w:rFonts w:hint="eastAsia"/>
        </w:rPr>
        <w:t>C</w:t>
      </w:r>
      <w:r w:rsidR="004B0D4D">
        <w:t>P0</w:t>
      </w:r>
      <w:r w:rsidR="004B0D4D">
        <w:rPr>
          <w:rFonts w:hint="eastAsia"/>
        </w:rPr>
        <w:t>可以确定是正确的。</w:t>
      </w:r>
      <w:r w:rsidR="008144A5">
        <w:rPr>
          <w:rFonts w:hint="eastAsia"/>
        </w:rPr>
        <w:t>单步调试并点击中断信号，可观察到正确进入中断程序，但在返回</w:t>
      </w:r>
      <w:r w:rsidR="0055168F">
        <w:rPr>
          <w:rFonts w:hint="eastAsia"/>
        </w:rPr>
        <w:t>时跳转到了全</w:t>
      </w:r>
      <w:r w:rsidR="0055168F">
        <w:rPr>
          <w:rFonts w:hint="eastAsia"/>
        </w:rPr>
        <w:t>0</w:t>
      </w:r>
      <w:r w:rsidR="0055168F">
        <w:rPr>
          <w:rFonts w:hint="eastAsia"/>
        </w:rPr>
        <w:t>的</w:t>
      </w:r>
      <w:r w:rsidR="0055168F">
        <w:rPr>
          <w:rFonts w:hint="eastAsia"/>
        </w:rPr>
        <w:t>P</w:t>
      </w:r>
      <w:r w:rsidR="0055168F">
        <w:t>C</w:t>
      </w:r>
      <w:r w:rsidR="0055168F">
        <w:rPr>
          <w:rFonts w:hint="eastAsia"/>
        </w:rPr>
        <w:t>地址。经过多次测试并查看数据存储器的内容发现数据存储器中写入的返回地址就是全</w:t>
      </w:r>
      <w:r w:rsidR="0055168F">
        <w:rPr>
          <w:rFonts w:hint="eastAsia"/>
        </w:rPr>
        <w:t>0</w:t>
      </w:r>
      <w:r w:rsidR="0055168F">
        <w:rPr>
          <w:rFonts w:hint="eastAsia"/>
        </w:rPr>
        <w:t>，考虑写入数据的错误。</w:t>
      </w:r>
    </w:p>
    <w:p w14:paraId="71B56363" w14:textId="1122ECBB" w:rsidR="00767DB7" w:rsidRDefault="00767DB7" w:rsidP="00767DB7">
      <w:pPr>
        <w:pStyle w:val="a3"/>
        <w:ind w:rightChars="11" w:right="26" w:firstLineChars="0" w:firstLine="0"/>
        <w:jc w:val="center"/>
      </w:pPr>
      <w:r w:rsidRPr="00767DB7">
        <w:rPr>
          <w:noProof/>
        </w:rPr>
        <w:drawing>
          <wp:inline distT="0" distB="0" distL="0" distR="0" wp14:anchorId="51E15E71" wp14:editId="094BB5DC">
            <wp:extent cx="4061460" cy="1889760"/>
            <wp:effectExtent l="0" t="0" r="0" b="0"/>
            <wp:docPr id="82" name="图片 82" descr="C:\Users\LXR\Documents\Tencent Files\1021551729\Image\SharePic\2019033022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XR\Documents\Tencent Files\1021551729\Image\SharePic\2019033022213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1460" cy="1889760"/>
                    </a:xfrm>
                    <a:prstGeom prst="rect">
                      <a:avLst/>
                    </a:prstGeom>
                    <a:noFill/>
                    <a:ln>
                      <a:noFill/>
                    </a:ln>
                  </pic:spPr>
                </pic:pic>
              </a:graphicData>
            </a:graphic>
          </wp:inline>
        </w:drawing>
      </w:r>
    </w:p>
    <w:p w14:paraId="56D0FA20" w14:textId="32846285" w:rsidR="004370AE" w:rsidRPr="00D33B25" w:rsidRDefault="004370AE" w:rsidP="004370AE">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hint="eastAsia"/>
          <w:sz w:val="21"/>
        </w:rPr>
        <w:t>11</w:t>
      </w:r>
      <w:r w:rsidRPr="00D33B25">
        <w:rPr>
          <w:rFonts w:ascii="黑体" w:eastAsia="黑体" w:hAnsi="黑体" w:cs="Arial"/>
          <w:sz w:val="21"/>
        </w:rPr>
        <w:t xml:space="preserve"> </w:t>
      </w:r>
      <w:r>
        <w:rPr>
          <w:rFonts w:ascii="黑体" w:eastAsia="黑体" w:hAnsi="黑体" w:cs="Arial"/>
          <w:sz w:val="21"/>
        </w:rPr>
        <w:t>EX</w:t>
      </w:r>
      <w:r>
        <w:rPr>
          <w:rFonts w:ascii="黑体" w:eastAsia="黑体" w:hAnsi="黑体" w:cs="Arial" w:hint="eastAsia"/>
          <w:sz w:val="21"/>
        </w:rPr>
        <w:t>段C</w:t>
      </w:r>
      <w:r>
        <w:rPr>
          <w:rFonts w:ascii="黑体" w:eastAsia="黑体" w:hAnsi="黑体" w:cs="Arial"/>
          <w:sz w:val="21"/>
        </w:rPr>
        <w:t>P0</w:t>
      </w:r>
    </w:p>
    <w:p w14:paraId="05C0C382" w14:textId="56C5B7E9" w:rsidR="00CF7076" w:rsidRDefault="00CF7076" w:rsidP="008B359B">
      <w:pPr>
        <w:widowControl/>
        <w:jc w:val="center"/>
        <w:rPr>
          <w:rFonts w:ascii="宋体" w:hAnsi="宋体" w:cs="宋体"/>
          <w:kern w:val="0"/>
        </w:rPr>
      </w:pPr>
      <w:r w:rsidRPr="00CF7076">
        <w:rPr>
          <w:rFonts w:ascii="宋体" w:hAnsi="宋体" w:cs="宋体"/>
          <w:noProof/>
          <w:kern w:val="0"/>
        </w:rPr>
        <w:lastRenderedPageBreak/>
        <w:drawing>
          <wp:inline distT="0" distB="0" distL="0" distR="0" wp14:anchorId="6FF3E190" wp14:editId="1AFF2C04">
            <wp:extent cx="2743200" cy="2773680"/>
            <wp:effectExtent l="0" t="0" r="0" b="7620"/>
            <wp:docPr id="81" name="图片 81" descr="C:\Users\LXR\Documents\Tencent Files\1021551729\Image\C2C\XD_SJTF923YX6AHO)N2]`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XR\Documents\Tencent Files\1021551729\Image\C2C\XD_SJTF923YX6AHO)N2]`C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2773680"/>
                    </a:xfrm>
                    <a:prstGeom prst="rect">
                      <a:avLst/>
                    </a:prstGeom>
                    <a:noFill/>
                    <a:ln>
                      <a:noFill/>
                    </a:ln>
                  </pic:spPr>
                </pic:pic>
              </a:graphicData>
            </a:graphic>
          </wp:inline>
        </w:drawing>
      </w:r>
    </w:p>
    <w:p w14:paraId="371130E4" w14:textId="4CCBDDA0" w:rsidR="004370AE" w:rsidRPr="00D33B25" w:rsidRDefault="004370AE" w:rsidP="004370AE">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hint="eastAsia"/>
          <w:sz w:val="21"/>
        </w:rPr>
        <w:t>1</w:t>
      </w:r>
      <w:r>
        <w:rPr>
          <w:rFonts w:ascii="黑体" w:eastAsia="黑体" w:hAnsi="黑体" w:cs="Arial" w:hint="eastAsia"/>
          <w:sz w:val="21"/>
        </w:rPr>
        <w:t>2</w:t>
      </w:r>
      <w:r w:rsidRPr="00D33B25">
        <w:rPr>
          <w:rFonts w:ascii="黑体" w:eastAsia="黑体" w:hAnsi="黑体" w:cs="Arial"/>
          <w:sz w:val="21"/>
        </w:rPr>
        <w:t xml:space="preserve"> </w:t>
      </w:r>
      <w:r>
        <w:rPr>
          <w:rFonts w:ascii="黑体" w:eastAsia="黑体" w:hAnsi="黑体" w:cs="Arial"/>
          <w:sz w:val="21"/>
        </w:rPr>
        <w:t>WB</w:t>
      </w:r>
      <w:r>
        <w:rPr>
          <w:rFonts w:ascii="黑体" w:eastAsia="黑体" w:hAnsi="黑体" w:cs="Arial" w:hint="eastAsia"/>
          <w:sz w:val="21"/>
        </w:rPr>
        <w:t>段C</w:t>
      </w:r>
      <w:r>
        <w:rPr>
          <w:rFonts w:ascii="黑体" w:eastAsia="黑体" w:hAnsi="黑体" w:cs="Arial"/>
          <w:sz w:val="21"/>
        </w:rPr>
        <w:t>P0</w:t>
      </w:r>
    </w:p>
    <w:p w14:paraId="7EB786F8" w14:textId="63052822" w:rsidR="0055168F" w:rsidRDefault="0055168F" w:rsidP="0055168F">
      <w:pPr>
        <w:pStyle w:val="a3"/>
        <w:ind w:rightChars="11" w:right="26" w:firstLineChars="0" w:firstLine="0"/>
        <w:rPr>
          <w:rFonts w:hint="eastAsia"/>
        </w:rPr>
      </w:pPr>
      <w:r>
        <w:tab/>
      </w:r>
      <w:r>
        <w:rPr>
          <w:rFonts w:hint="eastAsia"/>
        </w:rPr>
        <w:t>分析这部分电路，由于对</w:t>
      </w:r>
      <w:r>
        <w:rPr>
          <w:rFonts w:hint="eastAsia"/>
        </w:rPr>
        <w:t>I</w:t>
      </w:r>
      <w:r>
        <w:t>R</w:t>
      </w:r>
      <w:r>
        <w:rPr>
          <w:rFonts w:hint="eastAsia"/>
        </w:rPr>
        <w:t>的译码部分在</w:t>
      </w:r>
      <w:r>
        <w:rPr>
          <w:rFonts w:hint="eastAsia"/>
        </w:rPr>
        <w:t>C</w:t>
      </w:r>
      <w:r>
        <w:t>P0</w:t>
      </w:r>
      <w:r>
        <w:rPr>
          <w:rFonts w:hint="eastAsia"/>
        </w:rPr>
        <w:t>中，所以想通过这个方式对</w:t>
      </w:r>
      <w:r>
        <w:rPr>
          <w:rFonts w:hint="eastAsia"/>
        </w:rPr>
        <w:t>W</w:t>
      </w:r>
      <w:r>
        <w:t>B.IR</w:t>
      </w:r>
      <w:r>
        <w:rPr>
          <w:rFonts w:hint="eastAsia"/>
        </w:rPr>
        <w:t>进行译码得到相关控制信号，但是由于复制电路时没有考虑太多，此时的</w:t>
      </w:r>
      <w:r>
        <w:rPr>
          <w:rFonts w:hint="eastAsia"/>
        </w:rPr>
        <w:t>W</w:t>
      </w:r>
      <w:r>
        <w:t>B.EPC</w:t>
      </w:r>
      <w:r>
        <w:rPr>
          <w:rFonts w:hint="eastAsia"/>
        </w:rPr>
        <w:t>是根据</w:t>
      </w:r>
      <w:r>
        <w:rPr>
          <w:rFonts w:hint="eastAsia"/>
        </w:rPr>
        <w:t>W</w:t>
      </w:r>
      <w:r>
        <w:t>B.PC</w:t>
      </w:r>
      <w:r w:rsidR="004D46F2">
        <w:rPr>
          <w:rFonts w:hint="eastAsia"/>
        </w:rPr>
        <w:t>、</w:t>
      </w:r>
      <w:r w:rsidR="00B66C57">
        <w:rPr>
          <w:rFonts w:hint="eastAsia"/>
        </w:rPr>
        <w:t>W</w:t>
      </w:r>
      <w:r w:rsidR="00B66C57">
        <w:t>B.R2</w:t>
      </w:r>
      <w:r>
        <w:rPr>
          <w:rFonts w:hint="eastAsia"/>
        </w:rPr>
        <w:t>生成</w:t>
      </w:r>
      <w:r w:rsidR="00B66C57">
        <w:rPr>
          <w:rFonts w:hint="eastAsia"/>
        </w:rPr>
        <w:t>的</w:t>
      </w:r>
      <w:r w:rsidR="00CF7076">
        <w:rPr>
          <w:rFonts w:hint="eastAsia"/>
        </w:rPr>
        <w:t>，</w:t>
      </w:r>
      <w:r w:rsidR="00405479">
        <w:rPr>
          <w:rFonts w:hint="eastAsia"/>
        </w:rPr>
        <w:t>当点击按钮产生中断信号时，</w:t>
      </w:r>
      <w:r w:rsidR="00767DB7">
        <w:rPr>
          <w:rFonts w:hint="eastAsia"/>
        </w:rPr>
        <w:t>此时在</w:t>
      </w:r>
      <w:r w:rsidR="00767DB7">
        <w:rPr>
          <w:rFonts w:hint="eastAsia"/>
        </w:rPr>
        <w:t>E</w:t>
      </w:r>
      <w:r w:rsidR="00767DB7">
        <w:t>X</w:t>
      </w:r>
      <w:r w:rsidR="00767DB7">
        <w:rPr>
          <w:rFonts w:hint="eastAsia"/>
        </w:rPr>
        <w:t>段的</w:t>
      </w:r>
      <w:r w:rsidR="00767DB7">
        <w:rPr>
          <w:rFonts w:hint="eastAsia"/>
        </w:rPr>
        <w:t>C</w:t>
      </w:r>
      <w:r w:rsidR="00767DB7">
        <w:t>P0</w:t>
      </w:r>
      <w:r w:rsidR="00767DB7">
        <w:rPr>
          <w:rFonts w:hint="eastAsia"/>
        </w:rPr>
        <w:t>中是正确的中断处理程序，但在</w:t>
      </w:r>
      <w:r w:rsidR="00767DB7">
        <w:rPr>
          <w:rFonts w:hint="eastAsia"/>
        </w:rPr>
        <w:t>W</w:t>
      </w:r>
      <w:r w:rsidR="00767DB7">
        <w:t>B</w:t>
      </w:r>
      <w:r w:rsidR="00767DB7">
        <w:rPr>
          <w:rFonts w:hint="eastAsia"/>
        </w:rPr>
        <w:t>的</w:t>
      </w:r>
      <w:r w:rsidR="00767DB7">
        <w:rPr>
          <w:rFonts w:hint="eastAsia"/>
        </w:rPr>
        <w:t>C</w:t>
      </w:r>
      <w:r w:rsidR="00767DB7">
        <w:t>P0</w:t>
      </w:r>
      <w:r w:rsidR="00767DB7">
        <w:rPr>
          <w:rFonts w:hint="eastAsia"/>
        </w:rPr>
        <w:t>也同样做了处理，甚至生成了错误的</w:t>
      </w:r>
      <w:r w:rsidR="00767DB7">
        <w:rPr>
          <w:rFonts w:hint="eastAsia"/>
        </w:rPr>
        <w:t>W</w:t>
      </w:r>
      <w:r w:rsidR="00767DB7">
        <w:t>B.EPC</w:t>
      </w:r>
      <w:r w:rsidR="00CF7076">
        <w:rPr>
          <w:rFonts w:hint="eastAsia"/>
        </w:rPr>
        <w:t>。</w:t>
      </w:r>
    </w:p>
    <w:p w14:paraId="0D84F26F" w14:textId="30E80022" w:rsidR="006B3E77" w:rsidRDefault="00596A7A" w:rsidP="00EC1077">
      <w:pPr>
        <w:pStyle w:val="a3"/>
        <w:ind w:rightChars="11" w:right="26" w:firstLine="482"/>
        <w:rPr>
          <w:rFonts w:hint="eastAsia"/>
        </w:rPr>
      </w:pPr>
      <w:r w:rsidRPr="001816F9">
        <w:rPr>
          <w:rFonts w:hint="eastAsia"/>
          <w:b/>
        </w:rPr>
        <w:t>解决方案：</w:t>
      </w:r>
      <w:r w:rsidR="00767DB7">
        <w:rPr>
          <w:rFonts w:hint="eastAsia"/>
        </w:rPr>
        <w:t>将</w:t>
      </w:r>
      <w:r w:rsidR="00767DB7">
        <w:rPr>
          <w:rFonts w:hint="eastAsia"/>
        </w:rPr>
        <w:t>E</w:t>
      </w:r>
      <w:r w:rsidR="00767DB7">
        <w:t>X</w:t>
      </w:r>
      <w:r w:rsidR="00767DB7">
        <w:rPr>
          <w:rFonts w:hint="eastAsia"/>
        </w:rPr>
        <w:t>段生成的</w:t>
      </w:r>
      <w:r w:rsidR="00767DB7">
        <w:rPr>
          <w:rFonts w:hint="eastAsia"/>
        </w:rPr>
        <w:t>E</w:t>
      </w:r>
      <w:r w:rsidR="00767DB7">
        <w:t>X.</w:t>
      </w:r>
      <w:r w:rsidR="00767DB7">
        <w:rPr>
          <w:rFonts w:hint="eastAsia"/>
        </w:rPr>
        <w:t>E</w:t>
      </w:r>
      <w:r w:rsidR="00767DB7">
        <w:t>PC</w:t>
      </w:r>
      <w:r w:rsidR="00767DB7">
        <w:rPr>
          <w:rFonts w:hint="eastAsia"/>
        </w:rPr>
        <w:t>沿着流水线传递到</w:t>
      </w:r>
      <w:r w:rsidR="00767DB7">
        <w:rPr>
          <w:rFonts w:hint="eastAsia"/>
        </w:rPr>
        <w:t>W</w:t>
      </w:r>
      <w:r w:rsidR="00767DB7">
        <w:t>B</w:t>
      </w:r>
      <w:proofErr w:type="gramStart"/>
      <w:r w:rsidR="00767DB7">
        <w:rPr>
          <w:rFonts w:hint="eastAsia"/>
        </w:rPr>
        <w:t>段成为</w:t>
      </w:r>
      <w:proofErr w:type="gramEnd"/>
      <w:r w:rsidR="00767DB7">
        <w:rPr>
          <w:rFonts w:hint="eastAsia"/>
        </w:rPr>
        <w:t>W</w:t>
      </w:r>
      <w:r w:rsidR="00767DB7">
        <w:t>B.EPC</w:t>
      </w:r>
      <w:r w:rsidR="00767DB7">
        <w:rPr>
          <w:rFonts w:hint="eastAsia"/>
        </w:rPr>
        <w:t>数据</w:t>
      </w:r>
      <w:r w:rsidR="00F37D91">
        <w:rPr>
          <w:rFonts w:hint="eastAsia"/>
        </w:rPr>
        <w:t>，具体如下图所示，其中左边绿色为</w:t>
      </w:r>
      <w:r w:rsidR="00F37D91">
        <w:rPr>
          <w:rFonts w:hint="eastAsia"/>
        </w:rPr>
        <w:t>E</w:t>
      </w:r>
      <w:r w:rsidR="00F37D91">
        <w:t>X/MEM</w:t>
      </w:r>
      <w:r w:rsidR="00F37D91">
        <w:rPr>
          <w:rFonts w:hint="eastAsia"/>
        </w:rPr>
        <w:t>，右边蓝紫色为</w:t>
      </w:r>
      <w:r w:rsidR="00F37D91">
        <w:rPr>
          <w:rFonts w:hint="eastAsia"/>
        </w:rPr>
        <w:t>M</w:t>
      </w:r>
      <w:r w:rsidR="00F37D91">
        <w:t>EM/WB</w:t>
      </w:r>
      <w:r w:rsidR="00767DB7">
        <w:rPr>
          <w:rFonts w:hint="eastAsia"/>
        </w:rPr>
        <w:t>。</w:t>
      </w:r>
    </w:p>
    <w:p w14:paraId="1AB94FBE" w14:textId="44022AE7" w:rsidR="00596A7A" w:rsidRDefault="006B3E77" w:rsidP="006B3E77">
      <w:pPr>
        <w:pStyle w:val="a3"/>
        <w:ind w:rightChars="11" w:right="26" w:firstLineChars="0" w:firstLine="0"/>
        <w:rPr>
          <w:b/>
        </w:rPr>
      </w:pPr>
      <w:r w:rsidRPr="006B3E77">
        <w:rPr>
          <w:b/>
          <w:noProof/>
        </w:rPr>
        <w:drawing>
          <wp:inline distT="0" distB="0" distL="0" distR="0" wp14:anchorId="5B77210E" wp14:editId="22865615">
            <wp:extent cx="5509260" cy="655320"/>
            <wp:effectExtent l="0" t="0" r="0" b="0"/>
            <wp:docPr id="80" name="图片 80" descr="C:\Users\LXR\Documents\Tencent Files\1021551729\Image\SharePic\2019033022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XR\Documents\Tencent Files\1021551729\Image\SharePic\2019033022145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9260" cy="655320"/>
                    </a:xfrm>
                    <a:prstGeom prst="rect">
                      <a:avLst/>
                    </a:prstGeom>
                    <a:noFill/>
                    <a:ln>
                      <a:noFill/>
                    </a:ln>
                  </pic:spPr>
                </pic:pic>
              </a:graphicData>
            </a:graphic>
          </wp:inline>
        </w:drawing>
      </w:r>
      <w:r w:rsidR="00596A7A" w:rsidRPr="001816F9">
        <w:rPr>
          <w:rFonts w:hint="eastAsia"/>
          <w:b/>
        </w:rPr>
        <w:t xml:space="preserve"> </w:t>
      </w:r>
    </w:p>
    <w:p w14:paraId="2234A95A" w14:textId="61F76F11" w:rsidR="004370AE" w:rsidRPr="004370AE" w:rsidRDefault="004370AE" w:rsidP="004370AE">
      <w:pPr>
        <w:pStyle w:val="a3"/>
        <w:ind w:rightChars="11" w:right="26" w:firstLineChars="0" w:firstLine="0"/>
        <w:jc w:val="center"/>
        <w:rPr>
          <w:rFonts w:ascii="黑体" w:eastAsia="黑体" w:hAnsi="黑体" w:cs="Arial" w:hint="eastAsia"/>
          <w:sz w:val="21"/>
        </w:rPr>
      </w:pPr>
      <w:r w:rsidRPr="00D33B25">
        <w:rPr>
          <w:rFonts w:ascii="黑体" w:eastAsia="黑体" w:hAnsi="黑体" w:cs="Arial" w:hint="eastAsia"/>
          <w:sz w:val="21"/>
        </w:rPr>
        <w:t>图 4</w:t>
      </w:r>
      <w:r w:rsidRPr="00D33B25">
        <w:rPr>
          <w:rFonts w:ascii="黑体" w:eastAsia="黑体" w:hAnsi="黑体" w:cs="Arial"/>
          <w:sz w:val="21"/>
        </w:rPr>
        <w:t>.</w:t>
      </w:r>
      <w:r>
        <w:rPr>
          <w:rFonts w:ascii="黑体" w:eastAsia="黑体" w:hAnsi="黑体" w:cs="Arial" w:hint="eastAsia"/>
          <w:sz w:val="21"/>
        </w:rPr>
        <w:t>1</w:t>
      </w:r>
      <w:r>
        <w:rPr>
          <w:rFonts w:ascii="黑体" w:eastAsia="黑体" w:hAnsi="黑体" w:cs="Arial" w:hint="eastAsia"/>
          <w:sz w:val="21"/>
        </w:rPr>
        <w:t>3</w:t>
      </w:r>
      <w:r w:rsidRPr="00D33B25">
        <w:rPr>
          <w:rFonts w:ascii="黑体" w:eastAsia="黑体" w:hAnsi="黑体" w:cs="Arial"/>
          <w:sz w:val="21"/>
        </w:rPr>
        <w:t xml:space="preserve"> </w:t>
      </w:r>
      <w:r>
        <w:rPr>
          <w:rFonts w:ascii="黑体" w:eastAsia="黑体" w:hAnsi="黑体" w:cs="Arial"/>
          <w:sz w:val="21"/>
        </w:rPr>
        <w:t>EPC</w:t>
      </w:r>
      <w:r>
        <w:rPr>
          <w:rFonts w:ascii="黑体" w:eastAsia="黑体" w:hAnsi="黑体" w:cs="Arial" w:hint="eastAsia"/>
          <w:sz w:val="21"/>
        </w:rPr>
        <w:t>的传递过程</w:t>
      </w:r>
    </w:p>
    <w:p w14:paraId="3E8C03BC" w14:textId="77777777" w:rsidR="000C5960" w:rsidRDefault="000C5960" w:rsidP="00591A3F">
      <w:pPr>
        <w:pStyle w:val="2"/>
        <w:tabs>
          <w:tab w:val="clear" w:pos="720"/>
          <w:tab w:val="left" w:pos="567"/>
        </w:tabs>
        <w:ind w:left="818" w:right="240" w:hanging="818"/>
      </w:pPr>
      <w:bookmarkStart w:id="441" w:name="_Toc4883639"/>
      <w:r>
        <w:rPr>
          <w:rFonts w:hint="eastAsia"/>
        </w:rPr>
        <w:t>实验</w:t>
      </w:r>
      <w:r w:rsidR="00CD6360">
        <w:rPr>
          <w:rFonts w:hint="eastAsia"/>
        </w:rPr>
        <w:t>进度</w:t>
      </w:r>
      <w:bookmarkEnd w:id="433"/>
      <w:bookmarkEnd w:id="441"/>
    </w:p>
    <w:p w14:paraId="1C780FF3" w14:textId="396118F4"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4</w:t>
      </w:r>
      <w:r w:rsidR="007F3685">
        <w:rPr>
          <w:noProof/>
        </w:rPr>
        <w:fldChar w:fldCharType="end"/>
      </w:r>
      <w:r w:rsidR="00596A7A">
        <w:t>.</w:t>
      </w:r>
      <w:r w:rsidR="00FD27B4">
        <w:rPr>
          <w:rFonts w:hint="eastAsia"/>
        </w:rPr>
        <w:t>2</w:t>
      </w:r>
      <w:r>
        <w:rPr>
          <w:rFonts w:hint="eastAsia"/>
        </w:rPr>
        <w:t xml:space="preserve"> 课程设计进度表</w:t>
      </w:r>
    </w:p>
    <w:tbl>
      <w:tblPr>
        <w:tblW w:w="9214" w:type="dxa"/>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8096"/>
      </w:tblGrid>
      <w:tr w:rsidR="000C472C" w14:paraId="1EAB0199" w14:textId="77777777" w:rsidTr="00E56426">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8096"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E56426">
        <w:trPr>
          <w:jc w:val="center"/>
        </w:trPr>
        <w:tc>
          <w:tcPr>
            <w:tcW w:w="1118" w:type="dxa"/>
            <w:vAlign w:val="center"/>
          </w:tcPr>
          <w:p w14:paraId="21691C55" w14:textId="77777777" w:rsidR="000C472C" w:rsidRPr="00E56426" w:rsidRDefault="000C472C" w:rsidP="00452323">
            <w:pPr>
              <w:pStyle w:val="a3"/>
              <w:ind w:firstLineChars="0" w:firstLine="0"/>
              <w:jc w:val="center"/>
              <w:rPr>
                <w:sz w:val="21"/>
                <w:szCs w:val="21"/>
              </w:rPr>
            </w:pPr>
            <w:r w:rsidRPr="00E56426">
              <w:rPr>
                <w:sz w:val="21"/>
                <w:szCs w:val="21"/>
              </w:rPr>
              <w:t>第一天</w:t>
            </w:r>
          </w:p>
        </w:tc>
        <w:tc>
          <w:tcPr>
            <w:tcW w:w="8096" w:type="dxa"/>
            <w:vAlign w:val="center"/>
          </w:tcPr>
          <w:p w14:paraId="5870A2DF" w14:textId="55C62030" w:rsidR="000C472C" w:rsidRPr="00E56426" w:rsidRDefault="00E56426" w:rsidP="00452323">
            <w:pPr>
              <w:rPr>
                <w:sz w:val="21"/>
                <w:szCs w:val="21"/>
              </w:rPr>
            </w:pPr>
            <w:r w:rsidRPr="00E56426">
              <w:rPr>
                <w:sz w:val="21"/>
                <w:szCs w:val="21"/>
              </w:rPr>
              <w:t>完成</w:t>
            </w:r>
            <w:r w:rsidRPr="00E56426">
              <w:rPr>
                <w:sz w:val="21"/>
                <w:szCs w:val="21"/>
              </w:rPr>
              <w:t>ALU</w:t>
            </w:r>
            <w:r w:rsidRPr="00E56426">
              <w:rPr>
                <w:sz w:val="21"/>
                <w:szCs w:val="21"/>
              </w:rPr>
              <w:t>、数据选择器、</w:t>
            </w:r>
            <w:proofErr w:type="spellStart"/>
            <w:r w:rsidRPr="00E56426">
              <w:rPr>
                <w:sz w:val="21"/>
                <w:szCs w:val="21"/>
              </w:rPr>
              <w:t>syscall</w:t>
            </w:r>
            <w:proofErr w:type="spellEnd"/>
            <w:r w:rsidRPr="00E56426">
              <w:rPr>
                <w:sz w:val="21"/>
                <w:szCs w:val="21"/>
              </w:rPr>
              <w:t>等模块的编写和测试</w:t>
            </w:r>
          </w:p>
        </w:tc>
      </w:tr>
      <w:tr w:rsidR="000C472C" w14:paraId="24B5C318" w14:textId="77777777" w:rsidTr="00E56426">
        <w:trPr>
          <w:jc w:val="center"/>
        </w:trPr>
        <w:tc>
          <w:tcPr>
            <w:tcW w:w="1118" w:type="dxa"/>
            <w:vAlign w:val="center"/>
          </w:tcPr>
          <w:p w14:paraId="52817BCF" w14:textId="77777777" w:rsidR="000C472C" w:rsidRPr="00E56426" w:rsidRDefault="000C472C" w:rsidP="00452323">
            <w:pPr>
              <w:pStyle w:val="a3"/>
              <w:ind w:firstLineChars="0" w:firstLine="0"/>
              <w:jc w:val="center"/>
              <w:rPr>
                <w:sz w:val="21"/>
                <w:szCs w:val="21"/>
              </w:rPr>
            </w:pPr>
            <w:r w:rsidRPr="00E56426">
              <w:rPr>
                <w:sz w:val="21"/>
                <w:szCs w:val="21"/>
              </w:rPr>
              <w:t>第二天</w:t>
            </w:r>
          </w:p>
        </w:tc>
        <w:tc>
          <w:tcPr>
            <w:tcW w:w="8096" w:type="dxa"/>
            <w:vAlign w:val="center"/>
          </w:tcPr>
          <w:p w14:paraId="4C77A305" w14:textId="1B4C6667" w:rsidR="000C472C" w:rsidRPr="00E56426" w:rsidRDefault="00E56426" w:rsidP="00452323">
            <w:pPr>
              <w:rPr>
                <w:sz w:val="21"/>
                <w:szCs w:val="21"/>
              </w:rPr>
            </w:pPr>
            <w:r w:rsidRPr="00E56426">
              <w:rPr>
                <w:sz w:val="21"/>
                <w:szCs w:val="21"/>
              </w:rPr>
              <w:t>考虑进位等原因改进了</w:t>
            </w:r>
            <w:r w:rsidRPr="00E56426">
              <w:rPr>
                <w:sz w:val="21"/>
                <w:szCs w:val="21"/>
              </w:rPr>
              <w:t>ALU</w:t>
            </w:r>
            <w:r w:rsidRPr="00E56426">
              <w:rPr>
                <w:sz w:val="21"/>
                <w:szCs w:val="21"/>
              </w:rPr>
              <w:t>，协助完成单周期上板调试</w:t>
            </w:r>
          </w:p>
        </w:tc>
      </w:tr>
      <w:tr w:rsidR="000C472C" w14:paraId="1E40DA2F" w14:textId="77777777" w:rsidTr="00E56426">
        <w:trPr>
          <w:jc w:val="center"/>
        </w:trPr>
        <w:tc>
          <w:tcPr>
            <w:tcW w:w="1118" w:type="dxa"/>
            <w:vAlign w:val="center"/>
          </w:tcPr>
          <w:p w14:paraId="6C0A461C" w14:textId="77777777" w:rsidR="000C472C" w:rsidRPr="00E56426" w:rsidRDefault="000C472C" w:rsidP="00452323">
            <w:pPr>
              <w:pStyle w:val="a3"/>
              <w:ind w:firstLineChars="0" w:firstLine="0"/>
              <w:jc w:val="center"/>
              <w:rPr>
                <w:sz w:val="21"/>
                <w:szCs w:val="21"/>
              </w:rPr>
            </w:pPr>
            <w:r w:rsidRPr="00E56426">
              <w:rPr>
                <w:sz w:val="21"/>
                <w:szCs w:val="21"/>
              </w:rPr>
              <w:t>第三天</w:t>
            </w:r>
          </w:p>
        </w:tc>
        <w:tc>
          <w:tcPr>
            <w:tcW w:w="8096" w:type="dxa"/>
            <w:vAlign w:val="center"/>
          </w:tcPr>
          <w:p w14:paraId="61308A91" w14:textId="74A55F86" w:rsidR="000C472C" w:rsidRPr="00E56426" w:rsidRDefault="00E56426" w:rsidP="00452323">
            <w:pPr>
              <w:rPr>
                <w:sz w:val="21"/>
                <w:szCs w:val="21"/>
              </w:rPr>
            </w:pPr>
            <w:r w:rsidRPr="00E56426">
              <w:rPr>
                <w:sz w:val="21"/>
                <w:szCs w:val="21"/>
              </w:rPr>
              <w:t>通过</w:t>
            </w:r>
            <w:proofErr w:type="spellStart"/>
            <w:r w:rsidRPr="00E56426">
              <w:rPr>
                <w:sz w:val="21"/>
                <w:szCs w:val="21"/>
              </w:rPr>
              <w:t>benchmark_ccmb</w:t>
            </w:r>
            <w:proofErr w:type="spellEnd"/>
            <w:r w:rsidRPr="00E56426">
              <w:rPr>
                <w:sz w:val="21"/>
                <w:szCs w:val="21"/>
              </w:rPr>
              <w:t>开发板测试</w:t>
            </w:r>
            <w:r w:rsidRPr="00E56426">
              <w:rPr>
                <w:sz w:val="21"/>
                <w:szCs w:val="21"/>
              </w:rPr>
              <w:t>,</w:t>
            </w:r>
            <w:r w:rsidRPr="00E56426">
              <w:rPr>
                <w:sz w:val="21"/>
                <w:szCs w:val="21"/>
              </w:rPr>
              <w:t>完成理想流水线</w:t>
            </w:r>
            <w:r w:rsidRPr="00E56426">
              <w:rPr>
                <w:sz w:val="21"/>
                <w:szCs w:val="21"/>
              </w:rPr>
              <w:t>,</w:t>
            </w:r>
            <w:r w:rsidRPr="00E56426">
              <w:rPr>
                <w:sz w:val="21"/>
                <w:szCs w:val="21"/>
              </w:rPr>
              <w:t>正在学习并调试气泡流水线</w:t>
            </w:r>
          </w:p>
        </w:tc>
      </w:tr>
      <w:tr w:rsidR="000C472C" w14:paraId="3CB90CB2" w14:textId="77777777" w:rsidTr="00E56426">
        <w:trPr>
          <w:jc w:val="center"/>
        </w:trPr>
        <w:tc>
          <w:tcPr>
            <w:tcW w:w="1118" w:type="dxa"/>
            <w:vAlign w:val="center"/>
          </w:tcPr>
          <w:p w14:paraId="38FEFA11" w14:textId="77777777" w:rsidR="000C472C" w:rsidRPr="00E56426" w:rsidRDefault="000C472C" w:rsidP="00452323">
            <w:pPr>
              <w:pStyle w:val="a3"/>
              <w:ind w:firstLineChars="0" w:firstLine="0"/>
              <w:jc w:val="center"/>
              <w:rPr>
                <w:sz w:val="21"/>
                <w:szCs w:val="21"/>
              </w:rPr>
            </w:pPr>
            <w:r w:rsidRPr="00E56426">
              <w:rPr>
                <w:sz w:val="21"/>
                <w:szCs w:val="21"/>
              </w:rPr>
              <w:t>第四天</w:t>
            </w:r>
          </w:p>
        </w:tc>
        <w:tc>
          <w:tcPr>
            <w:tcW w:w="8096" w:type="dxa"/>
            <w:vAlign w:val="center"/>
          </w:tcPr>
          <w:p w14:paraId="28CC3279" w14:textId="513F8C91" w:rsidR="000C472C" w:rsidRPr="00E56426" w:rsidRDefault="00E56426" w:rsidP="00452323">
            <w:pPr>
              <w:rPr>
                <w:sz w:val="21"/>
                <w:szCs w:val="21"/>
              </w:rPr>
            </w:pPr>
            <w:r w:rsidRPr="00E56426">
              <w:rPr>
                <w:sz w:val="21"/>
                <w:szCs w:val="21"/>
              </w:rPr>
              <w:t>完成气泡流水线和重定向流水线，但关于周期和气泡的计数存在一定问题，待解决。</w:t>
            </w:r>
          </w:p>
        </w:tc>
      </w:tr>
      <w:tr w:rsidR="000C472C" w14:paraId="119964A9" w14:textId="77777777" w:rsidTr="00E56426">
        <w:trPr>
          <w:jc w:val="center"/>
        </w:trPr>
        <w:tc>
          <w:tcPr>
            <w:tcW w:w="1118" w:type="dxa"/>
            <w:vAlign w:val="center"/>
          </w:tcPr>
          <w:p w14:paraId="2228E01C" w14:textId="77777777" w:rsidR="000C472C" w:rsidRPr="00E56426" w:rsidRDefault="000C472C" w:rsidP="00452323">
            <w:pPr>
              <w:pStyle w:val="a3"/>
              <w:ind w:firstLineChars="0" w:firstLine="0"/>
              <w:jc w:val="center"/>
              <w:rPr>
                <w:sz w:val="21"/>
                <w:szCs w:val="21"/>
              </w:rPr>
            </w:pPr>
            <w:r w:rsidRPr="00E56426">
              <w:rPr>
                <w:sz w:val="21"/>
                <w:szCs w:val="21"/>
              </w:rPr>
              <w:lastRenderedPageBreak/>
              <w:t>第五天</w:t>
            </w:r>
          </w:p>
        </w:tc>
        <w:tc>
          <w:tcPr>
            <w:tcW w:w="8096" w:type="dxa"/>
            <w:vAlign w:val="center"/>
          </w:tcPr>
          <w:p w14:paraId="152A44AD" w14:textId="23DF442A" w:rsidR="000C472C" w:rsidRPr="00E56426" w:rsidRDefault="00E56426" w:rsidP="00452323">
            <w:pPr>
              <w:rPr>
                <w:sz w:val="21"/>
                <w:szCs w:val="21"/>
              </w:rPr>
            </w:pPr>
            <w:r w:rsidRPr="00E56426">
              <w:rPr>
                <w:sz w:val="21"/>
                <w:szCs w:val="21"/>
              </w:rPr>
              <w:t>解决气泡流水线和重定向流水线遗留的问题，之后学习和完成动态分支预测。</w:t>
            </w:r>
          </w:p>
        </w:tc>
      </w:tr>
      <w:tr w:rsidR="000C472C" w14:paraId="2B72056D" w14:textId="77777777" w:rsidTr="00E56426">
        <w:trPr>
          <w:jc w:val="center"/>
        </w:trPr>
        <w:tc>
          <w:tcPr>
            <w:tcW w:w="1118" w:type="dxa"/>
            <w:vAlign w:val="center"/>
          </w:tcPr>
          <w:p w14:paraId="44B769A2" w14:textId="77777777" w:rsidR="000C472C" w:rsidRPr="00E56426" w:rsidRDefault="000C472C" w:rsidP="00452323">
            <w:pPr>
              <w:pStyle w:val="a3"/>
              <w:ind w:firstLineChars="0" w:firstLine="0"/>
              <w:jc w:val="center"/>
              <w:rPr>
                <w:sz w:val="21"/>
                <w:szCs w:val="21"/>
              </w:rPr>
            </w:pPr>
            <w:r w:rsidRPr="00E56426">
              <w:rPr>
                <w:sz w:val="21"/>
                <w:szCs w:val="21"/>
              </w:rPr>
              <w:t>第六天</w:t>
            </w:r>
          </w:p>
        </w:tc>
        <w:tc>
          <w:tcPr>
            <w:tcW w:w="8096" w:type="dxa"/>
            <w:vAlign w:val="center"/>
          </w:tcPr>
          <w:p w14:paraId="4B5C3535" w14:textId="1070A725" w:rsidR="000C472C" w:rsidRPr="00E56426" w:rsidRDefault="00E56426" w:rsidP="00452323">
            <w:pPr>
              <w:rPr>
                <w:sz w:val="21"/>
                <w:szCs w:val="21"/>
              </w:rPr>
            </w:pPr>
            <w:r w:rsidRPr="00E56426">
              <w:rPr>
                <w:sz w:val="21"/>
                <w:szCs w:val="21"/>
              </w:rPr>
              <w:t>完成分支预测，正在进行重定向流水上板</w:t>
            </w:r>
          </w:p>
        </w:tc>
      </w:tr>
      <w:tr w:rsidR="000C472C" w14:paraId="3B1A5606" w14:textId="77777777" w:rsidTr="00E56426">
        <w:trPr>
          <w:jc w:val="center"/>
        </w:trPr>
        <w:tc>
          <w:tcPr>
            <w:tcW w:w="1118" w:type="dxa"/>
            <w:vAlign w:val="center"/>
          </w:tcPr>
          <w:p w14:paraId="5046F1E6" w14:textId="77777777" w:rsidR="000C472C" w:rsidRPr="00E56426" w:rsidRDefault="000C472C" w:rsidP="00452323">
            <w:pPr>
              <w:pStyle w:val="a3"/>
              <w:ind w:firstLineChars="0" w:firstLine="0"/>
              <w:jc w:val="center"/>
              <w:rPr>
                <w:sz w:val="21"/>
                <w:szCs w:val="21"/>
              </w:rPr>
            </w:pPr>
            <w:r w:rsidRPr="00E56426">
              <w:rPr>
                <w:sz w:val="21"/>
                <w:szCs w:val="21"/>
              </w:rPr>
              <w:t>第七天</w:t>
            </w:r>
          </w:p>
        </w:tc>
        <w:tc>
          <w:tcPr>
            <w:tcW w:w="8096" w:type="dxa"/>
            <w:vAlign w:val="center"/>
          </w:tcPr>
          <w:p w14:paraId="4CBAF373" w14:textId="31A39232" w:rsidR="000C472C" w:rsidRPr="00E56426" w:rsidRDefault="00E56426" w:rsidP="00452323">
            <w:pPr>
              <w:rPr>
                <w:sz w:val="21"/>
                <w:szCs w:val="21"/>
              </w:rPr>
            </w:pPr>
            <w:r w:rsidRPr="00E56426">
              <w:rPr>
                <w:sz w:val="21"/>
                <w:szCs w:val="21"/>
              </w:rPr>
              <w:t>完成重定向流水线上板，学习中断</w:t>
            </w:r>
          </w:p>
        </w:tc>
      </w:tr>
      <w:tr w:rsidR="000C472C" w14:paraId="320AE8EB" w14:textId="77777777" w:rsidTr="00E56426">
        <w:trPr>
          <w:jc w:val="center"/>
        </w:trPr>
        <w:tc>
          <w:tcPr>
            <w:tcW w:w="1118" w:type="dxa"/>
            <w:vAlign w:val="center"/>
          </w:tcPr>
          <w:p w14:paraId="7C62F673" w14:textId="77777777" w:rsidR="000C472C" w:rsidRPr="00E56426" w:rsidRDefault="000C472C" w:rsidP="00452323">
            <w:pPr>
              <w:pStyle w:val="a3"/>
              <w:ind w:firstLineChars="0" w:firstLine="0"/>
              <w:jc w:val="center"/>
              <w:rPr>
                <w:sz w:val="21"/>
                <w:szCs w:val="21"/>
              </w:rPr>
            </w:pPr>
            <w:r w:rsidRPr="00E56426">
              <w:rPr>
                <w:sz w:val="21"/>
                <w:szCs w:val="21"/>
              </w:rPr>
              <w:t>第八天</w:t>
            </w:r>
          </w:p>
        </w:tc>
        <w:tc>
          <w:tcPr>
            <w:tcW w:w="8096" w:type="dxa"/>
            <w:vAlign w:val="center"/>
          </w:tcPr>
          <w:p w14:paraId="7B95848C" w14:textId="2BEC45C1" w:rsidR="000C472C" w:rsidRPr="00E56426" w:rsidRDefault="00E56426" w:rsidP="00452323">
            <w:pPr>
              <w:rPr>
                <w:sz w:val="21"/>
                <w:szCs w:val="21"/>
              </w:rPr>
            </w:pPr>
            <w:r w:rsidRPr="00E56426">
              <w:rPr>
                <w:sz w:val="21"/>
                <w:szCs w:val="21"/>
              </w:rPr>
              <w:t>完成单周期</w:t>
            </w:r>
            <w:r w:rsidRPr="00E56426">
              <w:rPr>
                <w:sz w:val="21"/>
                <w:szCs w:val="21"/>
              </w:rPr>
              <w:t>CPU</w:t>
            </w:r>
            <w:r w:rsidRPr="00E56426">
              <w:rPr>
                <w:sz w:val="21"/>
                <w:szCs w:val="21"/>
              </w:rPr>
              <w:t>多级中断，正在调试流水中断</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42" w:name="_Toc4883640"/>
      <w:r>
        <w:rPr>
          <w:rFonts w:hint="eastAsia"/>
        </w:rPr>
        <w:lastRenderedPageBreak/>
        <w:t>设计总结</w:t>
      </w:r>
      <w:bookmarkEnd w:id="434"/>
      <w:bookmarkEnd w:id="435"/>
      <w:bookmarkEnd w:id="436"/>
      <w:bookmarkEnd w:id="437"/>
      <w:bookmarkEnd w:id="438"/>
      <w:bookmarkEnd w:id="439"/>
      <w:r>
        <w:rPr>
          <w:rFonts w:hint="eastAsia"/>
        </w:rPr>
        <w:t>与心得</w:t>
      </w:r>
      <w:bookmarkEnd w:id="442"/>
    </w:p>
    <w:p w14:paraId="3010B306" w14:textId="444B17D0" w:rsidR="000C5960" w:rsidRDefault="000C5960" w:rsidP="00115936">
      <w:pPr>
        <w:pStyle w:val="2"/>
        <w:tabs>
          <w:tab w:val="clear" w:pos="720"/>
          <w:tab w:val="left" w:pos="567"/>
        </w:tabs>
        <w:ind w:left="818" w:right="240" w:hanging="818"/>
      </w:pPr>
      <w:bookmarkStart w:id="443" w:name="_Toc4883641"/>
      <w:proofErr w:type="gramStart"/>
      <w:r>
        <w:rPr>
          <w:rFonts w:hint="eastAsia"/>
        </w:rPr>
        <w:t>课设总结</w:t>
      </w:r>
      <w:bookmarkEnd w:id="443"/>
      <w:proofErr w:type="gramEnd"/>
    </w:p>
    <w:p w14:paraId="3D2985AC" w14:textId="75824630" w:rsidR="00115936" w:rsidRDefault="00115936" w:rsidP="00452323">
      <w:pPr>
        <w:pStyle w:val="a3"/>
        <w:numPr>
          <w:ilvl w:val="0"/>
          <w:numId w:val="9"/>
        </w:numPr>
        <w:ind w:firstLineChars="0"/>
      </w:pPr>
      <w:r>
        <w:rPr>
          <w:rFonts w:hint="eastAsia"/>
        </w:rPr>
        <w:t>为设计支持</w:t>
      </w:r>
      <w:r>
        <w:rPr>
          <w:rFonts w:hint="eastAsia"/>
        </w:rPr>
        <w:t>24+4</w:t>
      </w:r>
      <w:r>
        <w:rPr>
          <w:rFonts w:hint="eastAsia"/>
        </w:rPr>
        <w:t>指令的单周期</w:t>
      </w:r>
      <w:r>
        <w:rPr>
          <w:rFonts w:hint="eastAsia"/>
        </w:rPr>
        <w:t>C</w:t>
      </w:r>
      <w:r>
        <w:t>PU</w:t>
      </w:r>
      <w:r>
        <w:rPr>
          <w:rFonts w:hint="eastAsia"/>
        </w:rPr>
        <w:t>分析指令独立完成控制信号表。</w:t>
      </w:r>
    </w:p>
    <w:p w14:paraId="41DC3FF0" w14:textId="2CB96690" w:rsidR="00810B29" w:rsidRDefault="00810B29" w:rsidP="00452323">
      <w:pPr>
        <w:pStyle w:val="a3"/>
        <w:numPr>
          <w:ilvl w:val="0"/>
          <w:numId w:val="9"/>
        </w:numPr>
        <w:ind w:firstLineChars="0"/>
      </w:pPr>
      <w:r>
        <w:rPr>
          <w:rFonts w:hint="eastAsia"/>
        </w:rPr>
        <w:t>独立在</w:t>
      </w:r>
      <w:proofErr w:type="spellStart"/>
      <w:r>
        <w:rPr>
          <w:rFonts w:hint="eastAsia"/>
        </w:rPr>
        <w:t>l</w:t>
      </w:r>
      <w:r>
        <w:t>ogisim</w:t>
      </w:r>
      <w:proofErr w:type="spellEnd"/>
      <w:r>
        <w:rPr>
          <w:rFonts w:hint="eastAsia"/>
        </w:rPr>
        <w:t>上设计完成了单周期</w:t>
      </w:r>
      <w:r>
        <w:rPr>
          <w:rFonts w:hint="eastAsia"/>
        </w:rPr>
        <w:t>C</w:t>
      </w:r>
      <w:r>
        <w:t>PU</w:t>
      </w:r>
      <w:r>
        <w:rPr>
          <w:rFonts w:hint="eastAsia"/>
        </w:rPr>
        <w:t>。</w:t>
      </w:r>
    </w:p>
    <w:p w14:paraId="0F60E47F" w14:textId="63712991" w:rsidR="007F0BEB" w:rsidRDefault="003849D8" w:rsidP="00384E71">
      <w:pPr>
        <w:pStyle w:val="a3"/>
        <w:numPr>
          <w:ilvl w:val="0"/>
          <w:numId w:val="9"/>
        </w:numPr>
        <w:ind w:firstLineChars="0"/>
      </w:pPr>
      <w:r>
        <w:rPr>
          <w:rFonts w:hint="eastAsia"/>
        </w:rPr>
        <w:t>以小组形式分配任务承担单周期</w:t>
      </w:r>
      <w:r>
        <w:rPr>
          <w:rFonts w:hint="eastAsia"/>
        </w:rPr>
        <w:t>C</w:t>
      </w:r>
      <w:r>
        <w:t>PU</w:t>
      </w:r>
      <w:r>
        <w:rPr>
          <w:rFonts w:hint="eastAsia"/>
        </w:rPr>
        <w:t>部分模块的设计</w:t>
      </w:r>
      <w:r w:rsidR="00384E71">
        <w:rPr>
          <w:rFonts w:hint="eastAsia"/>
        </w:rPr>
        <w:t>，并</w:t>
      </w:r>
      <w:r w:rsidR="007F0BEB">
        <w:rPr>
          <w:rFonts w:hint="eastAsia"/>
        </w:rPr>
        <w:t>协助完成单周期</w:t>
      </w:r>
      <w:r w:rsidR="007F0BEB">
        <w:rPr>
          <w:rFonts w:hint="eastAsia"/>
        </w:rPr>
        <w:t>C</w:t>
      </w:r>
      <w:r w:rsidR="007F0BEB">
        <w:t>PU</w:t>
      </w:r>
      <w:r w:rsidR="007F0BEB">
        <w:rPr>
          <w:rFonts w:hint="eastAsia"/>
        </w:rPr>
        <w:t>的上板过程，并正确添加四条扩展指令。</w:t>
      </w:r>
    </w:p>
    <w:p w14:paraId="07549B89" w14:textId="4CDEF4B4" w:rsidR="0046168A" w:rsidRDefault="0046168A" w:rsidP="00384E71">
      <w:pPr>
        <w:pStyle w:val="a3"/>
        <w:numPr>
          <w:ilvl w:val="0"/>
          <w:numId w:val="9"/>
        </w:numPr>
        <w:ind w:firstLineChars="0"/>
      </w:pPr>
      <w:r>
        <w:rPr>
          <w:rFonts w:hint="eastAsia"/>
        </w:rPr>
        <w:t>设计并实现理想流水线。</w:t>
      </w:r>
    </w:p>
    <w:p w14:paraId="2CFDCB2F" w14:textId="614218ED" w:rsidR="0046168A" w:rsidRDefault="0046168A" w:rsidP="00384E71">
      <w:pPr>
        <w:pStyle w:val="a3"/>
        <w:numPr>
          <w:ilvl w:val="0"/>
          <w:numId w:val="9"/>
        </w:numPr>
        <w:ind w:firstLineChars="0"/>
      </w:pPr>
      <w:r>
        <w:rPr>
          <w:rFonts w:hint="eastAsia"/>
        </w:rPr>
        <w:t>设计并实现气泡流水线。</w:t>
      </w:r>
    </w:p>
    <w:p w14:paraId="37181C50" w14:textId="76506980" w:rsidR="007D32C3" w:rsidRDefault="00A12961" w:rsidP="007D32C3">
      <w:pPr>
        <w:pStyle w:val="a3"/>
        <w:numPr>
          <w:ilvl w:val="0"/>
          <w:numId w:val="9"/>
        </w:numPr>
        <w:ind w:firstLineChars="0"/>
      </w:pPr>
      <w:r>
        <w:rPr>
          <w:rFonts w:hint="eastAsia"/>
        </w:rPr>
        <w:t>设计并实现重定向流水线。</w:t>
      </w:r>
    </w:p>
    <w:p w14:paraId="05EC54E8" w14:textId="0FF1EDB5" w:rsidR="007D32C3" w:rsidRDefault="007D32C3" w:rsidP="007D32C3">
      <w:pPr>
        <w:pStyle w:val="a3"/>
        <w:numPr>
          <w:ilvl w:val="0"/>
          <w:numId w:val="9"/>
        </w:numPr>
        <w:ind w:firstLineChars="0"/>
      </w:pPr>
      <w:r>
        <w:rPr>
          <w:rFonts w:hint="eastAsia"/>
        </w:rPr>
        <w:t>学习其他同学的中断设计部分，最终经过参考和完善完成单周期</w:t>
      </w:r>
      <w:r>
        <w:rPr>
          <w:rFonts w:hint="eastAsia"/>
        </w:rPr>
        <w:t>C</w:t>
      </w:r>
      <w:r>
        <w:t>PU</w:t>
      </w:r>
      <w:r>
        <w:rPr>
          <w:rFonts w:hint="eastAsia"/>
        </w:rPr>
        <w:t>的中断。</w:t>
      </w:r>
    </w:p>
    <w:p w14:paraId="60701F9B" w14:textId="07F09AD9" w:rsidR="00DC653B" w:rsidRDefault="005C78CC" w:rsidP="00452323">
      <w:pPr>
        <w:pStyle w:val="a3"/>
        <w:numPr>
          <w:ilvl w:val="0"/>
          <w:numId w:val="9"/>
        </w:numPr>
        <w:ind w:firstLineChars="0"/>
      </w:pPr>
      <w:r>
        <w:rPr>
          <w:rFonts w:hint="eastAsia"/>
        </w:rPr>
        <w:t>设计并</w:t>
      </w:r>
      <w:r w:rsidR="00DC653B">
        <w:rPr>
          <w:rFonts w:hint="eastAsia"/>
        </w:rPr>
        <w:t>实现流水线中断。</w:t>
      </w:r>
    </w:p>
    <w:p w14:paraId="7D2CD7B1" w14:textId="77777777" w:rsidR="000C5960" w:rsidRDefault="000C5960" w:rsidP="00591A3F">
      <w:pPr>
        <w:pStyle w:val="2"/>
        <w:tabs>
          <w:tab w:val="clear" w:pos="720"/>
          <w:tab w:val="left" w:pos="567"/>
        </w:tabs>
        <w:ind w:left="818" w:right="240" w:hanging="818"/>
      </w:pPr>
      <w:bookmarkStart w:id="444" w:name="_Toc4883642"/>
      <w:proofErr w:type="gramStart"/>
      <w:r>
        <w:rPr>
          <w:rFonts w:hint="eastAsia"/>
        </w:rPr>
        <w:t>课设心得</w:t>
      </w:r>
      <w:bookmarkEnd w:id="444"/>
      <w:proofErr w:type="gramEnd"/>
    </w:p>
    <w:p w14:paraId="1ACA9198" w14:textId="2BB21E53" w:rsidR="004B7693" w:rsidRDefault="004B7693" w:rsidP="00EC1077">
      <w:pPr>
        <w:pStyle w:val="a3"/>
        <w:ind w:rightChars="11" w:right="26" w:firstLine="480"/>
      </w:pPr>
      <w:bookmarkStart w:id="445" w:name="_Toc134007943"/>
      <w:bookmarkStart w:id="446" w:name="_Toc135227348"/>
      <w:bookmarkStart w:id="447" w:name="_Toc135227427"/>
      <w:bookmarkStart w:id="448" w:name="_Toc135227594"/>
      <w:bookmarkStart w:id="449" w:name="_Toc266358998"/>
      <w:r>
        <w:rPr>
          <w:rFonts w:hint="eastAsia"/>
        </w:rPr>
        <w:t>本次课程设计为时两周且难度较大，也是第一次在课程设计中采取分组模式，起到了一定的督促作用，同时在小组中也从同组同学那里学到了很多知识，</w:t>
      </w:r>
      <w:r w:rsidR="00E167D1">
        <w:rPr>
          <w:rFonts w:hint="eastAsia"/>
        </w:rPr>
        <w:t>以下是我在完成课程设计的过程中所积累的收获和心得。</w:t>
      </w:r>
    </w:p>
    <w:p w14:paraId="087EA4A8" w14:textId="77777777" w:rsidR="007A2895" w:rsidRDefault="00C01D16" w:rsidP="007A2895">
      <w:pPr>
        <w:pStyle w:val="a3"/>
        <w:numPr>
          <w:ilvl w:val="0"/>
          <w:numId w:val="47"/>
        </w:numPr>
        <w:ind w:rightChars="11" w:right="26" w:firstLineChars="0"/>
      </w:pPr>
      <w:r>
        <w:rPr>
          <w:rFonts w:hint="eastAsia"/>
        </w:rPr>
        <w:t>课程设计中巩固</w:t>
      </w:r>
      <w:proofErr w:type="gramStart"/>
      <w:r>
        <w:rPr>
          <w:rFonts w:hint="eastAsia"/>
        </w:rPr>
        <w:t>了组原的</w:t>
      </w:r>
      <w:proofErr w:type="gramEnd"/>
      <w:r>
        <w:rPr>
          <w:rFonts w:hint="eastAsia"/>
        </w:rPr>
        <w:t>相关知识，也从</w:t>
      </w:r>
      <w:r w:rsidR="00764593">
        <w:rPr>
          <w:rFonts w:hint="eastAsia"/>
        </w:rPr>
        <w:t>零开始</w:t>
      </w:r>
      <w:r>
        <w:rPr>
          <w:rFonts w:hint="eastAsia"/>
        </w:rPr>
        <w:t>学习了流水线</w:t>
      </w:r>
      <w:r w:rsidR="00D71D7F">
        <w:rPr>
          <w:rFonts w:hint="eastAsia"/>
        </w:rPr>
        <w:t>的很多知识</w:t>
      </w:r>
      <w:r>
        <w:rPr>
          <w:rFonts w:hint="eastAsia"/>
        </w:rPr>
        <w:t>。</w:t>
      </w:r>
    </w:p>
    <w:p w14:paraId="01A621D9" w14:textId="049CB2C4" w:rsidR="007A2895" w:rsidRDefault="004C3C7F" w:rsidP="007A2895">
      <w:pPr>
        <w:pStyle w:val="a3"/>
        <w:numPr>
          <w:ilvl w:val="0"/>
          <w:numId w:val="47"/>
        </w:numPr>
        <w:ind w:rightChars="11" w:right="26" w:firstLineChars="0"/>
      </w:pPr>
      <w:r>
        <w:rPr>
          <w:rFonts w:hint="eastAsia"/>
        </w:rPr>
        <w:t>本次实验对</w:t>
      </w:r>
      <w:proofErr w:type="spellStart"/>
      <w:r>
        <w:rPr>
          <w:rFonts w:hint="eastAsia"/>
        </w:rPr>
        <w:t>l</w:t>
      </w:r>
      <w:r>
        <w:t>ogisim</w:t>
      </w:r>
      <w:proofErr w:type="spellEnd"/>
      <w:r>
        <w:rPr>
          <w:rFonts w:hint="eastAsia"/>
        </w:rPr>
        <w:t>和</w:t>
      </w:r>
      <w:proofErr w:type="spellStart"/>
      <w:r>
        <w:rPr>
          <w:rFonts w:hint="eastAsia"/>
        </w:rPr>
        <w:t>v</w:t>
      </w:r>
      <w:r>
        <w:t>ivado</w:t>
      </w:r>
      <w:proofErr w:type="spellEnd"/>
      <w:r>
        <w:rPr>
          <w:rFonts w:hint="eastAsia"/>
        </w:rPr>
        <w:t>有了更好的使用经验，尤其是在</w:t>
      </w:r>
      <w:proofErr w:type="spellStart"/>
      <w:r>
        <w:rPr>
          <w:rFonts w:hint="eastAsia"/>
        </w:rPr>
        <w:t>l</w:t>
      </w:r>
      <w:r>
        <w:t>ogisim</w:t>
      </w:r>
      <w:proofErr w:type="spellEnd"/>
      <w:r>
        <w:rPr>
          <w:rFonts w:hint="eastAsia"/>
        </w:rPr>
        <w:t>中学会了输出日志的调试方法，在流水线的调试过程中非常有用</w:t>
      </w:r>
      <w:r w:rsidR="009C35D7">
        <w:rPr>
          <w:rFonts w:hint="eastAsia"/>
        </w:rPr>
        <w:t>。</w:t>
      </w:r>
    </w:p>
    <w:p w14:paraId="0A82B32B" w14:textId="3321896F" w:rsidR="00BC183E" w:rsidRDefault="00BC183E" w:rsidP="007A2895">
      <w:pPr>
        <w:pStyle w:val="a3"/>
        <w:numPr>
          <w:ilvl w:val="0"/>
          <w:numId w:val="47"/>
        </w:numPr>
        <w:ind w:rightChars="11" w:right="26" w:firstLineChars="0"/>
      </w:pPr>
      <w:r>
        <w:rPr>
          <w:rFonts w:hint="eastAsia"/>
        </w:rPr>
        <w:t>在设计电路尤其流水线的时候非常需要注意标签的规范性，在流水线中通过在在信号前加上流水线段名来区分不同段的控制信号，这使得电路更加清晰明了，在调试的时候也更容易找到错误。因为可以分成每一段来看，而不需要</w:t>
      </w:r>
      <w:r w:rsidR="00CD1414">
        <w:rPr>
          <w:rFonts w:hint="eastAsia"/>
        </w:rPr>
        <w:t>总是以</w:t>
      </w:r>
      <w:r>
        <w:rPr>
          <w:rFonts w:hint="eastAsia"/>
        </w:rPr>
        <w:t>全局的方式来检查电路。</w:t>
      </w:r>
    </w:p>
    <w:p w14:paraId="27164F04" w14:textId="24655BE3" w:rsidR="00675D8B" w:rsidRDefault="007A2895" w:rsidP="00BC183E">
      <w:pPr>
        <w:pStyle w:val="a3"/>
        <w:numPr>
          <w:ilvl w:val="0"/>
          <w:numId w:val="47"/>
        </w:numPr>
        <w:ind w:rightChars="11" w:right="26" w:firstLineChars="0"/>
      </w:pPr>
      <w:r>
        <w:rPr>
          <w:rFonts w:hint="eastAsia"/>
        </w:rPr>
        <w:t>学习了很多</w:t>
      </w:r>
      <w:r w:rsidR="00955269">
        <w:rPr>
          <w:rFonts w:hint="eastAsia"/>
        </w:rPr>
        <w:t>中断方面</w:t>
      </w:r>
      <w:r>
        <w:rPr>
          <w:rFonts w:hint="eastAsia"/>
        </w:rPr>
        <w:t>知识</w:t>
      </w:r>
      <w:r w:rsidR="00955269">
        <w:rPr>
          <w:rFonts w:hint="eastAsia"/>
        </w:rPr>
        <w:t>，</w:t>
      </w:r>
      <w:proofErr w:type="gramStart"/>
      <w:r w:rsidR="00955269">
        <w:rPr>
          <w:rFonts w:hint="eastAsia"/>
        </w:rPr>
        <w:t>最初</w:t>
      </w:r>
      <w:r w:rsidR="00360BF5">
        <w:rPr>
          <w:rFonts w:hint="eastAsia"/>
        </w:rPr>
        <w:t>着</w:t>
      </w:r>
      <w:proofErr w:type="gramEnd"/>
      <w:r w:rsidR="00360BF5">
        <w:rPr>
          <w:rFonts w:hint="eastAsia"/>
        </w:rPr>
        <w:t>手</w:t>
      </w:r>
      <w:r w:rsidR="00955269">
        <w:rPr>
          <w:rFonts w:hint="eastAsia"/>
        </w:rPr>
        <w:t>写中断没有什么思路，想法过于固定觉得自然是要在硬件设计上完成所有东西，所以一直没有想明白保存现场等相关操作要如何实现</w:t>
      </w:r>
      <w:r w:rsidR="003E6C37">
        <w:rPr>
          <w:rFonts w:hint="eastAsia"/>
        </w:rPr>
        <w:t>。之后询问了其他同学，</w:t>
      </w:r>
      <w:r w:rsidR="001C7D18">
        <w:rPr>
          <w:rFonts w:hint="eastAsia"/>
        </w:rPr>
        <w:t>在同学的讲解下接受了中断大部分由软</w:t>
      </w:r>
      <w:r w:rsidR="001C7D18">
        <w:rPr>
          <w:rFonts w:hint="eastAsia"/>
        </w:rPr>
        <w:lastRenderedPageBreak/>
        <w:t>件设计完成的正确思路，并自行完成了单级中断。</w:t>
      </w:r>
      <w:r w:rsidR="00657A30">
        <w:rPr>
          <w:rFonts w:hint="eastAsia"/>
        </w:rPr>
        <w:t>但在多级中断时又</w:t>
      </w:r>
      <w:r w:rsidR="00865F8B">
        <w:rPr>
          <w:rFonts w:hint="eastAsia"/>
        </w:rPr>
        <w:t>需要考虑很多</w:t>
      </w:r>
      <w:r w:rsidR="00657A30">
        <w:rPr>
          <w:rFonts w:hint="eastAsia"/>
        </w:rPr>
        <w:t>问题，比如中断被打断的时候，如何保存两个中断的信息，并实现正确的中断</w:t>
      </w:r>
      <w:r w:rsidR="00C74323">
        <w:rPr>
          <w:rFonts w:hint="eastAsia"/>
        </w:rPr>
        <w:t>顺序。</w:t>
      </w:r>
    </w:p>
    <w:p w14:paraId="5F82D939" w14:textId="117FAA1C" w:rsidR="00A43377" w:rsidRDefault="00A43377" w:rsidP="00BC183E">
      <w:pPr>
        <w:pStyle w:val="a3"/>
        <w:numPr>
          <w:ilvl w:val="0"/>
          <w:numId w:val="47"/>
        </w:numPr>
        <w:ind w:rightChars="11" w:right="26" w:firstLineChars="0"/>
      </w:pPr>
      <w:r>
        <w:rPr>
          <w:rFonts w:hint="eastAsia"/>
        </w:rPr>
        <w:t>设计电路时应注意通用性，在本次实验中有部分封装好的子电路是可以公用的，但由于部分细微差距我选择了添加新的子电路，增加了不少工作量。</w:t>
      </w:r>
    </w:p>
    <w:p w14:paraId="02ECE8AD" w14:textId="33C07164" w:rsidR="00764593" w:rsidRDefault="003A0180" w:rsidP="00D835DB">
      <w:pPr>
        <w:pStyle w:val="a3"/>
        <w:numPr>
          <w:ilvl w:val="0"/>
          <w:numId w:val="47"/>
        </w:numPr>
        <w:ind w:rightChars="11" w:right="26" w:firstLineChars="0"/>
      </w:pPr>
      <w:r>
        <w:rPr>
          <w:rFonts w:hint="eastAsia"/>
        </w:rPr>
        <w:t>在部分可进行赋值的电路中，即只需要修改标签的时候，需要非常注意复制过来的电路是否每个输入输出都是正确的。</w:t>
      </w:r>
    </w:p>
    <w:p w14:paraId="78CADA2C" w14:textId="3EA7702E" w:rsidR="00D835DB" w:rsidRDefault="00D835DB" w:rsidP="00D835DB">
      <w:pPr>
        <w:pStyle w:val="a3"/>
        <w:numPr>
          <w:ilvl w:val="0"/>
          <w:numId w:val="47"/>
        </w:numPr>
        <w:ind w:rightChars="11" w:right="26" w:firstLineChars="0"/>
      </w:pPr>
      <w:r>
        <w:rPr>
          <w:rFonts w:hint="eastAsia"/>
        </w:rPr>
        <w:t>在着手画电路或写代码之前要首先做好充分的设计，</w:t>
      </w:r>
      <w:r w:rsidR="00C607B4">
        <w:rPr>
          <w:rFonts w:hint="eastAsia"/>
        </w:rPr>
        <w:t>避免边设计</w:t>
      </w:r>
      <w:proofErr w:type="gramStart"/>
      <w:r w:rsidR="00C607B4">
        <w:rPr>
          <w:rFonts w:hint="eastAsia"/>
        </w:rPr>
        <w:t>边实现</w:t>
      </w:r>
      <w:proofErr w:type="gramEnd"/>
      <w:r w:rsidR="00C607B4">
        <w:rPr>
          <w:rFonts w:hint="eastAsia"/>
        </w:rPr>
        <w:t>的过程中，突然发现不可避免的问题，需要通过修改之前的设计部分来实现，这种情况下很容易因无法顾全全局而导致设计错误或</w:t>
      </w:r>
      <w:r w:rsidR="006C17E9">
        <w:rPr>
          <w:rFonts w:hint="eastAsia"/>
        </w:rPr>
        <w:t>设计较乱。</w:t>
      </w:r>
    </w:p>
    <w:p w14:paraId="38875CF1" w14:textId="728037A4" w:rsidR="00DE0F8D" w:rsidRPr="00764593" w:rsidRDefault="00DE0F8D" w:rsidP="00D835DB">
      <w:pPr>
        <w:pStyle w:val="a3"/>
        <w:numPr>
          <w:ilvl w:val="0"/>
          <w:numId w:val="47"/>
        </w:numPr>
        <w:ind w:rightChars="11" w:right="26" w:firstLineChars="0"/>
        <w:rPr>
          <w:rFonts w:hint="eastAsia"/>
        </w:rPr>
      </w:pPr>
      <w:r>
        <w:rPr>
          <w:rFonts w:hint="eastAsia"/>
        </w:rPr>
        <w:t>本次实验采用分组模式，也提示了我在学习时不能闭门造车，要学会主动的去问问题，才能节省很多不必要的时间，但在问问题之前也一定要自己做好充分的思考，才能在问问题的时候更精准的表达自己的问题所在，有利于更好地找到解决方法。</w:t>
      </w:r>
    </w:p>
    <w:p w14:paraId="606FAE7C" w14:textId="385BCB50" w:rsidR="004B7693" w:rsidRDefault="003E3F82" w:rsidP="00E152E1">
      <w:pPr>
        <w:pStyle w:val="a3"/>
        <w:ind w:rightChars="11" w:right="26" w:firstLineChars="0"/>
        <w:rPr>
          <w:rFonts w:hint="eastAsia"/>
        </w:rPr>
      </w:pPr>
      <w:r>
        <w:rPr>
          <w:rFonts w:hint="eastAsia"/>
        </w:rPr>
        <w:t>建议在分组的时候对成绩进行分段处理，分出比较</w:t>
      </w:r>
      <w:r w:rsidR="00DB1937">
        <w:rPr>
          <w:rFonts w:hint="eastAsia"/>
        </w:rPr>
        <w:t>实力</w:t>
      </w:r>
      <w:r>
        <w:rPr>
          <w:rFonts w:hint="eastAsia"/>
        </w:rPr>
        <w:t>平均的小组</w:t>
      </w:r>
      <w:r w:rsidR="00DB1937">
        <w:rPr>
          <w:rFonts w:hint="eastAsia"/>
        </w:rPr>
        <w:t>。在本次实验中我们小组的分组是非常合理的，但每天会注意</w:t>
      </w:r>
      <w:proofErr w:type="gramStart"/>
      <w:r w:rsidR="00DB1937">
        <w:rPr>
          <w:rFonts w:hint="eastAsia"/>
        </w:rPr>
        <w:t>天梯赛</w:t>
      </w:r>
      <w:proofErr w:type="gramEnd"/>
      <w:r w:rsidR="00DB1937">
        <w:rPr>
          <w:rFonts w:hint="eastAsia"/>
        </w:rPr>
        <w:t>的排行榜，也注意到了一些小组在前期明显落后于其他组，猜测可能是有些班级的分组方式不太合理，不太利于整个组的合作和进度。</w:t>
      </w:r>
      <w:r w:rsidR="00E152E1">
        <w:rPr>
          <w:rFonts w:hint="eastAsia"/>
        </w:rPr>
        <w:t>课程虽难，但回想起来会是很有意思的一段经历，</w:t>
      </w:r>
      <w:r w:rsidR="000C4EB6">
        <w:rPr>
          <w:rFonts w:hint="eastAsia"/>
        </w:rPr>
        <w:t>最后</w:t>
      </w:r>
      <w:r w:rsidR="00E152E1">
        <w:rPr>
          <w:rFonts w:hint="eastAsia"/>
        </w:rPr>
        <w:t>感谢老师们和帮助过我的同学们</w:t>
      </w:r>
      <w:r w:rsidR="00E152E1">
        <w:rPr>
          <w:rFonts w:hint="eastAsia"/>
        </w:rPr>
        <w:t>。</w:t>
      </w:r>
    </w:p>
    <w:p w14:paraId="70A9364E" w14:textId="7B02E6E3" w:rsidR="000C5960" w:rsidRDefault="004B7693" w:rsidP="00207D8A">
      <w:pPr>
        <w:pStyle w:val="10"/>
        <w:numPr>
          <w:ilvl w:val="0"/>
          <w:numId w:val="0"/>
        </w:numPr>
        <w:ind w:left="601"/>
      </w:pPr>
      <w:bookmarkStart w:id="450" w:name="_Toc4883643"/>
      <w:r>
        <w:rPr>
          <w:rFonts w:hint="eastAsia"/>
        </w:rPr>
        <w:lastRenderedPageBreak/>
        <w:t>参考文献</w:t>
      </w:r>
      <w:bookmarkEnd w:id="445"/>
      <w:bookmarkEnd w:id="446"/>
      <w:bookmarkEnd w:id="447"/>
      <w:bookmarkEnd w:id="448"/>
      <w:bookmarkEnd w:id="449"/>
      <w:bookmarkEnd w:id="450"/>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51" w:name="_Hlt127187993"/>
      <w:bookmarkStart w:id="452" w:name="_Ref119835916"/>
      <w:bookmarkStart w:id="453" w:name="_Ref127098874"/>
      <w:bookmarkEnd w:id="451"/>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0792EA12"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54" w:name="_Hlt133999525"/>
      <w:bookmarkStart w:id="455" w:name="_Hlt133997595"/>
      <w:bookmarkStart w:id="456" w:name="_Hlt133996523"/>
      <w:bookmarkStart w:id="457" w:name="_Hlt134000930"/>
      <w:bookmarkEnd w:id="452"/>
      <w:bookmarkEnd w:id="453"/>
      <w:bookmarkEnd w:id="454"/>
      <w:bookmarkEnd w:id="455"/>
      <w:bookmarkEnd w:id="456"/>
      <w:bookmarkEnd w:id="457"/>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090D0D">
        <w:trPr>
          <w:jc w:val="center"/>
        </w:trPr>
        <w:tc>
          <w:tcPr>
            <w:tcW w:w="9171" w:type="dxa"/>
            <w:vAlign w:val="bottom"/>
          </w:tcPr>
          <w:p w14:paraId="247B806B" w14:textId="77777777" w:rsidR="007178B3" w:rsidRDefault="007178B3" w:rsidP="00090D0D">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090D0D">
        <w:trPr>
          <w:trHeight w:hRule="exact" w:val="3079"/>
          <w:jc w:val="center"/>
        </w:trPr>
        <w:tc>
          <w:tcPr>
            <w:tcW w:w="9171" w:type="dxa"/>
          </w:tcPr>
          <w:p w14:paraId="106D5482" w14:textId="77777777" w:rsidR="007178B3" w:rsidRPr="00115FB4" w:rsidRDefault="007178B3" w:rsidP="00090D0D">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090D0D">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090D0D">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090D0D">
            <w:pPr>
              <w:spacing w:line="276" w:lineRule="auto"/>
              <w:ind w:firstLineChars="177" w:firstLine="426"/>
              <w:rPr>
                <w:b/>
                <w:color w:val="FF0000"/>
              </w:rPr>
            </w:pPr>
          </w:p>
          <w:p w14:paraId="72F78275" w14:textId="77777777" w:rsidR="007178B3" w:rsidRDefault="007178B3" w:rsidP="00090D0D">
            <w:pPr>
              <w:spacing w:line="276" w:lineRule="auto"/>
              <w:ind w:firstLineChars="177" w:firstLine="426"/>
              <w:rPr>
                <w:b/>
                <w:color w:val="FF0000"/>
              </w:rPr>
            </w:pPr>
          </w:p>
          <w:p w14:paraId="1C54C8C7" w14:textId="77777777" w:rsidR="007178B3" w:rsidRDefault="007178B3" w:rsidP="00090D0D">
            <w:pPr>
              <w:spacing w:line="276" w:lineRule="auto"/>
              <w:ind w:firstLineChars="177" w:firstLine="426"/>
              <w:rPr>
                <w:b/>
                <w:color w:val="FF0000"/>
              </w:rPr>
            </w:pPr>
          </w:p>
          <w:p w14:paraId="7BA740F2" w14:textId="77777777" w:rsidR="007178B3" w:rsidRPr="00115FB4" w:rsidRDefault="007178B3" w:rsidP="00090D0D">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74"/>
      <w:footerReference w:type="default" r:id="rId75"/>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95E54" w14:textId="77777777" w:rsidR="00997ED3" w:rsidRDefault="00997ED3">
      <w:r>
        <w:separator/>
      </w:r>
    </w:p>
  </w:endnote>
  <w:endnote w:type="continuationSeparator" w:id="0">
    <w:p w14:paraId="1FEA5310" w14:textId="77777777" w:rsidR="00997ED3" w:rsidRDefault="0099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E1745752-401F-4877-904A-968B6AB91755}"/>
  </w:font>
  <w:font w:name="仿宋_GB2312">
    <w:altName w:val="仿宋"/>
    <w:charset w:val="86"/>
    <w:family w:val="modern"/>
    <w:pitch w:val="fixed"/>
    <w:sig w:usb0="00000001" w:usb1="080E0000" w:usb2="00000010" w:usb3="00000000" w:csb0="00040000" w:csb1="00000000"/>
    <w:embedRegular r:id="rId2" w:fontKey="{3BD2DA01-6166-4394-8F25-357B7384BA87}"/>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3" w:fontKey="{33B440FB-FC2C-4743-986F-8FDC47617000}"/>
    <w:embedBold r:id="rId4" w:fontKey="{265AA0A8-AA0C-4EB5-B4F0-DCE83CD4B398}"/>
    <w:embedItalic r:id="rId5" w:fontKey="{C64D83EC-03FC-4CBE-944F-C0FABB5DA968}"/>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embedBoldItalic r:id="rId6" w:subsetted="1" w:fontKey="{EC49CD9D-44FA-49CE-ABC8-E41ABD2B0E1F}"/>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B02DAD30-F3E7-4CE3-8071-A340527A7E6F}"/>
  </w:font>
  <w:font w:name="楷体">
    <w:panose1 w:val="02010609060101010101"/>
    <w:charset w:val="86"/>
    <w:family w:val="modern"/>
    <w:pitch w:val="fixed"/>
    <w:sig w:usb0="800002BF" w:usb1="38CF7CFA" w:usb2="00000016" w:usb3="00000000" w:csb0="00040001" w:csb1="00000000"/>
    <w:embedRegular r:id="rId8" w:subsetted="1" w:fontKey="{DEB66C30-D6CA-466D-A810-6E569C591830}"/>
    <w:embedBold r:id="rId9" w:subsetted="1" w:fontKey="{7389D220-73DC-4E45-903B-C0F7ED0FB78B}"/>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63B7369B" w:rsidR="00C607B4" w:rsidRDefault="00C607B4">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1EE908EB" w:rsidR="00C607B4" w:rsidRDefault="00C607B4">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017D9286" w:rsidR="00C607B4" w:rsidRDefault="00C607B4">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7E03F7">
      <w:rPr>
        <w:noProof/>
        <w:lang w:val="zh-CN"/>
      </w:rPr>
      <w:t>27</w:t>
    </w:r>
    <w:r>
      <w:fldChar w:fldCharType="end"/>
    </w:r>
  </w:p>
  <w:p w14:paraId="38F3451B" w14:textId="77777777" w:rsidR="00C607B4" w:rsidRDefault="00C607B4">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4E816" w14:textId="77777777" w:rsidR="00997ED3" w:rsidRDefault="00997ED3">
      <w:r>
        <w:separator/>
      </w:r>
    </w:p>
  </w:footnote>
  <w:footnote w:type="continuationSeparator" w:id="0">
    <w:p w14:paraId="4DE470F3" w14:textId="77777777" w:rsidR="00997ED3" w:rsidRDefault="00997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C607B4" w:rsidRDefault="00C607B4">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C607B4" w:rsidRDefault="00C607B4">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C607B4" w:rsidRPr="00856955" w:rsidRDefault="00C607B4">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C607B4" w:rsidRPr="00856955" w:rsidRDefault="00C607B4">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C607B4" w:rsidRDefault="00C607B4">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C607B4" w:rsidRPr="00EB7723" w:rsidRDefault="00C607B4">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C607B4" w:rsidRPr="00EB7723" w:rsidRDefault="00C607B4">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C607B4" w:rsidRDefault="00C607B4" w:rsidP="00E56C0B">
    <w:pPr>
      <w:jc w:val="left"/>
      <w:rPr>
        <w:rFonts w:ascii="华文楷体" w:eastAsia="华文楷体" w:hAnsi="华文楷体"/>
        <w:b/>
        <w:bCs/>
        <w:spacing w:val="20"/>
        <w:sz w:val="28"/>
        <w:szCs w:val="21"/>
      </w:rPr>
    </w:pPr>
  </w:p>
  <w:p w14:paraId="4A86A8BF" w14:textId="7BA7AF87" w:rsidR="00C607B4" w:rsidRPr="00E56C0B" w:rsidRDefault="00C607B4"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C607B4" w:rsidRPr="00856955" w:rsidRDefault="00C607B4"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C607B4" w:rsidRPr="00856955" w:rsidRDefault="00C607B4"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2140"/>
        </w:tabs>
        <w:ind w:left="2140"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CFC4361"/>
    <w:multiLevelType w:val="hybridMultilevel"/>
    <w:tmpl w:val="45D20FA2"/>
    <w:lvl w:ilvl="0" w:tplc="F4C26402">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02618D"/>
    <w:multiLevelType w:val="hybridMultilevel"/>
    <w:tmpl w:val="E638A310"/>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E97C11"/>
    <w:multiLevelType w:val="hybridMultilevel"/>
    <w:tmpl w:val="E638A310"/>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962A6E"/>
    <w:multiLevelType w:val="hybridMultilevel"/>
    <w:tmpl w:val="E638A310"/>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BE5D77"/>
    <w:multiLevelType w:val="hybridMultilevel"/>
    <w:tmpl w:val="C664A788"/>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602CF2"/>
    <w:multiLevelType w:val="hybridMultilevel"/>
    <w:tmpl w:val="E638A310"/>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8276AE"/>
    <w:multiLevelType w:val="hybridMultilevel"/>
    <w:tmpl w:val="E638A310"/>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963212"/>
    <w:multiLevelType w:val="hybridMultilevel"/>
    <w:tmpl w:val="C664A788"/>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E20021"/>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69D43C84"/>
    <w:multiLevelType w:val="hybridMultilevel"/>
    <w:tmpl w:val="E638A310"/>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2F0987"/>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386992"/>
    <w:multiLevelType w:val="hybridMultilevel"/>
    <w:tmpl w:val="C664A788"/>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3"/>
  </w:num>
  <w:num w:numId="14">
    <w:abstractNumId w:val="19"/>
  </w:num>
  <w:num w:numId="15">
    <w:abstractNumId w:val="14"/>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0"/>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22"/>
  </w:num>
  <w:num w:numId="34">
    <w:abstractNumId w:val="21"/>
  </w:num>
  <w:num w:numId="35">
    <w:abstractNumId w:val="12"/>
  </w:num>
  <w:num w:numId="36">
    <w:abstractNumId w:val="15"/>
  </w:num>
  <w:num w:numId="37">
    <w:abstractNumId w:val="17"/>
  </w:num>
  <w:num w:numId="38">
    <w:abstractNumId w:val="7"/>
  </w:num>
  <w:num w:numId="39">
    <w:abstractNumId w:val="18"/>
  </w:num>
  <w:num w:numId="40">
    <w:abstractNumId w:val="16"/>
  </w:num>
  <w:num w:numId="41">
    <w:abstractNumId w:val="7"/>
  </w:num>
  <w:num w:numId="42">
    <w:abstractNumId w:val="7"/>
  </w:num>
  <w:num w:numId="43">
    <w:abstractNumId w:val="7"/>
  </w:num>
  <w:num w:numId="44">
    <w:abstractNumId w:val="7"/>
  </w:num>
  <w:num w:numId="45">
    <w:abstractNumId w:val="7"/>
  </w:num>
  <w:num w:numId="46">
    <w:abstractNumId w:val="23"/>
  </w:num>
  <w:num w:numId="47">
    <w:abstractNumId w:val="11"/>
  </w:num>
  <w:num w:numId="4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07B"/>
    <w:rsid w:val="00000D71"/>
    <w:rsid w:val="000204B1"/>
    <w:rsid w:val="0002389B"/>
    <w:rsid w:val="00023C1C"/>
    <w:rsid w:val="00023E76"/>
    <w:rsid w:val="00023E8D"/>
    <w:rsid w:val="00027946"/>
    <w:rsid w:val="00031669"/>
    <w:rsid w:val="000349F6"/>
    <w:rsid w:val="00035D2B"/>
    <w:rsid w:val="00036382"/>
    <w:rsid w:val="00036641"/>
    <w:rsid w:val="0004076A"/>
    <w:rsid w:val="000425AB"/>
    <w:rsid w:val="00042854"/>
    <w:rsid w:val="00047F4E"/>
    <w:rsid w:val="00054D93"/>
    <w:rsid w:val="00055AAD"/>
    <w:rsid w:val="000603E5"/>
    <w:rsid w:val="00060D00"/>
    <w:rsid w:val="00061C5D"/>
    <w:rsid w:val="0007071C"/>
    <w:rsid w:val="00072FEA"/>
    <w:rsid w:val="00073B9E"/>
    <w:rsid w:val="00080430"/>
    <w:rsid w:val="00083C40"/>
    <w:rsid w:val="00086216"/>
    <w:rsid w:val="00090D0D"/>
    <w:rsid w:val="00094C9E"/>
    <w:rsid w:val="000A2007"/>
    <w:rsid w:val="000A3B30"/>
    <w:rsid w:val="000A4284"/>
    <w:rsid w:val="000A4E3A"/>
    <w:rsid w:val="000B0188"/>
    <w:rsid w:val="000B7797"/>
    <w:rsid w:val="000C0C85"/>
    <w:rsid w:val="000C1119"/>
    <w:rsid w:val="000C18A6"/>
    <w:rsid w:val="000C4658"/>
    <w:rsid w:val="000C472C"/>
    <w:rsid w:val="000C4EB6"/>
    <w:rsid w:val="000C5960"/>
    <w:rsid w:val="000C779B"/>
    <w:rsid w:val="000D04C9"/>
    <w:rsid w:val="000D38D9"/>
    <w:rsid w:val="000D4C49"/>
    <w:rsid w:val="000D6E30"/>
    <w:rsid w:val="000E181D"/>
    <w:rsid w:val="000E2484"/>
    <w:rsid w:val="000E354A"/>
    <w:rsid w:val="000E7640"/>
    <w:rsid w:val="000F1C48"/>
    <w:rsid w:val="000F1C95"/>
    <w:rsid w:val="000F622D"/>
    <w:rsid w:val="001004E7"/>
    <w:rsid w:val="00101FAA"/>
    <w:rsid w:val="001029B4"/>
    <w:rsid w:val="00105FED"/>
    <w:rsid w:val="0011179A"/>
    <w:rsid w:val="001139E4"/>
    <w:rsid w:val="0011545B"/>
    <w:rsid w:val="00115936"/>
    <w:rsid w:val="00122B8D"/>
    <w:rsid w:val="001266CA"/>
    <w:rsid w:val="0012788E"/>
    <w:rsid w:val="00137E26"/>
    <w:rsid w:val="00137F92"/>
    <w:rsid w:val="0014335F"/>
    <w:rsid w:val="00145525"/>
    <w:rsid w:val="001468AC"/>
    <w:rsid w:val="00147E7F"/>
    <w:rsid w:val="00153261"/>
    <w:rsid w:val="0016726A"/>
    <w:rsid w:val="0016755A"/>
    <w:rsid w:val="001700D8"/>
    <w:rsid w:val="00172A27"/>
    <w:rsid w:val="00172A98"/>
    <w:rsid w:val="0017639E"/>
    <w:rsid w:val="0018088B"/>
    <w:rsid w:val="00180B4B"/>
    <w:rsid w:val="001826F1"/>
    <w:rsid w:val="00183CBB"/>
    <w:rsid w:val="0018462B"/>
    <w:rsid w:val="00186A26"/>
    <w:rsid w:val="001934D1"/>
    <w:rsid w:val="0019388C"/>
    <w:rsid w:val="00196D87"/>
    <w:rsid w:val="001A05FB"/>
    <w:rsid w:val="001A484C"/>
    <w:rsid w:val="001A4F50"/>
    <w:rsid w:val="001A73A3"/>
    <w:rsid w:val="001B1099"/>
    <w:rsid w:val="001B1F93"/>
    <w:rsid w:val="001B49B2"/>
    <w:rsid w:val="001B4C62"/>
    <w:rsid w:val="001B575C"/>
    <w:rsid w:val="001C04F9"/>
    <w:rsid w:val="001C07B2"/>
    <w:rsid w:val="001C3823"/>
    <w:rsid w:val="001C5F4B"/>
    <w:rsid w:val="001C7D18"/>
    <w:rsid w:val="001D1AB4"/>
    <w:rsid w:val="001D2774"/>
    <w:rsid w:val="001D4FDA"/>
    <w:rsid w:val="001D592E"/>
    <w:rsid w:val="001D61EB"/>
    <w:rsid w:val="001D6468"/>
    <w:rsid w:val="001D7249"/>
    <w:rsid w:val="001E033A"/>
    <w:rsid w:val="001E0DB0"/>
    <w:rsid w:val="001E11E1"/>
    <w:rsid w:val="001F4114"/>
    <w:rsid w:val="001F5053"/>
    <w:rsid w:val="0020007E"/>
    <w:rsid w:val="00205260"/>
    <w:rsid w:val="00207D8A"/>
    <w:rsid w:val="00210F5A"/>
    <w:rsid w:val="00213008"/>
    <w:rsid w:val="00213D46"/>
    <w:rsid w:val="002153B6"/>
    <w:rsid w:val="00216DAF"/>
    <w:rsid w:val="00216EC1"/>
    <w:rsid w:val="00220015"/>
    <w:rsid w:val="00220781"/>
    <w:rsid w:val="0022099B"/>
    <w:rsid w:val="00221ECD"/>
    <w:rsid w:val="0022446C"/>
    <w:rsid w:val="002266F9"/>
    <w:rsid w:val="00230F40"/>
    <w:rsid w:val="0023199A"/>
    <w:rsid w:val="00233D5D"/>
    <w:rsid w:val="002370A2"/>
    <w:rsid w:val="00242D50"/>
    <w:rsid w:val="00243634"/>
    <w:rsid w:val="00244457"/>
    <w:rsid w:val="00244551"/>
    <w:rsid w:val="00244B3D"/>
    <w:rsid w:val="00245479"/>
    <w:rsid w:val="00246BA0"/>
    <w:rsid w:val="002474AA"/>
    <w:rsid w:val="00253852"/>
    <w:rsid w:val="00255B70"/>
    <w:rsid w:val="002602FA"/>
    <w:rsid w:val="002617DE"/>
    <w:rsid w:val="00262EA4"/>
    <w:rsid w:val="0027012C"/>
    <w:rsid w:val="00270BB8"/>
    <w:rsid w:val="00273A73"/>
    <w:rsid w:val="00273C24"/>
    <w:rsid w:val="0028347F"/>
    <w:rsid w:val="002858E1"/>
    <w:rsid w:val="0029031B"/>
    <w:rsid w:val="00291ACF"/>
    <w:rsid w:val="0029382B"/>
    <w:rsid w:val="002947B9"/>
    <w:rsid w:val="00294C2D"/>
    <w:rsid w:val="00296A77"/>
    <w:rsid w:val="002A0096"/>
    <w:rsid w:val="002A4467"/>
    <w:rsid w:val="002A6D24"/>
    <w:rsid w:val="002B1368"/>
    <w:rsid w:val="002B45CE"/>
    <w:rsid w:val="002D66C1"/>
    <w:rsid w:val="002D7183"/>
    <w:rsid w:val="002D737F"/>
    <w:rsid w:val="002E0042"/>
    <w:rsid w:val="002E07E1"/>
    <w:rsid w:val="002E1C78"/>
    <w:rsid w:val="002E5EBA"/>
    <w:rsid w:val="002E7736"/>
    <w:rsid w:val="002F3249"/>
    <w:rsid w:val="002F3E16"/>
    <w:rsid w:val="002F7A55"/>
    <w:rsid w:val="002F7FDE"/>
    <w:rsid w:val="00301AE7"/>
    <w:rsid w:val="003065D3"/>
    <w:rsid w:val="00310CE2"/>
    <w:rsid w:val="003279EE"/>
    <w:rsid w:val="003345B7"/>
    <w:rsid w:val="00340EFE"/>
    <w:rsid w:val="003437B3"/>
    <w:rsid w:val="00343F83"/>
    <w:rsid w:val="0034481F"/>
    <w:rsid w:val="00344CB5"/>
    <w:rsid w:val="00344E2A"/>
    <w:rsid w:val="003454B2"/>
    <w:rsid w:val="003462FA"/>
    <w:rsid w:val="003475BE"/>
    <w:rsid w:val="00347FD2"/>
    <w:rsid w:val="003510D5"/>
    <w:rsid w:val="00353409"/>
    <w:rsid w:val="00353BFB"/>
    <w:rsid w:val="00356819"/>
    <w:rsid w:val="00360BF5"/>
    <w:rsid w:val="00361E43"/>
    <w:rsid w:val="00361E8B"/>
    <w:rsid w:val="00362028"/>
    <w:rsid w:val="00367DB6"/>
    <w:rsid w:val="00367FF3"/>
    <w:rsid w:val="00372105"/>
    <w:rsid w:val="0037245F"/>
    <w:rsid w:val="00374E15"/>
    <w:rsid w:val="0037512A"/>
    <w:rsid w:val="0038074B"/>
    <w:rsid w:val="00380795"/>
    <w:rsid w:val="00384754"/>
    <w:rsid w:val="003849D8"/>
    <w:rsid w:val="00384E71"/>
    <w:rsid w:val="003856BA"/>
    <w:rsid w:val="00386E52"/>
    <w:rsid w:val="003908DF"/>
    <w:rsid w:val="00392858"/>
    <w:rsid w:val="00393E4C"/>
    <w:rsid w:val="00396961"/>
    <w:rsid w:val="00397336"/>
    <w:rsid w:val="003A0180"/>
    <w:rsid w:val="003A06CB"/>
    <w:rsid w:val="003A19F9"/>
    <w:rsid w:val="003A2C96"/>
    <w:rsid w:val="003A2CB6"/>
    <w:rsid w:val="003A304E"/>
    <w:rsid w:val="003A3090"/>
    <w:rsid w:val="003A3A02"/>
    <w:rsid w:val="003A5BF3"/>
    <w:rsid w:val="003A67A9"/>
    <w:rsid w:val="003A7E1B"/>
    <w:rsid w:val="003B2D25"/>
    <w:rsid w:val="003B35E9"/>
    <w:rsid w:val="003C08D5"/>
    <w:rsid w:val="003D34F4"/>
    <w:rsid w:val="003D55A5"/>
    <w:rsid w:val="003D64AD"/>
    <w:rsid w:val="003D7B65"/>
    <w:rsid w:val="003E16EA"/>
    <w:rsid w:val="003E1AF1"/>
    <w:rsid w:val="003E1E8C"/>
    <w:rsid w:val="003E3F82"/>
    <w:rsid w:val="003E51D6"/>
    <w:rsid w:val="003E6C37"/>
    <w:rsid w:val="003E7F35"/>
    <w:rsid w:val="003F2744"/>
    <w:rsid w:val="003F391B"/>
    <w:rsid w:val="003F687E"/>
    <w:rsid w:val="003F6E8C"/>
    <w:rsid w:val="003F7D96"/>
    <w:rsid w:val="003F7FEF"/>
    <w:rsid w:val="00405479"/>
    <w:rsid w:val="00406556"/>
    <w:rsid w:val="00411529"/>
    <w:rsid w:val="00423793"/>
    <w:rsid w:val="0042657C"/>
    <w:rsid w:val="00427286"/>
    <w:rsid w:val="00427D93"/>
    <w:rsid w:val="004370AE"/>
    <w:rsid w:val="0043777E"/>
    <w:rsid w:val="00443513"/>
    <w:rsid w:val="00443B9A"/>
    <w:rsid w:val="00446567"/>
    <w:rsid w:val="004471E2"/>
    <w:rsid w:val="00450213"/>
    <w:rsid w:val="004509B4"/>
    <w:rsid w:val="00452323"/>
    <w:rsid w:val="004527BF"/>
    <w:rsid w:val="004543B6"/>
    <w:rsid w:val="004545EE"/>
    <w:rsid w:val="0045673B"/>
    <w:rsid w:val="004610FD"/>
    <w:rsid w:val="0046168A"/>
    <w:rsid w:val="004616E0"/>
    <w:rsid w:val="00462BC3"/>
    <w:rsid w:val="00467740"/>
    <w:rsid w:val="00470306"/>
    <w:rsid w:val="00470922"/>
    <w:rsid w:val="0047192B"/>
    <w:rsid w:val="00471AF8"/>
    <w:rsid w:val="00472B55"/>
    <w:rsid w:val="00475896"/>
    <w:rsid w:val="0048219E"/>
    <w:rsid w:val="004868D4"/>
    <w:rsid w:val="00490870"/>
    <w:rsid w:val="00490E80"/>
    <w:rsid w:val="0049565C"/>
    <w:rsid w:val="004A2BAC"/>
    <w:rsid w:val="004A380D"/>
    <w:rsid w:val="004A59A7"/>
    <w:rsid w:val="004A7542"/>
    <w:rsid w:val="004B0D4D"/>
    <w:rsid w:val="004B48C8"/>
    <w:rsid w:val="004B4908"/>
    <w:rsid w:val="004B4D9E"/>
    <w:rsid w:val="004B7693"/>
    <w:rsid w:val="004C29E1"/>
    <w:rsid w:val="004C3C7F"/>
    <w:rsid w:val="004C7F5F"/>
    <w:rsid w:val="004D2442"/>
    <w:rsid w:val="004D26ED"/>
    <w:rsid w:val="004D342C"/>
    <w:rsid w:val="004D46F2"/>
    <w:rsid w:val="004F7B6F"/>
    <w:rsid w:val="00502FAA"/>
    <w:rsid w:val="005037F5"/>
    <w:rsid w:val="00504C05"/>
    <w:rsid w:val="005118DA"/>
    <w:rsid w:val="00513111"/>
    <w:rsid w:val="00513BC6"/>
    <w:rsid w:val="00516C7B"/>
    <w:rsid w:val="00517FB0"/>
    <w:rsid w:val="00520304"/>
    <w:rsid w:val="00520759"/>
    <w:rsid w:val="0052114D"/>
    <w:rsid w:val="00523B17"/>
    <w:rsid w:val="00523FC6"/>
    <w:rsid w:val="00530524"/>
    <w:rsid w:val="00534984"/>
    <w:rsid w:val="00540DF9"/>
    <w:rsid w:val="00541B3F"/>
    <w:rsid w:val="005424A2"/>
    <w:rsid w:val="00545B3C"/>
    <w:rsid w:val="00546102"/>
    <w:rsid w:val="00547026"/>
    <w:rsid w:val="0055168F"/>
    <w:rsid w:val="00552BB0"/>
    <w:rsid w:val="00555BD7"/>
    <w:rsid w:val="00564373"/>
    <w:rsid w:val="00565FE7"/>
    <w:rsid w:val="00571A1B"/>
    <w:rsid w:val="005722A6"/>
    <w:rsid w:val="00573F2D"/>
    <w:rsid w:val="0057449A"/>
    <w:rsid w:val="00574960"/>
    <w:rsid w:val="00580072"/>
    <w:rsid w:val="00580BB3"/>
    <w:rsid w:val="00580DD8"/>
    <w:rsid w:val="00581155"/>
    <w:rsid w:val="005846DA"/>
    <w:rsid w:val="00584DCD"/>
    <w:rsid w:val="00585892"/>
    <w:rsid w:val="00585BB1"/>
    <w:rsid w:val="00590089"/>
    <w:rsid w:val="00591A3F"/>
    <w:rsid w:val="00596A7A"/>
    <w:rsid w:val="005A3A47"/>
    <w:rsid w:val="005A7DE6"/>
    <w:rsid w:val="005B1BC8"/>
    <w:rsid w:val="005B21BE"/>
    <w:rsid w:val="005C12B0"/>
    <w:rsid w:val="005C5AB0"/>
    <w:rsid w:val="005C6378"/>
    <w:rsid w:val="005C78CC"/>
    <w:rsid w:val="005C7C39"/>
    <w:rsid w:val="005C7D65"/>
    <w:rsid w:val="005D0C31"/>
    <w:rsid w:val="005D17CE"/>
    <w:rsid w:val="005D1A19"/>
    <w:rsid w:val="005D2277"/>
    <w:rsid w:val="005D3712"/>
    <w:rsid w:val="005D5EA9"/>
    <w:rsid w:val="005D6C60"/>
    <w:rsid w:val="005E0197"/>
    <w:rsid w:val="005E161A"/>
    <w:rsid w:val="006026F0"/>
    <w:rsid w:val="006047B4"/>
    <w:rsid w:val="00604B50"/>
    <w:rsid w:val="0061174A"/>
    <w:rsid w:val="00616B0B"/>
    <w:rsid w:val="00620532"/>
    <w:rsid w:val="00630AE9"/>
    <w:rsid w:val="0063251C"/>
    <w:rsid w:val="006333F6"/>
    <w:rsid w:val="0063448A"/>
    <w:rsid w:val="00640808"/>
    <w:rsid w:val="0064136D"/>
    <w:rsid w:val="00641872"/>
    <w:rsid w:val="00647C6C"/>
    <w:rsid w:val="006533D4"/>
    <w:rsid w:val="00657100"/>
    <w:rsid w:val="0065741A"/>
    <w:rsid w:val="00657A30"/>
    <w:rsid w:val="00664348"/>
    <w:rsid w:val="006648FF"/>
    <w:rsid w:val="00665A30"/>
    <w:rsid w:val="00665FB4"/>
    <w:rsid w:val="0066756D"/>
    <w:rsid w:val="00667D2D"/>
    <w:rsid w:val="006740BB"/>
    <w:rsid w:val="00675D8B"/>
    <w:rsid w:val="00677B8D"/>
    <w:rsid w:val="00683241"/>
    <w:rsid w:val="00683E91"/>
    <w:rsid w:val="00685FC1"/>
    <w:rsid w:val="0068600F"/>
    <w:rsid w:val="00691A87"/>
    <w:rsid w:val="006A1A77"/>
    <w:rsid w:val="006A4689"/>
    <w:rsid w:val="006A6EF6"/>
    <w:rsid w:val="006B06EB"/>
    <w:rsid w:val="006B3E77"/>
    <w:rsid w:val="006B6509"/>
    <w:rsid w:val="006C17E9"/>
    <w:rsid w:val="006C376B"/>
    <w:rsid w:val="006C6CF4"/>
    <w:rsid w:val="006D0031"/>
    <w:rsid w:val="006D3CA9"/>
    <w:rsid w:val="006D42D4"/>
    <w:rsid w:val="006E0320"/>
    <w:rsid w:val="006E138C"/>
    <w:rsid w:val="006E2ECC"/>
    <w:rsid w:val="006E3352"/>
    <w:rsid w:val="006E79CB"/>
    <w:rsid w:val="006F264B"/>
    <w:rsid w:val="006F34F3"/>
    <w:rsid w:val="006F7A62"/>
    <w:rsid w:val="00703EC6"/>
    <w:rsid w:val="007063EA"/>
    <w:rsid w:val="00706776"/>
    <w:rsid w:val="00707893"/>
    <w:rsid w:val="007100F5"/>
    <w:rsid w:val="007146A9"/>
    <w:rsid w:val="00715A3A"/>
    <w:rsid w:val="007178B3"/>
    <w:rsid w:val="007271D1"/>
    <w:rsid w:val="00727627"/>
    <w:rsid w:val="007301FD"/>
    <w:rsid w:val="00730B2F"/>
    <w:rsid w:val="007345EE"/>
    <w:rsid w:val="00736055"/>
    <w:rsid w:val="00737988"/>
    <w:rsid w:val="00741A92"/>
    <w:rsid w:val="007442D3"/>
    <w:rsid w:val="007507B1"/>
    <w:rsid w:val="00751929"/>
    <w:rsid w:val="00751BAE"/>
    <w:rsid w:val="00753D0C"/>
    <w:rsid w:val="00757310"/>
    <w:rsid w:val="00760C57"/>
    <w:rsid w:val="00762CFA"/>
    <w:rsid w:val="00763407"/>
    <w:rsid w:val="00764593"/>
    <w:rsid w:val="00767DB7"/>
    <w:rsid w:val="007703AD"/>
    <w:rsid w:val="00780202"/>
    <w:rsid w:val="0078410A"/>
    <w:rsid w:val="0078596D"/>
    <w:rsid w:val="00787EEA"/>
    <w:rsid w:val="00792D56"/>
    <w:rsid w:val="00794496"/>
    <w:rsid w:val="00794C6C"/>
    <w:rsid w:val="00794DEA"/>
    <w:rsid w:val="0079589D"/>
    <w:rsid w:val="007A2895"/>
    <w:rsid w:val="007A2A2C"/>
    <w:rsid w:val="007A5CD5"/>
    <w:rsid w:val="007A79ED"/>
    <w:rsid w:val="007A7C62"/>
    <w:rsid w:val="007B004D"/>
    <w:rsid w:val="007B277D"/>
    <w:rsid w:val="007B2987"/>
    <w:rsid w:val="007B3962"/>
    <w:rsid w:val="007B6A5D"/>
    <w:rsid w:val="007C3176"/>
    <w:rsid w:val="007C373F"/>
    <w:rsid w:val="007C4B3C"/>
    <w:rsid w:val="007C5ED3"/>
    <w:rsid w:val="007D0D92"/>
    <w:rsid w:val="007D1810"/>
    <w:rsid w:val="007D21CD"/>
    <w:rsid w:val="007D32C3"/>
    <w:rsid w:val="007E03F7"/>
    <w:rsid w:val="007E12D0"/>
    <w:rsid w:val="007F0BEB"/>
    <w:rsid w:val="007F1459"/>
    <w:rsid w:val="007F338A"/>
    <w:rsid w:val="007F3685"/>
    <w:rsid w:val="00800472"/>
    <w:rsid w:val="00801056"/>
    <w:rsid w:val="0080157C"/>
    <w:rsid w:val="0080274D"/>
    <w:rsid w:val="00802CCD"/>
    <w:rsid w:val="00803B51"/>
    <w:rsid w:val="00805F3A"/>
    <w:rsid w:val="0080695C"/>
    <w:rsid w:val="00807D25"/>
    <w:rsid w:val="00810B29"/>
    <w:rsid w:val="0081343A"/>
    <w:rsid w:val="008142A6"/>
    <w:rsid w:val="008144A5"/>
    <w:rsid w:val="00816037"/>
    <w:rsid w:val="008238D0"/>
    <w:rsid w:val="00826237"/>
    <w:rsid w:val="00840204"/>
    <w:rsid w:val="008406DC"/>
    <w:rsid w:val="008409EA"/>
    <w:rsid w:val="00840E39"/>
    <w:rsid w:val="00852DBD"/>
    <w:rsid w:val="00853E3A"/>
    <w:rsid w:val="00856955"/>
    <w:rsid w:val="00865F8B"/>
    <w:rsid w:val="008670CE"/>
    <w:rsid w:val="0087081A"/>
    <w:rsid w:val="0087097F"/>
    <w:rsid w:val="00871BEA"/>
    <w:rsid w:val="008748DF"/>
    <w:rsid w:val="00880ED9"/>
    <w:rsid w:val="00885091"/>
    <w:rsid w:val="00890951"/>
    <w:rsid w:val="00891D70"/>
    <w:rsid w:val="008938DA"/>
    <w:rsid w:val="0089727C"/>
    <w:rsid w:val="008A1A15"/>
    <w:rsid w:val="008A2092"/>
    <w:rsid w:val="008A2B78"/>
    <w:rsid w:val="008A581F"/>
    <w:rsid w:val="008B2079"/>
    <w:rsid w:val="008B359B"/>
    <w:rsid w:val="008B43C1"/>
    <w:rsid w:val="008B606E"/>
    <w:rsid w:val="008B68FC"/>
    <w:rsid w:val="008B7611"/>
    <w:rsid w:val="008C14B5"/>
    <w:rsid w:val="008C17D3"/>
    <w:rsid w:val="008C1E7C"/>
    <w:rsid w:val="008C467E"/>
    <w:rsid w:val="008C5318"/>
    <w:rsid w:val="008C54DE"/>
    <w:rsid w:val="008C61B8"/>
    <w:rsid w:val="008D039B"/>
    <w:rsid w:val="008D6C09"/>
    <w:rsid w:val="008D76F3"/>
    <w:rsid w:val="008D7C45"/>
    <w:rsid w:val="008E41B7"/>
    <w:rsid w:val="008E5887"/>
    <w:rsid w:val="008E707A"/>
    <w:rsid w:val="008F1E01"/>
    <w:rsid w:val="008F27BA"/>
    <w:rsid w:val="008F3AB4"/>
    <w:rsid w:val="008F3FD6"/>
    <w:rsid w:val="008F40ED"/>
    <w:rsid w:val="008F694F"/>
    <w:rsid w:val="008F7640"/>
    <w:rsid w:val="00903EA6"/>
    <w:rsid w:val="009046B6"/>
    <w:rsid w:val="009051C9"/>
    <w:rsid w:val="00905414"/>
    <w:rsid w:val="009119D1"/>
    <w:rsid w:val="009170F2"/>
    <w:rsid w:val="00925317"/>
    <w:rsid w:val="00925702"/>
    <w:rsid w:val="00925843"/>
    <w:rsid w:val="00925E74"/>
    <w:rsid w:val="00930067"/>
    <w:rsid w:val="009319EF"/>
    <w:rsid w:val="00931CD8"/>
    <w:rsid w:val="00935512"/>
    <w:rsid w:val="00937A81"/>
    <w:rsid w:val="00937C08"/>
    <w:rsid w:val="00941334"/>
    <w:rsid w:val="009432D2"/>
    <w:rsid w:val="0094340D"/>
    <w:rsid w:val="00943A91"/>
    <w:rsid w:val="00944E61"/>
    <w:rsid w:val="009470BC"/>
    <w:rsid w:val="00954D83"/>
    <w:rsid w:val="00955269"/>
    <w:rsid w:val="00961960"/>
    <w:rsid w:val="009630D8"/>
    <w:rsid w:val="00964983"/>
    <w:rsid w:val="009659E7"/>
    <w:rsid w:val="00972CB7"/>
    <w:rsid w:val="0097363F"/>
    <w:rsid w:val="00976F7A"/>
    <w:rsid w:val="0098205D"/>
    <w:rsid w:val="009845EA"/>
    <w:rsid w:val="00986414"/>
    <w:rsid w:val="00987260"/>
    <w:rsid w:val="00990CA8"/>
    <w:rsid w:val="00993085"/>
    <w:rsid w:val="009933DE"/>
    <w:rsid w:val="00997ED3"/>
    <w:rsid w:val="009A2105"/>
    <w:rsid w:val="009A3724"/>
    <w:rsid w:val="009A5118"/>
    <w:rsid w:val="009B6BB3"/>
    <w:rsid w:val="009B6F39"/>
    <w:rsid w:val="009B7FD5"/>
    <w:rsid w:val="009C1133"/>
    <w:rsid w:val="009C35D7"/>
    <w:rsid w:val="009C5176"/>
    <w:rsid w:val="009C7C81"/>
    <w:rsid w:val="009D5CFF"/>
    <w:rsid w:val="009D6CE7"/>
    <w:rsid w:val="009D7F47"/>
    <w:rsid w:val="009E35A7"/>
    <w:rsid w:val="009E5633"/>
    <w:rsid w:val="009E5D66"/>
    <w:rsid w:val="009E73C1"/>
    <w:rsid w:val="009E7C43"/>
    <w:rsid w:val="009F056C"/>
    <w:rsid w:val="009F09F2"/>
    <w:rsid w:val="009F0DB5"/>
    <w:rsid w:val="009F264E"/>
    <w:rsid w:val="009F28F7"/>
    <w:rsid w:val="009F7579"/>
    <w:rsid w:val="00A01E5E"/>
    <w:rsid w:val="00A03276"/>
    <w:rsid w:val="00A032DA"/>
    <w:rsid w:val="00A03399"/>
    <w:rsid w:val="00A03DA7"/>
    <w:rsid w:val="00A115C4"/>
    <w:rsid w:val="00A12961"/>
    <w:rsid w:val="00A130FD"/>
    <w:rsid w:val="00A13E96"/>
    <w:rsid w:val="00A1408A"/>
    <w:rsid w:val="00A147F1"/>
    <w:rsid w:val="00A2069C"/>
    <w:rsid w:val="00A25C6B"/>
    <w:rsid w:val="00A265C0"/>
    <w:rsid w:val="00A26CB6"/>
    <w:rsid w:val="00A3143B"/>
    <w:rsid w:val="00A319CB"/>
    <w:rsid w:val="00A3415D"/>
    <w:rsid w:val="00A43377"/>
    <w:rsid w:val="00A433FC"/>
    <w:rsid w:val="00A447B0"/>
    <w:rsid w:val="00A50A8F"/>
    <w:rsid w:val="00A51529"/>
    <w:rsid w:val="00A53231"/>
    <w:rsid w:val="00A54F01"/>
    <w:rsid w:val="00A56342"/>
    <w:rsid w:val="00A606FF"/>
    <w:rsid w:val="00A727CA"/>
    <w:rsid w:val="00A7442D"/>
    <w:rsid w:val="00A77F03"/>
    <w:rsid w:val="00A811C6"/>
    <w:rsid w:val="00A82D87"/>
    <w:rsid w:val="00A82EDE"/>
    <w:rsid w:val="00A86053"/>
    <w:rsid w:val="00A86499"/>
    <w:rsid w:val="00A90745"/>
    <w:rsid w:val="00A908AC"/>
    <w:rsid w:val="00A9232F"/>
    <w:rsid w:val="00A945FD"/>
    <w:rsid w:val="00AA4249"/>
    <w:rsid w:val="00AA50A1"/>
    <w:rsid w:val="00AA6BD3"/>
    <w:rsid w:val="00AB1013"/>
    <w:rsid w:val="00AB3BE0"/>
    <w:rsid w:val="00AB4AD9"/>
    <w:rsid w:val="00AB4E68"/>
    <w:rsid w:val="00AC0694"/>
    <w:rsid w:val="00AC3124"/>
    <w:rsid w:val="00AC4869"/>
    <w:rsid w:val="00AD0174"/>
    <w:rsid w:val="00AD02FF"/>
    <w:rsid w:val="00AD1549"/>
    <w:rsid w:val="00AD55D1"/>
    <w:rsid w:val="00AD752A"/>
    <w:rsid w:val="00AE1D6B"/>
    <w:rsid w:val="00AE3954"/>
    <w:rsid w:val="00AE3CB2"/>
    <w:rsid w:val="00AE65DF"/>
    <w:rsid w:val="00AE7CDE"/>
    <w:rsid w:val="00AF0F90"/>
    <w:rsid w:val="00AF4B06"/>
    <w:rsid w:val="00B00B88"/>
    <w:rsid w:val="00B01518"/>
    <w:rsid w:val="00B04F8F"/>
    <w:rsid w:val="00B06CDB"/>
    <w:rsid w:val="00B10BF4"/>
    <w:rsid w:val="00B11667"/>
    <w:rsid w:val="00B147B8"/>
    <w:rsid w:val="00B16BD0"/>
    <w:rsid w:val="00B2078B"/>
    <w:rsid w:val="00B21F53"/>
    <w:rsid w:val="00B22F4C"/>
    <w:rsid w:val="00B232A5"/>
    <w:rsid w:val="00B24C8E"/>
    <w:rsid w:val="00B2568A"/>
    <w:rsid w:val="00B27084"/>
    <w:rsid w:val="00B33ECF"/>
    <w:rsid w:val="00B37716"/>
    <w:rsid w:val="00B37EDC"/>
    <w:rsid w:val="00B4025A"/>
    <w:rsid w:val="00B40CB9"/>
    <w:rsid w:val="00B4190E"/>
    <w:rsid w:val="00B42F03"/>
    <w:rsid w:val="00B452B5"/>
    <w:rsid w:val="00B4673F"/>
    <w:rsid w:val="00B47A41"/>
    <w:rsid w:val="00B501AB"/>
    <w:rsid w:val="00B53E2F"/>
    <w:rsid w:val="00B5427A"/>
    <w:rsid w:val="00B54D03"/>
    <w:rsid w:val="00B55EEE"/>
    <w:rsid w:val="00B64263"/>
    <w:rsid w:val="00B66C57"/>
    <w:rsid w:val="00B74C5F"/>
    <w:rsid w:val="00B80936"/>
    <w:rsid w:val="00B813F2"/>
    <w:rsid w:val="00B852FD"/>
    <w:rsid w:val="00B86AA9"/>
    <w:rsid w:val="00B90EF4"/>
    <w:rsid w:val="00B914EA"/>
    <w:rsid w:val="00B91A6F"/>
    <w:rsid w:val="00B94BCB"/>
    <w:rsid w:val="00B97319"/>
    <w:rsid w:val="00B97908"/>
    <w:rsid w:val="00BA2964"/>
    <w:rsid w:val="00BA5A4B"/>
    <w:rsid w:val="00BB48C5"/>
    <w:rsid w:val="00BB5B50"/>
    <w:rsid w:val="00BB75AE"/>
    <w:rsid w:val="00BC05F2"/>
    <w:rsid w:val="00BC183E"/>
    <w:rsid w:val="00BC3A5F"/>
    <w:rsid w:val="00BC455A"/>
    <w:rsid w:val="00BC4F82"/>
    <w:rsid w:val="00BC685F"/>
    <w:rsid w:val="00BC6F44"/>
    <w:rsid w:val="00BD59DA"/>
    <w:rsid w:val="00BE0E77"/>
    <w:rsid w:val="00BE203A"/>
    <w:rsid w:val="00BF0A3C"/>
    <w:rsid w:val="00BF0CCA"/>
    <w:rsid w:val="00BF47FF"/>
    <w:rsid w:val="00BF7D51"/>
    <w:rsid w:val="00C01D16"/>
    <w:rsid w:val="00C020D4"/>
    <w:rsid w:val="00C15805"/>
    <w:rsid w:val="00C166F3"/>
    <w:rsid w:val="00C20379"/>
    <w:rsid w:val="00C2245D"/>
    <w:rsid w:val="00C264E7"/>
    <w:rsid w:val="00C308A0"/>
    <w:rsid w:val="00C3732D"/>
    <w:rsid w:val="00C43794"/>
    <w:rsid w:val="00C46DDE"/>
    <w:rsid w:val="00C50E98"/>
    <w:rsid w:val="00C51B3D"/>
    <w:rsid w:val="00C5323F"/>
    <w:rsid w:val="00C54A4A"/>
    <w:rsid w:val="00C55338"/>
    <w:rsid w:val="00C56422"/>
    <w:rsid w:val="00C576CE"/>
    <w:rsid w:val="00C6058E"/>
    <w:rsid w:val="00C607B4"/>
    <w:rsid w:val="00C640E7"/>
    <w:rsid w:val="00C66A5A"/>
    <w:rsid w:val="00C703E5"/>
    <w:rsid w:val="00C73843"/>
    <w:rsid w:val="00C74323"/>
    <w:rsid w:val="00C811CD"/>
    <w:rsid w:val="00C83026"/>
    <w:rsid w:val="00C91E08"/>
    <w:rsid w:val="00C93618"/>
    <w:rsid w:val="00C96228"/>
    <w:rsid w:val="00CA10D1"/>
    <w:rsid w:val="00CA4072"/>
    <w:rsid w:val="00CA4354"/>
    <w:rsid w:val="00CA7BB6"/>
    <w:rsid w:val="00CB2392"/>
    <w:rsid w:val="00CB54D0"/>
    <w:rsid w:val="00CB666E"/>
    <w:rsid w:val="00CC0AE1"/>
    <w:rsid w:val="00CC2950"/>
    <w:rsid w:val="00CC3401"/>
    <w:rsid w:val="00CC489D"/>
    <w:rsid w:val="00CC6F08"/>
    <w:rsid w:val="00CC727B"/>
    <w:rsid w:val="00CC75C9"/>
    <w:rsid w:val="00CD1414"/>
    <w:rsid w:val="00CD219A"/>
    <w:rsid w:val="00CD6360"/>
    <w:rsid w:val="00CD7DF8"/>
    <w:rsid w:val="00CE6896"/>
    <w:rsid w:val="00CE7899"/>
    <w:rsid w:val="00CE7A91"/>
    <w:rsid w:val="00CE7FBA"/>
    <w:rsid w:val="00CF0E1D"/>
    <w:rsid w:val="00CF2244"/>
    <w:rsid w:val="00CF2601"/>
    <w:rsid w:val="00CF2812"/>
    <w:rsid w:val="00CF7076"/>
    <w:rsid w:val="00D00130"/>
    <w:rsid w:val="00D0512A"/>
    <w:rsid w:val="00D067A2"/>
    <w:rsid w:val="00D07181"/>
    <w:rsid w:val="00D07890"/>
    <w:rsid w:val="00D10A9F"/>
    <w:rsid w:val="00D10D8E"/>
    <w:rsid w:val="00D1355F"/>
    <w:rsid w:val="00D15BAD"/>
    <w:rsid w:val="00D16AA9"/>
    <w:rsid w:val="00D210D8"/>
    <w:rsid w:val="00D21C3E"/>
    <w:rsid w:val="00D22A77"/>
    <w:rsid w:val="00D243F7"/>
    <w:rsid w:val="00D25008"/>
    <w:rsid w:val="00D3130F"/>
    <w:rsid w:val="00D319EF"/>
    <w:rsid w:val="00D32439"/>
    <w:rsid w:val="00D33B25"/>
    <w:rsid w:val="00D33FB3"/>
    <w:rsid w:val="00D421B6"/>
    <w:rsid w:val="00D50039"/>
    <w:rsid w:val="00D50245"/>
    <w:rsid w:val="00D52C52"/>
    <w:rsid w:val="00D5479B"/>
    <w:rsid w:val="00D556BC"/>
    <w:rsid w:val="00D55F48"/>
    <w:rsid w:val="00D57D08"/>
    <w:rsid w:val="00D6058D"/>
    <w:rsid w:val="00D61F29"/>
    <w:rsid w:val="00D672E3"/>
    <w:rsid w:val="00D71D7F"/>
    <w:rsid w:val="00D73BBF"/>
    <w:rsid w:val="00D73FD1"/>
    <w:rsid w:val="00D756D2"/>
    <w:rsid w:val="00D81557"/>
    <w:rsid w:val="00D835DB"/>
    <w:rsid w:val="00D844AD"/>
    <w:rsid w:val="00D85441"/>
    <w:rsid w:val="00D920C3"/>
    <w:rsid w:val="00D92920"/>
    <w:rsid w:val="00D9595C"/>
    <w:rsid w:val="00DA49B6"/>
    <w:rsid w:val="00DA4DA6"/>
    <w:rsid w:val="00DB0797"/>
    <w:rsid w:val="00DB0B80"/>
    <w:rsid w:val="00DB1937"/>
    <w:rsid w:val="00DB2B3E"/>
    <w:rsid w:val="00DB3761"/>
    <w:rsid w:val="00DB60F4"/>
    <w:rsid w:val="00DB7817"/>
    <w:rsid w:val="00DC653B"/>
    <w:rsid w:val="00DC77BF"/>
    <w:rsid w:val="00DD266D"/>
    <w:rsid w:val="00DD2EF2"/>
    <w:rsid w:val="00DD71CC"/>
    <w:rsid w:val="00DE0611"/>
    <w:rsid w:val="00DE0F8D"/>
    <w:rsid w:val="00DE1CAF"/>
    <w:rsid w:val="00DE3CF0"/>
    <w:rsid w:val="00DE63A0"/>
    <w:rsid w:val="00DE79DD"/>
    <w:rsid w:val="00DE7AAE"/>
    <w:rsid w:val="00DF16CD"/>
    <w:rsid w:val="00DF4B71"/>
    <w:rsid w:val="00DF5C6C"/>
    <w:rsid w:val="00DF6493"/>
    <w:rsid w:val="00E00A63"/>
    <w:rsid w:val="00E03885"/>
    <w:rsid w:val="00E05201"/>
    <w:rsid w:val="00E070F6"/>
    <w:rsid w:val="00E11BEC"/>
    <w:rsid w:val="00E1209D"/>
    <w:rsid w:val="00E12652"/>
    <w:rsid w:val="00E1413C"/>
    <w:rsid w:val="00E152E1"/>
    <w:rsid w:val="00E15447"/>
    <w:rsid w:val="00E167D1"/>
    <w:rsid w:val="00E2204E"/>
    <w:rsid w:val="00E2359B"/>
    <w:rsid w:val="00E2519D"/>
    <w:rsid w:val="00E25D38"/>
    <w:rsid w:val="00E33442"/>
    <w:rsid w:val="00E3496F"/>
    <w:rsid w:val="00E3540B"/>
    <w:rsid w:val="00E35EBB"/>
    <w:rsid w:val="00E4054C"/>
    <w:rsid w:val="00E43411"/>
    <w:rsid w:val="00E443E8"/>
    <w:rsid w:val="00E46FAC"/>
    <w:rsid w:val="00E50D28"/>
    <w:rsid w:val="00E532A6"/>
    <w:rsid w:val="00E53764"/>
    <w:rsid w:val="00E544AA"/>
    <w:rsid w:val="00E56426"/>
    <w:rsid w:val="00E56C0B"/>
    <w:rsid w:val="00E56EAC"/>
    <w:rsid w:val="00E574DF"/>
    <w:rsid w:val="00E611E9"/>
    <w:rsid w:val="00E62D98"/>
    <w:rsid w:val="00E62F8C"/>
    <w:rsid w:val="00E63A7F"/>
    <w:rsid w:val="00E73ED5"/>
    <w:rsid w:val="00E74598"/>
    <w:rsid w:val="00E8249B"/>
    <w:rsid w:val="00E82753"/>
    <w:rsid w:val="00E82E01"/>
    <w:rsid w:val="00E874E9"/>
    <w:rsid w:val="00E87CEB"/>
    <w:rsid w:val="00E92D00"/>
    <w:rsid w:val="00E96FD9"/>
    <w:rsid w:val="00EA0916"/>
    <w:rsid w:val="00EA3D59"/>
    <w:rsid w:val="00EA4A10"/>
    <w:rsid w:val="00EA4B30"/>
    <w:rsid w:val="00EA5372"/>
    <w:rsid w:val="00EA7434"/>
    <w:rsid w:val="00EB0A1A"/>
    <w:rsid w:val="00EB1C29"/>
    <w:rsid w:val="00EB4EA5"/>
    <w:rsid w:val="00EB5793"/>
    <w:rsid w:val="00EB7B46"/>
    <w:rsid w:val="00EC1077"/>
    <w:rsid w:val="00EC2A32"/>
    <w:rsid w:val="00EC3D55"/>
    <w:rsid w:val="00ED5B35"/>
    <w:rsid w:val="00ED728B"/>
    <w:rsid w:val="00EE17BD"/>
    <w:rsid w:val="00EE3CEB"/>
    <w:rsid w:val="00EE3F0E"/>
    <w:rsid w:val="00EE429C"/>
    <w:rsid w:val="00EE6FCF"/>
    <w:rsid w:val="00EE70A2"/>
    <w:rsid w:val="00EF096B"/>
    <w:rsid w:val="00EF1485"/>
    <w:rsid w:val="00EF3268"/>
    <w:rsid w:val="00EF3D05"/>
    <w:rsid w:val="00EF424D"/>
    <w:rsid w:val="00F02A4C"/>
    <w:rsid w:val="00F032EC"/>
    <w:rsid w:val="00F03FA1"/>
    <w:rsid w:val="00F07E70"/>
    <w:rsid w:val="00F07EA1"/>
    <w:rsid w:val="00F1010C"/>
    <w:rsid w:val="00F105A1"/>
    <w:rsid w:val="00F10F46"/>
    <w:rsid w:val="00F11990"/>
    <w:rsid w:val="00F13CA7"/>
    <w:rsid w:val="00F14314"/>
    <w:rsid w:val="00F155A5"/>
    <w:rsid w:val="00F20D9D"/>
    <w:rsid w:val="00F21128"/>
    <w:rsid w:val="00F229D2"/>
    <w:rsid w:val="00F22C7C"/>
    <w:rsid w:val="00F31BA4"/>
    <w:rsid w:val="00F33BBD"/>
    <w:rsid w:val="00F3571E"/>
    <w:rsid w:val="00F35B45"/>
    <w:rsid w:val="00F36F92"/>
    <w:rsid w:val="00F37D91"/>
    <w:rsid w:val="00F42E17"/>
    <w:rsid w:val="00F45159"/>
    <w:rsid w:val="00F45374"/>
    <w:rsid w:val="00F461E3"/>
    <w:rsid w:val="00F471D2"/>
    <w:rsid w:val="00F5775D"/>
    <w:rsid w:val="00F602A8"/>
    <w:rsid w:val="00F6078D"/>
    <w:rsid w:val="00F6457E"/>
    <w:rsid w:val="00F65433"/>
    <w:rsid w:val="00F66B3C"/>
    <w:rsid w:val="00F67674"/>
    <w:rsid w:val="00F72FFC"/>
    <w:rsid w:val="00F73F2B"/>
    <w:rsid w:val="00F81952"/>
    <w:rsid w:val="00F8570F"/>
    <w:rsid w:val="00F905C9"/>
    <w:rsid w:val="00F9493C"/>
    <w:rsid w:val="00FA6185"/>
    <w:rsid w:val="00FB0D44"/>
    <w:rsid w:val="00FB0E29"/>
    <w:rsid w:val="00FB202A"/>
    <w:rsid w:val="00FB28BA"/>
    <w:rsid w:val="00FB2DBB"/>
    <w:rsid w:val="00FB3DF7"/>
    <w:rsid w:val="00FB4190"/>
    <w:rsid w:val="00FC1822"/>
    <w:rsid w:val="00FC18B6"/>
    <w:rsid w:val="00FC3E8B"/>
    <w:rsid w:val="00FC3EF9"/>
    <w:rsid w:val="00FC4CEE"/>
    <w:rsid w:val="00FC50B2"/>
    <w:rsid w:val="00FC6B2A"/>
    <w:rsid w:val="00FC7EC9"/>
    <w:rsid w:val="00FD27B4"/>
    <w:rsid w:val="00FD35D1"/>
    <w:rsid w:val="00FD4D31"/>
    <w:rsid w:val="00FD528D"/>
    <w:rsid w:val="00FF4E18"/>
    <w:rsid w:val="00FF71C8"/>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3607">
      <w:bodyDiv w:val="1"/>
      <w:marLeft w:val="0"/>
      <w:marRight w:val="0"/>
      <w:marTop w:val="0"/>
      <w:marBottom w:val="0"/>
      <w:divBdr>
        <w:top w:val="none" w:sz="0" w:space="0" w:color="auto"/>
        <w:left w:val="none" w:sz="0" w:space="0" w:color="auto"/>
        <w:bottom w:val="none" w:sz="0" w:space="0" w:color="auto"/>
        <w:right w:val="none" w:sz="0" w:space="0" w:color="auto"/>
      </w:divBdr>
      <w:divsChild>
        <w:div w:id="1243100727">
          <w:marLeft w:val="0"/>
          <w:marRight w:val="0"/>
          <w:marTop w:val="0"/>
          <w:marBottom w:val="0"/>
          <w:divBdr>
            <w:top w:val="none" w:sz="0" w:space="0" w:color="auto"/>
            <w:left w:val="none" w:sz="0" w:space="0" w:color="auto"/>
            <w:bottom w:val="none" w:sz="0" w:space="0" w:color="auto"/>
            <w:right w:val="none" w:sz="0" w:space="0" w:color="auto"/>
          </w:divBdr>
        </w:div>
      </w:divsChild>
    </w:div>
    <w:div w:id="157311809">
      <w:bodyDiv w:val="1"/>
      <w:marLeft w:val="0"/>
      <w:marRight w:val="0"/>
      <w:marTop w:val="0"/>
      <w:marBottom w:val="0"/>
      <w:divBdr>
        <w:top w:val="none" w:sz="0" w:space="0" w:color="auto"/>
        <w:left w:val="none" w:sz="0" w:space="0" w:color="auto"/>
        <w:bottom w:val="none" w:sz="0" w:space="0" w:color="auto"/>
        <w:right w:val="none" w:sz="0" w:space="0" w:color="auto"/>
      </w:divBdr>
      <w:divsChild>
        <w:div w:id="1851601754">
          <w:marLeft w:val="0"/>
          <w:marRight w:val="0"/>
          <w:marTop w:val="0"/>
          <w:marBottom w:val="0"/>
          <w:divBdr>
            <w:top w:val="none" w:sz="0" w:space="0" w:color="auto"/>
            <w:left w:val="none" w:sz="0" w:space="0" w:color="auto"/>
            <w:bottom w:val="none" w:sz="0" w:space="0" w:color="auto"/>
            <w:right w:val="none" w:sz="0" w:space="0" w:color="auto"/>
          </w:divBdr>
        </w:div>
      </w:divsChild>
    </w:div>
    <w:div w:id="315574446">
      <w:bodyDiv w:val="1"/>
      <w:marLeft w:val="0"/>
      <w:marRight w:val="0"/>
      <w:marTop w:val="0"/>
      <w:marBottom w:val="0"/>
      <w:divBdr>
        <w:top w:val="none" w:sz="0" w:space="0" w:color="auto"/>
        <w:left w:val="none" w:sz="0" w:space="0" w:color="auto"/>
        <w:bottom w:val="none" w:sz="0" w:space="0" w:color="auto"/>
        <w:right w:val="none" w:sz="0" w:space="0" w:color="auto"/>
      </w:divBdr>
    </w:div>
    <w:div w:id="315957131">
      <w:bodyDiv w:val="1"/>
      <w:marLeft w:val="0"/>
      <w:marRight w:val="0"/>
      <w:marTop w:val="0"/>
      <w:marBottom w:val="0"/>
      <w:divBdr>
        <w:top w:val="none" w:sz="0" w:space="0" w:color="auto"/>
        <w:left w:val="none" w:sz="0" w:space="0" w:color="auto"/>
        <w:bottom w:val="none" w:sz="0" w:space="0" w:color="auto"/>
        <w:right w:val="none" w:sz="0" w:space="0" w:color="auto"/>
      </w:divBdr>
      <w:divsChild>
        <w:div w:id="1391033443">
          <w:marLeft w:val="0"/>
          <w:marRight w:val="0"/>
          <w:marTop w:val="0"/>
          <w:marBottom w:val="0"/>
          <w:divBdr>
            <w:top w:val="none" w:sz="0" w:space="0" w:color="auto"/>
            <w:left w:val="none" w:sz="0" w:space="0" w:color="auto"/>
            <w:bottom w:val="none" w:sz="0" w:space="0" w:color="auto"/>
            <w:right w:val="none" w:sz="0" w:space="0" w:color="auto"/>
          </w:divBdr>
        </w:div>
      </w:divsChild>
    </w:div>
    <w:div w:id="347606412">
      <w:bodyDiv w:val="1"/>
      <w:marLeft w:val="0"/>
      <w:marRight w:val="0"/>
      <w:marTop w:val="0"/>
      <w:marBottom w:val="0"/>
      <w:divBdr>
        <w:top w:val="none" w:sz="0" w:space="0" w:color="auto"/>
        <w:left w:val="none" w:sz="0" w:space="0" w:color="auto"/>
        <w:bottom w:val="none" w:sz="0" w:space="0" w:color="auto"/>
        <w:right w:val="none" w:sz="0" w:space="0" w:color="auto"/>
      </w:divBdr>
    </w:div>
    <w:div w:id="874733022">
      <w:bodyDiv w:val="1"/>
      <w:marLeft w:val="0"/>
      <w:marRight w:val="0"/>
      <w:marTop w:val="0"/>
      <w:marBottom w:val="0"/>
      <w:divBdr>
        <w:top w:val="none" w:sz="0" w:space="0" w:color="auto"/>
        <w:left w:val="none" w:sz="0" w:space="0" w:color="auto"/>
        <w:bottom w:val="none" w:sz="0" w:space="0" w:color="auto"/>
        <w:right w:val="none" w:sz="0" w:space="0" w:color="auto"/>
      </w:divBdr>
      <w:divsChild>
        <w:div w:id="1927766067">
          <w:marLeft w:val="0"/>
          <w:marRight w:val="0"/>
          <w:marTop w:val="0"/>
          <w:marBottom w:val="0"/>
          <w:divBdr>
            <w:top w:val="none" w:sz="0" w:space="0" w:color="auto"/>
            <w:left w:val="none" w:sz="0" w:space="0" w:color="auto"/>
            <w:bottom w:val="none" w:sz="0" w:space="0" w:color="auto"/>
            <w:right w:val="none" w:sz="0" w:space="0" w:color="auto"/>
          </w:divBdr>
        </w:div>
      </w:divsChild>
    </w:div>
    <w:div w:id="1152134061">
      <w:bodyDiv w:val="1"/>
      <w:marLeft w:val="0"/>
      <w:marRight w:val="0"/>
      <w:marTop w:val="0"/>
      <w:marBottom w:val="0"/>
      <w:divBdr>
        <w:top w:val="none" w:sz="0" w:space="0" w:color="auto"/>
        <w:left w:val="none" w:sz="0" w:space="0" w:color="auto"/>
        <w:bottom w:val="none" w:sz="0" w:space="0" w:color="auto"/>
        <w:right w:val="none" w:sz="0" w:space="0" w:color="auto"/>
      </w:divBdr>
      <w:divsChild>
        <w:div w:id="406734155">
          <w:marLeft w:val="0"/>
          <w:marRight w:val="0"/>
          <w:marTop w:val="0"/>
          <w:marBottom w:val="0"/>
          <w:divBdr>
            <w:top w:val="none" w:sz="0" w:space="0" w:color="auto"/>
            <w:left w:val="none" w:sz="0" w:space="0" w:color="auto"/>
            <w:bottom w:val="none" w:sz="0" w:space="0" w:color="auto"/>
            <w:right w:val="none" w:sz="0" w:space="0" w:color="auto"/>
          </w:divBdr>
        </w:div>
        <w:div w:id="1575582952">
          <w:marLeft w:val="0"/>
          <w:marRight w:val="0"/>
          <w:marTop w:val="0"/>
          <w:marBottom w:val="0"/>
          <w:divBdr>
            <w:top w:val="none" w:sz="0" w:space="0" w:color="auto"/>
            <w:left w:val="none" w:sz="0" w:space="0" w:color="auto"/>
            <w:bottom w:val="none" w:sz="0" w:space="0" w:color="auto"/>
            <w:right w:val="none" w:sz="0" w:space="0" w:color="auto"/>
          </w:divBdr>
        </w:div>
        <w:div w:id="2080706709">
          <w:marLeft w:val="0"/>
          <w:marRight w:val="0"/>
          <w:marTop w:val="0"/>
          <w:marBottom w:val="0"/>
          <w:divBdr>
            <w:top w:val="none" w:sz="0" w:space="0" w:color="auto"/>
            <w:left w:val="none" w:sz="0" w:space="0" w:color="auto"/>
            <w:bottom w:val="none" w:sz="0" w:space="0" w:color="auto"/>
            <w:right w:val="none" w:sz="0" w:space="0" w:color="auto"/>
          </w:divBdr>
        </w:div>
        <w:div w:id="840583447">
          <w:marLeft w:val="0"/>
          <w:marRight w:val="0"/>
          <w:marTop w:val="0"/>
          <w:marBottom w:val="0"/>
          <w:divBdr>
            <w:top w:val="none" w:sz="0" w:space="0" w:color="auto"/>
            <w:left w:val="none" w:sz="0" w:space="0" w:color="auto"/>
            <w:bottom w:val="none" w:sz="0" w:space="0" w:color="auto"/>
            <w:right w:val="none" w:sz="0" w:space="0" w:color="auto"/>
          </w:divBdr>
        </w:div>
        <w:div w:id="224338575">
          <w:marLeft w:val="0"/>
          <w:marRight w:val="0"/>
          <w:marTop w:val="0"/>
          <w:marBottom w:val="0"/>
          <w:divBdr>
            <w:top w:val="none" w:sz="0" w:space="0" w:color="auto"/>
            <w:left w:val="none" w:sz="0" w:space="0" w:color="auto"/>
            <w:bottom w:val="none" w:sz="0" w:space="0" w:color="auto"/>
            <w:right w:val="none" w:sz="0" w:space="0" w:color="auto"/>
          </w:divBdr>
        </w:div>
        <w:div w:id="1249777070">
          <w:marLeft w:val="0"/>
          <w:marRight w:val="0"/>
          <w:marTop w:val="0"/>
          <w:marBottom w:val="0"/>
          <w:divBdr>
            <w:top w:val="none" w:sz="0" w:space="0" w:color="auto"/>
            <w:left w:val="none" w:sz="0" w:space="0" w:color="auto"/>
            <w:bottom w:val="none" w:sz="0" w:space="0" w:color="auto"/>
            <w:right w:val="none" w:sz="0" w:space="0" w:color="auto"/>
          </w:divBdr>
        </w:div>
        <w:div w:id="1033388089">
          <w:marLeft w:val="0"/>
          <w:marRight w:val="0"/>
          <w:marTop w:val="0"/>
          <w:marBottom w:val="0"/>
          <w:divBdr>
            <w:top w:val="none" w:sz="0" w:space="0" w:color="auto"/>
            <w:left w:val="none" w:sz="0" w:space="0" w:color="auto"/>
            <w:bottom w:val="none" w:sz="0" w:space="0" w:color="auto"/>
            <w:right w:val="none" w:sz="0" w:space="0" w:color="auto"/>
          </w:divBdr>
        </w:div>
        <w:div w:id="1808357214">
          <w:marLeft w:val="0"/>
          <w:marRight w:val="0"/>
          <w:marTop w:val="0"/>
          <w:marBottom w:val="0"/>
          <w:divBdr>
            <w:top w:val="none" w:sz="0" w:space="0" w:color="auto"/>
            <w:left w:val="none" w:sz="0" w:space="0" w:color="auto"/>
            <w:bottom w:val="none" w:sz="0" w:space="0" w:color="auto"/>
            <w:right w:val="none" w:sz="0" w:space="0" w:color="auto"/>
          </w:divBdr>
        </w:div>
      </w:divsChild>
    </w:div>
    <w:div w:id="1168523342">
      <w:bodyDiv w:val="1"/>
      <w:marLeft w:val="0"/>
      <w:marRight w:val="0"/>
      <w:marTop w:val="0"/>
      <w:marBottom w:val="0"/>
      <w:divBdr>
        <w:top w:val="none" w:sz="0" w:space="0" w:color="auto"/>
        <w:left w:val="none" w:sz="0" w:space="0" w:color="auto"/>
        <w:bottom w:val="none" w:sz="0" w:space="0" w:color="auto"/>
        <w:right w:val="none" w:sz="0" w:space="0" w:color="auto"/>
      </w:divBdr>
      <w:divsChild>
        <w:div w:id="710304189">
          <w:marLeft w:val="0"/>
          <w:marRight w:val="0"/>
          <w:marTop w:val="0"/>
          <w:marBottom w:val="0"/>
          <w:divBdr>
            <w:top w:val="none" w:sz="0" w:space="0" w:color="auto"/>
            <w:left w:val="none" w:sz="0" w:space="0" w:color="auto"/>
            <w:bottom w:val="none" w:sz="0" w:space="0" w:color="auto"/>
            <w:right w:val="none" w:sz="0" w:space="0" w:color="auto"/>
          </w:divBdr>
        </w:div>
        <w:div w:id="1173034234">
          <w:marLeft w:val="0"/>
          <w:marRight w:val="0"/>
          <w:marTop w:val="0"/>
          <w:marBottom w:val="0"/>
          <w:divBdr>
            <w:top w:val="none" w:sz="0" w:space="0" w:color="auto"/>
            <w:left w:val="none" w:sz="0" w:space="0" w:color="auto"/>
            <w:bottom w:val="none" w:sz="0" w:space="0" w:color="auto"/>
            <w:right w:val="none" w:sz="0" w:space="0" w:color="auto"/>
          </w:divBdr>
        </w:div>
        <w:div w:id="1328636354">
          <w:marLeft w:val="0"/>
          <w:marRight w:val="0"/>
          <w:marTop w:val="0"/>
          <w:marBottom w:val="0"/>
          <w:divBdr>
            <w:top w:val="none" w:sz="0" w:space="0" w:color="auto"/>
            <w:left w:val="none" w:sz="0" w:space="0" w:color="auto"/>
            <w:bottom w:val="none" w:sz="0" w:space="0" w:color="auto"/>
            <w:right w:val="none" w:sz="0" w:space="0" w:color="auto"/>
          </w:divBdr>
        </w:div>
        <w:div w:id="1864198598">
          <w:marLeft w:val="0"/>
          <w:marRight w:val="0"/>
          <w:marTop w:val="0"/>
          <w:marBottom w:val="0"/>
          <w:divBdr>
            <w:top w:val="none" w:sz="0" w:space="0" w:color="auto"/>
            <w:left w:val="none" w:sz="0" w:space="0" w:color="auto"/>
            <w:bottom w:val="none" w:sz="0" w:space="0" w:color="auto"/>
            <w:right w:val="none" w:sz="0" w:space="0" w:color="auto"/>
          </w:divBdr>
        </w:div>
        <w:div w:id="1947499521">
          <w:marLeft w:val="0"/>
          <w:marRight w:val="0"/>
          <w:marTop w:val="0"/>
          <w:marBottom w:val="0"/>
          <w:divBdr>
            <w:top w:val="none" w:sz="0" w:space="0" w:color="auto"/>
            <w:left w:val="none" w:sz="0" w:space="0" w:color="auto"/>
            <w:bottom w:val="none" w:sz="0" w:space="0" w:color="auto"/>
            <w:right w:val="none" w:sz="0" w:space="0" w:color="auto"/>
          </w:divBdr>
        </w:div>
        <w:div w:id="1845172326">
          <w:marLeft w:val="0"/>
          <w:marRight w:val="0"/>
          <w:marTop w:val="0"/>
          <w:marBottom w:val="0"/>
          <w:divBdr>
            <w:top w:val="none" w:sz="0" w:space="0" w:color="auto"/>
            <w:left w:val="none" w:sz="0" w:space="0" w:color="auto"/>
            <w:bottom w:val="none" w:sz="0" w:space="0" w:color="auto"/>
            <w:right w:val="none" w:sz="0" w:space="0" w:color="auto"/>
          </w:divBdr>
        </w:div>
        <w:div w:id="13656030">
          <w:marLeft w:val="0"/>
          <w:marRight w:val="0"/>
          <w:marTop w:val="0"/>
          <w:marBottom w:val="0"/>
          <w:divBdr>
            <w:top w:val="none" w:sz="0" w:space="0" w:color="auto"/>
            <w:left w:val="none" w:sz="0" w:space="0" w:color="auto"/>
            <w:bottom w:val="none" w:sz="0" w:space="0" w:color="auto"/>
            <w:right w:val="none" w:sz="0" w:space="0" w:color="auto"/>
          </w:divBdr>
        </w:div>
        <w:div w:id="1981419664">
          <w:marLeft w:val="0"/>
          <w:marRight w:val="0"/>
          <w:marTop w:val="0"/>
          <w:marBottom w:val="0"/>
          <w:divBdr>
            <w:top w:val="none" w:sz="0" w:space="0" w:color="auto"/>
            <w:left w:val="none" w:sz="0" w:space="0" w:color="auto"/>
            <w:bottom w:val="none" w:sz="0" w:space="0" w:color="auto"/>
            <w:right w:val="none" w:sz="0" w:space="0" w:color="auto"/>
          </w:divBdr>
        </w:div>
        <w:div w:id="1902783851">
          <w:marLeft w:val="0"/>
          <w:marRight w:val="0"/>
          <w:marTop w:val="0"/>
          <w:marBottom w:val="0"/>
          <w:divBdr>
            <w:top w:val="none" w:sz="0" w:space="0" w:color="auto"/>
            <w:left w:val="none" w:sz="0" w:space="0" w:color="auto"/>
            <w:bottom w:val="none" w:sz="0" w:space="0" w:color="auto"/>
            <w:right w:val="none" w:sz="0" w:space="0" w:color="auto"/>
          </w:divBdr>
        </w:div>
        <w:div w:id="1982416047">
          <w:marLeft w:val="0"/>
          <w:marRight w:val="0"/>
          <w:marTop w:val="0"/>
          <w:marBottom w:val="0"/>
          <w:divBdr>
            <w:top w:val="none" w:sz="0" w:space="0" w:color="auto"/>
            <w:left w:val="none" w:sz="0" w:space="0" w:color="auto"/>
            <w:bottom w:val="none" w:sz="0" w:space="0" w:color="auto"/>
            <w:right w:val="none" w:sz="0" w:space="0" w:color="auto"/>
          </w:divBdr>
        </w:div>
        <w:div w:id="2014064856">
          <w:marLeft w:val="0"/>
          <w:marRight w:val="0"/>
          <w:marTop w:val="0"/>
          <w:marBottom w:val="0"/>
          <w:divBdr>
            <w:top w:val="none" w:sz="0" w:space="0" w:color="auto"/>
            <w:left w:val="none" w:sz="0" w:space="0" w:color="auto"/>
            <w:bottom w:val="none" w:sz="0" w:space="0" w:color="auto"/>
            <w:right w:val="none" w:sz="0" w:space="0" w:color="auto"/>
          </w:divBdr>
        </w:div>
        <w:div w:id="1778597867">
          <w:marLeft w:val="0"/>
          <w:marRight w:val="0"/>
          <w:marTop w:val="0"/>
          <w:marBottom w:val="0"/>
          <w:divBdr>
            <w:top w:val="none" w:sz="0" w:space="0" w:color="auto"/>
            <w:left w:val="none" w:sz="0" w:space="0" w:color="auto"/>
            <w:bottom w:val="none" w:sz="0" w:space="0" w:color="auto"/>
            <w:right w:val="none" w:sz="0" w:space="0" w:color="auto"/>
          </w:divBdr>
        </w:div>
        <w:div w:id="888491381">
          <w:marLeft w:val="0"/>
          <w:marRight w:val="0"/>
          <w:marTop w:val="0"/>
          <w:marBottom w:val="0"/>
          <w:divBdr>
            <w:top w:val="none" w:sz="0" w:space="0" w:color="auto"/>
            <w:left w:val="none" w:sz="0" w:space="0" w:color="auto"/>
            <w:bottom w:val="none" w:sz="0" w:space="0" w:color="auto"/>
            <w:right w:val="none" w:sz="0" w:space="0" w:color="auto"/>
          </w:divBdr>
        </w:div>
        <w:div w:id="288173857">
          <w:marLeft w:val="0"/>
          <w:marRight w:val="0"/>
          <w:marTop w:val="0"/>
          <w:marBottom w:val="0"/>
          <w:divBdr>
            <w:top w:val="none" w:sz="0" w:space="0" w:color="auto"/>
            <w:left w:val="none" w:sz="0" w:space="0" w:color="auto"/>
            <w:bottom w:val="none" w:sz="0" w:space="0" w:color="auto"/>
            <w:right w:val="none" w:sz="0" w:space="0" w:color="auto"/>
          </w:divBdr>
        </w:div>
        <w:div w:id="604921678">
          <w:marLeft w:val="0"/>
          <w:marRight w:val="0"/>
          <w:marTop w:val="0"/>
          <w:marBottom w:val="0"/>
          <w:divBdr>
            <w:top w:val="none" w:sz="0" w:space="0" w:color="auto"/>
            <w:left w:val="none" w:sz="0" w:space="0" w:color="auto"/>
            <w:bottom w:val="none" w:sz="0" w:space="0" w:color="auto"/>
            <w:right w:val="none" w:sz="0" w:space="0" w:color="auto"/>
          </w:divBdr>
        </w:div>
        <w:div w:id="1635066815">
          <w:marLeft w:val="0"/>
          <w:marRight w:val="0"/>
          <w:marTop w:val="0"/>
          <w:marBottom w:val="0"/>
          <w:divBdr>
            <w:top w:val="none" w:sz="0" w:space="0" w:color="auto"/>
            <w:left w:val="none" w:sz="0" w:space="0" w:color="auto"/>
            <w:bottom w:val="none" w:sz="0" w:space="0" w:color="auto"/>
            <w:right w:val="none" w:sz="0" w:space="0" w:color="auto"/>
          </w:divBdr>
        </w:div>
        <w:div w:id="1440225585">
          <w:marLeft w:val="0"/>
          <w:marRight w:val="0"/>
          <w:marTop w:val="0"/>
          <w:marBottom w:val="0"/>
          <w:divBdr>
            <w:top w:val="none" w:sz="0" w:space="0" w:color="auto"/>
            <w:left w:val="none" w:sz="0" w:space="0" w:color="auto"/>
            <w:bottom w:val="none" w:sz="0" w:space="0" w:color="auto"/>
            <w:right w:val="none" w:sz="0" w:space="0" w:color="auto"/>
          </w:divBdr>
        </w:div>
        <w:div w:id="115099456">
          <w:marLeft w:val="0"/>
          <w:marRight w:val="0"/>
          <w:marTop w:val="0"/>
          <w:marBottom w:val="0"/>
          <w:divBdr>
            <w:top w:val="none" w:sz="0" w:space="0" w:color="auto"/>
            <w:left w:val="none" w:sz="0" w:space="0" w:color="auto"/>
            <w:bottom w:val="none" w:sz="0" w:space="0" w:color="auto"/>
            <w:right w:val="none" w:sz="0" w:space="0" w:color="auto"/>
          </w:divBdr>
        </w:div>
        <w:div w:id="104813386">
          <w:marLeft w:val="0"/>
          <w:marRight w:val="0"/>
          <w:marTop w:val="0"/>
          <w:marBottom w:val="0"/>
          <w:divBdr>
            <w:top w:val="none" w:sz="0" w:space="0" w:color="auto"/>
            <w:left w:val="none" w:sz="0" w:space="0" w:color="auto"/>
            <w:bottom w:val="none" w:sz="0" w:space="0" w:color="auto"/>
            <w:right w:val="none" w:sz="0" w:space="0" w:color="auto"/>
          </w:divBdr>
        </w:div>
        <w:div w:id="1616211807">
          <w:marLeft w:val="0"/>
          <w:marRight w:val="0"/>
          <w:marTop w:val="0"/>
          <w:marBottom w:val="0"/>
          <w:divBdr>
            <w:top w:val="none" w:sz="0" w:space="0" w:color="auto"/>
            <w:left w:val="none" w:sz="0" w:space="0" w:color="auto"/>
            <w:bottom w:val="none" w:sz="0" w:space="0" w:color="auto"/>
            <w:right w:val="none" w:sz="0" w:space="0" w:color="auto"/>
          </w:divBdr>
        </w:div>
        <w:div w:id="767700613">
          <w:marLeft w:val="0"/>
          <w:marRight w:val="0"/>
          <w:marTop w:val="0"/>
          <w:marBottom w:val="0"/>
          <w:divBdr>
            <w:top w:val="none" w:sz="0" w:space="0" w:color="auto"/>
            <w:left w:val="none" w:sz="0" w:space="0" w:color="auto"/>
            <w:bottom w:val="none" w:sz="0" w:space="0" w:color="auto"/>
            <w:right w:val="none" w:sz="0" w:space="0" w:color="auto"/>
          </w:divBdr>
        </w:div>
        <w:div w:id="869875577">
          <w:marLeft w:val="0"/>
          <w:marRight w:val="0"/>
          <w:marTop w:val="0"/>
          <w:marBottom w:val="0"/>
          <w:divBdr>
            <w:top w:val="none" w:sz="0" w:space="0" w:color="auto"/>
            <w:left w:val="none" w:sz="0" w:space="0" w:color="auto"/>
            <w:bottom w:val="none" w:sz="0" w:space="0" w:color="auto"/>
            <w:right w:val="none" w:sz="0" w:space="0" w:color="auto"/>
          </w:divBdr>
        </w:div>
        <w:div w:id="756903538">
          <w:marLeft w:val="0"/>
          <w:marRight w:val="0"/>
          <w:marTop w:val="0"/>
          <w:marBottom w:val="0"/>
          <w:divBdr>
            <w:top w:val="none" w:sz="0" w:space="0" w:color="auto"/>
            <w:left w:val="none" w:sz="0" w:space="0" w:color="auto"/>
            <w:bottom w:val="none" w:sz="0" w:space="0" w:color="auto"/>
            <w:right w:val="none" w:sz="0" w:space="0" w:color="auto"/>
          </w:divBdr>
        </w:div>
        <w:div w:id="645471155">
          <w:marLeft w:val="0"/>
          <w:marRight w:val="0"/>
          <w:marTop w:val="0"/>
          <w:marBottom w:val="0"/>
          <w:divBdr>
            <w:top w:val="none" w:sz="0" w:space="0" w:color="auto"/>
            <w:left w:val="none" w:sz="0" w:space="0" w:color="auto"/>
            <w:bottom w:val="none" w:sz="0" w:space="0" w:color="auto"/>
            <w:right w:val="none" w:sz="0" w:space="0" w:color="auto"/>
          </w:divBdr>
        </w:div>
        <w:div w:id="886263758">
          <w:marLeft w:val="0"/>
          <w:marRight w:val="0"/>
          <w:marTop w:val="0"/>
          <w:marBottom w:val="0"/>
          <w:divBdr>
            <w:top w:val="none" w:sz="0" w:space="0" w:color="auto"/>
            <w:left w:val="none" w:sz="0" w:space="0" w:color="auto"/>
            <w:bottom w:val="none" w:sz="0" w:space="0" w:color="auto"/>
            <w:right w:val="none" w:sz="0" w:space="0" w:color="auto"/>
          </w:divBdr>
        </w:div>
        <w:div w:id="1082414929">
          <w:marLeft w:val="0"/>
          <w:marRight w:val="0"/>
          <w:marTop w:val="0"/>
          <w:marBottom w:val="0"/>
          <w:divBdr>
            <w:top w:val="none" w:sz="0" w:space="0" w:color="auto"/>
            <w:left w:val="none" w:sz="0" w:space="0" w:color="auto"/>
            <w:bottom w:val="none" w:sz="0" w:space="0" w:color="auto"/>
            <w:right w:val="none" w:sz="0" w:space="0" w:color="auto"/>
          </w:divBdr>
        </w:div>
        <w:div w:id="1506166024">
          <w:marLeft w:val="0"/>
          <w:marRight w:val="0"/>
          <w:marTop w:val="0"/>
          <w:marBottom w:val="0"/>
          <w:divBdr>
            <w:top w:val="none" w:sz="0" w:space="0" w:color="auto"/>
            <w:left w:val="none" w:sz="0" w:space="0" w:color="auto"/>
            <w:bottom w:val="none" w:sz="0" w:space="0" w:color="auto"/>
            <w:right w:val="none" w:sz="0" w:space="0" w:color="auto"/>
          </w:divBdr>
        </w:div>
        <w:div w:id="1731614582">
          <w:marLeft w:val="0"/>
          <w:marRight w:val="0"/>
          <w:marTop w:val="0"/>
          <w:marBottom w:val="0"/>
          <w:divBdr>
            <w:top w:val="none" w:sz="0" w:space="0" w:color="auto"/>
            <w:left w:val="none" w:sz="0" w:space="0" w:color="auto"/>
            <w:bottom w:val="none" w:sz="0" w:space="0" w:color="auto"/>
            <w:right w:val="none" w:sz="0" w:space="0" w:color="auto"/>
          </w:divBdr>
        </w:div>
        <w:div w:id="1924487728">
          <w:marLeft w:val="0"/>
          <w:marRight w:val="0"/>
          <w:marTop w:val="0"/>
          <w:marBottom w:val="0"/>
          <w:divBdr>
            <w:top w:val="none" w:sz="0" w:space="0" w:color="auto"/>
            <w:left w:val="none" w:sz="0" w:space="0" w:color="auto"/>
            <w:bottom w:val="none" w:sz="0" w:space="0" w:color="auto"/>
            <w:right w:val="none" w:sz="0" w:space="0" w:color="auto"/>
          </w:divBdr>
        </w:div>
        <w:div w:id="343167338">
          <w:marLeft w:val="0"/>
          <w:marRight w:val="0"/>
          <w:marTop w:val="0"/>
          <w:marBottom w:val="0"/>
          <w:divBdr>
            <w:top w:val="none" w:sz="0" w:space="0" w:color="auto"/>
            <w:left w:val="none" w:sz="0" w:space="0" w:color="auto"/>
            <w:bottom w:val="none" w:sz="0" w:space="0" w:color="auto"/>
            <w:right w:val="none" w:sz="0" w:space="0" w:color="auto"/>
          </w:divBdr>
        </w:div>
        <w:div w:id="2020231079">
          <w:marLeft w:val="0"/>
          <w:marRight w:val="0"/>
          <w:marTop w:val="0"/>
          <w:marBottom w:val="0"/>
          <w:divBdr>
            <w:top w:val="none" w:sz="0" w:space="0" w:color="auto"/>
            <w:left w:val="none" w:sz="0" w:space="0" w:color="auto"/>
            <w:bottom w:val="none" w:sz="0" w:space="0" w:color="auto"/>
            <w:right w:val="none" w:sz="0" w:space="0" w:color="auto"/>
          </w:divBdr>
        </w:div>
        <w:div w:id="1665470326">
          <w:marLeft w:val="0"/>
          <w:marRight w:val="0"/>
          <w:marTop w:val="0"/>
          <w:marBottom w:val="0"/>
          <w:divBdr>
            <w:top w:val="none" w:sz="0" w:space="0" w:color="auto"/>
            <w:left w:val="none" w:sz="0" w:space="0" w:color="auto"/>
            <w:bottom w:val="none" w:sz="0" w:space="0" w:color="auto"/>
            <w:right w:val="none" w:sz="0" w:space="0" w:color="auto"/>
          </w:divBdr>
        </w:div>
        <w:div w:id="1067337748">
          <w:marLeft w:val="0"/>
          <w:marRight w:val="0"/>
          <w:marTop w:val="0"/>
          <w:marBottom w:val="0"/>
          <w:divBdr>
            <w:top w:val="none" w:sz="0" w:space="0" w:color="auto"/>
            <w:left w:val="none" w:sz="0" w:space="0" w:color="auto"/>
            <w:bottom w:val="none" w:sz="0" w:space="0" w:color="auto"/>
            <w:right w:val="none" w:sz="0" w:space="0" w:color="auto"/>
          </w:divBdr>
        </w:div>
        <w:div w:id="1377704921">
          <w:marLeft w:val="0"/>
          <w:marRight w:val="0"/>
          <w:marTop w:val="0"/>
          <w:marBottom w:val="0"/>
          <w:divBdr>
            <w:top w:val="none" w:sz="0" w:space="0" w:color="auto"/>
            <w:left w:val="none" w:sz="0" w:space="0" w:color="auto"/>
            <w:bottom w:val="none" w:sz="0" w:space="0" w:color="auto"/>
            <w:right w:val="none" w:sz="0" w:space="0" w:color="auto"/>
          </w:divBdr>
        </w:div>
        <w:div w:id="1826051484">
          <w:marLeft w:val="0"/>
          <w:marRight w:val="0"/>
          <w:marTop w:val="0"/>
          <w:marBottom w:val="0"/>
          <w:divBdr>
            <w:top w:val="none" w:sz="0" w:space="0" w:color="auto"/>
            <w:left w:val="none" w:sz="0" w:space="0" w:color="auto"/>
            <w:bottom w:val="none" w:sz="0" w:space="0" w:color="auto"/>
            <w:right w:val="none" w:sz="0" w:space="0" w:color="auto"/>
          </w:divBdr>
        </w:div>
        <w:div w:id="1805662185">
          <w:marLeft w:val="0"/>
          <w:marRight w:val="0"/>
          <w:marTop w:val="0"/>
          <w:marBottom w:val="0"/>
          <w:divBdr>
            <w:top w:val="none" w:sz="0" w:space="0" w:color="auto"/>
            <w:left w:val="none" w:sz="0" w:space="0" w:color="auto"/>
            <w:bottom w:val="none" w:sz="0" w:space="0" w:color="auto"/>
            <w:right w:val="none" w:sz="0" w:space="0" w:color="auto"/>
          </w:divBdr>
        </w:div>
        <w:div w:id="2090423414">
          <w:marLeft w:val="0"/>
          <w:marRight w:val="0"/>
          <w:marTop w:val="0"/>
          <w:marBottom w:val="0"/>
          <w:divBdr>
            <w:top w:val="none" w:sz="0" w:space="0" w:color="auto"/>
            <w:left w:val="none" w:sz="0" w:space="0" w:color="auto"/>
            <w:bottom w:val="none" w:sz="0" w:space="0" w:color="auto"/>
            <w:right w:val="none" w:sz="0" w:space="0" w:color="auto"/>
          </w:divBdr>
        </w:div>
        <w:div w:id="1185097787">
          <w:marLeft w:val="0"/>
          <w:marRight w:val="0"/>
          <w:marTop w:val="0"/>
          <w:marBottom w:val="0"/>
          <w:divBdr>
            <w:top w:val="none" w:sz="0" w:space="0" w:color="auto"/>
            <w:left w:val="none" w:sz="0" w:space="0" w:color="auto"/>
            <w:bottom w:val="none" w:sz="0" w:space="0" w:color="auto"/>
            <w:right w:val="none" w:sz="0" w:space="0" w:color="auto"/>
          </w:divBdr>
        </w:div>
        <w:div w:id="1810441580">
          <w:marLeft w:val="0"/>
          <w:marRight w:val="0"/>
          <w:marTop w:val="0"/>
          <w:marBottom w:val="0"/>
          <w:divBdr>
            <w:top w:val="none" w:sz="0" w:space="0" w:color="auto"/>
            <w:left w:val="none" w:sz="0" w:space="0" w:color="auto"/>
            <w:bottom w:val="none" w:sz="0" w:space="0" w:color="auto"/>
            <w:right w:val="none" w:sz="0" w:space="0" w:color="auto"/>
          </w:divBdr>
        </w:div>
        <w:div w:id="1084259259">
          <w:marLeft w:val="0"/>
          <w:marRight w:val="0"/>
          <w:marTop w:val="0"/>
          <w:marBottom w:val="0"/>
          <w:divBdr>
            <w:top w:val="none" w:sz="0" w:space="0" w:color="auto"/>
            <w:left w:val="none" w:sz="0" w:space="0" w:color="auto"/>
            <w:bottom w:val="none" w:sz="0" w:space="0" w:color="auto"/>
            <w:right w:val="none" w:sz="0" w:space="0" w:color="auto"/>
          </w:divBdr>
        </w:div>
        <w:div w:id="1948465342">
          <w:marLeft w:val="0"/>
          <w:marRight w:val="0"/>
          <w:marTop w:val="0"/>
          <w:marBottom w:val="0"/>
          <w:divBdr>
            <w:top w:val="none" w:sz="0" w:space="0" w:color="auto"/>
            <w:left w:val="none" w:sz="0" w:space="0" w:color="auto"/>
            <w:bottom w:val="none" w:sz="0" w:space="0" w:color="auto"/>
            <w:right w:val="none" w:sz="0" w:space="0" w:color="auto"/>
          </w:divBdr>
        </w:div>
        <w:div w:id="1892376570">
          <w:marLeft w:val="0"/>
          <w:marRight w:val="0"/>
          <w:marTop w:val="0"/>
          <w:marBottom w:val="0"/>
          <w:divBdr>
            <w:top w:val="none" w:sz="0" w:space="0" w:color="auto"/>
            <w:left w:val="none" w:sz="0" w:space="0" w:color="auto"/>
            <w:bottom w:val="none" w:sz="0" w:space="0" w:color="auto"/>
            <w:right w:val="none" w:sz="0" w:space="0" w:color="auto"/>
          </w:divBdr>
        </w:div>
        <w:div w:id="355161408">
          <w:marLeft w:val="0"/>
          <w:marRight w:val="0"/>
          <w:marTop w:val="0"/>
          <w:marBottom w:val="0"/>
          <w:divBdr>
            <w:top w:val="none" w:sz="0" w:space="0" w:color="auto"/>
            <w:left w:val="none" w:sz="0" w:space="0" w:color="auto"/>
            <w:bottom w:val="none" w:sz="0" w:space="0" w:color="auto"/>
            <w:right w:val="none" w:sz="0" w:space="0" w:color="auto"/>
          </w:divBdr>
        </w:div>
        <w:div w:id="746272866">
          <w:marLeft w:val="0"/>
          <w:marRight w:val="0"/>
          <w:marTop w:val="0"/>
          <w:marBottom w:val="0"/>
          <w:divBdr>
            <w:top w:val="none" w:sz="0" w:space="0" w:color="auto"/>
            <w:left w:val="none" w:sz="0" w:space="0" w:color="auto"/>
            <w:bottom w:val="none" w:sz="0" w:space="0" w:color="auto"/>
            <w:right w:val="none" w:sz="0" w:space="0" w:color="auto"/>
          </w:divBdr>
        </w:div>
        <w:div w:id="786200157">
          <w:marLeft w:val="0"/>
          <w:marRight w:val="0"/>
          <w:marTop w:val="0"/>
          <w:marBottom w:val="0"/>
          <w:divBdr>
            <w:top w:val="none" w:sz="0" w:space="0" w:color="auto"/>
            <w:left w:val="none" w:sz="0" w:space="0" w:color="auto"/>
            <w:bottom w:val="none" w:sz="0" w:space="0" w:color="auto"/>
            <w:right w:val="none" w:sz="0" w:space="0" w:color="auto"/>
          </w:divBdr>
        </w:div>
        <w:div w:id="1974629035">
          <w:marLeft w:val="0"/>
          <w:marRight w:val="0"/>
          <w:marTop w:val="0"/>
          <w:marBottom w:val="0"/>
          <w:divBdr>
            <w:top w:val="none" w:sz="0" w:space="0" w:color="auto"/>
            <w:left w:val="none" w:sz="0" w:space="0" w:color="auto"/>
            <w:bottom w:val="none" w:sz="0" w:space="0" w:color="auto"/>
            <w:right w:val="none" w:sz="0" w:space="0" w:color="auto"/>
          </w:divBdr>
        </w:div>
        <w:div w:id="623006075">
          <w:marLeft w:val="0"/>
          <w:marRight w:val="0"/>
          <w:marTop w:val="0"/>
          <w:marBottom w:val="0"/>
          <w:divBdr>
            <w:top w:val="none" w:sz="0" w:space="0" w:color="auto"/>
            <w:left w:val="none" w:sz="0" w:space="0" w:color="auto"/>
            <w:bottom w:val="none" w:sz="0" w:space="0" w:color="auto"/>
            <w:right w:val="none" w:sz="0" w:space="0" w:color="auto"/>
          </w:divBdr>
        </w:div>
        <w:div w:id="2053144181">
          <w:marLeft w:val="0"/>
          <w:marRight w:val="0"/>
          <w:marTop w:val="0"/>
          <w:marBottom w:val="0"/>
          <w:divBdr>
            <w:top w:val="none" w:sz="0" w:space="0" w:color="auto"/>
            <w:left w:val="none" w:sz="0" w:space="0" w:color="auto"/>
            <w:bottom w:val="none" w:sz="0" w:space="0" w:color="auto"/>
            <w:right w:val="none" w:sz="0" w:space="0" w:color="auto"/>
          </w:divBdr>
        </w:div>
        <w:div w:id="1942493174">
          <w:marLeft w:val="0"/>
          <w:marRight w:val="0"/>
          <w:marTop w:val="0"/>
          <w:marBottom w:val="0"/>
          <w:divBdr>
            <w:top w:val="none" w:sz="0" w:space="0" w:color="auto"/>
            <w:left w:val="none" w:sz="0" w:space="0" w:color="auto"/>
            <w:bottom w:val="none" w:sz="0" w:space="0" w:color="auto"/>
            <w:right w:val="none" w:sz="0" w:space="0" w:color="auto"/>
          </w:divBdr>
        </w:div>
        <w:div w:id="885682400">
          <w:marLeft w:val="0"/>
          <w:marRight w:val="0"/>
          <w:marTop w:val="0"/>
          <w:marBottom w:val="0"/>
          <w:divBdr>
            <w:top w:val="none" w:sz="0" w:space="0" w:color="auto"/>
            <w:left w:val="none" w:sz="0" w:space="0" w:color="auto"/>
            <w:bottom w:val="none" w:sz="0" w:space="0" w:color="auto"/>
            <w:right w:val="none" w:sz="0" w:space="0" w:color="auto"/>
          </w:divBdr>
        </w:div>
        <w:div w:id="1642421442">
          <w:marLeft w:val="0"/>
          <w:marRight w:val="0"/>
          <w:marTop w:val="0"/>
          <w:marBottom w:val="0"/>
          <w:divBdr>
            <w:top w:val="none" w:sz="0" w:space="0" w:color="auto"/>
            <w:left w:val="none" w:sz="0" w:space="0" w:color="auto"/>
            <w:bottom w:val="none" w:sz="0" w:space="0" w:color="auto"/>
            <w:right w:val="none" w:sz="0" w:space="0" w:color="auto"/>
          </w:divBdr>
        </w:div>
        <w:div w:id="847796421">
          <w:marLeft w:val="0"/>
          <w:marRight w:val="0"/>
          <w:marTop w:val="0"/>
          <w:marBottom w:val="0"/>
          <w:divBdr>
            <w:top w:val="none" w:sz="0" w:space="0" w:color="auto"/>
            <w:left w:val="none" w:sz="0" w:space="0" w:color="auto"/>
            <w:bottom w:val="none" w:sz="0" w:space="0" w:color="auto"/>
            <w:right w:val="none" w:sz="0" w:space="0" w:color="auto"/>
          </w:divBdr>
        </w:div>
        <w:div w:id="495534530">
          <w:marLeft w:val="0"/>
          <w:marRight w:val="0"/>
          <w:marTop w:val="0"/>
          <w:marBottom w:val="0"/>
          <w:divBdr>
            <w:top w:val="none" w:sz="0" w:space="0" w:color="auto"/>
            <w:left w:val="none" w:sz="0" w:space="0" w:color="auto"/>
            <w:bottom w:val="none" w:sz="0" w:space="0" w:color="auto"/>
            <w:right w:val="none" w:sz="0" w:space="0" w:color="auto"/>
          </w:divBdr>
        </w:div>
        <w:div w:id="1393693401">
          <w:marLeft w:val="0"/>
          <w:marRight w:val="0"/>
          <w:marTop w:val="0"/>
          <w:marBottom w:val="0"/>
          <w:divBdr>
            <w:top w:val="none" w:sz="0" w:space="0" w:color="auto"/>
            <w:left w:val="none" w:sz="0" w:space="0" w:color="auto"/>
            <w:bottom w:val="none" w:sz="0" w:space="0" w:color="auto"/>
            <w:right w:val="none" w:sz="0" w:space="0" w:color="auto"/>
          </w:divBdr>
        </w:div>
        <w:div w:id="622078164">
          <w:marLeft w:val="0"/>
          <w:marRight w:val="0"/>
          <w:marTop w:val="0"/>
          <w:marBottom w:val="0"/>
          <w:divBdr>
            <w:top w:val="none" w:sz="0" w:space="0" w:color="auto"/>
            <w:left w:val="none" w:sz="0" w:space="0" w:color="auto"/>
            <w:bottom w:val="none" w:sz="0" w:space="0" w:color="auto"/>
            <w:right w:val="none" w:sz="0" w:space="0" w:color="auto"/>
          </w:divBdr>
        </w:div>
        <w:div w:id="1349717598">
          <w:marLeft w:val="0"/>
          <w:marRight w:val="0"/>
          <w:marTop w:val="0"/>
          <w:marBottom w:val="0"/>
          <w:divBdr>
            <w:top w:val="none" w:sz="0" w:space="0" w:color="auto"/>
            <w:left w:val="none" w:sz="0" w:space="0" w:color="auto"/>
            <w:bottom w:val="none" w:sz="0" w:space="0" w:color="auto"/>
            <w:right w:val="none" w:sz="0" w:space="0" w:color="auto"/>
          </w:divBdr>
        </w:div>
        <w:div w:id="1243832432">
          <w:marLeft w:val="0"/>
          <w:marRight w:val="0"/>
          <w:marTop w:val="0"/>
          <w:marBottom w:val="0"/>
          <w:divBdr>
            <w:top w:val="none" w:sz="0" w:space="0" w:color="auto"/>
            <w:left w:val="none" w:sz="0" w:space="0" w:color="auto"/>
            <w:bottom w:val="none" w:sz="0" w:space="0" w:color="auto"/>
            <w:right w:val="none" w:sz="0" w:space="0" w:color="auto"/>
          </w:divBdr>
        </w:div>
        <w:div w:id="1547915099">
          <w:marLeft w:val="0"/>
          <w:marRight w:val="0"/>
          <w:marTop w:val="0"/>
          <w:marBottom w:val="0"/>
          <w:divBdr>
            <w:top w:val="none" w:sz="0" w:space="0" w:color="auto"/>
            <w:left w:val="none" w:sz="0" w:space="0" w:color="auto"/>
            <w:bottom w:val="none" w:sz="0" w:space="0" w:color="auto"/>
            <w:right w:val="none" w:sz="0" w:space="0" w:color="auto"/>
          </w:divBdr>
        </w:div>
        <w:div w:id="8459419">
          <w:marLeft w:val="0"/>
          <w:marRight w:val="0"/>
          <w:marTop w:val="0"/>
          <w:marBottom w:val="0"/>
          <w:divBdr>
            <w:top w:val="none" w:sz="0" w:space="0" w:color="auto"/>
            <w:left w:val="none" w:sz="0" w:space="0" w:color="auto"/>
            <w:bottom w:val="none" w:sz="0" w:space="0" w:color="auto"/>
            <w:right w:val="none" w:sz="0" w:space="0" w:color="auto"/>
          </w:divBdr>
        </w:div>
        <w:div w:id="386535495">
          <w:marLeft w:val="0"/>
          <w:marRight w:val="0"/>
          <w:marTop w:val="0"/>
          <w:marBottom w:val="0"/>
          <w:divBdr>
            <w:top w:val="none" w:sz="0" w:space="0" w:color="auto"/>
            <w:left w:val="none" w:sz="0" w:space="0" w:color="auto"/>
            <w:bottom w:val="none" w:sz="0" w:space="0" w:color="auto"/>
            <w:right w:val="none" w:sz="0" w:space="0" w:color="auto"/>
          </w:divBdr>
        </w:div>
        <w:div w:id="2124642209">
          <w:marLeft w:val="0"/>
          <w:marRight w:val="0"/>
          <w:marTop w:val="0"/>
          <w:marBottom w:val="0"/>
          <w:divBdr>
            <w:top w:val="none" w:sz="0" w:space="0" w:color="auto"/>
            <w:left w:val="none" w:sz="0" w:space="0" w:color="auto"/>
            <w:bottom w:val="none" w:sz="0" w:space="0" w:color="auto"/>
            <w:right w:val="none" w:sz="0" w:space="0" w:color="auto"/>
          </w:divBdr>
        </w:div>
        <w:div w:id="223491158">
          <w:marLeft w:val="0"/>
          <w:marRight w:val="0"/>
          <w:marTop w:val="0"/>
          <w:marBottom w:val="0"/>
          <w:divBdr>
            <w:top w:val="none" w:sz="0" w:space="0" w:color="auto"/>
            <w:left w:val="none" w:sz="0" w:space="0" w:color="auto"/>
            <w:bottom w:val="none" w:sz="0" w:space="0" w:color="auto"/>
            <w:right w:val="none" w:sz="0" w:space="0" w:color="auto"/>
          </w:divBdr>
        </w:div>
        <w:div w:id="1550149613">
          <w:marLeft w:val="0"/>
          <w:marRight w:val="0"/>
          <w:marTop w:val="0"/>
          <w:marBottom w:val="0"/>
          <w:divBdr>
            <w:top w:val="none" w:sz="0" w:space="0" w:color="auto"/>
            <w:left w:val="none" w:sz="0" w:space="0" w:color="auto"/>
            <w:bottom w:val="none" w:sz="0" w:space="0" w:color="auto"/>
            <w:right w:val="none" w:sz="0" w:space="0" w:color="auto"/>
          </w:divBdr>
        </w:div>
        <w:div w:id="455441988">
          <w:marLeft w:val="0"/>
          <w:marRight w:val="0"/>
          <w:marTop w:val="0"/>
          <w:marBottom w:val="0"/>
          <w:divBdr>
            <w:top w:val="none" w:sz="0" w:space="0" w:color="auto"/>
            <w:left w:val="none" w:sz="0" w:space="0" w:color="auto"/>
            <w:bottom w:val="none" w:sz="0" w:space="0" w:color="auto"/>
            <w:right w:val="none" w:sz="0" w:space="0" w:color="auto"/>
          </w:divBdr>
        </w:div>
        <w:div w:id="643773179">
          <w:marLeft w:val="0"/>
          <w:marRight w:val="0"/>
          <w:marTop w:val="0"/>
          <w:marBottom w:val="0"/>
          <w:divBdr>
            <w:top w:val="none" w:sz="0" w:space="0" w:color="auto"/>
            <w:left w:val="none" w:sz="0" w:space="0" w:color="auto"/>
            <w:bottom w:val="none" w:sz="0" w:space="0" w:color="auto"/>
            <w:right w:val="none" w:sz="0" w:space="0" w:color="auto"/>
          </w:divBdr>
        </w:div>
        <w:div w:id="1700088155">
          <w:marLeft w:val="0"/>
          <w:marRight w:val="0"/>
          <w:marTop w:val="0"/>
          <w:marBottom w:val="0"/>
          <w:divBdr>
            <w:top w:val="none" w:sz="0" w:space="0" w:color="auto"/>
            <w:left w:val="none" w:sz="0" w:space="0" w:color="auto"/>
            <w:bottom w:val="none" w:sz="0" w:space="0" w:color="auto"/>
            <w:right w:val="none" w:sz="0" w:space="0" w:color="auto"/>
          </w:divBdr>
        </w:div>
        <w:div w:id="884565277">
          <w:marLeft w:val="0"/>
          <w:marRight w:val="0"/>
          <w:marTop w:val="0"/>
          <w:marBottom w:val="0"/>
          <w:divBdr>
            <w:top w:val="none" w:sz="0" w:space="0" w:color="auto"/>
            <w:left w:val="none" w:sz="0" w:space="0" w:color="auto"/>
            <w:bottom w:val="none" w:sz="0" w:space="0" w:color="auto"/>
            <w:right w:val="none" w:sz="0" w:space="0" w:color="auto"/>
          </w:divBdr>
        </w:div>
        <w:div w:id="491874184">
          <w:marLeft w:val="0"/>
          <w:marRight w:val="0"/>
          <w:marTop w:val="0"/>
          <w:marBottom w:val="0"/>
          <w:divBdr>
            <w:top w:val="none" w:sz="0" w:space="0" w:color="auto"/>
            <w:left w:val="none" w:sz="0" w:space="0" w:color="auto"/>
            <w:bottom w:val="none" w:sz="0" w:space="0" w:color="auto"/>
            <w:right w:val="none" w:sz="0" w:space="0" w:color="auto"/>
          </w:divBdr>
        </w:div>
        <w:div w:id="1975676878">
          <w:marLeft w:val="0"/>
          <w:marRight w:val="0"/>
          <w:marTop w:val="0"/>
          <w:marBottom w:val="0"/>
          <w:divBdr>
            <w:top w:val="none" w:sz="0" w:space="0" w:color="auto"/>
            <w:left w:val="none" w:sz="0" w:space="0" w:color="auto"/>
            <w:bottom w:val="none" w:sz="0" w:space="0" w:color="auto"/>
            <w:right w:val="none" w:sz="0" w:space="0" w:color="auto"/>
          </w:divBdr>
        </w:div>
        <w:div w:id="1728841054">
          <w:marLeft w:val="0"/>
          <w:marRight w:val="0"/>
          <w:marTop w:val="0"/>
          <w:marBottom w:val="0"/>
          <w:divBdr>
            <w:top w:val="none" w:sz="0" w:space="0" w:color="auto"/>
            <w:left w:val="none" w:sz="0" w:space="0" w:color="auto"/>
            <w:bottom w:val="none" w:sz="0" w:space="0" w:color="auto"/>
            <w:right w:val="none" w:sz="0" w:space="0" w:color="auto"/>
          </w:divBdr>
        </w:div>
        <w:div w:id="2074886735">
          <w:marLeft w:val="0"/>
          <w:marRight w:val="0"/>
          <w:marTop w:val="0"/>
          <w:marBottom w:val="0"/>
          <w:divBdr>
            <w:top w:val="none" w:sz="0" w:space="0" w:color="auto"/>
            <w:left w:val="none" w:sz="0" w:space="0" w:color="auto"/>
            <w:bottom w:val="none" w:sz="0" w:space="0" w:color="auto"/>
            <w:right w:val="none" w:sz="0" w:space="0" w:color="auto"/>
          </w:divBdr>
        </w:div>
        <w:div w:id="1895657039">
          <w:marLeft w:val="0"/>
          <w:marRight w:val="0"/>
          <w:marTop w:val="0"/>
          <w:marBottom w:val="0"/>
          <w:divBdr>
            <w:top w:val="none" w:sz="0" w:space="0" w:color="auto"/>
            <w:left w:val="none" w:sz="0" w:space="0" w:color="auto"/>
            <w:bottom w:val="none" w:sz="0" w:space="0" w:color="auto"/>
            <w:right w:val="none" w:sz="0" w:space="0" w:color="auto"/>
          </w:divBdr>
        </w:div>
        <w:div w:id="58409823">
          <w:marLeft w:val="0"/>
          <w:marRight w:val="0"/>
          <w:marTop w:val="0"/>
          <w:marBottom w:val="0"/>
          <w:divBdr>
            <w:top w:val="none" w:sz="0" w:space="0" w:color="auto"/>
            <w:left w:val="none" w:sz="0" w:space="0" w:color="auto"/>
            <w:bottom w:val="none" w:sz="0" w:space="0" w:color="auto"/>
            <w:right w:val="none" w:sz="0" w:space="0" w:color="auto"/>
          </w:divBdr>
        </w:div>
        <w:div w:id="918909475">
          <w:marLeft w:val="0"/>
          <w:marRight w:val="0"/>
          <w:marTop w:val="0"/>
          <w:marBottom w:val="0"/>
          <w:divBdr>
            <w:top w:val="none" w:sz="0" w:space="0" w:color="auto"/>
            <w:left w:val="none" w:sz="0" w:space="0" w:color="auto"/>
            <w:bottom w:val="none" w:sz="0" w:space="0" w:color="auto"/>
            <w:right w:val="none" w:sz="0" w:space="0" w:color="auto"/>
          </w:divBdr>
        </w:div>
        <w:div w:id="1203640788">
          <w:marLeft w:val="0"/>
          <w:marRight w:val="0"/>
          <w:marTop w:val="0"/>
          <w:marBottom w:val="0"/>
          <w:divBdr>
            <w:top w:val="none" w:sz="0" w:space="0" w:color="auto"/>
            <w:left w:val="none" w:sz="0" w:space="0" w:color="auto"/>
            <w:bottom w:val="none" w:sz="0" w:space="0" w:color="auto"/>
            <w:right w:val="none" w:sz="0" w:space="0" w:color="auto"/>
          </w:divBdr>
        </w:div>
        <w:div w:id="1823231797">
          <w:marLeft w:val="0"/>
          <w:marRight w:val="0"/>
          <w:marTop w:val="0"/>
          <w:marBottom w:val="0"/>
          <w:divBdr>
            <w:top w:val="none" w:sz="0" w:space="0" w:color="auto"/>
            <w:left w:val="none" w:sz="0" w:space="0" w:color="auto"/>
            <w:bottom w:val="none" w:sz="0" w:space="0" w:color="auto"/>
            <w:right w:val="none" w:sz="0" w:space="0" w:color="auto"/>
          </w:divBdr>
        </w:div>
        <w:div w:id="1169522274">
          <w:marLeft w:val="0"/>
          <w:marRight w:val="0"/>
          <w:marTop w:val="0"/>
          <w:marBottom w:val="0"/>
          <w:divBdr>
            <w:top w:val="none" w:sz="0" w:space="0" w:color="auto"/>
            <w:left w:val="none" w:sz="0" w:space="0" w:color="auto"/>
            <w:bottom w:val="none" w:sz="0" w:space="0" w:color="auto"/>
            <w:right w:val="none" w:sz="0" w:space="0" w:color="auto"/>
          </w:divBdr>
        </w:div>
        <w:div w:id="717557194">
          <w:marLeft w:val="0"/>
          <w:marRight w:val="0"/>
          <w:marTop w:val="0"/>
          <w:marBottom w:val="0"/>
          <w:divBdr>
            <w:top w:val="none" w:sz="0" w:space="0" w:color="auto"/>
            <w:left w:val="none" w:sz="0" w:space="0" w:color="auto"/>
            <w:bottom w:val="none" w:sz="0" w:space="0" w:color="auto"/>
            <w:right w:val="none" w:sz="0" w:space="0" w:color="auto"/>
          </w:divBdr>
        </w:div>
        <w:div w:id="211818268">
          <w:marLeft w:val="0"/>
          <w:marRight w:val="0"/>
          <w:marTop w:val="0"/>
          <w:marBottom w:val="0"/>
          <w:divBdr>
            <w:top w:val="none" w:sz="0" w:space="0" w:color="auto"/>
            <w:left w:val="none" w:sz="0" w:space="0" w:color="auto"/>
            <w:bottom w:val="none" w:sz="0" w:space="0" w:color="auto"/>
            <w:right w:val="none" w:sz="0" w:space="0" w:color="auto"/>
          </w:divBdr>
        </w:div>
        <w:div w:id="398016789">
          <w:marLeft w:val="0"/>
          <w:marRight w:val="0"/>
          <w:marTop w:val="0"/>
          <w:marBottom w:val="0"/>
          <w:divBdr>
            <w:top w:val="none" w:sz="0" w:space="0" w:color="auto"/>
            <w:left w:val="none" w:sz="0" w:space="0" w:color="auto"/>
            <w:bottom w:val="none" w:sz="0" w:space="0" w:color="auto"/>
            <w:right w:val="none" w:sz="0" w:space="0" w:color="auto"/>
          </w:divBdr>
        </w:div>
        <w:div w:id="1758361452">
          <w:marLeft w:val="0"/>
          <w:marRight w:val="0"/>
          <w:marTop w:val="0"/>
          <w:marBottom w:val="0"/>
          <w:divBdr>
            <w:top w:val="none" w:sz="0" w:space="0" w:color="auto"/>
            <w:left w:val="none" w:sz="0" w:space="0" w:color="auto"/>
            <w:bottom w:val="none" w:sz="0" w:space="0" w:color="auto"/>
            <w:right w:val="none" w:sz="0" w:space="0" w:color="auto"/>
          </w:divBdr>
        </w:div>
        <w:div w:id="213927634">
          <w:marLeft w:val="0"/>
          <w:marRight w:val="0"/>
          <w:marTop w:val="0"/>
          <w:marBottom w:val="0"/>
          <w:divBdr>
            <w:top w:val="none" w:sz="0" w:space="0" w:color="auto"/>
            <w:left w:val="none" w:sz="0" w:space="0" w:color="auto"/>
            <w:bottom w:val="none" w:sz="0" w:space="0" w:color="auto"/>
            <w:right w:val="none" w:sz="0" w:space="0" w:color="auto"/>
          </w:divBdr>
        </w:div>
        <w:div w:id="125437861">
          <w:marLeft w:val="0"/>
          <w:marRight w:val="0"/>
          <w:marTop w:val="0"/>
          <w:marBottom w:val="0"/>
          <w:divBdr>
            <w:top w:val="none" w:sz="0" w:space="0" w:color="auto"/>
            <w:left w:val="none" w:sz="0" w:space="0" w:color="auto"/>
            <w:bottom w:val="none" w:sz="0" w:space="0" w:color="auto"/>
            <w:right w:val="none" w:sz="0" w:space="0" w:color="auto"/>
          </w:divBdr>
        </w:div>
        <w:div w:id="1006907918">
          <w:marLeft w:val="0"/>
          <w:marRight w:val="0"/>
          <w:marTop w:val="0"/>
          <w:marBottom w:val="0"/>
          <w:divBdr>
            <w:top w:val="none" w:sz="0" w:space="0" w:color="auto"/>
            <w:left w:val="none" w:sz="0" w:space="0" w:color="auto"/>
            <w:bottom w:val="none" w:sz="0" w:space="0" w:color="auto"/>
            <w:right w:val="none" w:sz="0" w:space="0" w:color="auto"/>
          </w:divBdr>
        </w:div>
        <w:div w:id="1370449155">
          <w:marLeft w:val="0"/>
          <w:marRight w:val="0"/>
          <w:marTop w:val="0"/>
          <w:marBottom w:val="0"/>
          <w:divBdr>
            <w:top w:val="none" w:sz="0" w:space="0" w:color="auto"/>
            <w:left w:val="none" w:sz="0" w:space="0" w:color="auto"/>
            <w:bottom w:val="none" w:sz="0" w:space="0" w:color="auto"/>
            <w:right w:val="none" w:sz="0" w:space="0" w:color="auto"/>
          </w:divBdr>
        </w:div>
        <w:div w:id="1135760160">
          <w:marLeft w:val="0"/>
          <w:marRight w:val="0"/>
          <w:marTop w:val="0"/>
          <w:marBottom w:val="0"/>
          <w:divBdr>
            <w:top w:val="none" w:sz="0" w:space="0" w:color="auto"/>
            <w:left w:val="none" w:sz="0" w:space="0" w:color="auto"/>
            <w:bottom w:val="none" w:sz="0" w:space="0" w:color="auto"/>
            <w:right w:val="none" w:sz="0" w:space="0" w:color="auto"/>
          </w:divBdr>
        </w:div>
        <w:div w:id="306277222">
          <w:marLeft w:val="0"/>
          <w:marRight w:val="0"/>
          <w:marTop w:val="0"/>
          <w:marBottom w:val="0"/>
          <w:divBdr>
            <w:top w:val="none" w:sz="0" w:space="0" w:color="auto"/>
            <w:left w:val="none" w:sz="0" w:space="0" w:color="auto"/>
            <w:bottom w:val="none" w:sz="0" w:space="0" w:color="auto"/>
            <w:right w:val="none" w:sz="0" w:space="0" w:color="auto"/>
          </w:divBdr>
        </w:div>
        <w:div w:id="1433696639">
          <w:marLeft w:val="0"/>
          <w:marRight w:val="0"/>
          <w:marTop w:val="0"/>
          <w:marBottom w:val="0"/>
          <w:divBdr>
            <w:top w:val="none" w:sz="0" w:space="0" w:color="auto"/>
            <w:left w:val="none" w:sz="0" w:space="0" w:color="auto"/>
            <w:bottom w:val="none" w:sz="0" w:space="0" w:color="auto"/>
            <w:right w:val="none" w:sz="0" w:space="0" w:color="auto"/>
          </w:divBdr>
        </w:div>
        <w:div w:id="572736853">
          <w:marLeft w:val="0"/>
          <w:marRight w:val="0"/>
          <w:marTop w:val="0"/>
          <w:marBottom w:val="0"/>
          <w:divBdr>
            <w:top w:val="none" w:sz="0" w:space="0" w:color="auto"/>
            <w:left w:val="none" w:sz="0" w:space="0" w:color="auto"/>
            <w:bottom w:val="none" w:sz="0" w:space="0" w:color="auto"/>
            <w:right w:val="none" w:sz="0" w:space="0" w:color="auto"/>
          </w:divBdr>
        </w:div>
        <w:div w:id="1977878833">
          <w:marLeft w:val="0"/>
          <w:marRight w:val="0"/>
          <w:marTop w:val="0"/>
          <w:marBottom w:val="0"/>
          <w:divBdr>
            <w:top w:val="none" w:sz="0" w:space="0" w:color="auto"/>
            <w:left w:val="none" w:sz="0" w:space="0" w:color="auto"/>
            <w:bottom w:val="none" w:sz="0" w:space="0" w:color="auto"/>
            <w:right w:val="none" w:sz="0" w:space="0" w:color="auto"/>
          </w:divBdr>
        </w:div>
        <w:div w:id="873924087">
          <w:marLeft w:val="0"/>
          <w:marRight w:val="0"/>
          <w:marTop w:val="0"/>
          <w:marBottom w:val="0"/>
          <w:divBdr>
            <w:top w:val="none" w:sz="0" w:space="0" w:color="auto"/>
            <w:left w:val="none" w:sz="0" w:space="0" w:color="auto"/>
            <w:bottom w:val="none" w:sz="0" w:space="0" w:color="auto"/>
            <w:right w:val="none" w:sz="0" w:space="0" w:color="auto"/>
          </w:divBdr>
        </w:div>
        <w:div w:id="1599555299">
          <w:marLeft w:val="0"/>
          <w:marRight w:val="0"/>
          <w:marTop w:val="0"/>
          <w:marBottom w:val="0"/>
          <w:divBdr>
            <w:top w:val="none" w:sz="0" w:space="0" w:color="auto"/>
            <w:left w:val="none" w:sz="0" w:space="0" w:color="auto"/>
            <w:bottom w:val="none" w:sz="0" w:space="0" w:color="auto"/>
            <w:right w:val="none" w:sz="0" w:space="0" w:color="auto"/>
          </w:divBdr>
        </w:div>
        <w:div w:id="498349929">
          <w:marLeft w:val="0"/>
          <w:marRight w:val="0"/>
          <w:marTop w:val="0"/>
          <w:marBottom w:val="0"/>
          <w:divBdr>
            <w:top w:val="none" w:sz="0" w:space="0" w:color="auto"/>
            <w:left w:val="none" w:sz="0" w:space="0" w:color="auto"/>
            <w:bottom w:val="none" w:sz="0" w:space="0" w:color="auto"/>
            <w:right w:val="none" w:sz="0" w:space="0" w:color="auto"/>
          </w:divBdr>
        </w:div>
        <w:div w:id="1488353025">
          <w:marLeft w:val="0"/>
          <w:marRight w:val="0"/>
          <w:marTop w:val="0"/>
          <w:marBottom w:val="0"/>
          <w:divBdr>
            <w:top w:val="none" w:sz="0" w:space="0" w:color="auto"/>
            <w:left w:val="none" w:sz="0" w:space="0" w:color="auto"/>
            <w:bottom w:val="none" w:sz="0" w:space="0" w:color="auto"/>
            <w:right w:val="none" w:sz="0" w:space="0" w:color="auto"/>
          </w:divBdr>
        </w:div>
        <w:div w:id="139541396">
          <w:marLeft w:val="0"/>
          <w:marRight w:val="0"/>
          <w:marTop w:val="0"/>
          <w:marBottom w:val="0"/>
          <w:divBdr>
            <w:top w:val="none" w:sz="0" w:space="0" w:color="auto"/>
            <w:left w:val="none" w:sz="0" w:space="0" w:color="auto"/>
            <w:bottom w:val="none" w:sz="0" w:space="0" w:color="auto"/>
            <w:right w:val="none" w:sz="0" w:space="0" w:color="auto"/>
          </w:divBdr>
        </w:div>
        <w:div w:id="1133333792">
          <w:marLeft w:val="0"/>
          <w:marRight w:val="0"/>
          <w:marTop w:val="0"/>
          <w:marBottom w:val="0"/>
          <w:divBdr>
            <w:top w:val="none" w:sz="0" w:space="0" w:color="auto"/>
            <w:left w:val="none" w:sz="0" w:space="0" w:color="auto"/>
            <w:bottom w:val="none" w:sz="0" w:space="0" w:color="auto"/>
            <w:right w:val="none" w:sz="0" w:space="0" w:color="auto"/>
          </w:divBdr>
        </w:div>
        <w:div w:id="1601991079">
          <w:marLeft w:val="0"/>
          <w:marRight w:val="0"/>
          <w:marTop w:val="0"/>
          <w:marBottom w:val="0"/>
          <w:divBdr>
            <w:top w:val="none" w:sz="0" w:space="0" w:color="auto"/>
            <w:left w:val="none" w:sz="0" w:space="0" w:color="auto"/>
            <w:bottom w:val="none" w:sz="0" w:space="0" w:color="auto"/>
            <w:right w:val="none" w:sz="0" w:space="0" w:color="auto"/>
          </w:divBdr>
        </w:div>
        <w:div w:id="782000838">
          <w:marLeft w:val="0"/>
          <w:marRight w:val="0"/>
          <w:marTop w:val="0"/>
          <w:marBottom w:val="0"/>
          <w:divBdr>
            <w:top w:val="none" w:sz="0" w:space="0" w:color="auto"/>
            <w:left w:val="none" w:sz="0" w:space="0" w:color="auto"/>
            <w:bottom w:val="none" w:sz="0" w:space="0" w:color="auto"/>
            <w:right w:val="none" w:sz="0" w:space="0" w:color="auto"/>
          </w:divBdr>
        </w:div>
        <w:div w:id="1697079722">
          <w:marLeft w:val="0"/>
          <w:marRight w:val="0"/>
          <w:marTop w:val="0"/>
          <w:marBottom w:val="0"/>
          <w:divBdr>
            <w:top w:val="none" w:sz="0" w:space="0" w:color="auto"/>
            <w:left w:val="none" w:sz="0" w:space="0" w:color="auto"/>
            <w:bottom w:val="none" w:sz="0" w:space="0" w:color="auto"/>
            <w:right w:val="none" w:sz="0" w:space="0" w:color="auto"/>
          </w:divBdr>
        </w:div>
        <w:div w:id="1765295883">
          <w:marLeft w:val="0"/>
          <w:marRight w:val="0"/>
          <w:marTop w:val="0"/>
          <w:marBottom w:val="0"/>
          <w:divBdr>
            <w:top w:val="none" w:sz="0" w:space="0" w:color="auto"/>
            <w:left w:val="none" w:sz="0" w:space="0" w:color="auto"/>
            <w:bottom w:val="none" w:sz="0" w:space="0" w:color="auto"/>
            <w:right w:val="none" w:sz="0" w:space="0" w:color="auto"/>
          </w:divBdr>
        </w:div>
        <w:div w:id="227233188">
          <w:marLeft w:val="0"/>
          <w:marRight w:val="0"/>
          <w:marTop w:val="0"/>
          <w:marBottom w:val="0"/>
          <w:divBdr>
            <w:top w:val="none" w:sz="0" w:space="0" w:color="auto"/>
            <w:left w:val="none" w:sz="0" w:space="0" w:color="auto"/>
            <w:bottom w:val="none" w:sz="0" w:space="0" w:color="auto"/>
            <w:right w:val="none" w:sz="0" w:space="0" w:color="auto"/>
          </w:divBdr>
        </w:div>
        <w:div w:id="994803204">
          <w:marLeft w:val="0"/>
          <w:marRight w:val="0"/>
          <w:marTop w:val="0"/>
          <w:marBottom w:val="0"/>
          <w:divBdr>
            <w:top w:val="none" w:sz="0" w:space="0" w:color="auto"/>
            <w:left w:val="none" w:sz="0" w:space="0" w:color="auto"/>
            <w:bottom w:val="none" w:sz="0" w:space="0" w:color="auto"/>
            <w:right w:val="none" w:sz="0" w:space="0" w:color="auto"/>
          </w:divBdr>
        </w:div>
        <w:div w:id="464782611">
          <w:marLeft w:val="0"/>
          <w:marRight w:val="0"/>
          <w:marTop w:val="0"/>
          <w:marBottom w:val="0"/>
          <w:divBdr>
            <w:top w:val="none" w:sz="0" w:space="0" w:color="auto"/>
            <w:left w:val="none" w:sz="0" w:space="0" w:color="auto"/>
            <w:bottom w:val="none" w:sz="0" w:space="0" w:color="auto"/>
            <w:right w:val="none" w:sz="0" w:space="0" w:color="auto"/>
          </w:divBdr>
        </w:div>
        <w:div w:id="1151094462">
          <w:marLeft w:val="0"/>
          <w:marRight w:val="0"/>
          <w:marTop w:val="0"/>
          <w:marBottom w:val="0"/>
          <w:divBdr>
            <w:top w:val="none" w:sz="0" w:space="0" w:color="auto"/>
            <w:left w:val="none" w:sz="0" w:space="0" w:color="auto"/>
            <w:bottom w:val="none" w:sz="0" w:space="0" w:color="auto"/>
            <w:right w:val="none" w:sz="0" w:space="0" w:color="auto"/>
          </w:divBdr>
        </w:div>
        <w:div w:id="1605730055">
          <w:marLeft w:val="0"/>
          <w:marRight w:val="0"/>
          <w:marTop w:val="0"/>
          <w:marBottom w:val="0"/>
          <w:divBdr>
            <w:top w:val="none" w:sz="0" w:space="0" w:color="auto"/>
            <w:left w:val="none" w:sz="0" w:space="0" w:color="auto"/>
            <w:bottom w:val="none" w:sz="0" w:space="0" w:color="auto"/>
            <w:right w:val="none" w:sz="0" w:space="0" w:color="auto"/>
          </w:divBdr>
        </w:div>
        <w:div w:id="1795177391">
          <w:marLeft w:val="0"/>
          <w:marRight w:val="0"/>
          <w:marTop w:val="0"/>
          <w:marBottom w:val="0"/>
          <w:divBdr>
            <w:top w:val="none" w:sz="0" w:space="0" w:color="auto"/>
            <w:left w:val="none" w:sz="0" w:space="0" w:color="auto"/>
            <w:bottom w:val="none" w:sz="0" w:space="0" w:color="auto"/>
            <w:right w:val="none" w:sz="0" w:space="0" w:color="auto"/>
          </w:divBdr>
        </w:div>
        <w:div w:id="1088497767">
          <w:marLeft w:val="0"/>
          <w:marRight w:val="0"/>
          <w:marTop w:val="0"/>
          <w:marBottom w:val="0"/>
          <w:divBdr>
            <w:top w:val="none" w:sz="0" w:space="0" w:color="auto"/>
            <w:left w:val="none" w:sz="0" w:space="0" w:color="auto"/>
            <w:bottom w:val="none" w:sz="0" w:space="0" w:color="auto"/>
            <w:right w:val="none" w:sz="0" w:space="0" w:color="auto"/>
          </w:divBdr>
        </w:div>
        <w:div w:id="2145272245">
          <w:marLeft w:val="0"/>
          <w:marRight w:val="0"/>
          <w:marTop w:val="0"/>
          <w:marBottom w:val="0"/>
          <w:divBdr>
            <w:top w:val="none" w:sz="0" w:space="0" w:color="auto"/>
            <w:left w:val="none" w:sz="0" w:space="0" w:color="auto"/>
            <w:bottom w:val="none" w:sz="0" w:space="0" w:color="auto"/>
            <w:right w:val="none" w:sz="0" w:space="0" w:color="auto"/>
          </w:divBdr>
        </w:div>
        <w:div w:id="1613240464">
          <w:marLeft w:val="0"/>
          <w:marRight w:val="0"/>
          <w:marTop w:val="0"/>
          <w:marBottom w:val="0"/>
          <w:divBdr>
            <w:top w:val="none" w:sz="0" w:space="0" w:color="auto"/>
            <w:left w:val="none" w:sz="0" w:space="0" w:color="auto"/>
            <w:bottom w:val="none" w:sz="0" w:space="0" w:color="auto"/>
            <w:right w:val="none" w:sz="0" w:space="0" w:color="auto"/>
          </w:divBdr>
        </w:div>
        <w:div w:id="1760519597">
          <w:marLeft w:val="0"/>
          <w:marRight w:val="0"/>
          <w:marTop w:val="0"/>
          <w:marBottom w:val="0"/>
          <w:divBdr>
            <w:top w:val="none" w:sz="0" w:space="0" w:color="auto"/>
            <w:left w:val="none" w:sz="0" w:space="0" w:color="auto"/>
            <w:bottom w:val="none" w:sz="0" w:space="0" w:color="auto"/>
            <w:right w:val="none" w:sz="0" w:space="0" w:color="auto"/>
          </w:divBdr>
        </w:div>
        <w:div w:id="1129739297">
          <w:marLeft w:val="0"/>
          <w:marRight w:val="0"/>
          <w:marTop w:val="0"/>
          <w:marBottom w:val="0"/>
          <w:divBdr>
            <w:top w:val="none" w:sz="0" w:space="0" w:color="auto"/>
            <w:left w:val="none" w:sz="0" w:space="0" w:color="auto"/>
            <w:bottom w:val="none" w:sz="0" w:space="0" w:color="auto"/>
            <w:right w:val="none" w:sz="0" w:space="0" w:color="auto"/>
          </w:divBdr>
        </w:div>
        <w:div w:id="1380012567">
          <w:marLeft w:val="0"/>
          <w:marRight w:val="0"/>
          <w:marTop w:val="0"/>
          <w:marBottom w:val="0"/>
          <w:divBdr>
            <w:top w:val="none" w:sz="0" w:space="0" w:color="auto"/>
            <w:left w:val="none" w:sz="0" w:space="0" w:color="auto"/>
            <w:bottom w:val="none" w:sz="0" w:space="0" w:color="auto"/>
            <w:right w:val="none" w:sz="0" w:space="0" w:color="auto"/>
          </w:divBdr>
        </w:div>
        <w:div w:id="1846894163">
          <w:marLeft w:val="0"/>
          <w:marRight w:val="0"/>
          <w:marTop w:val="0"/>
          <w:marBottom w:val="0"/>
          <w:divBdr>
            <w:top w:val="none" w:sz="0" w:space="0" w:color="auto"/>
            <w:left w:val="none" w:sz="0" w:space="0" w:color="auto"/>
            <w:bottom w:val="none" w:sz="0" w:space="0" w:color="auto"/>
            <w:right w:val="none" w:sz="0" w:space="0" w:color="auto"/>
          </w:divBdr>
        </w:div>
        <w:div w:id="697698094">
          <w:marLeft w:val="0"/>
          <w:marRight w:val="0"/>
          <w:marTop w:val="0"/>
          <w:marBottom w:val="0"/>
          <w:divBdr>
            <w:top w:val="none" w:sz="0" w:space="0" w:color="auto"/>
            <w:left w:val="none" w:sz="0" w:space="0" w:color="auto"/>
            <w:bottom w:val="none" w:sz="0" w:space="0" w:color="auto"/>
            <w:right w:val="none" w:sz="0" w:space="0" w:color="auto"/>
          </w:divBdr>
        </w:div>
        <w:div w:id="10180914">
          <w:marLeft w:val="0"/>
          <w:marRight w:val="0"/>
          <w:marTop w:val="0"/>
          <w:marBottom w:val="0"/>
          <w:divBdr>
            <w:top w:val="none" w:sz="0" w:space="0" w:color="auto"/>
            <w:left w:val="none" w:sz="0" w:space="0" w:color="auto"/>
            <w:bottom w:val="none" w:sz="0" w:space="0" w:color="auto"/>
            <w:right w:val="none" w:sz="0" w:space="0" w:color="auto"/>
          </w:divBdr>
        </w:div>
        <w:div w:id="1706251891">
          <w:marLeft w:val="0"/>
          <w:marRight w:val="0"/>
          <w:marTop w:val="0"/>
          <w:marBottom w:val="0"/>
          <w:divBdr>
            <w:top w:val="none" w:sz="0" w:space="0" w:color="auto"/>
            <w:left w:val="none" w:sz="0" w:space="0" w:color="auto"/>
            <w:bottom w:val="none" w:sz="0" w:space="0" w:color="auto"/>
            <w:right w:val="none" w:sz="0" w:space="0" w:color="auto"/>
          </w:divBdr>
        </w:div>
        <w:div w:id="565803391">
          <w:marLeft w:val="0"/>
          <w:marRight w:val="0"/>
          <w:marTop w:val="0"/>
          <w:marBottom w:val="0"/>
          <w:divBdr>
            <w:top w:val="none" w:sz="0" w:space="0" w:color="auto"/>
            <w:left w:val="none" w:sz="0" w:space="0" w:color="auto"/>
            <w:bottom w:val="none" w:sz="0" w:space="0" w:color="auto"/>
            <w:right w:val="none" w:sz="0" w:space="0" w:color="auto"/>
          </w:divBdr>
        </w:div>
        <w:div w:id="995843861">
          <w:marLeft w:val="0"/>
          <w:marRight w:val="0"/>
          <w:marTop w:val="0"/>
          <w:marBottom w:val="0"/>
          <w:divBdr>
            <w:top w:val="none" w:sz="0" w:space="0" w:color="auto"/>
            <w:left w:val="none" w:sz="0" w:space="0" w:color="auto"/>
            <w:bottom w:val="none" w:sz="0" w:space="0" w:color="auto"/>
            <w:right w:val="none" w:sz="0" w:space="0" w:color="auto"/>
          </w:divBdr>
        </w:div>
        <w:div w:id="1523936930">
          <w:marLeft w:val="0"/>
          <w:marRight w:val="0"/>
          <w:marTop w:val="0"/>
          <w:marBottom w:val="0"/>
          <w:divBdr>
            <w:top w:val="none" w:sz="0" w:space="0" w:color="auto"/>
            <w:left w:val="none" w:sz="0" w:space="0" w:color="auto"/>
            <w:bottom w:val="none" w:sz="0" w:space="0" w:color="auto"/>
            <w:right w:val="none" w:sz="0" w:space="0" w:color="auto"/>
          </w:divBdr>
        </w:div>
        <w:div w:id="1683821620">
          <w:marLeft w:val="0"/>
          <w:marRight w:val="0"/>
          <w:marTop w:val="0"/>
          <w:marBottom w:val="0"/>
          <w:divBdr>
            <w:top w:val="none" w:sz="0" w:space="0" w:color="auto"/>
            <w:left w:val="none" w:sz="0" w:space="0" w:color="auto"/>
            <w:bottom w:val="none" w:sz="0" w:space="0" w:color="auto"/>
            <w:right w:val="none" w:sz="0" w:space="0" w:color="auto"/>
          </w:divBdr>
        </w:div>
        <w:div w:id="164247821">
          <w:marLeft w:val="0"/>
          <w:marRight w:val="0"/>
          <w:marTop w:val="0"/>
          <w:marBottom w:val="0"/>
          <w:divBdr>
            <w:top w:val="none" w:sz="0" w:space="0" w:color="auto"/>
            <w:left w:val="none" w:sz="0" w:space="0" w:color="auto"/>
            <w:bottom w:val="none" w:sz="0" w:space="0" w:color="auto"/>
            <w:right w:val="none" w:sz="0" w:space="0" w:color="auto"/>
          </w:divBdr>
        </w:div>
        <w:div w:id="1134836322">
          <w:marLeft w:val="0"/>
          <w:marRight w:val="0"/>
          <w:marTop w:val="0"/>
          <w:marBottom w:val="0"/>
          <w:divBdr>
            <w:top w:val="none" w:sz="0" w:space="0" w:color="auto"/>
            <w:left w:val="none" w:sz="0" w:space="0" w:color="auto"/>
            <w:bottom w:val="none" w:sz="0" w:space="0" w:color="auto"/>
            <w:right w:val="none" w:sz="0" w:space="0" w:color="auto"/>
          </w:divBdr>
        </w:div>
        <w:div w:id="1839736167">
          <w:marLeft w:val="0"/>
          <w:marRight w:val="0"/>
          <w:marTop w:val="0"/>
          <w:marBottom w:val="0"/>
          <w:divBdr>
            <w:top w:val="none" w:sz="0" w:space="0" w:color="auto"/>
            <w:left w:val="none" w:sz="0" w:space="0" w:color="auto"/>
            <w:bottom w:val="none" w:sz="0" w:space="0" w:color="auto"/>
            <w:right w:val="none" w:sz="0" w:space="0" w:color="auto"/>
          </w:divBdr>
        </w:div>
        <w:div w:id="1689481533">
          <w:marLeft w:val="0"/>
          <w:marRight w:val="0"/>
          <w:marTop w:val="0"/>
          <w:marBottom w:val="0"/>
          <w:divBdr>
            <w:top w:val="none" w:sz="0" w:space="0" w:color="auto"/>
            <w:left w:val="none" w:sz="0" w:space="0" w:color="auto"/>
            <w:bottom w:val="none" w:sz="0" w:space="0" w:color="auto"/>
            <w:right w:val="none" w:sz="0" w:space="0" w:color="auto"/>
          </w:divBdr>
        </w:div>
        <w:div w:id="1322195432">
          <w:marLeft w:val="0"/>
          <w:marRight w:val="0"/>
          <w:marTop w:val="0"/>
          <w:marBottom w:val="0"/>
          <w:divBdr>
            <w:top w:val="none" w:sz="0" w:space="0" w:color="auto"/>
            <w:left w:val="none" w:sz="0" w:space="0" w:color="auto"/>
            <w:bottom w:val="none" w:sz="0" w:space="0" w:color="auto"/>
            <w:right w:val="none" w:sz="0" w:space="0" w:color="auto"/>
          </w:divBdr>
        </w:div>
        <w:div w:id="1772818045">
          <w:marLeft w:val="0"/>
          <w:marRight w:val="0"/>
          <w:marTop w:val="0"/>
          <w:marBottom w:val="0"/>
          <w:divBdr>
            <w:top w:val="none" w:sz="0" w:space="0" w:color="auto"/>
            <w:left w:val="none" w:sz="0" w:space="0" w:color="auto"/>
            <w:bottom w:val="none" w:sz="0" w:space="0" w:color="auto"/>
            <w:right w:val="none" w:sz="0" w:space="0" w:color="auto"/>
          </w:divBdr>
        </w:div>
        <w:div w:id="1254163980">
          <w:marLeft w:val="0"/>
          <w:marRight w:val="0"/>
          <w:marTop w:val="0"/>
          <w:marBottom w:val="0"/>
          <w:divBdr>
            <w:top w:val="none" w:sz="0" w:space="0" w:color="auto"/>
            <w:left w:val="none" w:sz="0" w:space="0" w:color="auto"/>
            <w:bottom w:val="none" w:sz="0" w:space="0" w:color="auto"/>
            <w:right w:val="none" w:sz="0" w:space="0" w:color="auto"/>
          </w:divBdr>
        </w:div>
        <w:div w:id="2057463317">
          <w:marLeft w:val="0"/>
          <w:marRight w:val="0"/>
          <w:marTop w:val="0"/>
          <w:marBottom w:val="0"/>
          <w:divBdr>
            <w:top w:val="none" w:sz="0" w:space="0" w:color="auto"/>
            <w:left w:val="none" w:sz="0" w:space="0" w:color="auto"/>
            <w:bottom w:val="none" w:sz="0" w:space="0" w:color="auto"/>
            <w:right w:val="none" w:sz="0" w:space="0" w:color="auto"/>
          </w:divBdr>
        </w:div>
        <w:div w:id="1434594752">
          <w:marLeft w:val="0"/>
          <w:marRight w:val="0"/>
          <w:marTop w:val="0"/>
          <w:marBottom w:val="0"/>
          <w:divBdr>
            <w:top w:val="none" w:sz="0" w:space="0" w:color="auto"/>
            <w:left w:val="none" w:sz="0" w:space="0" w:color="auto"/>
            <w:bottom w:val="none" w:sz="0" w:space="0" w:color="auto"/>
            <w:right w:val="none" w:sz="0" w:space="0" w:color="auto"/>
          </w:divBdr>
        </w:div>
        <w:div w:id="887497927">
          <w:marLeft w:val="0"/>
          <w:marRight w:val="0"/>
          <w:marTop w:val="0"/>
          <w:marBottom w:val="0"/>
          <w:divBdr>
            <w:top w:val="none" w:sz="0" w:space="0" w:color="auto"/>
            <w:left w:val="none" w:sz="0" w:space="0" w:color="auto"/>
            <w:bottom w:val="none" w:sz="0" w:space="0" w:color="auto"/>
            <w:right w:val="none" w:sz="0" w:space="0" w:color="auto"/>
          </w:divBdr>
        </w:div>
        <w:div w:id="125315386">
          <w:marLeft w:val="0"/>
          <w:marRight w:val="0"/>
          <w:marTop w:val="0"/>
          <w:marBottom w:val="0"/>
          <w:divBdr>
            <w:top w:val="none" w:sz="0" w:space="0" w:color="auto"/>
            <w:left w:val="none" w:sz="0" w:space="0" w:color="auto"/>
            <w:bottom w:val="none" w:sz="0" w:space="0" w:color="auto"/>
            <w:right w:val="none" w:sz="0" w:space="0" w:color="auto"/>
          </w:divBdr>
        </w:div>
        <w:div w:id="927736334">
          <w:marLeft w:val="0"/>
          <w:marRight w:val="0"/>
          <w:marTop w:val="0"/>
          <w:marBottom w:val="0"/>
          <w:divBdr>
            <w:top w:val="none" w:sz="0" w:space="0" w:color="auto"/>
            <w:left w:val="none" w:sz="0" w:space="0" w:color="auto"/>
            <w:bottom w:val="none" w:sz="0" w:space="0" w:color="auto"/>
            <w:right w:val="none" w:sz="0" w:space="0" w:color="auto"/>
          </w:divBdr>
        </w:div>
        <w:div w:id="235169367">
          <w:marLeft w:val="0"/>
          <w:marRight w:val="0"/>
          <w:marTop w:val="0"/>
          <w:marBottom w:val="0"/>
          <w:divBdr>
            <w:top w:val="none" w:sz="0" w:space="0" w:color="auto"/>
            <w:left w:val="none" w:sz="0" w:space="0" w:color="auto"/>
            <w:bottom w:val="none" w:sz="0" w:space="0" w:color="auto"/>
            <w:right w:val="none" w:sz="0" w:space="0" w:color="auto"/>
          </w:divBdr>
        </w:div>
        <w:div w:id="1246458658">
          <w:marLeft w:val="0"/>
          <w:marRight w:val="0"/>
          <w:marTop w:val="0"/>
          <w:marBottom w:val="0"/>
          <w:divBdr>
            <w:top w:val="none" w:sz="0" w:space="0" w:color="auto"/>
            <w:left w:val="none" w:sz="0" w:space="0" w:color="auto"/>
            <w:bottom w:val="none" w:sz="0" w:space="0" w:color="auto"/>
            <w:right w:val="none" w:sz="0" w:space="0" w:color="auto"/>
          </w:divBdr>
        </w:div>
        <w:div w:id="265234452">
          <w:marLeft w:val="0"/>
          <w:marRight w:val="0"/>
          <w:marTop w:val="0"/>
          <w:marBottom w:val="0"/>
          <w:divBdr>
            <w:top w:val="none" w:sz="0" w:space="0" w:color="auto"/>
            <w:left w:val="none" w:sz="0" w:space="0" w:color="auto"/>
            <w:bottom w:val="none" w:sz="0" w:space="0" w:color="auto"/>
            <w:right w:val="none" w:sz="0" w:space="0" w:color="auto"/>
          </w:divBdr>
        </w:div>
        <w:div w:id="235820133">
          <w:marLeft w:val="0"/>
          <w:marRight w:val="0"/>
          <w:marTop w:val="0"/>
          <w:marBottom w:val="0"/>
          <w:divBdr>
            <w:top w:val="none" w:sz="0" w:space="0" w:color="auto"/>
            <w:left w:val="none" w:sz="0" w:space="0" w:color="auto"/>
            <w:bottom w:val="none" w:sz="0" w:space="0" w:color="auto"/>
            <w:right w:val="none" w:sz="0" w:space="0" w:color="auto"/>
          </w:divBdr>
        </w:div>
        <w:div w:id="1272859772">
          <w:marLeft w:val="0"/>
          <w:marRight w:val="0"/>
          <w:marTop w:val="0"/>
          <w:marBottom w:val="0"/>
          <w:divBdr>
            <w:top w:val="none" w:sz="0" w:space="0" w:color="auto"/>
            <w:left w:val="none" w:sz="0" w:space="0" w:color="auto"/>
            <w:bottom w:val="none" w:sz="0" w:space="0" w:color="auto"/>
            <w:right w:val="none" w:sz="0" w:space="0" w:color="auto"/>
          </w:divBdr>
        </w:div>
        <w:div w:id="1211108693">
          <w:marLeft w:val="0"/>
          <w:marRight w:val="0"/>
          <w:marTop w:val="0"/>
          <w:marBottom w:val="0"/>
          <w:divBdr>
            <w:top w:val="none" w:sz="0" w:space="0" w:color="auto"/>
            <w:left w:val="none" w:sz="0" w:space="0" w:color="auto"/>
            <w:bottom w:val="none" w:sz="0" w:space="0" w:color="auto"/>
            <w:right w:val="none" w:sz="0" w:space="0" w:color="auto"/>
          </w:divBdr>
        </w:div>
        <w:div w:id="342830215">
          <w:marLeft w:val="0"/>
          <w:marRight w:val="0"/>
          <w:marTop w:val="0"/>
          <w:marBottom w:val="0"/>
          <w:divBdr>
            <w:top w:val="none" w:sz="0" w:space="0" w:color="auto"/>
            <w:left w:val="none" w:sz="0" w:space="0" w:color="auto"/>
            <w:bottom w:val="none" w:sz="0" w:space="0" w:color="auto"/>
            <w:right w:val="none" w:sz="0" w:space="0" w:color="auto"/>
          </w:divBdr>
        </w:div>
        <w:div w:id="1427846206">
          <w:marLeft w:val="0"/>
          <w:marRight w:val="0"/>
          <w:marTop w:val="0"/>
          <w:marBottom w:val="0"/>
          <w:divBdr>
            <w:top w:val="none" w:sz="0" w:space="0" w:color="auto"/>
            <w:left w:val="none" w:sz="0" w:space="0" w:color="auto"/>
            <w:bottom w:val="none" w:sz="0" w:space="0" w:color="auto"/>
            <w:right w:val="none" w:sz="0" w:space="0" w:color="auto"/>
          </w:divBdr>
        </w:div>
        <w:div w:id="1394350005">
          <w:marLeft w:val="0"/>
          <w:marRight w:val="0"/>
          <w:marTop w:val="0"/>
          <w:marBottom w:val="0"/>
          <w:divBdr>
            <w:top w:val="none" w:sz="0" w:space="0" w:color="auto"/>
            <w:left w:val="none" w:sz="0" w:space="0" w:color="auto"/>
            <w:bottom w:val="none" w:sz="0" w:space="0" w:color="auto"/>
            <w:right w:val="none" w:sz="0" w:space="0" w:color="auto"/>
          </w:divBdr>
        </w:div>
        <w:div w:id="357319649">
          <w:marLeft w:val="0"/>
          <w:marRight w:val="0"/>
          <w:marTop w:val="0"/>
          <w:marBottom w:val="0"/>
          <w:divBdr>
            <w:top w:val="none" w:sz="0" w:space="0" w:color="auto"/>
            <w:left w:val="none" w:sz="0" w:space="0" w:color="auto"/>
            <w:bottom w:val="none" w:sz="0" w:space="0" w:color="auto"/>
            <w:right w:val="none" w:sz="0" w:space="0" w:color="auto"/>
          </w:divBdr>
        </w:div>
        <w:div w:id="854075143">
          <w:marLeft w:val="0"/>
          <w:marRight w:val="0"/>
          <w:marTop w:val="0"/>
          <w:marBottom w:val="0"/>
          <w:divBdr>
            <w:top w:val="none" w:sz="0" w:space="0" w:color="auto"/>
            <w:left w:val="none" w:sz="0" w:space="0" w:color="auto"/>
            <w:bottom w:val="none" w:sz="0" w:space="0" w:color="auto"/>
            <w:right w:val="none" w:sz="0" w:space="0" w:color="auto"/>
          </w:divBdr>
        </w:div>
        <w:div w:id="1018047839">
          <w:marLeft w:val="0"/>
          <w:marRight w:val="0"/>
          <w:marTop w:val="0"/>
          <w:marBottom w:val="0"/>
          <w:divBdr>
            <w:top w:val="none" w:sz="0" w:space="0" w:color="auto"/>
            <w:left w:val="none" w:sz="0" w:space="0" w:color="auto"/>
            <w:bottom w:val="none" w:sz="0" w:space="0" w:color="auto"/>
            <w:right w:val="none" w:sz="0" w:space="0" w:color="auto"/>
          </w:divBdr>
        </w:div>
        <w:div w:id="507215722">
          <w:marLeft w:val="0"/>
          <w:marRight w:val="0"/>
          <w:marTop w:val="0"/>
          <w:marBottom w:val="0"/>
          <w:divBdr>
            <w:top w:val="none" w:sz="0" w:space="0" w:color="auto"/>
            <w:left w:val="none" w:sz="0" w:space="0" w:color="auto"/>
            <w:bottom w:val="none" w:sz="0" w:space="0" w:color="auto"/>
            <w:right w:val="none" w:sz="0" w:space="0" w:color="auto"/>
          </w:divBdr>
        </w:div>
        <w:div w:id="599291445">
          <w:marLeft w:val="0"/>
          <w:marRight w:val="0"/>
          <w:marTop w:val="0"/>
          <w:marBottom w:val="0"/>
          <w:divBdr>
            <w:top w:val="none" w:sz="0" w:space="0" w:color="auto"/>
            <w:left w:val="none" w:sz="0" w:space="0" w:color="auto"/>
            <w:bottom w:val="none" w:sz="0" w:space="0" w:color="auto"/>
            <w:right w:val="none" w:sz="0" w:space="0" w:color="auto"/>
          </w:divBdr>
        </w:div>
        <w:div w:id="2027170760">
          <w:marLeft w:val="0"/>
          <w:marRight w:val="0"/>
          <w:marTop w:val="0"/>
          <w:marBottom w:val="0"/>
          <w:divBdr>
            <w:top w:val="none" w:sz="0" w:space="0" w:color="auto"/>
            <w:left w:val="none" w:sz="0" w:space="0" w:color="auto"/>
            <w:bottom w:val="none" w:sz="0" w:space="0" w:color="auto"/>
            <w:right w:val="none" w:sz="0" w:space="0" w:color="auto"/>
          </w:divBdr>
        </w:div>
        <w:div w:id="632642457">
          <w:marLeft w:val="0"/>
          <w:marRight w:val="0"/>
          <w:marTop w:val="0"/>
          <w:marBottom w:val="0"/>
          <w:divBdr>
            <w:top w:val="none" w:sz="0" w:space="0" w:color="auto"/>
            <w:left w:val="none" w:sz="0" w:space="0" w:color="auto"/>
            <w:bottom w:val="none" w:sz="0" w:space="0" w:color="auto"/>
            <w:right w:val="none" w:sz="0" w:space="0" w:color="auto"/>
          </w:divBdr>
        </w:div>
        <w:div w:id="766537361">
          <w:marLeft w:val="0"/>
          <w:marRight w:val="0"/>
          <w:marTop w:val="0"/>
          <w:marBottom w:val="0"/>
          <w:divBdr>
            <w:top w:val="none" w:sz="0" w:space="0" w:color="auto"/>
            <w:left w:val="none" w:sz="0" w:space="0" w:color="auto"/>
            <w:bottom w:val="none" w:sz="0" w:space="0" w:color="auto"/>
            <w:right w:val="none" w:sz="0" w:space="0" w:color="auto"/>
          </w:divBdr>
        </w:div>
        <w:div w:id="1397584235">
          <w:marLeft w:val="0"/>
          <w:marRight w:val="0"/>
          <w:marTop w:val="0"/>
          <w:marBottom w:val="0"/>
          <w:divBdr>
            <w:top w:val="none" w:sz="0" w:space="0" w:color="auto"/>
            <w:left w:val="none" w:sz="0" w:space="0" w:color="auto"/>
            <w:bottom w:val="none" w:sz="0" w:space="0" w:color="auto"/>
            <w:right w:val="none" w:sz="0" w:space="0" w:color="auto"/>
          </w:divBdr>
        </w:div>
        <w:div w:id="1287815042">
          <w:marLeft w:val="0"/>
          <w:marRight w:val="0"/>
          <w:marTop w:val="0"/>
          <w:marBottom w:val="0"/>
          <w:divBdr>
            <w:top w:val="none" w:sz="0" w:space="0" w:color="auto"/>
            <w:left w:val="none" w:sz="0" w:space="0" w:color="auto"/>
            <w:bottom w:val="none" w:sz="0" w:space="0" w:color="auto"/>
            <w:right w:val="none" w:sz="0" w:space="0" w:color="auto"/>
          </w:divBdr>
        </w:div>
        <w:div w:id="1197233130">
          <w:marLeft w:val="0"/>
          <w:marRight w:val="0"/>
          <w:marTop w:val="0"/>
          <w:marBottom w:val="0"/>
          <w:divBdr>
            <w:top w:val="none" w:sz="0" w:space="0" w:color="auto"/>
            <w:left w:val="none" w:sz="0" w:space="0" w:color="auto"/>
            <w:bottom w:val="none" w:sz="0" w:space="0" w:color="auto"/>
            <w:right w:val="none" w:sz="0" w:space="0" w:color="auto"/>
          </w:divBdr>
        </w:div>
        <w:div w:id="1319961664">
          <w:marLeft w:val="0"/>
          <w:marRight w:val="0"/>
          <w:marTop w:val="0"/>
          <w:marBottom w:val="0"/>
          <w:divBdr>
            <w:top w:val="none" w:sz="0" w:space="0" w:color="auto"/>
            <w:left w:val="none" w:sz="0" w:space="0" w:color="auto"/>
            <w:bottom w:val="none" w:sz="0" w:space="0" w:color="auto"/>
            <w:right w:val="none" w:sz="0" w:space="0" w:color="auto"/>
          </w:divBdr>
        </w:div>
        <w:div w:id="50034488">
          <w:marLeft w:val="0"/>
          <w:marRight w:val="0"/>
          <w:marTop w:val="0"/>
          <w:marBottom w:val="0"/>
          <w:divBdr>
            <w:top w:val="none" w:sz="0" w:space="0" w:color="auto"/>
            <w:left w:val="none" w:sz="0" w:space="0" w:color="auto"/>
            <w:bottom w:val="none" w:sz="0" w:space="0" w:color="auto"/>
            <w:right w:val="none" w:sz="0" w:space="0" w:color="auto"/>
          </w:divBdr>
        </w:div>
        <w:div w:id="1116875477">
          <w:marLeft w:val="0"/>
          <w:marRight w:val="0"/>
          <w:marTop w:val="0"/>
          <w:marBottom w:val="0"/>
          <w:divBdr>
            <w:top w:val="none" w:sz="0" w:space="0" w:color="auto"/>
            <w:left w:val="none" w:sz="0" w:space="0" w:color="auto"/>
            <w:bottom w:val="none" w:sz="0" w:space="0" w:color="auto"/>
            <w:right w:val="none" w:sz="0" w:space="0" w:color="auto"/>
          </w:divBdr>
        </w:div>
        <w:div w:id="1180970563">
          <w:marLeft w:val="0"/>
          <w:marRight w:val="0"/>
          <w:marTop w:val="0"/>
          <w:marBottom w:val="0"/>
          <w:divBdr>
            <w:top w:val="none" w:sz="0" w:space="0" w:color="auto"/>
            <w:left w:val="none" w:sz="0" w:space="0" w:color="auto"/>
            <w:bottom w:val="none" w:sz="0" w:space="0" w:color="auto"/>
            <w:right w:val="none" w:sz="0" w:space="0" w:color="auto"/>
          </w:divBdr>
        </w:div>
        <w:div w:id="1609199118">
          <w:marLeft w:val="0"/>
          <w:marRight w:val="0"/>
          <w:marTop w:val="0"/>
          <w:marBottom w:val="0"/>
          <w:divBdr>
            <w:top w:val="none" w:sz="0" w:space="0" w:color="auto"/>
            <w:left w:val="none" w:sz="0" w:space="0" w:color="auto"/>
            <w:bottom w:val="none" w:sz="0" w:space="0" w:color="auto"/>
            <w:right w:val="none" w:sz="0" w:space="0" w:color="auto"/>
          </w:divBdr>
        </w:div>
        <w:div w:id="836336594">
          <w:marLeft w:val="0"/>
          <w:marRight w:val="0"/>
          <w:marTop w:val="0"/>
          <w:marBottom w:val="0"/>
          <w:divBdr>
            <w:top w:val="none" w:sz="0" w:space="0" w:color="auto"/>
            <w:left w:val="none" w:sz="0" w:space="0" w:color="auto"/>
            <w:bottom w:val="none" w:sz="0" w:space="0" w:color="auto"/>
            <w:right w:val="none" w:sz="0" w:space="0" w:color="auto"/>
          </w:divBdr>
        </w:div>
        <w:div w:id="1564099338">
          <w:marLeft w:val="0"/>
          <w:marRight w:val="0"/>
          <w:marTop w:val="0"/>
          <w:marBottom w:val="0"/>
          <w:divBdr>
            <w:top w:val="none" w:sz="0" w:space="0" w:color="auto"/>
            <w:left w:val="none" w:sz="0" w:space="0" w:color="auto"/>
            <w:bottom w:val="none" w:sz="0" w:space="0" w:color="auto"/>
            <w:right w:val="none" w:sz="0" w:space="0" w:color="auto"/>
          </w:divBdr>
        </w:div>
        <w:div w:id="2001695030">
          <w:marLeft w:val="0"/>
          <w:marRight w:val="0"/>
          <w:marTop w:val="0"/>
          <w:marBottom w:val="0"/>
          <w:divBdr>
            <w:top w:val="none" w:sz="0" w:space="0" w:color="auto"/>
            <w:left w:val="none" w:sz="0" w:space="0" w:color="auto"/>
            <w:bottom w:val="none" w:sz="0" w:space="0" w:color="auto"/>
            <w:right w:val="none" w:sz="0" w:space="0" w:color="auto"/>
          </w:divBdr>
        </w:div>
        <w:div w:id="1212612865">
          <w:marLeft w:val="0"/>
          <w:marRight w:val="0"/>
          <w:marTop w:val="0"/>
          <w:marBottom w:val="0"/>
          <w:divBdr>
            <w:top w:val="none" w:sz="0" w:space="0" w:color="auto"/>
            <w:left w:val="none" w:sz="0" w:space="0" w:color="auto"/>
            <w:bottom w:val="none" w:sz="0" w:space="0" w:color="auto"/>
            <w:right w:val="none" w:sz="0" w:space="0" w:color="auto"/>
          </w:divBdr>
        </w:div>
        <w:div w:id="2073695532">
          <w:marLeft w:val="0"/>
          <w:marRight w:val="0"/>
          <w:marTop w:val="0"/>
          <w:marBottom w:val="0"/>
          <w:divBdr>
            <w:top w:val="none" w:sz="0" w:space="0" w:color="auto"/>
            <w:left w:val="none" w:sz="0" w:space="0" w:color="auto"/>
            <w:bottom w:val="none" w:sz="0" w:space="0" w:color="auto"/>
            <w:right w:val="none" w:sz="0" w:space="0" w:color="auto"/>
          </w:divBdr>
        </w:div>
        <w:div w:id="1458598043">
          <w:marLeft w:val="0"/>
          <w:marRight w:val="0"/>
          <w:marTop w:val="0"/>
          <w:marBottom w:val="0"/>
          <w:divBdr>
            <w:top w:val="none" w:sz="0" w:space="0" w:color="auto"/>
            <w:left w:val="none" w:sz="0" w:space="0" w:color="auto"/>
            <w:bottom w:val="none" w:sz="0" w:space="0" w:color="auto"/>
            <w:right w:val="none" w:sz="0" w:space="0" w:color="auto"/>
          </w:divBdr>
        </w:div>
        <w:div w:id="84813780">
          <w:marLeft w:val="0"/>
          <w:marRight w:val="0"/>
          <w:marTop w:val="0"/>
          <w:marBottom w:val="0"/>
          <w:divBdr>
            <w:top w:val="none" w:sz="0" w:space="0" w:color="auto"/>
            <w:left w:val="none" w:sz="0" w:space="0" w:color="auto"/>
            <w:bottom w:val="none" w:sz="0" w:space="0" w:color="auto"/>
            <w:right w:val="none" w:sz="0" w:space="0" w:color="auto"/>
          </w:divBdr>
        </w:div>
        <w:div w:id="2127188137">
          <w:marLeft w:val="0"/>
          <w:marRight w:val="0"/>
          <w:marTop w:val="0"/>
          <w:marBottom w:val="0"/>
          <w:divBdr>
            <w:top w:val="none" w:sz="0" w:space="0" w:color="auto"/>
            <w:left w:val="none" w:sz="0" w:space="0" w:color="auto"/>
            <w:bottom w:val="none" w:sz="0" w:space="0" w:color="auto"/>
            <w:right w:val="none" w:sz="0" w:space="0" w:color="auto"/>
          </w:divBdr>
        </w:div>
        <w:div w:id="1890532640">
          <w:marLeft w:val="0"/>
          <w:marRight w:val="0"/>
          <w:marTop w:val="0"/>
          <w:marBottom w:val="0"/>
          <w:divBdr>
            <w:top w:val="none" w:sz="0" w:space="0" w:color="auto"/>
            <w:left w:val="none" w:sz="0" w:space="0" w:color="auto"/>
            <w:bottom w:val="none" w:sz="0" w:space="0" w:color="auto"/>
            <w:right w:val="none" w:sz="0" w:space="0" w:color="auto"/>
          </w:divBdr>
        </w:div>
        <w:div w:id="2090224086">
          <w:marLeft w:val="0"/>
          <w:marRight w:val="0"/>
          <w:marTop w:val="0"/>
          <w:marBottom w:val="0"/>
          <w:divBdr>
            <w:top w:val="none" w:sz="0" w:space="0" w:color="auto"/>
            <w:left w:val="none" w:sz="0" w:space="0" w:color="auto"/>
            <w:bottom w:val="none" w:sz="0" w:space="0" w:color="auto"/>
            <w:right w:val="none" w:sz="0" w:space="0" w:color="auto"/>
          </w:divBdr>
        </w:div>
        <w:div w:id="989285126">
          <w:marLeft w:val="0"/>
          <w:marRight w:val="0"/>
          <w:marTop w:val="0"/>
          <w:marBottom w:val="0"/>
          <w:divBdr>
            <w:top w:val="none" w:sz="0" w:space="0" w:color="auto"/>
            <w:left w:val="none" w:sz="0" w:space="0" w:color="auto"/>
            <w:bottom w:val="none" w:sz="0" w:space="0" w:color="auto"/>
            <w:right w:val="none" w:sz="0" w:space="0" w:color="auto"/>
          </w:divBdr>
        </w:div>
        <w:div w:id="945775496">
          <w:marLeft w:val="0"/>
          <w:marRight w:val="0"/>
          <w:marTop w:val="0"/>
          <w:marBottom w:val="0"/>
          <w:divBdr>
            <w:top w:val="none" w:sz="0" w:space="0" w:color="auto"/>
            <w:left w:val="none" w:sz="0" w:space="0" w:color="auto"/>
            <w:bottom w:val="none" w:sz="0" w:space="0" w:color="auto"/>
            <w:right w:val="none" w:sz="0" w:space="0" w:color="auto"/>
          </w:divBdr>
        </w:div>
        <w:div w:id="257569946">
          <w:marLeft w:val="0"/>
          <w:marRight w:val="0"/>
          <w:marTop w:val="0"/>
          <w:marBottom w:val="0"/>
          <w:divBdr>
            <w:top w:val="none" w:sz="0" w:space="0" w:color="auto"/>
            <w:left w:val="none" w:sz="0" w:space="0" w:color="auto"/>
            <w:bottom w:val="none" w:sz="0" w:space="0" w:color="auto"/>
            <w:right w:val="none" w:sz="0" w:space="0" w:color="auto"/>
          </w:divBdr>
        </w:div>
        <w:div w:id="252519004">
          <w:marLeft w:val="0"/>
          <w:marRight w:val="0"/>
          <w:marTop w:val="0"/>
          <w:marBottom w:val="0"/>
          <w:divBdr>
            <w:top w:val="none" w:sz="0" w:space="0" w:color="auto"/>
            <w:left w:val="none" w:sz="0" w:space="0" w:color="auto"/>
            <w:bottom w:val="none" w:sz="0" w:space="0" w:color="auto"/>
            <w:right w:val="none" w:sz="0" w:space="0" w:color="auto"/>
          </w:divBdr>
        </w:div>
        <w:div w:id="795221940">
          <w:marLeft w:val="0"/>
          <w:marRight w:val="0"/>
          <w:marTop w:val="0"/>
          <w:marBottom w:val="0"/>
          <w:divBdr>
            <w:top w:val="none" w:sz="0" w:space="0" w:color="auto"/>
            <w:left w:val="none" w:sz="0" w:space="0" w:color="auto"/>
            <w:bottom w:val="none" w:sz="0" w:space="0" w:color="auto"/>
            <w:right w:val="none" w:sz="0" w:space="0" w:color="auto"/>
          </w:divBdr>
        </w:div>
        <w:div w:id="1082336001">
          <w:marLeft w:val="0"/>
          <w:marRight w:val="0"/>
          <w:marTop w:val="0"/>
          <w:marBottom w:val="0"/>
          <w:divBdr>
            <w:top w:val="none" w:sz="0" w:space="0" w:color="auto"/>
            <w:left w:val="none" w:sz="0" w:space="0" w:color="auto"/>
            <w:bottom w:val="none" w:sz="0" w:space="0" w:color="auto"/>
            <w:right w:val="none" w:sz="0" w:space="0" w:color="auto"/>
          </w:divBdr>
        </w:div>
        <w:div w:id="20325985">
          <w:marLeft w:val="0"/>
          <w:marRight w:val="0"/>
          <w:marTop w:val="0"/>
          <w:marBottom w:val="0"/>
          <w:divBdr>
            <w:top w:val="none" w:sz="0" w:space="0" w:color="auto"/>
            <w:left w:val="none" w:sz="0" w:space="0" w:color="auto"/>
            <w:bottom w:val="none" w:sz="0" w:space="0" w:color="auto"/>
            <w:right w:val="none" w:sz="0" w:space="0" w:color="auto"/>
          </w:divBdr>
        </w:div>
        <w:div w:id="2013680747">
          <w:marLeft w:val="0"/>
          <w:marRight w:val="0"/>
          <w:marTop w:val="0"/>
          <w:marBottom w:val="0"/>
          <w:divBdr>
            <w:top w:val="none" w:sz="0" w:space="0" w:color="auto"/>
            <w:left w:val="none" w:sz="0" w:space="0" w:color="auto"/>
            <w:bottom w:val="none" w:sz="0" w:space="0" w:color="auto"/>
            <w:right w:val="none" w:sz="0" w:space="0" w:color="auto"/>
          </w:divBdr>
        </w:div>
        <w:div w:id="981077923">
          <w:marLeft w:val="0"/>
          <w:marRight w:val="0"/>
          <w:marTop w:val="0"/>
          <w:marBottom w:val="0"/>
          <w:divBdr>
            <w:top w:val="none" w:sz="0" w:space="0" w:color="auto"/>
            <w:left w:val="none" w:sz="0" w:space="0" w:color="auto"/>
            <w:bottom w:val="none" w:sz="0" w:space="0" w:color="auto"/>
            <w:right w:val="none" w:sz="0" w:space="0" w:color="auto"/>
          </w:divBdr>
        </w:div>
        <w:div w:id="1716270700">
          <w:marLeft w:val="0"/>
          <w:marRight w:val="0"/>
          <w:marTop w:val="0"/>
          <w:marBottom w:val="0"/>
          <w:divBdr>
            <w:top w:val="none" w:sz="0" w:space="0" w:color="auto"/>
            <w:left w:val="none" w:sz="0" w:space="0" w:color="auto"/>
            <w:bottom w:val="none" w:sz="0" w:space="0" w:color="auto"/>
            <w:right w:val="none" w:sz="0" w:space="0" w:color="auto"/>
          </w:divBdr>
        </w:div>
        <w:div w:id="1831173864">
          <w:marLeft w:val="0"/>
          <w:marRight w:val="0"/>
          <w:marTop w:val="0"/>
          <w:marBottom w:val="0"/>
          <w:divBdr>
            <w:top w:val="none" w:sz="0" w:space="0" w:color="auto"/>
            <w:left w:val="none" w:sz="0" w:space="0" w:color="auto"/>
            <w:bottom w:val="none" w:sz="0" w:space="0" w:color="auto"/>
            <w:right w:val="none" w:sz="0" w:space="0" w:color="auto"/>
          </w:divBdr>
        </w:div>
        <w:div w:id="1026297887">
          <w:marLeft w:val="0"/>
          <w:marRight w:val="0"/>
          <w:marTop w:val="0"/>
          <w:marBottom w:val="0"/>
          <w:divBdr>
            <w:top w:val="none" w:sz="0" w:space="0" w:color="auto"/>
            <w:left w:val="none" w:sz="0" w:space="0" w:color="auto"/>
            <w:bottom w:val="none" w:sz="0" w:space="0" w:color="auto"/>
            <w:right w:val="none" w:sz="0" w:space="0" w:color="auto"/>
          </w:divBdr>
        </w:div>
        <w:div w:id="286811842">
          <w:marLeft w:val="0"/>
          <w:marRight w:val="0"/>
          <w:marTop w:val="0"/>
          <w:marBottom w:val="0"/>
          <w:divBdr>
            <w:top w:val="none" w:sz="0" w:space="0" w:color="auto"/>
            <w:left w:val="none" w:sz="0" w:space="0" w:color="auto"/>
            <w:bottom w:val="none" w:sz="0" w:space="0" w:color="auto"/>
            <w:right w:val="none" w:sz="0" w:space="0" w:color="auto"/>
          </w:divBdr>
        </w:div>
        <w:div w:id="1493791467">
          <w:marLeft w:val="0"/>
          <w:marRight w:val="0"/>
          <w:marTop w:val="0"/>
          <w:marBottom w:val="0"/>
          <w:divBdr>
            <w:top w:val="none" w:sz="0" w:space="0" w:color="auto"/>
            <w:left w:val="none" w:sz="0" w:space="0" w:color="auto"/>
            <w:bottom w:val="none" w:sz="0" w:space="0" w:color="auto"/>
            <w:right w:val="none" w:sz="0" w:space="0" w:color="auto"/>
          </w:divBdr>
        </w:div>
        <w:div w:id="980039923">
          <w:marLeft w:val="0"/>
          <w:marRight w:val="0"/>
          <w:marTop w:val="0"/>
          <w:marBottom w:val="0"/>
          <w:divBdr>
            <w:top w:val="none" w:sz="0" w:space="0" w:color="auto"/>
            <w:left w:val="none" w:sz="0" w:space="0" w:color="auto"/>
            <w:bottom w:val="none" w:sz="0" w:space="0" w:color="auto"/>
            <w:right w:val="none" w:sz="0" w:space="0" w:color="auto"/>
          </w:divBdr>
        </w:div>
        <w:div w:id="1590113770">
          <w:marLeft w:val="0"/>
          <w:marRight w:val="0"/>
          <w:marTop w:val="0"/>
          <w:marBottom w:val="0"/>
          <w:divBdr>
            <w:top w:val="none" w:sz="0" w:space="0" w:color="auto"/>
            <w:left w:val="none" w:sz="0" w:space="0" w:color="auto"/>
            <w:bottom w:val="none" w:sz="0" w:space="0" w:color="auto"/>
            <w:right w:val="none" w:sz="0" w:space="0" w:color="auto"/>
          </w:divBdr>
        </w:div>
        <w:div w:id="2047294362">
          <w:marLeft w:val="0"/>
          <w:marRight w:val="0"/>
          <w:marTop w:val="0"/>
          <w:marBottom w:val="0"/>
          <w:divBdr>
            <w:top w:val="none" w:sz="0" w:space="0" w:color="auto"/>
            <w:left w:val="none" w:sz="0" w:space="0" w:color="auto"/>
            <w:bottom w:val="none" w:sz="0" w:space="0" w:color="auto"/>
            <w:right w:val="none" w:sz="0" w:space="0" w:color="auto"/>
          </w:divBdr>
        </w:div>
        <w:div w:id="318968184">
          <w:marLeft w:val="0"/>
          <w:marRight w:val="0"/>
          <w:marTop w:val="0"/>
          <w:marBottom w:val="0"/>
          <w:divBdr>
            <w:top w:val="none" w:sz="0" w:space="0" w:color="auto"/>
            <w:left w:val="none" w:sz="0" w:space="0" w:color="auto"/>
            <w:bottom w:val="none" w:sz="0" w:space="0" w:color="auto"/>
            <w:right w:val="none" w:sz="0" w:space="0" w:color="auto"/>
          </w:divBdr>
        </w:div>
        <w:div w:id="1030104103">
          <w:marLeft w:val="0"/>
          <w:marRight w:val="0"/>
          <w:marTop w:val="0"/>
          <w:marBottom w:val="0"/>
          <w:divBdr>
            <w:top w:val="none" w:sz="0" w:space="0" w:color="auto"/>
            <w:left w:val="none" w:sz="0" w:space="0" w:color="auto"/>
            <w:bottom w:val="none" w:sz="0" w:space="0" w:color="auto"/>
            <w:right w:val="none" w:sz="0" w:space="0" w:color="auto"/>
          </w:divBdr>
        </w:div>
        <w:div w:id="244994013">
          <w:marLeft w:val="0"/>
          <w:marRight w:val="0"/>
          <w:marTop w:val="0"/>
          <w:marBottom w:val="0"/>
          <w:divBdr>
            <w:top w:val="none" w:sz="0" w:space="0" w:color="auto"/>
            <w:left w:val="none" w:sz="0" w:space="0" w:color="auto"/>
            <w:bottom w:val="none" w:sz="0" w:space="0" w:color="auto"/>
            <w:right w:val="none" w:sz="0" w:space="0" w:color="auto"/>
          </w:divBdr>
        </w:div>
        <w:div w:id="2134665388">
          <w:marLeft w:val="0"/>
          <w:marRight w:val="0"/>
          <w:marTop w:val="0"/>
          <w:marBottom w:val="0"/>
          <w:divBdr>
            <w:top w:val="none" w:sz="0" w:space="0" w:color="auto"/>
            <w:left w:val="none" w:sz="0" w:space="0" w:color="auto"/>
            <w:bottom w:val="none" w:sz="0" w:space="0" w:color="auto"/>
            <w:right w:val="none" w:sz="0" w:space="0" w:color="auto"/>
          </w:divBdr>
        </w:div>
        <w:div w:id="1006248431">
          <w:marLeft w:val="0"/>
          <w:marRight w:val="0"/>
          <w:marTop w:val="0"/>
          <w:marBottom w:val="0"/>
          <w:divBdr>
            <w:top w:val="none" w:sz="0" w:space="0" w:color="auto"/>
            <w:left w:val="none" w:sz="0" w:space="0" w:color="auto"/>
            <w:bottom w:val="none" w:sz="0" w:space="0" w:color="auto"/>
            <w:right w:val="none" w:sz="0" w:space="0" w:color="auto"/>
          </w:divBdr>
        </w:div>
        <w:div w:id="1567373033">
          <w:marLeft w:val="0"/>
          <w:marRight w:val="0"/>
          <w:marTop w:val="0"/>
          <w:marBottom w:val="0"/>
          <w:divBdr>
            <w:top w:val="none" w:sz="0" w:space="0" w:color="auto"/>
            <w:left w:val="none" w:sz="0" w:space="0" w:color="auto"/>
            <w:bottom w:val="none" w:sz="0" w:space="0" w:color="auto"/>
            <w:right w:val="none" w:sz="0" w:space="0" w:color="auto"/>
          </w:divBdr>
        </w:div>
        <w:div w:id="842285105">
          <w:marLeft w:val="0"/>
          <w:marRight w:val="0"/>
          <w:marTop w:val="0"/>
          <w:marBottom w:val="0"/>
          <w:divBdr>
            <w:top w:val="none" w:sz="0" w:space="0" w:color="auto"/>
            <w:left w:val="none" w:sz="0" w:space="0" w:color="auto"/>
            <w:bottom w:val="none" w:sz="0" w:space="0" w:color="auto"/>
            <w:right w:val="none" w:sz="0" w:space="0" w:color="auto"/>
          </w:divBdr>
        </w:div>
        <w:div w:id="592786192">
          <w:marLeft w:val="0"/>
          <w:marRight w:val="0"/>
          <w:marTop w:val="0"/>
          <w:marBottom w:val="0"/>
          <w:divBdr>
            <w:top w:val="none" w:sz="0" w:space="0" w:color="auto"/>
            <w:left w:val="none" w:sz="0" w:space="0" w:color="auto"/>
            <w:bottom w:val="none" w:sz="0" w:space="0" w:color="auto"/>
            <w:right w:val="none" w:sz="0" w:space="0" w:color="auto"/>
          </w:divBdr>
        </w:div>
        <w:div w:id="2032609577">
          <w:marLeft w:val="0"/>
          <w:marRight w:val="0"/>
          <w:marTop w:val="0"/>
          <w:marBottom w:val="0"/>
          <w:divBdr>
            <w:top w:val="none" w:sz="0" w:space="0" w:color="auto"/>
            <w:left w:val="none" w:sz="0" w:space="0" w:color="auto"/>
            <w:bottom w:val="none" w:sz="0" w:space="0" w:color="auto"/>
            <w:right w:val="none" w:sz="0" w:space="0" w:color="auto"/>
          </w:divBdr>
        </w:div>
        <w:div w:id="484323165">
          <w:marLeft w:val="0"/>
          <w:marRight w:val="0"/>
          <w:marTop w:val="0"/>
          <w:marBottom w:val="0"/>
          <w:divBdr>
            <w:top w:val="none" w:sz="0" w:space="0" w:color="auto"/>
            <w:left w:val="none" w:sz="0" w:space="0" w:color="auto"/>
            <w:bottom w:val="none" w:sz="0" w:space="0" w:color="auto"/>
            <w:right w:val="none" w:sz="0" w:space="0" w:color="auto"/>
          </w:divBdr>
        </w:div>
        <w:div w:id="414744087">
          <w:marLeft w:val="0"/>
          <w:marRight w:val="0"/>
          <w:marTop w:val="0"/>
          <w:marBottom w:val="0"/>
          <w:divBdr>
            <w:top w:val="none" w:sz="0" w:space="0" w:color="auto"/>
            <w:left w:val="none" w:sz="0" w:space="0" w:color="auto"/>
            <w:bottom w:val="none" w:sz="0" w:space="0" w:color="auto"/>
            <w:right w:val="none" w:sz="0" w:space="0" w:color="auto"/>
          </w:divBdr>
        </w:div>
        <w:div w:id="1932198755">
          <w:marLeft w:val="0"/>
          <w:marRight w:val="0"/>
          <w:marTop w:val="0"/>
          <w:marBottom w:val="0"/>
          <w:divBdr>
            <w:top w:val="none" w:sz="0" w:space="0" w:color="auto"/>
            <w:left w:val="none" w:sz="0" w:space="0" w:color="auto"/>
            <w:bottom w:val="none" w:sz="0" w:space="0" w:color="auto"/>
            <w:right w:val="none" w:sz="0" w:space="0" w:color="auto"/>
          </w:divBdr>
        </w:div>
        <w:div w:id="1894847361">
          <w:marLeft w:val="0"/>
          <w:marRight w:val="0"/>
          <w:marTop w:val="0"/>
          <w:marBottom w:val="0"/>
          <w:divBdr>
            <w:top w:val="none" w:sz="0" w:space="0" w:color="auto"/>
            <w:left w:val="none" w:sz="0" w:space="0" w:color="auto"/>
            <w:bottom w:val="none" w:sz="0" w:space="0" w:color="auto"/>
            <w:right w:val="none" w:sz="0" w:space="0" w:color="auto"/>
          </w:divBdr>
        </w:div>
        <w:div w:id="1546258392">
          <w:marLeft w:val="0"/>
          <w:marRight w:val="0"/>
          <w:marTop w:val="0"/>
          <w:marBottom w:val="0"/>
          <w:divBdr>
            <w:top w:val="none" w:sz="0" w:space="0" w:color="auto"/>
            <w:left w:val="none" w:sz="0" w:space="0" w:color="auto"/>
            <w:bottom w:val="none" w:sz="0" w:space="0" w:color="auto"/>
            <w:right w:val="none" w:sz="0" w:space="0" w:color="auto"/>
          </w:divBdr>
        </w:div>
        <w:div w:id="54351706">
          <w:marLeft w:val="0"/>
          <w:marRight w:val="0"/>
          <w:marTop w:val="0"/>
          <w:marBottom w:val="0"/>
          <w:divBdr>
            <w:top w:val="none" w:sz="0" w:space="0" w:color="auto"/>
            <w:left w:val="none" w:sz="0" w:space="0" w:color="auto"/>
            <w:bottom w:val="none" w:sz="0" w:space="0" w:color="auto"/>
            <w:right w:val="none" w:sz="0" w:space="0" w:color="auto"/>
          </w:divBdr>
        </w:div>
        <w:div w:id="811481185">
          <w:marLeft w:val="0"/>
          <w:marRight w:val="0"/>
          <w:marTop w:val="0"/>
          <w:marBottom w:val="0"/>
          <w:divBdr>
            <w:top w:val="none" w:sz="0" w:space="0" w:color="auto"/>
            <w:left w:val="none" w:sz="0" w:space="0" w:color="auto"/>
            <w:bottom w:val="none" w:sz="0" w:space="0" w:color="auto"/>
            <w:right w:val="none" w:sz="0" w:space="0" w:color="auto"/>
          </w:divBdr>
        </w:div>
        <w:div w:id="1950696166">
          <w:marLeft w:val="0"/>
          <w:marRight w:val="0"/>
          <w:marTop w:val="0"/>
          <w:marBottom w:val="0"/>
          <w:divBdr>
            <w:top w:val="none" w:sz="0" w:space="0" w:color="auto"/>
            <w:left w:val="none" w:sz="0" w:space="0" w:color="auto"/>
            <w:bottom w:val="none" w:sz="0" w:space="0" w:color="auto"/>
            <w:right w:val="none" w:sz="0" w:space="0" w:color="auto"/>
          </w:divBdr>
        </w:div>
        <w:div w:id="173812005">
          <w:marLeft w:val="0"/>
          <w:marRight w:val="0"/>
          <w:marTop w:val="0"/>
          <w:marBottom w:val="0"/>
          <w:divBdr>
            <w:top w:val="none" w:sz="0" w:space="0" w:color="auto"/>
            <w:left w:val="none" w:sz="0" w:space="0" w:color="auto"/>
            <w:bottom w:val="none" w:sz="0" w:space="0" w:color="auto"/>
            <w:right w:val="none" w:sz="0" w:space="0" w:color="auto"/>
          </w:divBdr>
        </w:div>
        <w:div w:id="192964443">
          <w:marLeft w:val="0"/>
          <w:marRight w:val="0"/>
          <w:marTop w:val="0"/>
          <w:marBottom w:val="0"/>
          <w:divBdr>
            <w:top w:val="none" w:sz="0" w:space="0" w:color="auto"/>
            <w:left w:val="none" w:sz="0" w:space="0" w:color="auto"/>
            <w:bottom w:val="none" w:sz="0" w:space="0" w:color="auto"/>
            <w:right w:val="none" w:sz="0" w:space="0" w:color="auto"/>
          </w:divBdr>
        </w:div>
        <w:div w:id="705720999">
          <w:marLeft w:val="0"/>
          <w:marRight w:val="0"/>
          <w:marTop w:val="0"/>
          <w:marBottom w:val="0"/>
          <w:divBdr>
            <w:top w:val="none" w:sz="0" w:space="0" w:color="auto"/>
            <w:left w:val="none" w:sz="0" w:space="0" w:color="auto"/>
            <w:bottom w:val="none" w:sz="0" w:space="0" w:color="auto"/>
            <w:right w:val="none" w:sz="0" w:space="0" w:color="auto"/>
          </w:divBdr>
        </w:div>
        <w:div w:id="402456811">
          <w:marLeft w:val="0"/>
          <w:marRight w:val="0"/>
          <w:marTop w:val="0"/>
          <w:marBottom w:val="0"/>
          <w:divBdr>
            <w:top w:val="none" w:sz="0" w:space="0" w:color="auto"/>
            <w:left w:val="none" w:sz="0" w:space="0" w:color="auto"/>
            <w:bottom w:val="none" w:sz="0" w:space="0" w:color="auto"/>
            <w:right w:val="none" w:sz="0" w:space="0" w:color="auto"/>
          </w:divBdr>
        </w:div>
        <w:div w:id="1079719386">
          <w:marLeft w:val="0"/>
          <w:marRight w:val="0"/>
          <w:marTop w:val="0"/>
          <w:marBottom w:val="0"/>
          <w:divBdr>
            <w:top w:val="none" w:sz="0" w:space="0" w:color="auto"/>
            <w:left w:val="none" w:sz="0" w:space="0" w:color="auto"/>
            <w:bottom w:val="none" w:sz="0" w:space="0" w:color="auto"/>
            <w:right w:val="none" w:sz="0" w:space="0" w:color="auto"/>
          </w:divBdr>
        </w:div>
        <w:div w:id="2081320569">
          <w:marLeft w:val="0"/>
          <w:marRight w:val="0"/>
          <w:marTop w:val="0"/>
          <w:marBottom w:val="0"/>
          <w:divBdr>
            <w:top w:val="none" w:sz="0" w:space="0" w:color="auto"/>
            <w:left w:val="none" w:sz="0" w:space="0" w:color="auto"/>
            <w:bottom w:val="none" w:sz="0" w:space="0" w:color="auto"/>
            <w:right w:val="none" w:sz="0" w:space="0" w:color="auto"/>
          </w:divBdr>
        </w:div>
        <w:div w:id="858814680">
          <w:marLeft w:val="0"/>
          <w:marRight w:val="0"/>
          <w:marTop w:val="0"/>
          <w:marBottom w:val="0"/>
          <w:divBdr>
            <w:top w:val="none" w:sz="0" w:space="0" w:color="auto"/>
            <w:left w:val="none" w:sz="0" w:space="0" w:color="auto"/>
            <w:bottom w:val="none" w:sz="0" w:space="0" w:color="auto"/>
            <w:right w:val="none" w:sz="0" w:space="0" w:color="auto"/>
          </w:divBdr>
        </w:div>
        <w:div w:id="639305674">
          <w:marLeft w:val="0"/>
          <w:marRight w:val="0"/>
          <w:marTop w:val="0"/>
          <w:marBottom w:val="0"/>
          <w:divBdr>
            <w:top w:val="none" w:sz="0" w:space="0" w:color="auto"/>
            <w:left w:val="none" w:sz="0" w:space="0" w:color="auto"/>
            <w:bottom w:val="none" w:sz="0" w:space="0" w:color="auto"/>
            <w:right w:val="none" w:sz="0" w:space="0" w:color="auto"/>
          </w:divBdr>
        </w:div>
        <w:div w:id="1732539690">
          <w:marLeft w:val="0"/>
          <w:marRight w:val="0"/>
          <w:marTop w:val="0"/>
          <w:marBottom w:val="0"/>
          <w:divBdr>
            <w:top w:val="none" w:sz="0" w:space="0" w:color="auto"/>
            <w:left w:val="none" w:sz="0" w:space="0" w:color="auto"/>
            <w:bottom w:val="none" w:sz="0" w:space="0" w:color="auto"/>
            <w:right w:val="none" w:sz="0" w:space="0" w:color="auto"/>
          </w:divBdr>
        </w:div>
        <w:div w:id="1776318607">
          <w:marLeft w:val="0"/>
          <w:marRight w:val="0"/>
          <w:marTop w:val="0"/>
          <w:marBottom w:val="0"/>
          <w:divBdr>
            <w:top w:val="none" w:sz="0" w:space="0" w:color="auto"/>
            <w:left w:val="none" w:sz="0" w:space="0" w:color="auto"/>
            <w:bottom w:val="none" w:sz="0" w:space="0" w:color="auto"/>
            <w:right w:val="none" w:sz="0" w:space="0" w:color="auto"/>
          </w:divBdr>
        </w:div>
        <w:div w:id="713427757">
          <w:marLeft w:val="0"/>
          <w:marRight w:val="0"/>
          <w:marTop w:val="0"/>
          <w:marBottom w:val="0"/>
          <w:divBdr>
            <w:top w:val="none" w:sz="0" w:space="0" w:color="auto"/>
            <w:left w:val="none" w:sz="0" w:space="0" w:color="auto"/>
            <w:bottom w:val="none" w:sz="0" w:space="0" w:color="auto"/>
            <w:right w:val="none" w:sz="0" w:space="0" w:color="auto"/>
          </w:divBdr>
        </w:div>
        <w:div w:id="1236626315">
          <w:marLeft w:val="0"/>
          <w:marRight w:val="0"/>
          <w:marTop w:val="0"/>
          <w:marBottom w:val="0"/>
          <w:divBdr>
            <w:top w:val="none" w:sz="0" w:space="0" w:color="auto"/>
            <w:left w:val="none" w:sz="0" w:space="0" w:color="auto"/>
            <w:bottom w:val="none" w:sz="0" w:space="0" w:color="auto"/>
            <w:right w:val="none" w:sz="0" w:space="0" w:color="auto"/>
          </w:divBdr>
        </w:div>
        <w:div w:id="1792937121">
          <w:marLeft w:val="0"/>
          <w:marRight w:val="0"/>
          <w:marTop w:val="0"/>
          <w:marBottom w:val="0"/>
          <w:divBdr>
            <w:top w:val="none" w:sz="0" w:space="0" w:color="auto"/>
            <w:left w:val="none" w:sz="0" w:space="0" w:color="auto"/>
            <w:bottom w:val="none" w:sz="0" w:space="0" w:color="auto"/>
            <w:right w:val="none" w:sz="0" w:space="0" w:color="auto"/>
          </w:divBdr>
        </w:div>
        <w:div w:id="131362844">
          <w:marLeft w:val="0"/>
          <w:marRight w:val="0"/>
          <w:marTop w:val="0"/>
          <w:marBottom w:val="0"/>
          <w:divBdr>
            <w:top w:val="none" w:sz="0" w:space="0" w:color="auto"/>
            <w:left w:val="none" w:sz="0" w:space="0" w:color="auto"/>
            <w:bottom w:val="none" w:sz="0" w:space="0" w:color="auto"/>
            <w:right w:val="none" w:sz="0" w:space="0" w:color="auto"/>
          </w:divBdr>
        </w:div>
        <w:div w:id="171647884">
          <w:marLeft w:val="0"/>
          <w:marRight w:val="0"/>
          <w:marTop w:val="0"/>
          <w:marBottom w:val="0"/>
          <w:divBdr>
            <w:top w:val="none" w:sz="0" w:space="0" w:color="auto"/>
            <w:left w:val="none" w:sz="0" w:space="0" w:color="auto"/>
            <w:bottom w:val="none" w:sz="0" w:space="0" w:color="auto"/>
            <w:right w:val="none" w:sz="0" w:space="0" w:color="auto"/>
          </w:divBdr>
        </w:div>
        <w:div w:id="1368217580">
          <w:marLeft w:val="0"/>
          <w:marRight w:val="0"/>
          <w:marTop w:val="0"/>
          <w:marBottom w:val="0"/>
          <w:divBdr>
            <w:top w:val="none" w:sz="0" w:space="0" w:color="auto"/>
            <w:left w:val="none" w:sz="0" w:space="0" w:color="auto"/>
            <w:bottom w:val="none" w:sz="0" w:space="0" w:color="auto"/>
            <w:right w:val="none" w:sz="0" w:space="0" w:color="auto"/>
          </w:divBdr>
        </w:div>
        <w:div w:id="271866347">
          <w:marLeft w:val="0"/>
          <w:marRight w:val="0"/>
          <w:marTop w:val="0"/>
          <w:marBottom w:val="0"/>
          <w:divBdr>
            <w:top w:val="none" w:sz="0" w:space="0" w:color="auto"/>
            <w:left w:val="none" w:sz="0" w:space="0" w:color="auto"/>
            <w:bottom w:val="none" w:sz="0" w:space="0" w:color="auto"/>
            <w:right w:val="none" w:sz="0" w:space="0" w:color="auto"/>
          </w:divBdr>
        </w:div>
        <w:div w:id="891044159">
          <w:marLeft w:val="0"/>
          <w:marRight w:val="0"/>
          <w:marTop w:val="0"/>
          <w:marBottom w:val="0"/>
          <w:divBdr>
            <w:top w:val="none" w:sz="0" w:space="0" w:color="auto"/>
            <w:left w:val="none" w:sz="0" w:space="0" w:color="auto"/>
            <w:bottom w:val="none" w:sz="0" w:space="0" w:color="auto"/>
            <w:right w:val="none" w:sz="0" w:space="0" w:color="auto"/>
          </w:divBdr>
        </w:div>
        <w:div w:id="561135772">
          <w:marLeft w:val="0"/>
          <w:marRight w:val="0"/>
          <w:marTop w:val="0"/>
          <w:marBottom w:val="0"/>
          <w:divBdr>
            <w:top w:val="none" w:sz="0" w:space="0" w:color="auto"/>
            <w:left w:val="none" w:sz="0" w:space="0" w:color="auto"/>
            <w:bottom w:val="none" w:sz="0" w:space="0" w:color="auto"/>
            <w:right w:val="none" w:sz="0" w:space="0" w:color="auto"/>
          </w:divBdr>
        </w:div>
        <w:div w:id="1217859892">
          <w:marLeft w:val="0"/>
          <w:marRight w:val="0"/>
          <w:marTop w:val="0"/>
          <w:marBottom w:val="0"/>
          <w:divBdr>
            <w:top w:val="none" w:sz="0" w:space="0" w:color="auto"/>
            <w:left w:val="none" w:sz="0" w:space="0" w:color="auto"/>
            <w:bottom w:val="none" w:sz="0" w:space="0" w:color="auto"/>
            <w:right w:val="none" w:sz="0" w:space="0" w:color="auto"/>
          </w:divBdr>
        </w:div>
        <w:div w:id="331495519">
          <w:marLeft w:val="0"/>
          <w:marRight w:val="0"/>
          <w:marTop w:val="0"/>
          <w:marBottom w:val="0"/>
          <w:divBdr>
            <w:top w:val="none" w:sz="0" w:space="0" w:color="auto"/>
            <w:left w:val="none" w:sz="0" w:space="0" w:color="auto"/>
            <w:bottom w:val="none" w:sz="0" w:space="0" w:color="auto"/>
            <w:right w:val="none" w:sz="0" w:space="0" w:color="auto"/>
          </w:divBdr>
        </w:div>
        <w:div w:id="728575731">
          <w:marLeft w:val="0"/>
          <w:marRight w:val="0"/>
          <w:marTop w:val="0"/>
          <w:marBottom w:val="0"/>
          <w:divBdr>
            <w:top w:val="none" w:sz="0" w:space="0" w:color="auto"/>
            <w:left w:val="none" w:sz="0" w:space="0" w:color="auto"/>
            <w:bottom w:val="none" w:sz="0" w:space="0" w:color="auto"/>
            <w:right w:val="none" w:sz="0" w:space="0" w:color="auto"/>
          </w:divBdr>
        </w:div>
        <w:div w:id="614794524">
          <w:marLeft w:val="0"/>
          <w:marRight w:val="0"/>
          <w:marTop w:val="0"/>
          <w:marBottom w:val="0"/>
          <w:divBdr>
            <w:top w:val="none" w:sz="0" w:space="0" w:color="auto"/>
            <w:left w:val="none" w:sz="0" w:space="0" w:color="auto"/>
            <w:bottom w:val="none" w:sz="0" w:space="0" w:color="auto"/>
            <w:right w:val="none" w:sz="0" w:space="0" w:color="auto"/>
          </w:divBdr>
        </w:div>
        <w:div w:id="74399033">
          <w:marLeft w:val="0"/>
          <w:marRight w:val="0"/>
          <w:marTop w:val="0"/>
          <w:marBottom w:val="0"/>
          <w:divBdr>
            <w:top w:val="none" w:sz="0" w:space="0" w:color="auto"/>
            <w:left w:val="none" w:sz="0" w:space="0" w:color="auto"/>
            <w:bottom w:val="none" w:sz="0" w:space="0" w:color="auto"/>
            <w:right w:val="none" w:sz="0" w:space="0" w:color="auto"/>
          </w:divBdr>
        </w:div>
        <w:div w:id="1305811633">
          <w:marLeft w:val="0"/>
          <w:marRight w:val="0"/>
          <w:marTop w:val="0"/>
          <w:marBottom w:val="0"/>
          <w:divBdr>
            <w:top w:val="none" w:sz="0" w:space="0" w:color="auto"/>
            <w:left w:val="none" w:sz="0" w:space="0" w:color="auto"/>
            <w:bottom w:val="none" w:sz="0" w:space="0" w:color="auto"/>
            <w:right w:val="none" w:sz="0" w:space="0" w:color="auto"/>
          </w:divBdr>
        </w:div>
        <w:div w:id="371151396">
          <w:marLeft w:val="0"/>
          <w:marRight w:val="0"/>
          <w:marTop w:val="0"/>
          <w:marBottom w:val="0"/>
          <w:divBdr>
            <w:top w:val="none" w:sz="0" w:space="0" w:color="auto"/>
            <w:left w:val="none" w:sz="0" w:space="0" w:color="auto"/>
            <w:bottom w:val="none" w:sz="0" w:space="0" w:color="auto"/>
            <w:right w:val="none" w:sz="0" w:space="0" w:color="auto"/>
          </w:divBdr>
        </w:div>
        <w:div w:id="1478572054">
          <w:marLeft w:val="0"/>
          <w:marRight w:val="0"/>
          <w:marTop w:val="0"/>
          <w:marBottom w:val="0"/>
          <w:divBdr>
            <w:top w:val="none" w:sz="0" w:space="0" w:color="auto"/>
            <w:left w:val="none" w:sz="0" w:space="0" w:color="auto"/>
            <w:bottom w:val="none" w:sz="0" w:space="0" w:color="auto"/>
            <w:right w:val="none" w:sz="0" w:space="0" w:color="auto"/>
          </w:divBdr>
        </w:div>
        <w:div w:id="719205246">
          <w:marLeft w:val="0"/>
          <w:marRight w:val="0"/>
          <w:marTop w:val="0"/>
          <w:marBottom w:val="0"/>
          <w:divBdr>
            <w:top w:val="none" w:sz="0" w:space="0" w:color="auto"/>
            <w:left w:val="none" w:sz="0" w:space="0" w:color="auto"/>
            <w:bottom w:val="none" w:sz="0" w:space="0" w:color="auto"/>
            <w:right w:val="none" w:sz="0" w:space="0" w:color="auto"/>
          </w:divBdr>
        </w:div>
        <w:div w:id="1859661501">
          <w:marLeft w:val="0"/>
          <w:marRight w:val="0"/>
          <w:marTop w:val="0"/>
          <w:marBottom w:val="0"/>
          <w:divBdr>
            <w:top w:val="none" w:sz="0" w:space="0" w:color="auto"/>
            <w:left w:val="none" w:sz="0" w:space="0" w:color="auto"/>
            <w:bottom w:val="none" w:sz="0" w:space="0" w:color="auto"/>
            <w:right w:val="none" w:sz="0" w:space="0" w:color="auto"/>
          </w:divBdr>
        </w:div>
        <w:div w:id="415396574">
          <w:marLeft w:val="0"/>
          <w:marRight w:val="0"/>
          <w:marTop w:val="0"/>
          <w:marBottom w:val="0"/>
          <w:divBdr>
            <w:top w:val="none" w:sz="0" w:space="0" w:color="auto"/>
            <w:left w:val="none" w:sz="0" w:space="0" w:color="auto"/>
            <w:bottom w:val="none" w:sz="0" w:space="0" w:color="auto"/>
            <w:right w:val="none" w:sz="0" w:space="0" w:color="auto"/>
          </w:divBdr>
        </w:div>
        <w:div w:id="1206528179">
          <w:marLeft w:val="0"/>
          <w:marRight w:val="0"/>
          <w:marTop w:val="0"/>
          <w:marBottom w:val="0"/>
          <w:divBdr>
            <w:top w:val="none" w:sz="0" w:space="0" w:color="auto"/>
            <w:left w:val="none" w:sz="0" w:space="0" w:color="auto"/>
            <w:bottom w:val="none" w:sz="0" w:space="0" w:color="auto"/>
            <w:right w:val="none" w:sz="0" w:space="0" w:color="auto"/>
          </w:divBdr>
        </w:div>
        <w:div w:id="2083679661">
          <w:marLeft w:val="0"/>
          <w:marRight w:val="0"/>
          <w:marTop w:val="0"/>
          <w:marBottom w:val="0"/>
          <w:divBdr>
            <w:top w:val="none" w:sz="0" w:space="0" w:color="auto"/>
            <w:left w:val="none" w:sz="0" w:space="0" w:color="auto"/>
            <w:bottom w:val="none" w:sz="0" w:space="0" w:color="auto"/>
            <w:right w:val="none" w:sz="0" w:space="0" w:color="auto"/>
          </w:divBdr>
        </w:div>
        <w:div w:id="918172222">
          <w:marLeft w:val="0"/>
          <w:marRight w:val="0"/>
          <w:marTop w:val="0"/>
          <w:marBottom w:val="0"/>
          <w:divBdr>
            <w:top w:val="none" w:sz="0" w:space="0" w:color="auto"/>
            <w:left w:val="none" w:sz="0" w:space="0" w:color="auto"/>
            <w:bottom w:val="none" w:sz="0" w:space="0" w:color="auto"/>
            <w:right w:val="none" w:sz="0" w:space="0" w:color="auto"/>
          </w:divBdr>
        </w:div>
        <w:div w:id="485629065">
          <w:marLeft w:val="0"/>
          <w:marRight w:val="0"/>
          <w:marTop w:val="0"/>
          <w:marBottom w:val="0"/>
          <w:divBdr>
            <w:top w:val="none" w:sz="0" w:space="0" w:color="auto"/>
            <w:left w:val="none" w:sz="0" w:space="0" w:color="auto"/>
            <w:bottom w:val="none" w:sz="0" w:space="0" w:color="auto"/>
            <w:right w:val="none" w:sz="0" w:space="0" w:color="auto"/>
          </w:divBdr>
        </w:div>
        <w:div w:id="1074856956">
          <w:marLeft w:val="0"/>
          <w:marRight w:val="0"/>
          <w:marTop w:val="0"/>
          <w:marBottom w:val="0"/>
          <w:divBdr>
            <w:top w:val="none" w:sz="0" w:space="0" w:color="auto"/>
            <w:left w:val="none" w:sz="0" w:space="0" w:color="auto"/>
            <w:bottom w:val="none" w:sz="0" w:space="0" w:color="auto"/>
            <w:right w:val="none" w:sz="0" w:space="0" w:color="auto"/>
          </w:divBdr>
        </w:div>
        <w:div w:id="1991132980">
          <w:marLeft w:val="0"/>
          <w:marRight w:val="0"/>
          <w:marTop w:val="0"/>
          <w:marBottom w:val="0"/>
          <w:divBdr>
            <w:top w:val="none" w:sz="0" w:space="0" w:color="auto"/>
            <w:left w:val="none" w:sz="0" w:space="0" w:color="auto"/>
            <w:bottom w:val="none" w:sz="0" w:space="0" w:color="auto"/>
            <w:right w:val="none" w:sz="0" w:space="0" w:color="auto"/>
          </w:divBdr>
        </w:div>
        <w:div w:id="972488813">
          <w:marLeft w:val="0"/>
          <w:marRight w:val="0"/>
          <w:marTop w:val="0"/>
          <w:marBottom w:val="0"/>
          <w:divBdr>
            <w:top w:val="none" w:sz="0" w:space="0" w:color="auto"/>
            <w:left w:val="none" w:sz="0" w:space="0" w:color="auto"/>
            <w:bottom w:val="none" w:sz="0" w:space="0" w:color="auto"/>
            <w:right w:val="none" w:sz="0" w:space="0" w:color="auto"/>
          </w:divBdr>
        </w:div>
        <w:div w:id="1603537254">
          <w:marLeft w:val="0"/>
          <w:marRight w:val="0"/>
          <w:marTop w:val="0"/>
          <w:marBottom w:val="0"/>
          <w:divBdr>
            <w:top w:val="none" w:sz="0" w:space="0" w:color="auto"/>
            <w:left w:val="none" w:sz="0" w:space="0" w:color="auto"/>
            <w:bottom w:val="none" w:sz="0" w:space="0" w:color="auto"/>
            <w:right w:val="none" w:sz="0" w:space="0" w:color="auto"/>
          </w:divBdr>
        </w:div>
        <w:div w:id="169561376">
          <w:marLeft w:val="0"/>
          <w:marRight w:val="0"/>
          <w:marTop w:val="0"/>
          <w:marBottom w:val="0"/>
          <w:divBdr>
            <w:top w:val="none" w:sz="0" w:space="0" w:color="auto"/>
            <w:left w:val="none" w:sz="0" w:space="0" w:color="auto"/>
            <w:bottom w:val="none" w:sz="0" w:space="0" w:color="auto"/>
            <w:right w:val="none" w:sz="0" w:space="0" w:color="auto"/>
          </w:divBdr>
        </w:div>
        <w:div w:id="1794791830">
          <w:marLeft w:val="0"/>
          <w:marRight w:val="0"/>
          <w:marTop w:val="0"/>
          <w:marBottom w:val="0"/>
          <w:divBdr>
            <w:top w:val="none" w:sz="0" w:space="0" w:color="auto"/>
            <w:left w:val="none" w:sz="0" w:space="0" w:color="auto"/>
            <w:bottom w:val="none" w:sz="0" w:space="0" w:color="auto"/>
            <w:right w:val="none" w:sz="0" w:space="0" w:color="auto"/>
          </w:divBdr>
        </w:div>
        <w:div w:id="1978489387">
          <w:marLeft w:val="0"/>
          <w:marRight w:val="0"/>
          <w:marTop w:val="0"/>
          <w:marBottom w:val="0"/>
          <w:divBdr>
            <w:top w:val="none" w:sz="0" w:space="0" w:color="auto"/>
            <w:left w:val="none" w:sz="0" w:space="0" w:color="auto"/>
            <w:bottom w:val="none" w:sz="0" w:space="0" w:color="auto"/>
            <w:right w:val="none" w:sz="0" w:space="0" w:color="auto"/>
          </w:divBdr>
        </w:div>
        <w:div w:id="1181511466">
          <w:marLeft w:val="0"/>
          <w:marRight w:val="0"/>
          <w:marTop w:val="0"/>
          <w:marBottom w:val="0"/>
          <w:divBdr>
            <w:top w:val="none" w:sz="0" w:space="0" w:color="auto"/>
            <w:left w:val="none" w:sz="0" w:space="0" w:color="auto"/>
            <w:bottom w:val="none" w:sz="0" w:space="0" w:color="auto"/>
            <w:right w:val="none" w:sz="0" w:space="0" w:color="auto"/>
          </w:divBdr>
        </w:div>
        <w:div w:id="1134637030">
          <w:marLeft w:val="0"/>
          <w:marRight w:val="0"/>
          <w:marTop w:val="0"/>
          <w:marBottom w:val="0"/>
          <w:divBdr>
            <w:top w:val="none" w:sz="0" w:space="0" w:color="auto"/>
            <w:left w:val="none" w:sz="0" w:space="0" w:color="auto"/>
            <w:bottom w:val="none" w:sz="0" w:space="0" w:color="auto"/>
            <w:right w:val="none" w:sz="0" w:space="0" w:color="auto"/>
          </w:divBdr>
        </w:div>
        <w:div w:id="285087370">
          <w:marLeft w:val="0"/>
          <w:marRight w:val="0"/>
          <w:marTop w:val="0"/>
          <w:marBottom w:val="0"/>
          <w:divBdr>
            <w:top w:val="none" w:sz="0" w:space="0" w:color="auto"/>
            <w:left w:val="none" w:sz="0" w:space="0" w:color="auto"/>
            <w:bottom w:val="none" w:sz="0" w:space="0" w:color="auto"/>
            <w:right w:val="none" w:sz="0" w:space="0" w:color="auto"/>
          </w:divBdr>
        </w:div>
        <w:div w:id="1091706744">
          <w:marLeft w:val="0"/>
          <w:marRight w:val="0"/>
          <w:marTop w:val="0"/>
          <w:marBottom w:val="0"/>
          <w:divBdr>
            <w:top w:val="none" w:sz="0" w:space="0" w:color="auto"/>
            <w:left w:val="none" w:sz="0" w:space="0" w:color="auto"/>
            <w:bottom w:val="none" w:sz="0" w:space="0" w:color="auto"/>
            <w:right w:val="none" w:sz="0" w:space="0" w:color="auto"/>
          </w:divBdr>
        </w:div>
        <w:div w:id="1208909045">
          <w:marLeft w:val="0"/>
          <w:marRight w:val="0"/>
          <w:marTop w:val="0"/>
          <w:marBottom w:val="0"/>
          <w:divBdr>
            <w:top w:val="none" w:sz="0" w:space="0" w:color="auto"/>
            <w:left w:val="none" w:sz="0" w:space="0" w:color="auto"/>
            <w:bottom w:val="none" w:sz="0" w:space="0" w:color="auto"/>
            <w:right w:val="none" w:sz="0" w:space="0" w:color="auto"/>
          </w:divBdr>
        </w:div>
        <w:div w:id="1686132603">
          <w:marLeft w:val="0"/>
          <w:marRight w:val="0"/>
          <w:marTop w:val="0"/>
          <w:marBottom w:val="0"/>
          <w:divBdr>
            <w:top w:val="none" w:sz="0" w:space="0" w:color="auto"/>
            <w:left w:val="none" w:sz="0" w:space="0" w:color="auto"/>
            <w:bottom w:val="none" w:sz="0" w:space="0" w:color="auto"/>
            <w:right w:val="none" w:sz="0" w:space="0" w:color="auto"/>
          </w:divBdr>
        </w:div>
        <w:div w:id="448864638">
          <w:marLeft w:val="0"/>
          <w:marRight w:val="0"/>
          <w:marTop w:val="0"/>
          <w:marBottom w:val="0"/>
          <w:divBdr>
            <w:top w:val="none" w:sz="0" w:space="0" w:color="auto"/>
            <w:left w:val="none" w:sz="0" w:space="0" w:color="auto"/>
            <w:bottom w:val="none" w:sz="0" w:space="0" w:color="auto"/>
            <w:right w:val="none" w:sz="0" w:space="0" w:color="auto"/>
          </w:divBdr>
        </w:div>
        <w:div w:id="1941864430">
          <w:marLeft w:val="0"/>
          <w:marRight w:val="0"/>
          <w:marTop w:val="0"/>
          <w:marBottom w:val="0"/>
          <w:divBdr>
            <w:top w:val="none" w:sz="0" w:space="0" w:color="auto"/>
            <w:left w:val="none" w:sz="0" w:space="0" w:color="auto"/>
            <w:bottom w:val="none" w:sz="0" w:space="0" w:color="auto"/>
            <w:right w:val="none" w:sz="0" w:space="0" w:color="auto"/>
          </w:divBdr>
        </w:div>
        <w:div w:id="1884904120">
          <w:marLeft w:val="0"/>
          <w:marRight w:val="0"/>
          <w:marTop w:val="0"/>
          <w:marBottom w:val="0"/>
          <w:divBdr>
            <w:top w:val="none" w:sz="0" w:space="0" w:color="auto"/>
            <w:left w:val="none" w:sz="0" w:space="0" w:color="auto"/>
            <w:bottom w:val="none" w:sz="0" w:space="0" w:color="auto"/>
            <w:right w:val="none" w:sz="0" w:space="0" w:color="auto"/>
          </w:divBdr>
        </w:div>
        <w:div w:id="1729107779">
          <w:marLeft w:val="0"/>
          <w:marRight w:val="0"/>
          <w:marTop w:val="0"/>
          <w:marBottom w:val="0"/>
          <w:divBdr>
            <w:top w:val="none" w:sz="0" w:space="0" w:color="auto"/>
            <w:left w:val="none" w:sz="0" w:space="0" w:color="auto"/>
            <w:bottom w:val="none" w:sz="0" w:space="0" w:color="auto"/>
            <w:right w:val="none" w:sz="0" w:space="0" w:color="auto"/>
          </w:divBdr>
        </w:div>
        <w:div w:id="2127573762">
          <w:marLeft w:val="0"/>
          <w:marRight w:val="0"/>
          <w:marTop w:val="0"/>
          <w:marBottom w:val="0"/>
          <w:divBdr>
            <w:top w:val="none" w:sz="0" w:space="0" w:color="auto"/>
            <w:left w:val="none" w:sz="0" w:space="0" w:color="auto"/>
            <w:bottom w:val="none" w:sz="0" w:space="0" w:color="auto"/>
            <w:right w:val="none" w:sz="0" w:space="0" w:color="auto"/>
          </w:divBdr>
        </w:div>
        <w:div w:id="1496536037">
          <w:marLeft w:val="0"/>
          <w:marRight w:val="0"/>
          <w:marTop w:val="0"/>
          <w:marBottom w:val="0"/>
          <w:divBdr>
            <w:top w:val="none" w:sz="0" w:space="0" w:color="auto"/>
            <w:left w:val="none" w:sz="0" w:space="0" w:color="auto"/>
            <w:bottom w:val="none" w:sz="0" w:space="0" w:color="auto"/>
            <w:right w:val="none" w:sz="0" w:space="0" w:color="auto"/>
          </w:divBdr>
        </w:div>
        <w:div w:id="427308836">
          <w:marLeft w:val="0"/>
          <w:marRight w:val="0"/>
          <w:marTop w:val="0"/>
          <w:marBottom w:val="0"/>
          <w:divBdr>
            <w:top w:val="none" w:sz="0" w:space="0" w:color="auto"/>
            <w:left w:val="none" w:sz="0" w:space="0" w:color="auto"/>
            <w:bottom w:val="none" w:sz="0" w:space="0" w:color="auto"/>
            <w:right w:val="none" w:sz="0" w:space="0" w:color="auto"/>
          </w:divBdr>
        </w:div>
        <w:div w:id="1814173696">
          <w:marLeft w:val="0"/>
          <w:marRight w:val="0"/>
          <w:marTop w:val="0"/>
          <w:marBottom w:val="0"/>
          <w:divBdr>
            <w:top w:val="none" w:sz="0" w:space="0" w:color="auto"/>
            <w:left w:val="none" w:sz="0" w:space="0" w:color="auto"/>
            <w:bottom w:val="none" w:sz="0" w:space="0" w:color="auto"/>
            <w:right w:val="none" w:sz="0" w:space="0" w:color="auto"/>
          </w:divBdr>
        </w:div>
        <w:div w:id="995911679">
          <w:marLeft w:val="0"/>
          <w:marRight w:val="0"/>
          <w:marTop w:val="0"/>
          <w:marBottom w:val="0"/>
          <w:divBdr>
            <w:top w:val="none" w:sz="0" w:space="0" w:color="auto"/>
            <w:left w:val="none" w:sz="0" w:space="0" w:color="auto"/>
            <w:bottom w:val="none" w:sz="0" w:space="0" w:color="auto"/>
            <w:right w:val="none" w:sz="0" w:space="0" w:color="auto"/>
          </w:divBdr>
        </w:div>
        <w:div w:id="922301517">
          <w:marLeft w:val="0"/>
          <w:marRight w:val="0"/>
          <w:marTop w:val="0"/>
          <w:marBottom w:val="0"/>
          <w:divBdr>
            <w:top w:val="none" w:sz="0" w:space="0" w:color="auto"/>
            <w:left w:val="none" w:sz="0" w:space="0" w:color="auto"/>
            <w:bottom w:val="none" w:sz="0" w:space="0" w:color="auto"/>
            <w:right w:val="none" w:sz="0" w:space="0" w:color="auto"/>
          </w:divBdr>
        </w:div>
        <w:div w:id="2021274401">
          <w:marLeft w:val="0"/>
          <w:marRight w:val="0"/>
          <w:marTop w:val="0"/>
          <w:marBottom w:val="0"/>
          <w:divBdr>
            <w:top w:val="none" w:sz="0" w:space="0" w:color="auto"/>
            <w:left w:val="none" w:sz="0" w:space="0" w:color="auto"/>
            <w:bottom w:val="none" w:sz="0" w:space="0" w:color="auto"/>
            <w:right w:val="none" w:sz="0" w:space="0" w:color="auto"/>
          </w:divBdr>
        </w:div>
        <w:div w:id="284972460">
          <w:marLeft w:val="0"/>
          <w:marRight w:val="0"/>
          <w:marTop w:val="0"/>
          <w:marBottom w:val="0"/>
          <w:divBdr>
            <w:top w:val="none" w:sz="0" w:space="0" w:color="auto"/>
            <w:left w:val="none" w:sz="0" w:space="0" w:color="auto"/>
            <w:bottom w:val="none" w:sz="0" w:space="0" w:color="auto"/>
            <w:right w:val="none" w:sz="0" w:space="0" w:color="auto"/>
          </w:divBdr>
        </w:div>
        <w:div w:id="1491557165">
          <w:marLeft w:val="0"/>
          <w:marRight w:val="0"/>
          <w:marTop w:val="0"/>
          <w:marBottom w:val="0"/>
          <w:divBdr>
            <w:top w:val="none" w:sz="0" w:space="0" w:color="auto"/>
            <w:left w:val="none" w:sz="0" w:space="0" w:color="auto"/>
            <w:bottom w:val="none" w:sz="0" w:space="0" w:color="auto"/>
            <w:right w:val="none" w:sz="0" w:space="0" w:color="auto"/>
          </w:divBdr>
        </w:div>
        <w:div w:id="2018313635">
          <w:marLeft w:val="0"/>
          <w:marRight w:val="0"/>
          <w:marTop w:val="0"/>
          <w:marBottom w:val="0"/>
          <w:divBdr>
            <w:top w:val="none" w:sz="0" w:space="0" w:color="auto"/>
            <w:left w:val="none" w:sz="0" w:space="0" w:color="auto"/>
            <w:bottom w:val="none" w:sz="0" w:space="0" w:color="auto"/>
            <w:right w:val="none" w:sz="0" w:space="0" w:color="auto"/>
          </w:divBdr>
        </w:div>
        <w:div w:id="1059330132">
          <w:marLeft w:val="0"/>
          <w:marRight w:val="0"/>
          <w:marTop w:val="0"/>
          <w:marBottom w:val="0"/>
          <w:divBdr>
            <w:top w:val="none" w:sz="0" w:space="0" w:color="auto"/>
            <w:left w:val="none" w:sz="0" w:space="0" w:color="auto"/>
            <w:bottom w:val="none" w:sz="0" w:space="0" w:color="auto"/>
            <w:right w:val="none" w:sz="0" w:space="0" w:color="auto"/>
          </w:divBdr>
        </w:div>
        <w:div w:id="1562598152">
          <w:marLeft w:val="0"/>
          <w:marRight w:val="0"/>
          <w:marTop w:val="0"/>
          <w:marBottom w:val="0"/>
          <w:divBdr>
            <w:top w:val="none" w:sz="0" w:space="0" w:color="auto"/>
            <w:left w:val="none" w:sz="0" w:space="0" w:color="auto"/>
            <w:bottom w:val="none" w:sz="0" w:space="0" w:color="auto"/>
            <w:right w:val="none" w:sz="0" w:space="0" w:color="auto"/>
          </w:divBdr>
        </w:div>
        <w:div w:id="1526401655">
          <w:marLeft w:val="0"/>
          <w:marRight w:val="0"/>
          <w:marTop w:val="0"/>
          <w:marBottom w:val="0"/>
          <w:divBdr>
            <w:top w:val="none" w:sz="0" w:space="0" w:color="auto"/>
            <w:left w:val="none" w:sz="0" w:space="0" w:color="auto"/>
            <w:bottom w:val="none" w:sz="0" w:space="0" w:color="auto"/>
            <w:right w:val="none" w:sz="0" w:space="0" w:color="auto"/>
          </w:divBdr>
        </w:div>
        <w:div w:id="317268922">
          <w:marLeft w:val="0"/>
          <w:marRight w:val="0"/>
          <w:marTop w:val="0"/>
          <w:marBottom w:val="0"/>
          <w:divBdr>
            <w:top w:val="none" w:sz="0" w:space="0" w:color="auto"/>
            <w:left w:val="none" w:sz="0" w:space="0" w:color="auto"/>
            <w:bottom w:val="none" w:sz="0" w:space="0" w:color="auto"/>
            <w:right w:val="none" w:sz="0" w:space="0" w:color="auto"/>
          </w:divBdr>
        </w:div>
        <w:div w:id="881668509">
          <w:marLeft w:val="0"/>
          <w:marRight w:val="0"/>
          <w:marTop w:val="0"/>
          <w:marBottom w:val="0"/>
          <w:divBdr>
            <w:top w:val="none" w:sz="0" w:space="0" w:color="auto"/>
            <w:left w:val="none" w:sz="0" w:space="0" w:color="auto"/>
            <w:bottom w:val="none" w:sz="0" w:space="0" w:color="auto"/>
            <w:right w:val="none" w:sz="0" w:space="0" w:color="auto"/>
          </w:divBdr>
        </w:div>
        <w:div w:id="2079984700">
          <w:marLeft w:val="0"/>
          <w:marRight w:val="0"/>
          <w:marTop w:val="0"/>
          <w:marBottom w:val="0"/>
          <w:divBdr>
            <w:top w:val="none" w:sz="0" w:space="0" w:color="auto"/>
            <w:left w:val="none" w:sz="0" w:space="0" w:color="auto"/>
            <w:bottom w:val="none" w:sz="0" w:space="0" w:color="auto"/>
            <w:right w:val="none" w:sz="0" w:space="0" w:color="auto"/>
          </w:divBdr>
        </w:div>
        <w:div w:id="1437628729">
          <w:marLeft w:val="0"/>
          <w:marRight w:val="0"/>
          <w:marTop w:val="0"/>
          <w:marBottom w:val="0"/>
          <w:divBdr>
            <w:top w:val="none" w:sz="0" w:space="0" w:color="auto"/>
            <w:left w:val="none" w:sz="0" w:space="0" w:color="auto"/>
            <w:bottom w:val="none" w:sz="0" w:space="0" w:color="auto"/>
            <w:right w:val="none" w:sz="0" w:space="0" w:color="auto"/>
          </w:divBdr>
        </w:div>
        <w:div w:id="488979019">
          <w:marLeft w:val="0"/>
          <w:marRight w:val="0"/>
          <w:marTop w:val="0"/>
          <w:marBottom w:val="0"/>
          <w:divBdr>
            <w:top w:val="none" w:sz="0" w:space="0" w:color="auto"/>
            <w:left w:val="none" w:sz="0" w:space="0" w:color="auto"/>
            <w:bottom w:val="none" w:sz="0" w:space="0" w:color="auto"/>
            <w:right w:val="none" w:sz="0" w:space="0" w:color="auto"/>
          </w:divBdr>
        </w:div>
        <w:div w:id="1650789170">
          <w:marLeft w:val="0"/>
          <w:marRight w:val="0"/>
          <w:marTop w:val="0"/>
          <w:marBottom w:val="0"/>
          <w:divBdr>
            <w:top w:val="none" w:sz="0" w:space="0" w:color="auto"/>
            <w:left w:val="none" w:sz="0" w:space="0" w:color="auto"/>
            <w:bottom w:val="none" w:sz="0" w:space="0" w:color="auto"/>
            <w:right w:val="none" w:sz="0" w:space="0" w:color="auto"/>
          </w:divBdr>
        </w:div>
        <w:div w:id="2142766790">
          <w:marLeft w:val="0"/>
          <w:marRight w:val="0"/>
          <w:marTop w:val="0"/>
          <w:marBottom w:val="0"/>
          <w:divBdr>
            <w:top w:val="none" w:sz="0" w:space="0" w:color="auto"/>
            <w:left w:val="none" w:sz="0" w:space="0" w:color="auto"/>
            <w:bottom w:val="none" w:sz="0" w:space="0" w:color="auto"/>
            <w:right w:val="none" w:sz="0" w:space="0" w:color="auto"/>
          </w:divBdr>
        </w:div>
        <w:div w:id="1982148835">
          <w:marLeft w:val="0"/>
          <w:marRight w:val="0"/>
          <w:marTop w:val="0"/>
          <w:marBottom w:val="0"/>
          <w:divBdr>
            <w:top w:val="none" w:sz="0" w:space="0" w:color="auto"/>
            <w:left w:val="none" w:sz="0" w:space="0" w:color="auto"/>
            <w:bottom w:val="none" w:sz="0" w:space="0" w:color="auto"/>
            <w:right w:val="none" w:sz="0" w:space="0" w:color="auto"/>
          </w:divBdr>
        </w:div>
        <w:div w:id="272447048">
          <w:marLeft w:val="0"/>
          <w:marRight w:val="0"/>
          <w:marTop w:val="0"/>
          <w:marBottom w:val="0"/>
          <w:divBdr>
            <w:top w:val="none" w:sz="0" w:space="0" w:color="auto"/>
            <w:left w:val="none" w:sz="0" w:space="0" w:color="auto"/>
            <w:bottom w:val="none" w:sz="0" w:space="0" w:color="auto"/>
            <w:right w:val="none" w:sz="0" w:space="0" w:color="auto"/>
          </w:divBdr>
        </w:div>
        <w:div w:id="83378910">
          <w:marLeft w:val="0"/>
          <w:marRight w:val="0"/>
          <w:marTop w:val="0"/>
          <w:marBottom w:val="0"/>
          <w:divBdr>
            <w:top w:val="none" w:sz="0" w:space="0" w:color="auto"/>
            <w:left w:val="none" w:sz="0" w:space="0" w:color="auto"/>
            <w:bottom w:val="none" w:sz="0" w:space="0" w:color="auto"/>
            <w:right w:val="none" w:sz="0" w:space="0" w:color="auto"/>
          </w:divBdr>
        </w:div>
        <w:div w:id="1505826061">
          <w:marLeft w:val="0"/>
          <w:marRight w:val="0"/>
          <w:marTop w:val="0"/>
          <w:marBottom w:val="0"/>
          <w:divBdr>
            <w:top w:val="none" w:sz="0" w:space="0" w:color="auto"/>
            <w:left w:val="none" w:sz="0" w:space="0" w:color="auto"/>
            <w:bottom w:val="none" w:sz="0" w:space="0" w:color="auto"/>
            <w:right w:val="none" w:sz="0" w:space="0" w:color="auto"/>
          </w:divBdr>
        </w:div>
        <w:div w:id="713621997">
          <w:marLeft w:val="0"/>
          <w:marRight w:val="0"/>
          <w:marTop w:val="0"/>
          <w:marBottom w:val="0"/>
          <w:divBdr>
            <w:top w:val="none" w:sz="0" w:space="0" w:color="auto"/>
            <w:left w:val="none" w:sz="0" w:space="0" w:color="auto"/>
            <w:bottom w:val="none" w:sz="0" w:space="0" w:color="auto"/>
            <w:right w:val="none" w:sz="0" w:space="0" w:color="auto"/>
          </w:divBdr>
        </w:div>
        <w:div w:id="1927298386">
          <w:marLeft w:val="0"/>
          <w:marRight w:val="0"/>
          <w:marTop w:val="0"/>
          <w:marBottom w:val="0"/>
          <w:divBdr>
            <w:top w:val="none" w:sz="0" w:space="0" w:color="auto"/>
            <w:left w:val="none" w:sz="0" w:space="0" w:color="auto"/>
            <w:bottom w:val="none" w:sz="0" w:space="0" w:color="auto"/>
            <w:right w:val="none" w:sz="0" w:space="0" w:color="auto"/>
          </w:divBdr>
        </w:div>
        <w:div w:id="152333078">
          <w:marLeft w:val="0"/>
          <w:marRight w:val="0"/>
          <w:marTop w:val="0"/>
          <w:marBottom w:val="0"/>
          <w:divBdr>
            <w:top w:val="none" w:sz="0" w:space="0" w:color="auto"/>
            <w:left w:val="none" w:sz="0" w:space="0" w:color="auto"/>
            <w:bottom w:val="none" w:sz="0" w:space="0" w:color="auto"/>
            <w:right w:val="none" w:sz="0" w:space="0" w:color="auto"/>
          </w:divBdr>
        </w:div>
        <w:div w:id="1703821211">
          <w:marLeft w:val="0"/>
          <w:marRight w:val="0"/>
          <w:marTop w:val="0"/>
          <w:marBottom w:val="0"/>
          <w:divBdr>
            <w:top w:val="none" w:sz="0" w:space="0" w:color="auto"/>
            <w:left w:val="none" w:sz="0" w:space="0" w:color="auto"/>
            <w:bottom w:val="none" w:sz="0" w:space="0" w:color="auto"/>
            <w:right w:val="none" w:sz="0" w:space="0" w:color="auto"/>
          </w:divBdr>
        </w:div>
        <w:div w:id="643582523">
          <w:marLeft w:val="0"/>
          <w:marRight w:val="0"/>
          <w:marTop w:val="0"/>
          <w:marBottom w:val="0"/>
          <w:divBdr>
            <w:top w:val="none" w:sz="0" w:space="0" w:color="auto"/>
            <w:left w:val="none" w:sz="0" w:space="0" w:color="auto"/>
            <w:bottom w:val="none" w:sz="0" w:space="0" w:color="auto"/>
            <w:right w:val="none" w:sz="0" w:space="0" w:color="auto"/>
          </w:divBdr>
        </w:div>
        <w:div w:id="1774780834">
          <w:marLeft w:val="0"/>
          <w:marRight w:val="0"/>
          <w:marTop w:val="0"/>
          <w:marBottom w:val="0"/>
          <w:divBdr>
            <w:top w:val="none" w:sz="0" w:space="0" w:color="auto"/>
            <w:left w:val="none" w:sz="0" w:space="0" w:color="auto"/>
            <w:bottom w:val="none" w:sz="0" w:space="0" w:color="auto"/>
            <w:right w:val="none" w:sz="0" w:space="0" w:color="auto"/>
          </w:divBdr>
        </w:div>
        <w:div w:id="785276694">
          <w:marLeft w:val="0"/>
          <w:marRight w:val="0"/>
          <w:marTop w:val="0"/>
          <w:marBottom w:val="0"/>
          <w:divBdr>
            <w:top w:val="none" w:sz="0" w:space="0" w:color="auto"/>
            <w:left w:val="none" w:sz="0" w:space="0" w:color="auto"/>
            <w:bottom w:val="none" w:sz="0" w:space="0" w:color="auto"/>
            <w:right w:val="none" w:sz="0" w:space="0" w:color="auto"/>
          </w:divBdr>
        </w:div>
        <w:div w:id="2062829650">
          <w:marLeft w:val="0"/>
          <w:marRight w:val="0"/>
          <w:marTop w:val="0"/>
          <w:marBottom w:val="0"/>
          <w:divBdr>
            <w:top w:val="none" w:sz="0" w:space="0" w:color="auto"/>
            <w:left w:val="none" w:sz="0" w:space="0" w:color="auto"/>
            <w:bottom w:val="none" w:sz="0" w:space="0" w:color="auto"/>
            <w:right w:val="none" w:sz="0" w:space="0" w:color="auto"/>
          </w:divBdr>
        </w:div>
        <w:div w:id="2111124337">
          <w:marLeft w:val="0"/>
          <w:marRight w:val="0"/>
          <w:marTop w:val="0"/>
          <w:marBottom w:val="0"/>
          <w:divBdr>
            <w:top w:val="none" w:sz="0" w:space="0" w:color="auto"/>
            <w:left w:val="none" w:sz="0" w:space="0" w:color="auto"/>
            <w:bottom w:val="none" w:sz="0" w:space="0" w:color="auto"/>
            <w:right w:val="none" w:sz="0" w:space="0" w:color="auto"/>
          </w:divBdr>
        </w:div>
        <w:div w:id="497309950">
          <w:marLeft w:val="0"/>
          <w:marRight w:val="0"/>
          <w:marTop w:val="0"/>
          <w:marBottom w:val="0"/>
          <w:divBdr>
            <w:top w:val="none" w:sz="0" w:space="0" w:color="auto"/>
            <w:left w:val="none" w:sz="0" w:space="0" w:color="auto"/>
            <w:bottom w:val="none" w:sz="0" w:space="0" w:color="auto"/>
            <w:right w:val="none" w:sz="0" w:space="0" w:color="auto"/>
          </w:divBdr>
        </w:div>
        <w:div w:id="1021711058">
          <w:marLeft w:val="0"/>
          <w:marRight w:val="0"/>
          <w:marTop w:val="0"/>
          <w:marBottom w:val="0"/>
          <w:divBdr>
            <w:top w:val="none" w:sz="0" w:space="0" w:color="auto"/>
            <w:left w:val="none" w:sz="0" w:space="0" w:color="auto"/>
            <w:bottom w:val="none" w:sz="0" w:space="0" w:color="auto"/>
            <w:right w:val="none" w:sz="0" w:space="0" w:color="auto"/>
          </w:divBdr>
        </w:div>
        <w:div w:id="442266356">
          <w:marLeft w:val="0"/>
          <w:marRight w:val="0"/>
          <w:marTop w:val="0"/>
          <w:marBottom w:val="0"/>
          <w:divBdr>
            <w:top w:val="none" w:sz="0" w:space="0" w:color="auto"/>
            <w:left w:val="none" w:sz="0" w:space="0" w:color="auto"/>
            <w:bottom w:val="none" w:sz="0" w:space="0" w:color="auto"/>
            <w:right w:val="none" w:sz="0" w:space="0" w:color="auto"/>
          </w:divBdr>
        </w:div>
        <w:div w:id="856775592">
          <w:marLeft w:val="0"/>
          <w:marRight w:val="0"/>
          <w:marTop w:val="0"/>
          <w:marBottom w:val="0"/>
          <w:divBdr>
            <w:top w:val="none" w:sz="0" w:space="0" w:color="auto"/>
            <w:left w:val="none" w:sz="0" w:space="0" w:color="auto"/>
            <w:bottom w:val="none" w:sz="0" w:space="0" w:color="auto"/>
            <w:right w:val="none" w:sz="0" w:space="0" w:color="auto"/>
          </w:divBdr>
        </w:div>
        <w:div w:id="1676152409">
          <w:marLeft w:val="0"/>
          <w:marRight w:val="0"/>
          <w:marTop w:val="0"/>
          <w:marBottom w:val="0"/>
          <w:divBdr>
            <w:top w:val="none" w:sz="0" w:space="0" w:color="auto"/>
            <w:left w:val="none" w:sz="0" w:space="0" w:color="auto"/>
            <w:bottom w:val="none" w:sz="0" w:space="0" w:color="auto"/>
            <w:right w:val="none" w:sz="0" w:space="0" w:color="auto"/>
          </w:divBdr>
        </w:div>
        <w:div w:id="140000872">
          <w:marLeft w:val="0"/>
          <w:marRight w:val="0"/>
          <w:marTop w:val="0"/>
          <w:marBottom w:val="0"/>
          <w:divBdr>
            <w:top w:val="none" w:sz="0" w:space="0" w:color="auto"/>
            <w:left w:val="none" w:sz="0" w:space="0" w:color="auto"/>
            <w:bottom w:val="none" w:sz="0" w:space="0" w:color="auto"/>
            <w:right w:val="none" w:sz="0" w:space="0" w:color="auto"/>
          </w:divBdr>
        </w:div>
        <w:div w:id="682249153">
          <w:marLeft w:val="0"/>
          <w:marRight w:val="0"/>
          <w:marTop w:val="0"/>
          <w:marBottom w:val="0"/>
          <w:divBdr>
            <w:top w:val="none" w:sz="0" w:space="0" w:color="auto"/>
            <w:left w:val="none" w:sz="0" w:space="0" w:color="auto"/>
            <w:bottom w:val="none" w:sz="0" w:space="0" w:color="auto"/>
            <w:right w:val="none" w:sz="0" w:space="0" w:color="auto"/>
          </w:divBdr>
        </w:div>
        <w:div w:id="1537935574">
          <w:marLeft w:val="0"/>
          <w:marRight w:val="0"/>
          <w:marTop w:val="0"/>
          <w:marBottom w:val="0"/>
          <w:divBdr>
            <w:top w:val="none" w:sz="0" w:space="0" w:color="auto"/>
            <w:left w:val="none" w:sz="0" w:space="0" w:color="auto"/>
            <w:bottom w:val="none" w:sz="0" w:space="0" w:color="auto"/>
            <w:right w:val="none" w:sz="0" w:space="0" w:color="auto"/>
          </w:divBdr>
        </w:div>
        <w:div w:id="229385409">
          <w:marLeft w:val="0"/>
          <w:marRight w:val="0"/>
          <w:marTop w:val="0"/>
          <w:marBottom w:val="0"/>
          <w:divBdr>
            <w:top w:val="none" w:sz="0" w:space="0" w:color="auto"/>
            <w:left w:val="none" w:sz="0" w:space="0" w:color="auto"/>
            <w:bottom w:val="none" w:sz="0" w:space="0" w:color="auto"/>
            <w:right w:val="none" w:sz="0" w:space="0" w:color="auto"/>
          </w:divBdr>
        </w:div>
        <w:div w:id="467017090">
          <w:marLeft w:val="0"/>
          <w:marRight w:val="0"/>
          <w:marTop w:val="0"/>
          <w:marBottom w:val="0"/>
          <w:divBdr>
            <w:top w:val="none" w:sz="0" w:space="0" w:color="auto"/>
            <w:left w:val="none" w:sz="0" w:space="0" w:color="auto"/>
            <w:bottom w:val="none" w:sz="0" w:space="0" w:color="auto"/>
            <w:right w:val="none" w:sz="0" w:space="0" w:color="auto"/>
          </w:divBdr>
        </w:div>
        <w:div w:id="106319759">
          <w:marLeft w:val="0"/>
          <w:marRight w:val="0"/>
          <w:marTop w:val="0"/>
          <w:marBottom w:val="0"/>
          <w:divBdr>
            <w:top w:val="none" w:sz="0" w:space="0" w:color="auto"/>
            <w:left w:val="none" w:sz="0" w:space="0" w:color="auto"/>
            <w:bottom w:val="none" w:sz="0" w:space="0" w:color="auto"/>
            <w:right w:val="none" w:sz="0" w:space="0" w:color="auto"/>
          </w:divBdr>
        </w:div>
        <w:div w:id="1252004056">
          <w:marLeft w:val="0"/>
          <w:marRight w:val="0"/>
          <w:marTop w:val="0"/>
          <w:marBottom w:val="0"/>
          <w:divBdr>
            <w:top w:val="none" w:sz="0" w:space="0" w:color="auto"/>
            <w:left w:val="none" w:sz="0" w:space="0" w:color="auto"/>
            <w:bottom w:val="none" w:sz="0" w:space="0" w:color="auto"/>
            <w:right w:val="none" w:sz="0" w:space="0" w:color="auto"/>
          </w:divBdr>
        </w:div>
      </w:divsChild>
    </w:div>
    <w:div w:id="1295795377">
      <w:bodyDiv w:val="1"/>
      <w:marLeft w:val="0"/>
      <w:marRight w:val="0"/>
      <w:marTop w:val="0"/>
      <w:marBottom w:val="0"/>
      <w:divBdr>
        <w:top w:val="none" w:sz="0" w:space="0" w:color="auto"/>
        <w:left w:val="none" w:sz="0" w:space="0" w:color="auto"/>
        <w:bottom w:val="none" w:sz="0" w:space="0" w:color="auto"/>
        <w:right w:val="none" w:sz="0" w:space="0" w:color="auto"/>
      </w:divBdr>
      <w:divsChild>
        <w:div w:id="1557358374">
          <w:marLeft w:val="0"/>
          <w:marRight w:val="0"/>
          <w:marTop w:val="0"/>
          <w:marBottom w:val="0"/>
          <w:divBdr>
            <w:top w:val="none" w:sz="0" w:space="0" w:color="auto"/>
            <w:left w:val="none" w:sz="0" w:space="0" w:color="auto"/>
            <w:bottom w:val="none" w:sz="0" w:space="0" w:color="auto"/>
            <w:right w:val="none" w:sz="0" w:space="0" w:color="auto"/>
          </w:divBdr>
        </w:div>
      </w:divsChild>
    </w:div>
    <w:div w:id="1727603343">
      <w:bodyDiv w:val="1"/>
      <w:marLeft w:val="0"/>
      <w:marRight w:val="0"/>
      <w:marTop w:val="0"/>
      <w:marBottom w:val="0"/>
      <w:divBdr>
        <w:top w:val="none" w:sz="0" w:space="0" w:color="auto"/>
        <w:left w:val="none" w:sz="0" w:space="0" w:color="auto"/>
        <w:bottom w:val="none" w:sz="0" w:space="0" w:color="auto"/>
        <w:right w:val="none" w:sz="0" w:space="0" w:color="auto"/>
      </w:divBdr>
      <w:divsChild>
        <w:div w:id="1893880310">
          <w:marLeft w:val="0"/>
          <w:marRight w:val="0"/>
          <w:marTop w:val="0"/>
          <w:marBottom w:val="0"/>
          <w:divBdr>
            <w:top w:val="none" w:sz="0" w:space="0" w:color="auto"/>
            <w:left w:val="none" w:sz="0" w:space="0" w:color="auto"/>
            <w:bottom w:val="none" w:sz="0" w:space="0" w:color="auto"/>
            <w:right w:val="none" w:sz="0" w:space="0" w:color="auto"/>
          </w:divBdr>
        </w:div>
      </w:divsChild>
    </w:div>
    <w:div w:id="1847085833">
      <w:bodyDiv w:val="1"/>
      <w:marLeft w:val="0"/>
      <w:marRight w:val="0"/>
      <w:marTop w:val="0"/>
      <w:marBottom w:val="0"/>
      <w:divBdr>
        <w:top w:val="none" w:sz="0" w:space="0" w:color="auto"/>
        <w:left w:val="none" w:sz="0" w:space="0" w:color="auto"/>
        <w:bottom w:val="none" w:sz="0" w:space="0" w:color="auto"/>
        <w:right w:val="none" w:sz="0" w:space="0" w:color="auto"/>
      </w:divBdr>
      <w:divsChild>
        <w:div w:id="124341766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hyperlink" Target="mailto:13456@qq.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C5A55-C4C5-406D-A72B-6F2F368A4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73</Pages>
  <Words>5961</Words>
  <Characters>33980</Characters>
  <Application>Microsoft Office Word</Application>
  <DocSecurity>0</DocSecurity>
  <PresentationFormat/>
  <Lines>283</Lines>
  <Paragraphs>79</Paragraphs>
  <Slides>0</Slides>
  <Notes>0</Notes>
  <HiddenSlides>0</HiddenSlides>
  <MMClips>0</MMClips>
  <ScaleCrop>false</ScaleCrop>
  <Manager/>
  <Company>HUST</Company>
  <LinksUpToDate>false</LinksUpToDate>
  <CharactersWithSpaces>39862</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Allen Kenway</cp:lastModifiedBy>
  <cp:revision>1199</cp:revision>
  <cp:lastPrinted>2015-02-28T08:26:00Z</cp:lastPrinted>
  <dcterms:created xsi:type="dcterms:W3CDTF">2017-02-12T16:11:00Z</dcterms:created>
  <dcterms:modified xsi:type="dcterms:W3CDTF">2019-03-30T16:15:00Z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